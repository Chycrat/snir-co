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974188"/>
    <w:bookmarkEnd w:id="0"/>
    <w:p w14:paraId="4354AA8D" w14:textId="4B5A0949" w:rsidR="000350A0" w:rsidRDefault="000350A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47780A" w:rsidRPr="00497F39" w:rsidRDefault="0047780A"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47780A" w:rsidRPr="00497F39" w:rsidRDefault="0047780A"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47780A" w:rsidRPr="00497F39" w:rsidRDefault="0047780A"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47780A" w:rsidRPr="00497F39" w:rsidRDefault="0047780A"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47780A"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 xml:space="preserve">Projet </w:t>
                            </w:r>
                            <w:proofErr w:type="spellStart"/>
                            <w:r>
                              <w:rPr>
                                <w:rFonts w:ascii="Source Sans Pro" w:hAnsi="Source Sans Pro"/>
                                <w:b/>
                                <w:color w:val="FFFFFF" w:themeColor="background1"/>
                                <w:sz w:val="56"/>
                                <w:szCs w:val="56"/>
                                <w:lang w:val="fr-FR"/>
                              </w:rPr>
                              <w:t>Madera</w:t>
                            </w:r>
                            <w:proofErr w:type="spellEnd"/>
                          </w:p>
                          <w:p w14:paraId="2C87E34C" w14:textId="77777777" w:rsidR="0047780A" w:rsidRDefault="0047780A" w:rsidP="000350A0">
                            <w:pPr>
                              <w:pStyle w:val="Sansinterligne"/>
                              <w:rPr>
                                <w:rFonts w:ascii="Source Sans Pro" w:hAnsi="Source Sans Pro"/>
                                <w:b/>
                                <w:color w:val="FFFFFF" w:themeColor="background1"/>
                                <w:sz w:val="56"/>
                                <w:szCs w:val="56"/>
                                <w:lang w:val="fr-FR"/>
                              </w:rPr>
                            </w:pPr>
                          </w:p>
                          <w:p w14:paraId="7427A011" w14:textId="77777777" w:rsidR="0047780A" w:rsidRPr="00715561"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47780A"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47780A" w:rsidRDefault="0047780A" w:rsidP="000350A0">
                      <w:pPr>
                        <w:pStyle w:val="Sansinterligne"/>
                        <w:rPr>
                          <w:rFonts w:ascii="Source Sans Pro" w:hAnsi="Source Sans Pro"/>
                          <w:b/>
                          <w:color w:val="FFFFFF" w:themeColor="background1"/>
                          <w:sz w:val="56"/>
                          <w:szCs w:val="56"/>
                          <w:lang w:val="fr-FR"/>
                        </w:rPr>
                      </w:pPr>
                    </w:p>
                    <w:p w14:paraId="7427A011" w14:textId="77777777" w:rsidR="0047780A" w:rsidRPr="00715561"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47780A" w:rsidRPr="00DF162D" w:rsidRDefault="0047780A"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47780A" w:rsidRPr="00DF162D" w:rsidRDefault="0047780A"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47780A" w:rsidRPr="00DF162D" w:rsidRDefault="0047780A"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47780A" w:rsidRPr="00DF162D" w:rsidRDefault="0047780A"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9"/>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proofErr w:type="gramStart"/>
      <w:r w:rsidR="003B3F9A">
        <w:t>w</w:t>
      </w:r>
      <w:proofErr w:type="gramEnd"/>
      <w:r>
        <w:br w:type="page"/>
      </w:r>
    </w:p>
    <w:sdt>
      <w:sdtPr>
        <w:rPr>
          <w:rFonts w:asciiTheme="minorHAnsi" w:eastAsiaTheme="minorHAnsi" w:hAnsiTheme="minorHAnsi" w:cstheme="minorBidi"/>
          <w:b w:val="0"/>
          <w:color w:val="auto"/>
          <w:sz w:val="22"/>
          <w:szCs w:val="22"/>
          <w:lang w:eastAsia="en-US"/>
        </w:rPr>
        <w:id w:val="-1549985434"/>
        <w:docPartObj>
          <w:docPartGallery w:val="Table of Contents"/>
          <w:docPartUnique/>
        </w:docPartObj>
      </w:sdtPr>
      <w:sdtEndPr>
        <w:rPr>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72044155" w14:textId="3DC1B887" w:rsidR="0047780A"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40175076" w:history="1">
            <w:r w:rsidR="0047780A" w:rsidRPr="00F9252B">
              <w:rPr>
                <w:rStyle w:val="Lienhypertexte"/>
                <w:noProof/>
              </w:rPr>
              <w:t>Projet</w:t>
            </w:r>
            <w:r w:rsidR="0047780A">
              <w:rPr>
                <w:noProof/>
                <w:webHidden/>
              </w:rPr>
              <w:tab/>
            </w:r>
            <w:r w:rsidR="0047780A">
              <w:rPr>
                <w:noProof/>
                <w:webHidden/>
              </w:rPr>
              <w:fldChar w:fldCharType="begin"/>
            </w:r>
            <w:r w:rsidR="0047780A">
              <w:rPr>
                <w:noProof/>
                <w:webHidden/>
              </w:rPr>
              <w:instrText xml:space="preserve"> PAGEREF _Toc40175076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284B4A59" w14:textId="239DF239" w:rsidR="0047780A" w:rsidRDefault="00E649EE">
          <w:pPr>
            <w:pStyle w:val="TM2"/>
            <w:tabs>
              <w:tab w:val="right" w:leader="dot" w:pos="9062"/>
            </w:tabs>
            <w:rPr>
              <w:rFonts w:eastAsiaTheme="minorEastAsia"/>
              <w:noProof/>
              <w:lang w:eastAsia="fr-FR"/>
            </w:rPr>
          </w:pPr>
          <w:hyperlink w:anchor="_Toc40175077" w:history="1">
            <w:r w:rsidR="0047780A" w:rsidRPr="00F9252B">
              <w:rPr>
                <w:rStyle w:val="Lienhypertexte"/>
                <w:noProof/>
              </w:rPr>
              <w:t>Introduction</w:t>
            </w:r>
            <w:r w:rsidR="0047780A">
              <w:rPr>
                <w:noProof/>
                <w:webHidden/>
              </w:rPr>
              <w:tab/>
            </w:r>
            <w:r w:rsidR="0047780A">
              <w:rPr>
                <w:noProof/>
                <w:webHidden/>
              </w:rPr>
              <w:fldChar w:fldCharType="begin"/>
            </w:r>
            <w:r w:rsidR="0047780A">
              <w:rPr>
                <w:noProof/>
                <w:webHidden/>
              </w:rPr>
              <w:instrText xml:space="preserve"> PAGEREF _Toc40175077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6B700488" w14:textId="4E2F4420" w:rsidR="0047780A" w:rsidRDefault="00E649EE">
          <w:pPr>
            <w:pStyle w:val="TM2"/>
            <w:tabs>
              <w:tab w:val="right" w:leader="dot" w:pos="9062"/>
            </w:tabs>
            <w:rPr>
              <w:rFonts w:eastAsiaTheme="minorEastAsia"/>
              <w:noProof/>
              <w:lang w:eastAsia="fr-FR"/>
            </w:rPr>
          </w:pPr>
          <w:hyperlink w:anchor="_Toc40175078" w:history="1">
            <w:r w:rsidR="0047780A" w:rsidRPr="00F9252B">
              <w:rPr>
                <w:rStyle w:val="Lienhypertexte"/>
                <w:noProof/>
              </w:rPr>
              <w:t>Contexte</w:t>
            </w:r>
            <w:r w:rsidR="0047780A">
              <w:rPr>
                <w:noProof/>
                <w:webHidden/>
              </w:rPr>
              <w:tab/>
            </w:r>
            <w:r w:rsidR="0047780A">
              <w:rPr>
                <w:noProof/>
                <w:webHidden/>
              </w:rPr>
              <w:fldChar w:fldCharType="begin"/>
            </w:r>
            <w:r w:rsidR="0047780A">
              <w:rPr>
                <w:noProof/>
                <w:webHidden/>
              </w:rPr>
              <w:instrText xml:space="preserve"> PAGEREF _Toc40175078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436ACB32" w14:textId="09ECF110" w:rsidR="0047780A" w:rsidRDefault="00E649EE">
          <w:pPr>
            <w:pStyle w:val="TM2"/>
            <w:tabs>
              <w:tab w:val="right" w:leader="dot" w:pos="9062"/>
            </w:tabs>
            <w:rPr>
              <w:rFonts w:eastAsiaTheme="minorEastAsia"/>
              <w:noProof/>
              <w:lang w:eastAsia="fr-FR"/>
            </w:rPr>
          </w:pPr>
          <w:hyperlink w:anchor="_Toc40175079" w:history="1">
            <w:r w:rsidR="0047780A" w:rsidRPr="00F9252B">
              <w:rPr>
                <w:rStyle w:val="Lienhypertexte"/>
                <w:noProof/>
              </w:rPr>
              <w:t>QQOQCCP</w:t>
            </w:r>
            <w:r w:rsidR="0047780A">
              <w:rPr>
                <w:noProof/>
                <w:webHidden/>
              </w:rPr>
              <w:tab/>
            </w:r>
            <w:r w:rsidR="0047780A">
              <w:rPr>
                <w:noProof/>
                <w:webHidden/>
              </w:rPr>
              <w:fldChar w:fldCharType="begin"/>
            </w:r>
            <w:r w:rsidR="0047780A">
              <w:rPr>
                <w:noProof/>
                <w:webHidden/>
              </w:rPr>
              <w:instrText xml:space="preserve"> PAGEREF _Toc40175079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73020551" w14:textId="7E8C8E91" w:rsidR="0047780A" w:rsidRDefault="00E649EE">
          <w:pPr>
            <w:pStyle w:val="TM2"/>
            <w:tabs>
              <w:tab w:val="right" w:leader="dot" w:pos="9062"/>
            </w:tabs>
            <w:rPr>
              <w:rFonts w:eastAsiaTheme="minorEastAsia"/>
              <w:noProof/>
              <w:lang w:eastAsia="fr-FR"/>
            </w:rPr>
          </w:pPr>
          <w:hyperlink w:anchor="_Toc40175080" w:history="1">
            <w:r w:rsidR="0047780A" w:rsidRPr="00F9252B">
              <w:rPr>
                <w:rStyle w:val="Lienhypertexte"/>
                <w:noProof/>
              </w:rPr>
              <w:t>Besoin</w:t>
            </w:r>
            <w:r w:rsidR="0047780A">
              <w:rPr>
                <w:noProof/>
                <w:webHidden/>
              </w:rPr>
              <w:tab/>
            </w:r>
            <w:r w:rsidR="0047780A">
              <w:rPr>
                <w:noProof/>
                <w:webHidden/>
              </w:rPr>
              <w:fldChar w:fldCharType="begin"/>
            </w:r>
            <w:r w:rsidR="0047780A">
              <w:rPr>
                <w:noProof/>
                <w:webHidden/>
              </w:rPr>
              <w:instrText xml:space="preserve"> PAGEREF _Toc40175080 \h </w:instrText>
            </w:r>
            <w:r w:rsidR="0047780A">
              <w:rPr>
                <w:noProof/>
                <w:webHidden/>
              </w:rPr>
            </w:r>
            <w:r w:rsidR="0047780A">
              <w:rPr>
                <w:noProof/>
                <w:webHidden/>
              </w:rPr>
              <w:fldChar w:fldCharType="separate"/>
            </w:r>
            <w:r w:rsidR="0047780A">
              <w:rPr>
                <w:noProof/>
                <w:webHidden/>
              </w:rPr>
              <w:t>7</w:t>
            </w:r>
            <w:r w:rsidR="0047780A">
              <w:rPr>
                <w:noProof/>
                <w:webHidden/>
              </w:rPr>
              <w:fldChar w:fldCharType="end"/>
            </w:r>
          </w:hyperlink>
        </w:p>
        <w:p w14:paraId="2F92F18F" w14:textId="51F9A4DD" w:rsidR="0047780A" w:rsidRDefault="00E649EE">
          <w:pPr>
            <w:pStyle w:val="TM3"/>
            <w:tabs>
              <w:tab w:val="right" w:leader="dot" w:pos="9062"/>
            </w:tabs>
            <w:rPr>
              <w:rFonts w:eastAsiaTheme="minorEastAsia"/>
              <w:noProof/>
              <w:lang w:eastAsia="fr-FR"/>
            </w:rPr>
          </w:pPr>
          <w:hyperlink w:anchor="_Toc40175081" w:history="1">
            <w:r w:rsidR="0047780A" w:rsidRPr="00F9252B">
              <w:rPr>
                <w:rStyle w:val="Lienhypertexte"/>
                <w:noProof/>
              </w:rPr>
              <w:t>Pieuvre</w:t>
            </w:r>
            <w:r w:rsidR="0047780A">
              <w:rPr>
                <w:noProof/>
                <w:webHidden/>
              </w:rPr>
              <w:tab/>
            </w:r>
            <w:r w:rsidR="0047780A">
              <w:rPr>
                <w:noProof/>
                <w:webHidden/>
              </w:rPr>
              <w:fldChar w:fldCharType="begin"/>
            </w:r>
            <w:r w:rsidR="0047780A">
              <w:rPr>
                <w:noProof/>
                <w:webHidden/>
              </w:rPr>
              <w:instrText xml:space="preserve"> PAGEREF _Toc40175081 \h </w:instrText>
            </w:r>
            <w:r w:rsidR="0047780A">
              <w:rPr>
                <w:noProof/>
                <w:webHidden/>
              </w:rPr>
            </w:r>
            <w:r w:rsidR="0047780A">
              <w:rPr>
                <w:noProof/>
                <w:webHidden/>
              </w:rPr>
              <w:fldChar w:fldCharType="separate"/>
            </w:r>
            <w:r w:rsidR="0047780A">
              <w:rPr>
                <w:noProof/>
                <w:webHidden/>
              </w:rPr>
              <w:t>8</w:t>
            </w:r>
            <w:r w:rsidR="0047780A">
              <w:rPr>
                <w:noProof/>
                <w:webHidden/>
              </w:rPr>
              <w:fldChar w:fldCharType="end"/>
            </w:r>
          </w:hyperlink>
        </w:p>
        <w:p w14:paraId="3349BB9D" w14:textId="498130CE" w:rsidR="0047780A" w:rsidRDefault="00E649EE">
          <w:pPr>
            <w:pStyle w:val="TM3"/>
            <w:tabs>
              <w:tab w:val="right" w:leader="dot" w:pos="9062"/>
            </w:tabs>
            <w:rPr>
              <w:rFonts w:eastAsiaTheme="minorEastAsia"/>
              <w:noProof/>
              <w:lang w:eastAsia="fr-FR"/>
            </w:rPr>
          </w:pPr>
          <w:hyperlink w:anchor="_Toc40175082" w:history="1">
            <w:r w:rsidR="0047780A" w:rsidRPr="00F9252B">
              <w:rPr>
                <w:rStyle w:val="Lienhypertexte"/>
                <w:noProof/>
              </w:rPr>
              <w:t>Tableau de fonction</w:t>
            </w:r>
            <w:r w:rsidR="0047780A">
              <w:rPr>
                <w:noProof/>
                <w:webHidden/>
              </w:rPr>
              <w:tab/>
            </w:r>
            <w:r w:rsidR="0047780A">
              <w:rPr>
                <w:noProof/>
                <w:webHidden/>
              </w:rPr>
              <w:fldChar w:fldCharType="begin"/>
            </w:r>
            <w:r w:rsidR="0047780A">
              <w:rPr>
                <w:noProof/>
                <w:webHidden/>
              </w:rPr>
              <w:instrText xml:space="preserve"> PAGEREF _Toc40175082 \h </w:instrText>
            </w:r>
            <w:r w:rsidR="0047780A">
              <w:rPr>
                <w:noProof/>
                <w:webHidden/>
              </w:rPr>
            </w:r>
            <w:r w:rsidR="0047780A">
              <w:rPr>
                <w:noProof/>
                <w:webHidden/>
              </w:rPr>
              <w:fldChar w:fldCharType="separate"/>
            </w:r>
            <w:r w:rsidR="0047780A">
              <w:rPr>
                <w:noProof/>
                <w:webHidden/>
              </w:rPr>
              <w:t>9</w:t>
            </w:r>
            <w:r w:rsidR="0047780A">
              <w:rPr>
                <w:noProof/>
                <w:webHidden/>
              </w:rPr>
              <w:fldChar w:fldCharType="end"/>
            </w:r>
          </w:hyperlink>
        </w:p>
        <w:p w14:paraId="2EAF4682" w14:textId="4BB99C47" w:rsidR="0047780A" w:rsidRDefault="00E649EE">
          <w:pPr>
            <w:pStyle w:val="TM2"/>
            <w:tabs>
              <w:tab w:val="right" w:leader="dot" w:pos="9062"/>
            </w:tabs>
            <w:rPr>
              <w:rFonts w:eastAsiaTheme="minorEastAsia"/>
              <w:noProof/>
              <w:lang w:eastAsia="fr-FR"/>
            </w:rPr>
          </w:pPr>
          <w:hyperlink w:anchor="_Toc40175083" w:history="1">
            <w:r w:rsidR="0047780A" w:rsidRPr="00F9252B">
              <w:rPr>
                <w:rStyle w:val="Lienhypertexte"/>
                <w:noProof/>
              </w:rPr>
              <w:t>Objectif du projet</w:t>
            </w:r>
            <w:r w:rsidR="0047780A">
              <w:rPr>
                <w:noProof/>
                <w:webHidden/>
              </w:rPr>
              <w:tab/>
            </w:r>
            <w:r w:rsidR="0047780A">
              <w:rPr>
                <w:noProof/>
                <w:webHidden/>
              </w:rPr>
              <w:fldChar w:fldCharType="begin"/>
            </w:r>
            <w:r w:rsidR="0047780A">
              <w:rPr>
                <w:noProof/>
                <w:webHidden/>
              </w:rPr>
              <w:instrText xml:space="preserve"> PAGEREF _Toc40175083 \h </w:instrText>
            </w:r>
            <w:r w:rsidR="0047780A">
              <w:rPr>
                <w:noProof/>
                <w:webHidden/>
              </w:rPr>
            </w:r>
            <w:r w:rsidR="0047780A">
              <w:rPr>
                <w:noProof/>
                <w:webHidden/>
              </w:rPr>
              <w:fldChar w:fldCharType="separate"/>
            </w:r>
            <w:r w:rsidR="0047780A">
              <w:rPr>
                <w:noProof/>
                <w:webHidden/>
              </w:rPr>
              <w:t>10</w:t>
            </w:r>
            <w:r w:rsidR="0047780A">
              <w:rPr>
                <w:noProof/>
                <w:webHidden/>
              </w:rPr>
              <w:fldChar w:fldCharType="end"/>
            </w:r>
          </w:hyperlink>
        </w:p>
        <w:p w14:paraId="1530C637" w14:textId="01CAE861" w:rsidR="0047780A" w:rsidRDefault="00E649EE">
          <w:pPr>
            <w:pStyle w:val="TM2"/>
            <w:tabs>
              <w:tab w:val="right" w:leader="dot" w:pos="9062"/>
            </w:tabs>
            <w:rPr>
              <w:rFonts w:eastAsiaTheme="minorEastAsia"/>
              <w:noProof/>
              <w:lang w:eastAsia="fr-FR"/>
            </w:rPr>
          </w:pPr>
          <w:hyperlink w:anchor="_Toc40175084" w:history="1">
            <w:r w:rsidR="0047780A" w:rsidRPr="00F9252B">
              <w:rPr>
                <w:rStyle w:val="Lienhypertexte"/>
                <w:noProof/>
              </w:rPr>
              <w:t>Agilité</w:t>
            </w:r>
            <w:r w:rsidR="0047780A">
              <w:rPr>
                <w:noProof/>
                <w:webHidden/>
              </w:rPr>
              <w:tab/>
            </w:r>
            <w:r w:rsidR="0047780A">
              <w:rPr>
                <w:noProof/>
                <w:webHidden/>
              </w:rPr>
              <w:fldChar w:fldCharType="begin"/>
            </w:r>
            <w:r w:rsidR="0047780A">
              <w:rPr>
                <w:noProof/>
                <w:webHidden/>
              </w:rPr>
              <w:instrText xml:space="preserve"> PAGEREF _Toc40175084 \h </w:instrText>
            </w:r>
            <w:r w:rsidR="0047780A">
              <w:rPr>
                <w:noProof/>
                <w:webHidden/>
              </w:rPr>
            </w:r>
            <w:r w:rsidR="0047780A">
              <w:rPr>
                <w:noProof/>
                <w:webHidden/>
              </w:rPr>
              <w:fldChar w:fldCharType="separate"/>
            </w:r>
            <w:r w:rsidR="0047780A">
              <w:rPr>
                <w:noProof/>
                <w:webHidden/>
              </w:rPr>
              <w:t>11</w:t>
            </w:r>
            <w:r w:rsidR="0047780A">
              <w:rPr>
                <w:noProof/>
                <w:webHidden/>
              </w:rPr>
              <w:fldChar w:fldCharType="end"/>
            </w:r>
          </w:hyperlink>
        </w:p>
        <w:p w14:paraId="0B30EF6B" w14:textId="5FD69AC9" w:rsidR="0047780A" w:rsidRDefault="00E649EE">
          <w:pPr>
            <w:pStyle w:val="TM3"/>
            <w:tabs>
              <w:tab w:val="right" w:leader="dot" w:pos="9062"/>
            </w:tabs>
            <w:rPr>
              <w:rFonts w:eastAsiaTheme="minorEastAsia"/>
              <w:noProof/>
              <w:lang w:eastAsia="fr-FR"/>
            </w:rPr>
          </w:pPr>
          <w:hyperlink w:anchor="_Toc40175085" w:history="1">
            <w:r w:rsidR="0047780A" w:rsidRPr="00F9252B">
              <w:rPr>
                <w:rStyle w:val="Lienhypertexte"/>
                <w:noProof/>
              </w:rPr>
              <w:t>Réunions</w:t>
            </w:r>
            <w:r w:rsidR="0047780A">
              <w:rPr>
                <w:noProof/>
                <w:webHidden/>
              </w:rPr>
              <w:tab/>
            </w:r>
            <w:r w:rsidR="0047780A">
              <w:rPr>
                <w:noProof/>
                <w:webHidden/>
              </w:rPr>
              <w:fldChar w:fldCharType="begin"/>
            </w:r>
            <w:r w:rsidR="0047780A">
              <w:rPr>
                <w:noProof/>
                <w:webHidden/>
              </w:rPr>
              <w:instrText xml:space="preserve"> PAGEREF _Toc40175085 \h </w:instrText>
            </w:r>
            <w:r w:rsidR="0047780A">
              <w:rPr>
                <w:noProof/>
                <w:webHidden/>
              </w:rPr>
            </w:r>
            <w:r w:rsidR="0047780A">
              <w:rPr>
                <w:noProof/>
                <w:webHidden/>
              </w:rPr>
              <w:fldChar w:fldCharType="separate"/>
            </w:r>
            <w:r w:rsidR="0047780A">
              <w:rPr>
                <w:noProof/>
                <w:webHidden/>
              </w:rPr>
              <w:t>12</w:t>
            </w:r>
            <w:r w:rsidR="0047780A">
              <w:rPr>
                <w:noProof/>
                <w:webHidden/>
              </w:rPr>
              <w:fldChar w:fldCharType="end"/>
            </w:r>
          </w:hyperlink>
        </w:p>
        <w:p w14:paraId="6F5DA1A0" w14:textId="23D0232F" w:rsidR="0047780A" w:rsidRDefault="00E649EE">
          <w:pPr>
            <w:pStyle w:val="TM3"/>
            <w:tabs>
              <w:tab w:val="right" w:leader="dot" w:pos="9062"/>
            </w:tabs>
            <w:rPr>
              <w:rFonts w:eastAsiaTheme="minorEastAsia"/>
              <w:noProof/>
              <w:lang w:eastAsia="fr-FR"/>
            </w:rPr>
          </w:pPr>
          <w:hyperlink w:anchor="_Toc40175086" w:history="1">
            <w:r w:rsidR="0047780A" w:rsidRPr="00F9252B">
              <w:rPr>
                <w:rStyle w:val="Lienhypertexte"/>
                <w:noProof/>
                <w:lang w:val="en-US"/>
              </w:rPr>
              <w:t>Equipe projet</w:t>
            </w:r>
            <w:r w:rsidR="0047780A">
              <w:rPr>
                <w:noProof/>
                <w:webHidden/>
              </w:rPr>
              <w:tab/>
            </w:r>
            <w:r w:rsidR="0047780A">
              <w:rPr>
                <w:noProof/>
                <w:webHidden/>
              </w:rPr>
              <w:fldChar w:fldCharType="begin"/>
            </w:r>
            <w:r w:rsidR="0047780A">
              <w:rPr>
                <w:noProof/>
                <w:webHidden/>
              </w:rPr>
              <w:instrText xml:space="preserve"> PAGEREF _Toc40175086 \h </w:instrText>
            </w:r>
            <w:r w:rsidR="0047780A">
              <w:rPr>
                <w:noProof/>
                <w:webHidden/>
              </w:rPr>
            </w:r>
            <w:r w:rsidR="0047780A">
              <w:rPr>
                <w:noProof/>
                <w:webHidden/>
              </w:rPr>
              <w:fldChar w:fldCharType="separate"/>
            </w:r>
            <w:r w:rsidR="0047780A">
              <w:rPr>
                <w:noProof/>
                <w:webHidden/>
              </w:rPr>
              <w:t>13</w:t>
            </w:r>
            <w:r w:rsidR="0047780A">
              <w:rPr>
                <w:noProof/>
                <w:webHidden/>
              </w:rPr>
              <w:fldChar w:fldCharType="end"/>
            </w:r>
          </w:hyperlink>
        </w:p>
        <w:p w14:paraId="760E7B72" w14:textId="2F344243" w:rsidR="0047780A" w:rsidRDefault="00E649EE">
          <w:pPr>
            <w:pStyle w:val="TM2"/>
            <w:tabs>
              <w:tab w:val="right" w:leader="dot" w:pos="9062"/>
            </w:tabs>
            <w:rPr>
              <w:rFonts w:eastAsiaTheme="minorEastAsia"/>
              <w:noProof/>
              <w:lang w:eastAsia="fr-FR"/>
            </w:rPr>
          </w:pPr>
          <w:hyperlink w:anchor="_Toc40175087" w:history="1">
            <w:r w:rsidR="0047780A" w:rsidRPr="00F9252B">
              <w:rPr>
                <w:rStyle w:val="Lienhypertexte"/>
                <w:noProof/>
              </w:rPr>
              <w:t>Planning prévisionnel (Gantt)</w:t>
            </w:r>
            <w:r w:rsidR="0047780A">
              <w:rPr>
                <w:noProof/>
                <w:webHidden/>
              </w:rPr>
              <w:tab/>
            </w:r>
            <w:r w:rsidR="0047780A">
              <w:rPr>
                <w:noProof/>
                <w:webHidden/>
              </w:rPr>
              <w:fldChar w:fldCharType="begin"/>
            </w:r>
            <w:r w:rsidR="0047780A">
              <w:rPr>
                <w:noProof/>
                <w:webHidden/>
              </w:rPr>
              <w:instrText xml:space="preserve"> PAGEREF _Toc40175087 \h </w:instrText>
            </w:r>
            <w:r w:rsidR="0047780A">
              <w:rPr>
                <w:noProof/>
                <w:webHidden/>
              </w:rPr>
            </w:r>
            <w:r w:rsidR="0047780A">
              <w:rPr>
                <w:noProof/>
                <w:webHidden/>
              </w:rPr>
              <w:fldChar w:fldCharType="separate"/>
            </w:r>
            <w:r w:rsidR="0047780A">
              <w:rPr>
                <w:noProof/>
                <w:webHidden/>
              </w:rPr>
              <w:t>14</w:t>
            </w:r>
            <w:r w:rsidR="0047780A">
              <w:rPr>
                <w:noProof/>
                <w:webHidden/>
              </w:rPr>
              <w:fldChar w:fldCharType="end"/>
            </w:r>
          </w:hyperlink>
        </w:p>
        <w:p w14:paraId="24A2BC3A" w14:textId="0803D0B4" w:rsidR="0047780A" w:rsidRDefault="00E649EE">
          <w:pPr>
            <w:pStyle w:val="TM2"/>
            <w:tabs>
              <w:tab w:val="right" w:leader="dot" w:pos="9062"/>
            </w:tabs>
            <w:rPr>
              <w:rFonts w:eastAsiaTheme="minorEastAsia"/>
              <w:noProof/>
              <w:lang w:eastAsia="fr-FR"/>
            </w:rPr>
          </w:pPr>
          <w:hyperlink w:anchor="_Toc40175088" w:history="1">
            <w:r w:rsidR="0047780A" w:rsidRPr="00F9252B">
              <w:rPr>
                <w:rStyle w:val="Lienhypertexte"/>
                <w:noProof/>
              </w:rPr>
              <w:t>Budget prévisionnel</w:t>
            </w:r>
            <w:r w:rsidR="0047780A">
              <w:rPr>
                <w:noProof/>
                <w:webHidden/>
              </w:rPr>
              <w:tab/>
            </w:r>
            <w:r w:rsidR="0047780A">
              <w:rPr>
                <w:noProof/>
                <w:webHidden/>
              </w:rPr>
              <w:fldChar w:fldCharType="begin"/>
            </w:r>
            <w:r w:rsidR="0047780A">
              <w:rPr>
                <w:noProof/>
                <w:webHidden/>
              </w:rPr>
              <w:instrText xml:space="preserve"> PAGEREF _Toc40175088 \h </w:instrText>
            </w:r>
            <w:r w:rsidR="0047780A">
              <w:rPr>
                <w:noProof/>
                <w:webHidden/>
              </w:rPr>
            </w:r>
            <w:r w:rsidR="0047780A">
              <w:rPr>
                <w:noProof/>
                <w:webHidden/>
              </w:rPr>
              <w:fldChar w:fldCharType="separate"/>
            </w:r>
            <w:r w:rsidR="0047780A">
              <w:rPr>
                <w:noProof/>
                <w:webHidden/>
              </w:rPr>
              <w:t>15</w:t>
            </w:r>
            <w:r w:rsidR="0047780A">
              <w:rPr>
                <w:noProof/>
                <w:webHidden/>
              </w:rPr>
              <w:fldChar w:fldCharType="end"/>
            </w:r>
          </w:hyperlink>
        </w:p>
        <w:p w14:paraId="121BC1A2" w14:textId="4E7E4D36" w:rsidR="0047780A" w:rsidRDefault="00E649EE">
          <w:pPr>
            <w:pStyle w:val="TM2"/>
            <w:tabs>
              <w:tab w:val="right" w:leader="dot" w:pos="9062"/>
            </w:tabs>
            <w:rPr>
              <w:rFonts w:eastAsiaTheme="minorEastAsia"/>
              <w:noProof/>
              <w:lang w:eastAsia="fr-FR"/>
            </w:rPr>
          </w:pPr>
          <w:hyperlink w:anchor="_Toc40175089" w:history="1">
            <w:r w:rsidR="0047780A" w:rsidRPr="00F9252B">
              <w:rPr>
                <w:rStyle w:val="Lienhypertexte"/>
                <w:noProof/>
              </w:rPr>
              <w:t>Analyses des risques</w:t>
            </w:r>
            <w:r w:rsidR="0047780A">
              <w:rPr>
                <w:noProof/>
                <w:webHidden/>
              </w:rPr>
              <w:tab/>
            </w:r>
            <w:r w:rsidR="0047780A">
              <w:rPr>
                <w:noProof/>
                <w:webHidden/>
              </w:rPr>
              <w:fldChar w:fldCharType="begin"/>
            </w:r>
            <w:r w:rsidR="0047780A">
              <w:rPr>
                <w:noProof/>
                <w:webHidden/>
              </w:rPr>
              <w:instrText xml:space="preserve"> PAGEREF _Toc40175089 \h </w:instrText>
            </w:r>
            <w:r w:rsidR="0047780A">
              <w:rPr>
                <w:noProof/>
                <w:webHidden/>
              </w:rPr>
            </w:r>
            <w:r w:rsidR="0047780A">
              <w:rPr>
                <w:noProof/>
                <w:webHidden/>
              </w:rPr>
              <w:fldChar w:fldCharType="separate"/>
            </w:r>
            <w:r w:rsidR="0047780A">
              <w:rPr>
                <w:noProof/>
                <w:webHidden/>
              </w:rPr>
              <w:t>16</w:t>
            </w:r>
            <w:r w:rsidR="0047780A">
              <w:rPr>
                <w:noProof/>
                <w:webHidden/>
              </w:rPr>
              <w:fldChar w:fldCharType="end"/>
            </w:r>
          </w:hyperlink>
        </w:p>
        <w:p w14:paraId="4DE01F0B" w14:textId="19361442" w:rsidR="0047780A" w:rsidRDefault="00E649EE">
          <w:pPr>
            <w:pStyle w:val="TM3"/>
            <w:tabs>
              <w:tab w:val="right" w:leader="dot" w:pos="9062"/>
            </w:tabs>
            <w:rPr>
              <w:rFonts w:eastAsiaTheme="minorEastAsia"/>
              <w:noProof/>
              <w:lang w:eastAsia="fr-FR"/>
            </w:rPr>
          </w:pPr>
          <w:hyperlink w:anchor="_Toc40175090" w:history="1">
            <w:r w:rsidR="0047780A" w:rsidRPr="00F9252B">
              <w:rPr>
                <w:rStyle w:val="Lienhypertexte"/>
                <w:noProof/>
              </w:rPr>
              <w:t>SWOT</w:t>
            </w:r>
            <w:r w:rsidR="0047780A">
              <w:rPr>
                <w:noProof/>
                <w:webHidden/>
              </w:rPr>
              <w:tab/>
            </w:r>
            <w:r w:rsidR="0047780A">
              <w:rPr>
                <w:noProof/>
                <w:webHidden/>
              </w:rPr>
              <w:fldChar w:fldCharType="begin"/>
            </w:r>
            <w:r w:rsidR="0047780A">
              <w:rPr>
                <w:noProof/>
                <w:webHidden/>
              </w:rPr>
              <w:instrText xml:space="preserve"> PAGEREF _Toc40175090 \h </w:instrText>
            </w:r>
            <w:r w:rsidR="0047780A">
              <w:rPr>
                <w:noProof/>
                <w:webHidden/>
              </w:rPr>
            </w:r>
            <w:r w:rsidR="0047780A">
              <w:rPr>
                <w:noProof/>
                <w:webHidden/>
              </w:rPr>
              <w:fldChar w:fldCharType="separate"/>
            </w:r>
            <w:r w:rsidR="0047780A">
              <w:rPr>
                <w:noProof/>
                <w:webHidden/>
              </w:rPr>
              <w:t>16</w:t>
            </w:r>
            <w:r w:rsidR="0047780A">
              <w:rPr>
                <w:noProof/>
                <w:webHidden/>
              </w:rPr>
              <w:fldChar w:fldCharType="end"/>
            </w:r>
          </w:hyperlink>
        </w:p>
        <w:p w14:paraId="2A13D5DE" w14:textId="603596D6" w:rsidR="0047780A" w:rsidRDefault="00E649EE">
          <w:pPr>
            <w:pStyle w:val="TM3"/>
            <w:tabs>
              <w:tab w:val="right" w:leader="dot" w:pos="9062"/>
            </w:tabs>
            <w:rPr>
              <w:rFonts w:eastAsiaTheme="minorEastAsia"/>
              <w:noProof/>
              <w:lang w:eastAsia="fr-FR"/>
            </w:rPr>
          </w:pPr>
          <w:hyperlink w:anchor="_Toc40175091" w:history="1">
            <w:r w:rsidR="0047780A" w:rsidRPr="00F9252B">
              <w:rPr>
                <w:rStyle w:val="Lienhypertexte"/>
                <w:noProof/>
              </w:rPr>
              <w:t>Tableau des risques</w:t>
            </w:r>
            <w:r w:rsidR="0047780A">
              <w:rPr>
                <w:noProof/>
                <w:webHidden/>
              </w:rPr>
              <w:tab/>
            </w:r>
            <w:r w:rsidR="0047780A">
              <w:rPr>
                <w:noProof/>
                <w:webHidden/>
              </w:rPr>
              <w:fldChar w:fldCharType="begin"/>
            </w:r>
            <w:r w:rsidR="0047780A">
              <w:rPr>
                <w:noProof/>
                <w:webHidden/>
              </w:rPr>
              <w:instrText xml:space="preserve"> PAGEREF _Toc40175091 \h </w:instrText>
            </w:r>
            <w:r w:rsidR="0047780A">
              <w:rPr>
                <w:noProof/>
                <w:webHidden/>
              </w:rPr>
            </w:r>
            <w:r w:rsidR="0047780A">
              <w:rPr>
                <w:noProof/>
                <w:webHidden/>
              </w:rPr>
              <w:fldChar w:fldCharType="separate"/>
            </w:r>
            <w:r w:rsidR="0047780A">
              <w:rPr>
                <w:noProof/>
                <w:webHidden/>
              </w:rPr>
              <w:t>16</w:t>
            </w:r>
            <w:r w:rsidR="0047780A">
              <w:rPr>
                <w:noProof/>
                <w:webHidden/>
              </w:rPr>
              <w:fldChar w:fldCharType="end"/>
            </w:r>
          </w:hyperlink>
        </w:p>
        <w:p w14:paraId="56007C90" w14:textId="5F921712" w:rsidR="0047780A" w:rsidRDefault="00E649EE">
          <w:pPr>
            <w:pStyle w:val="TM2"/>
            <w:tabs>
              <w:tab w:val="right" w:leader="dot" w:pos="9062"/>
            </w:tabs>
            <w:rPr>
              <w:rFonts w:eastAsiaTheme="minorEastAsia"/>
              <w:noProof/>
              <w:lang w:eastAsia="fr-FR"/>
            </w:rPr>
          </w:pPr>
          <w:hyperlink w:anchor="_Toc40175092" w:history="1">
            <w:r w:rsidR="0047780A" w:rsidRPr="00F9252B">
              <w:rPr>
                <w:rStyle w:val="Lienhypertexte"/>
                <w:noProof/>
              </w:rPr>
              <w:t>Indicateurs</w:t>
            </w:r>
            <w:r w:rsidR="0047780A">
              <w:rPr>
                <w:noProof/>
                <w:webHidden/>
              </w:rPr>
              <w:tab/>
            </w:r>
            <w:r w:rsidR="0047780A">
              <w:rPr>
                <w:noProof/>
                <w:webHidden/>
              </w:rPr>
              <w:fldChar w:fldCharType="begin"/>
            </w:r>
            <w:r w:rsidR="0047780A">
              <w:rPr>
                <w:noProof/>
                <w:webHidden/>
              </w:rPr>
              <w:instrText xml:space="preserve"> PAGEREF _Toc40175092 \h </w:instrText>
            </w:r>
            <w:r w:rsidR="0047780A">
              <w:rPr>
                <w:noProof/>
                <w:webHidden/>
              </w:rPr>
            </w:r>
            <w:r w:rsidR="0047780A">
              <w:rPr>
                <w:noProof/>
                <w:webHidden/>
              </w:rPr>
              <w:fldChar w:fldCharType="separate"/>
            </w:r>
            <w:r w:rsidR="0047780A">
              <w:rPr>
                <w:noProof/>
                <w:webHidden/>
              </w:rPr>
              <w:t>18</w:t>
            </w:r>
            <w:r w:rsidR="0047780A">
              <w:rPr>
                <w:noProof/>
                <w:webHidden/>
              </w:rPr>
              <w:fldChar w:fldCharType="end"/>
            </w:r>
          </w:hyperlink>
        </w:p>
        <w:p w14:paraId="6BB79520" w14:textId="05F3F663" w:rsidR="0047780A" w:rsidRDefault="00E649EE">
          <w:pPr>
            <w:pStyle w:val="TM2"/>
            <w:tabs>
              <w:tab w:val="right" w:leader="dot" w:pos="9062"/>
            </w:tabs>
            <w:rPr>
              <w:rFonts w:eastAsiaTheme="minorEastAsia"/>
              <w:noProof/>
              <w:lang w:eastAsia="fr-FR"/>
            </w:rPr>
          </w:pPr>
          <w:hyperlink w:anchor="_Toc40175093" w:history="1">
            <w:r w:rsidR="0047780A" w:rsidRPr="00F9252B">
              <w:rPr>
                <w:rStyle w:val="Lienhypertexte"/>
                <w:noProof/>
              </w:rPr>
              <w:t>Communications</w:t>
            </w:r>
            <w:r w:rsidR="0047780A">
              <w:rPr>
                <w:noProof/>
                <w:webHidden/>
              </w:rPr>
              <w:tab/>
            </w:r>
            <w:r w:rsidR="0047780A">
              <w:rPr>
                <w:noProof/>
                <w:webHidden/>
              </w:rPr>
              <w:fldChar w:fldCharType="begin"/>
            </w:r>
            <w:r w:rsidR="0047780A">
              <w:rPr>
                <w:noProof/>
                <w:webHidden/>
              </w:rPr>
              <w:instrText xml:space="preserve"> PAGEREF _Toc40175093 \h </w:instrText>
            </w:r>
            <w:r w:rsidR="0047780A">
              <w:rPr>
                <w:noProof/>
                <w:webHidden/>
              </w:rPr>
            </w:r>
            <w:r w:rsidR="0047780A">
              <w:rPr>
                <w:noProof/>
                <w:webHidden/>
              </w:rPr>
              <w:fldChar w:fldCharType="separate"/>
            </w:r>
            <w:r w:rsidR="0047780A">
              <w:rPr>
                <w:noProof/>
                <w:webHidden/>
              </w:rPr>
              <w:t>19</w:t>
            </w:r>
            <w:r w:rsidR="0047780A">
              <w:rPr>
                <w:noProof/>
                <w:webHidden/>
              </w:rPr>
              <w:fldChar w:fldCharType="end"/>
            </w:r>
          </w:hyperlink>
        </w:p>
        <w:p w14:paraId="7CE0CD47" w14:textId="007F5733" w:rsidR="0047780A" w:rsidRDefault="00E649EE">
          <w:pPr>
            <w:pStyle w:val="TM2"/>
            <w:tabs>
              <w:tab w:val="right" w:leader="dot" w:pos="9062"/>
            </w:tabs>
            <w:rPr>
              <w:rFonts w:eastAsiaTheme="minorEastAsia"/>
              <w:noProof/>
              <w:lang w:eastAsia="fr-FR"/>
            </w:rPr>
          </w:pPr>
          <w:hyperlink w:anchor="_Toc40175094" w:history="1">
            <w:r w:rsidR="0047780A" w:rsidRPr="00F9252B">
              <w:rPr>
                <w:rStyle w:val="Lienhypertexte"/>
                <w:noProof/>
              </w:rPr>
              <w:t>Gestion du système documentaire</w:t>
            </w:r>
            <w:r w:rsidR="0047780A">
              <w:rPr>
                <w:noProof/>
                <w:webHidden/>
              </w:rPr>
              <w:tab/>
            </w:r>
            <w:r w:rsidR="0047780A">
              <w:rPr>
                <w:noProof/>
                <w:webHidden/>
              </w:rPr>
              <w:fldChar w:fldCharType="begin"/>
            </w:r>
            <w:r w:rsidR="0047780A">
              <w:rPr>
                <w:noProof/>
                <w:webHidden/>
              </w:rPr>
              <w:instrText xml:space="preserve"> PAGEREF _Toc40175094 \h </w:instrText>
            </w:r>
            <w:r w:rsidR="0047780A">
              <w:rPr>
                <w:noProof/>
                <w:webHidden/>
              </w:rPr>
            </w:r>
            <w:r w:rsidR="0047780A">
              <w:rPr>
                <w:noProof/>
                <w:webHidden/>
              </w:rPr>
              <w:fldChar w:fldCharType="separate"/>
            </w:r>
            <w:r w:rsidR="0047780A">
              <w:rPr>
                <w:noProof/>
                <w:webHidden/>
              </w:rPr>
              <w:t>20</w:t>
            </w:r>
            <w:r w:rsidR="0047780A">
              <w:rPr>
                <w:noProof/>
                <w:webHidden/>
              </w:rPr>
              <w:fldChar w:fldCharType="end"/>
            </w:r>
          </w:hyperlink>
        </w:p>
        <w:p w14:paraId="57302948" w14:textId="74BB8487" w:rsidR="0047780A" w:rsidRDefault="00E649EE">
          <w:pPr>
            <w:pStyle w:val="TM3"/>
            <w:tabs>
              <w:tab w:val="right" w:leader="dot" w:pos="9062"/>
            </w:tabs>
            <w:rPr>
              <w:rFonts w:eastAsiaTheme="minorEastAsia"/>
              <w:noProof/>
              <w:lang w:eastAsia="fr-FR"/>
            </w:rPr>
          </w:pPr>
          <w:hyperlink w:anchor="_Toc40175095" w:history="1">
            <w:r w:rsidR="0047780A" w:rsidRPr="00F9252B">
              <w:rPr>
                <w:rStyle w:val="Lienhypertexte"/>
                <w:noProof/>
              </w:rPr>
              <w:t>Versioning</w:t>
            </w:r>
            <w:r w:rsidR="0047780A">
              <w:rPr>
                <w:noProof/>
                <w:webHidden/>
              </w:rPr>
              <w:tab/>
            </w:r>
            <w:r w:rsidR="0047780A">
              <w:rPr>
                <w:noProof/>
                <w:webHidden/>
              </w:rPr>
              <w:fldChar w:fldCharType="begin"/>
            </w:r>
            <w:r w:rsidR="0047780A">
              <w:rPr>
                <w:noProof/>
                <w:webHidden/>
              </w:rPr>
              <w:instrText xml:space="preserve"> PAGEREF _Toc40175095 \h </w:instrText>
            </w:r>
            <w:r w:rsidR="0047780A">
              <w:rPr>
                <w:noProof/>
                <w:webHidden/>
              </w:rPr>
            </w:r>
            <w:r w:rsidR="0047780A">
              <w:rPr>
                <w:noProof/>
                <w:webHidden/>
              </w:rPr>
              <w:fldChar w:fldCharType="separate"/>
            </w:r>
            <w:r w:rsidR="0047780A">
              <w:rPr>
                <w:noProof/>
                <w:webHidden/>
              </w:rPr>
              <w:t>20</w:t>
            </w:r>
            <w:r w:rsidR="0047780A">
              <w:rPr>
                <w:noProof/>
                <w:webHidden/>
              </w:rPr>
              <w:fldChar w:fldCharType="end"/>
            </w:r>
          </w:hyperlink>
        </w:p>
        <w:p w14:paraId="6DAC9F2C" w14:textId="5D5AC767" w:rsidR="0047780A" w:rsidRDefault="00E649EE">
          <w:pPr>
            <w:pStyle w:val="TM3"/>
            <w:tabs>
              <w:tab w:val="right" w:leader="dot" w:pos="9062"/>
            </w:tabs>
            <w:rPr>
              <w:rFonts w:eastAsiaTheme="minorEastAsia"/>
              <w:noProof/>
              <w:lang w:eastAsia="fr-FR"/>
            </w:rPr>
          </w:pPr>
          <w:hyperlink w:anchor="_Toc40175096" w:history="1">
            <w:r w:rsidR="0047780A" w:rsidRPr="00F9252B">
              <w:rPr>
                <w:rStyle w:val="Lienhypertexte"/>
                <w:noProof/>
              </w:rPr>
              <w:t>Gestion des fichiers</w:t>
            </w:r>
            <w:r w:rsidR="0047780A">
              <w:rPr>
                <w:noProof/>
                <w:webHidden/>
              </w:rPr>
              <w:tab/>
            </w:r>
            <w:r w:rsidR="0047780A">
              <w:rPr>
                <w:noProof/>
                <w:webHidden/>
              </w:rPr>
              <w:fldChar w:fldCharType="begin"/>
            </w:r>
            <w:r w:rsidR="0047780A">
              <w:rPr>
                <w:noProof/>
                <w:webHidden/>
              </w:rPr>
              <w:instrText xml:space="preserve"> PAGEREF _Toc40175096 \h </w:instrText>
            </w:r>
            <w:r w:rsidR="0047780A">
              <w:rPr>
                <w:noProof/>
                <w:webHidden/>
              </w:rPr>
            </w:r>
            <w:r w:rsidR="0047780A">
              <w:rPr>
                <w:noProof/>
                <w:webHidden/>
              </w:rPr>
              <w:fldChar w:fldCharType="separate"/>
            </w:r>
            <w:r w:rsidR="0047780A">
              <w:rPr>
                <w:noProof/>
                <w:webHidden/>
              </w:rPr>
              <w:t>20</w:t>
            </w:r>
            <w:r w:rsidR="0047780A">
              <w:rPr>
                <w:noProof/>
                <w:webHidden/>
              </w:rPr>
              <w:fldChar w:fldCharType="end"/>
            </w:r>
          </w:hyperlink>
        </w:p>
        <w:p w14:paraId="12634A08" w14:textId="35D18A5F" w:rsidR="0047780A" w:rsidRDefault="00E649EE">
          <w:pPr>
            <w:pStyle w:val="TM2"/>
            <w:tabs>
              <w:tab w:val="right" w:leader="dot" w:pos="9062"/>
            </w:tabs>
            <w:rPr>
              <w:rFonts w:eastAsiaTheme="minorEastAsia"/>
              <w:noProof/>
              <w:lang w:eastAsia="fr-FR"/>
            </w:rPr>
          </w:pPr>
          <w:hyperlink w:anchor="_Toc40175097" w:history="1">
            <w:r w:rsidR="0047780A" w:rsidRPr="00F9252B">
              <w:rPr>
                <w:rStyle w:val="Lienhypertexte"/>
                <w:noProof/>
              </w:rPr>
              <w:t>Sécurité</w:t>
            </w:r>
            <w:r w:rsidR="0047780A">
              <w:rPr>
                <w:noProof/>
                <w:webHidden/>
              </w:rPr>
              <w:tab/>
            </w:r>
            <w:r w:rsidR="0047780A">
              <w:rPr>
                <w:noProof/>
                <w:webHidden/>
              </w:rPr>
              <w:fldChar w:fldCharType="begin"/>
            </w:r>
            <w:r w:rsidR="0047780A">
              <w:rPr>
                <w:noProof/>
                <w:webHidden/>
              </w:rPr>
              <w:instrText xml:space="preserve"> PAGEREF _Toc40175097 \h </w:instrText>
            </w:r>
            <w:r w:rsidR="0047780A">
              <w:rPr>
                <w:noProof/>
                <w:webHidden/>
              </w:rPr>
            </w:r>
            <w:r w:rsidR="0047780A">
              <w:rPr>
                <w:noProof/>
                <w:webHidden/>
              </w:rPr>
              <w:fldChar w:fldCharType="separate"/>
            </w:r>
            <w:r w:rsidR="0047780A">
              <w:rPr>
                <w:noProof/>
                <w:webHidden/>
              </w:rPr>
              <w:t>21</w:t>
            </w:r>
            <w:r w:rsidR="0047780A">
              <w:rPr>
                <w:noProof/>
                <w:webHidden/>
              </w:rPr>
              <w:fldChar w:fldCharType="end"/>
            </w:r>
          </w:hyperlink>
        </w:p>
        <w:p w14:paraId="061BCFE1" w14:textId="3093FA99" w:rsidR="0047780A" w:rsidRDefault="00E649EE">
          <w:pPr>
            <w:pStyle w:val="TM1"/>
            <w:tabs>
              <w:tab w:val="right" w:leader="dot" w:pos="9062"/>
            </w:tabs>
            <w:rPr>
              <w:rFonts w:eastAsiaTheme="minorEastAsia"/>
              <w:noProof/>
              <w:lang w:eastAsia="fr-FR"/>
            </w:rPr>
          </w:pPr>
          <w:hyperlink w:anchor="_Toc40175098" w:history="1">
            <w:r w:rsidR="0047780A" w:rsidRPr="00F9252B">
              <w:rPr>
                <w:rStyle w:val="Lienhypertexte"/>
                <w:noProof/>
              </w:rPr>
              <w:t>Technique</w:t>
            </w:r>
            <w:r w:rsidR="0047780A">
              <w:rPr>
                <w:noProof/>
                <w:webHidden/>
              </w:rPr>
              <w:tab/>
            </w:r>
            <w:r w:rsidR="0047780A">
              <w:rPr>
                <w:noProof/>
                <w:webHidden/>
              </w:rPr>
              <w:fldChar w:fldCharType="begin"/>
            </w:r>
            <w:r w:rsidR="0047780A">
              <w:rPr>
                <w:noProof/>
                <w:webHidden/>
              </w:rPr>
              <w:instrText xml:space="preserve"> PAGEREF _Toc40175098 \h </w:instrText>
            </w:r>
            <w:r w:rsidR="0047780A">
              <w:rPr>
                <w:noProof/>
                <w:webHidden/>
              </w:rPr>
            </w:r>
            <w:r w:rsidR="0047780A">
              <w:rPr>
                <w:noProof/>
                <w:webHidden/>
              </w:rPr>
              <w:fldChar w:fldCharType="separate"/>
            </w:r>
            <w:r w:rsidR="0047780A">
              <w:rPr>
                <w:noProof/>
                <w:webHidden/>
              </w:rPr>
              <w:t>25</w:t>
            </w:r>
            <w:r w:rsidR="0047780A">
              <w:rPr>
                <w:noProof/>
                <w:webHidden/>
              </w:rPr>
              <w:fldChar w:fldCharType="end"/>
            </w:r>
          </w:hyperlink>
        </w:p>
        <w:p w14:paraId="74029C57" w14:textId="4F5D296E" w:rsidR="0047780A" w:rsidRDefault="00E649EE">
          <w:pPr>
            <w:pStyle w:val="TM2"/>
            <w:tabs>
              <w:tab w:val="right" w:leader="dot" w:pos="9062"/>
            </w:tabs>
            <w:rPr>
              <w:rFonts w:eastAsiaTheme="minorEastAsia"/>
              <w:noProof/>
              <w:lang w:eastAsia="fr-FR"/>
            </w:rPr>
          </w:pPr>
          <w:hyperlink w:anchor="_Toc40175099" w:history="1">
            <w:r w:rsidR="0047780A" w:rsidRPr="00F9252B">
              <w:rPr>
                <w:rStyle w:val="Lienhypertexte"/>
                <w:noProof/>
              </w:rPr>
              <w:t>Langage</w:t>
            </w:r>
            <w:r w:rsidR="0047780A">
              <w:rPr>
                <w:noProof/>
                <w:webHidden/>
              </w:rPr>
              <w:tab/>
            </w:r>
            <w:r w:rsidR="0047780A">
              <w:rPr>
                <w:noProof/>
                <w:webHidden/>
              </w:rPr>
              <w:fldChar w:fldCharType="begin"/>
            </w:r>
            <w:r w:rsidR="0047780A">
              <w:rPr>
                <w:noProof/>
                <w:webHidden/>
              </w:rPr>
              <w:instrText xml:space="preserve"> PAGEREF _Toc40175099 \h </w:instrText>
            </w:r>
            <w:r w:rsidR="0047780A">
              <w:rPr>
                <w:noProof/>
                <w:webHidden/>
              </w:rPr>
            </w:r>
            <w:r w:rsidR="0047780A">
              <w:rPr>
                <w:noProof/>
                <w:webHidden/>
              </w:rPr>
              <w:fldChar w:fldCharType="separate"/>
            </w:r>
            <w:r w:rsidR="0047780A">
              <w:rPr>
                <w:noProof/>
                <w:webHidden/>
              </w:rPr>
              <w:t>25</w:t>
            </w:r>
            <w:r w:rsidR="0047780A">
              <w:rPr>
                <w:noProof/>
                <w:webHidden/>
              </w:rPr>
              <w:fldChar w:fldCharType="end"/>
            </w:r>
          </w:hyperlink>
        </w:p>
        <w:p w14:paraId="233498E3" w14:textId="225A513B" w:rsidR="0047780A" w:rsidRDefault="00E649EE">
          <w:pPr>
            <w:pStyle w:val="TM2"/>
            <w:tabs>
              <w:tab w:val="right" w:leader="dot" w:pos="9062"/>
            </w:tabs>
            <w:rPr>
              <w:rFonts w:eastAsiaTheme="minorEastAsia"/>
              <w:noProof/>
              <w:lang w:eastAsia="fr-FR"/>
            </w:rPr>
          </w:pPr>
          <w:hyperlink w:anchor="_Toc40175100" w:history="1">
            <w:r w:rsidR="0047780A" w:rsidRPr="00F9252B">
              <w:rPr>
                <w:rStyle w:val="Lienhypertexte"/>
                <w:noProof/>
              </w:rPr>
              <w:t>Outils</w:t>
            </w:r>
            <w:r w:rsidR="0047780A">
              <w:rPr>
                <w:noProof/>
                <w:webHidden/>
              </w:rPr>
              <w:tab/>
            </w:r>
            <w:r w:rsidR="0047780A">
              <w:rPr>
                <w:noProof/>
                <w:webHidden/>
              </w:rPr>
              <w:fldChar w:fldCharType="begin"/>
            </w:r>
            <w:r w:rsidR="0047780A">
              <w:rPr>
                <w:noProof/>
                <w:webHidden/>
              </w:rPr>
              <w:instrText xml:space="preserve"> PAGEREF _Toc40175100 \h </w:instrText>
            </w:r>
            <w:r w:rsidR="0047780A">
              <w:rPr>
                <w:noProof/>
                <w:webHidden/>
              </w:rPr>
            </w:r>
            <w:r w:rsidR="0047780A">
              <w:rPr>
                <w:noProof/>
                <w:webHidden/>
              </w:rPr>
              <w:fldChar w:fldCharType="separate"/>
            </w:r>
            <w:r w:rsidR="0047780A">
              <w:rPr>
                <w:noProof/>
                <w:webHidden/>
              </w:rPr>
              <w:t>25</w:t>
            </w:r>
            <w:r w:rsidR="0047780A">
              <w:rPr>
                <w:noProof/>
                <w:webHidden/>
              </w:rPr>
              <w:fldChar w:fldCharType="end"/>
            </w:r>
          </w:hyperlink>
        </w:p>
        <w:p w14:paraId="33DA09DE" w14:textId="4AFB7BE3" w:rsidR="0047780A" w:rsidRDefault="00E649EE">
          <w:pPr>
            <w:pStyle w:val="TM2"/>
            <w:tabs>
              <w:tab w:val="right" w:leader="dot" w:pos="9062"/>
            </w:tabs>
            <w:rPr>
              <w:rFonts w:eastAsiaTheme="minorEastAsia"/>
              <w:noProof/>
              <w:lang w:eastAsia="fr-FR"/>
            </w:rPr>
          </w:pPr>
          <w:hyperlink w:anchor="_Toc40175101" w:history="1">
            <w:r w:rsidR="0047780A" w:rsidRPr="00F9252B">
              <w:rPr>
                <w:rStyle w:val="Lienhypertexte"/>
                <w:noProof/>
              </w:rPr>
              <w:t>Système de gestion de base de données relationnelle</w:t>
            </w:r>
            <w:r w:rsidR="0047780A">
              <w:rPr>
                <w:noProof/>
                <w:webHidden/>
              </w:rPr>
              <w:tab/>
            </w:r>
            <w:r w:rsidR="0047780A">
              <w:rPr>
                <w:noProof/>
                <w:webHidden/>
              </w:rPr>
              <w:fldChar w:fldCharType="begin"/>
            </w:r>
            <w:r w:rsidR="0047780A">
              <w:rPr>
                <w:noProof/>
                <w:webHidden/>
              </w:rPr>
              <w:instrText xml:space="preserve"> PAGEREF _Toc40175101 \h </w:instrText>
            </w:r>
            <w:r w:rsidR="0047780A">
              <w:rPr>
                <w:noProof/>
                <w:webHidden/>
              </w:rPr>
            </w:r>
            <w:r w:rsidR="0047780A">
              <w:rPr>
                <w:noProof/>
                <w:webHidden/>
              </w:rPr>
              <w:fldChar w:fldCharType="separate"/>
            </w:r>
            <w:r w:rsidR="0047780A">
              <w:rPr>
                <w:noProof/>
                <w:webHidden/>
              </w:rPr>
              <w:t>26</w:t>
            </w:r>
            <w:r w:rsidR="0047780A">
              <w:rPr>
                <w:noProof/>
                <w:webHidden/>
              </w:rPr>
              <w:fldChar w:fldCharType="end"/>
            </w:r>
          </w:hyperlink>
        </w:p>
        <w:p w14:paraId="4EB9557A" w14:textId="1D8BA730" w:rsidR="0047780A" w:rsidRDefault="00E649EE">
          <w:pPr>
            <w:pStyle w:val="TM2"/>
            <w:tabs>
              <w:tab w:val="right" w:leader="dot" w:pos="9062"/>
            </w:tabs>
            <w:rPr>
              <w:rFonts w:eastAsiaTheme="minorEastAsia"/>
              <w:noProof/>
              <w:lang w:eastAsia="fr-FR"/>
            </w:rPr>
          </w:pPr>
          <w:hyperlink w:anchor="_Toc40175102" w:history="1">
            <w:r w:rsidR="0047780A" w:rsidRPr="00F9252B">
              <w:rPr>
                <w:rStyle w:val="Lienhypertexte"/>
                <w:noProof/>
              </w:rPr>
              <w:t>Architecture</w:t>
            </w:r>
            <w:r w:rsidR="0047780A">
              <w:rPr>
                <w:noProof/>
                <w:webHidden/>
              </w:rPr>
              <w:tab/>
            </w:r>
            <w:r w:rsidR="0047780A">
              <w:rPr>
                <w:noProof/>
                <w:webHidden/>
              </w:rPr>
              <w:fldChar w:fldCharType="begin"/>
            </w:r>
            <w:r w:rsidR="0047780A">
              <w:rPr>
                <w:noProof/>
                <w:webHidden/>
              </w:rPr>
              <w:instrText xml:space="preserve"> PAGEREF _Toc40175102 \h </w:instrText>
            </w:r>
            <w:r w:rsidR="0047780A">
              <w:rPr>
                <w:noProof/>
                <w:webHidden/>
              </w:rPr>
            </w:r>
            <w:r w:rsidR="0047780A">
              <w:rPr>
                <w:noProof/>
                <w:webHidden/>
              </w:rPr>
              <w:fldChar w:fldCharType="separate"/>
            </w:r>
            <w:r w:rsidR="0047780A">
              <w:rPr>
                <w:noProof/>
                <w:webHidden/>
              </w:rPr>
              <w:t>27</w:t>
            </w:r>
            <w:r w:rsidR="0047780A">
              <w:rPr>
                <w:noProof/>
                <w:webHidden/>
              </w:rPr>
              <w:fldChar w:fldCharType="end"/>
            </w:r>
          </w:hyperlink>
        </w:p>
        <w:p w14:paraId="3710FC44" w14:textId="36AAD613" w:rsidR="0047780A" w:rsidRDefault="00E649EE">
          <w:pPr>
            <w:pStyle w:val="TM2"/>
            <w:tabs>
              <w:tab w:val="right" w:leader="dot" w:pos="9062"/>
            </w:tabs>
            <w:rPr>
              <w:rFonts w:eastAsiaTheme="minorEastAsia"/>
              <w:noProof/>
              <w:lang w:eastAsia="fr-FR"/>
            </w:rPr>
          </w:pPr>
          <w:hyperlink w:anchor="_Toc40175103" w:history="1">
            <w:r w:rsidR="0047780A" w:rsidRPr="00F9252B">
              <w:rPr>
                <w:rStyle w:val="Lienhypertexte"/>
                <w:noProof/>
              </w:rPr>
              <w:t>Environnements</w:t>
            </w:r>
            <w:r w:rsidR="0047780A">
              <w:rPr>
                <w:noProof/>
                <w:webHidden/>
              </w:rPr>
              <w:tab/>
            </w:r>
            <w:r w:rsidR="0047780A">
              <w:rPr>
                <w:noProof/>
                <w:webHidden/>
              </w:rPr>
              <w:fldChar w:fldCharType="begin"/>
            </w:r>
            <w:r w:rsidR="0047780A">
              <w:rPr>
                <w:noProof/>
                <w:webHidden/>
              </w:rPr>
              <w:instrText xml:space="preserve"> PAGEREF _Toc40175103 \h </w:instrText>
            </w:r>
            <w:r w:rsidR="0047780A">
              <w:rPr>
                <w:noProof/>
                <w:webHidden/>
              </w:rPr>
            </w:r>
            <w:r w:rsidR="0047780A">
              <w:rPr>
                <w:noProof/>
                <w:webHidden/>
              </w:rPr>
              <w:fldChar w:fldCharType="separate"/>
            </w:r>
            <w:r w:rsidR="0047780A">
              <w:rPr>
                <w:noProof/>
                <w:webHidden/>
              </w:rPr>
              <w:t>28</w:t>
            </w:r>
            <w:r w:rsidR="0047780A">
              <w:rPr>
                <w:noProof/>
                <w:webHidden/>
              </w:rPr>
              <w:fldChar w:fldCharType="end"/>
            </w:r>
          </w:hyperlink>
        </w:p>
        <w:p w14:paraId="21AA9977" w14:textId="5405CF4F" w:rsidR="0047780A" w:rsidRDefault="00E649EE">
          <w:pPr>
            <w:pStyle w:val="TM2"/>
            <w:tabs>
              <w:tab w:val="right" w:leader="dot" w:pos="9062"/>
            </w:tabs>
            <w:rPr>
              <w:rFonts w:eastAsiaTheme="minorEastAsia"/>
              <w:noProof/>
              <w:lang w:eastAsia="fr-FR"/>
            </w:rPr>
          </w:pPr>
          <w:hyperlink w:anchor="_Toc40175104" w:history="1">
            <w:r w:rsidR="0047780A" w:rsidRPr="00F9252B">
              <w:rPr>
                <w:rStyle w:val="Lienhypertexte"/>
                <w:noProof/>
              </w:rPr>
              <w:t>UML</w:t>
            </w:r>
            <w:r w:rsidR="0047780A">
              <w:rPr>
                <w:noProof/>
                <w:webHidden/>
              </w:rPr>
              <w:tab/>
            </w:r>
            <w:r w:rsidR="0047780A">
              <w:rPr>
                <w:noProof/>
                <w:webHidden/>
              </w:rPr>
              <w:fldChar w:fldCharType="begin"/>
            </w:r>
            <w:r w:rsidR="0047780A">
              <w:rPr>
                <w:noProof/>
                <w:webHidden/>
              </w:rPr>
              <w:instrText xml:space="preserve"> PAGEREF _Toc40175104 \h </w:instrText>
            </w:r>
            <w:r w:rsidR="0047780A">
              <w:rPr>
                <w:noProof/>
                <w:webHidden/>
              </w:rPr>
            </w:r>
            <w:r w:rsidR="0047780A">
              <w:rPr>
                <w:noProof/>
                <w:webHidden/>
              </w:rPr>
              <w:fldChar w:fldCharType="separate"/>
            </w:r>
            <w:r w:rsidR="0047780A">
              <w:rPr>
                <w:noProof/>
                <w:webHidden/>
              </w:rPr>
              <w:t>28</w:t>
            </w:r>
            <w:r w:rsidR="0047780A">
              <w:rPr>
                <w:noProof/>
                <w:webHidden/>
              </w:rPr>
              <w:fldChar w:fldCharType="end"/>
            </w:r>
          </w:hyperlink>
        </w:p>
        <w:p w14:paraId="28CE3F20" w14:textId="17486084" w:rsidR="0047780A" w:rsidRDefault="00E649EE">
          <w:pPr>
            <w:pStyle w:val="TM3"/>
            <w:tabs>
              <w:tab w:val="right" w:leader="dot" w:pos="9062"/>
            </w:tabs>
            <w:rPr>
              <w:rFonts w:eastAsiaTheme="minorEastAsia"/>
              <w:noProof/>
              <w:lang w:eastAsia="fr-FR"/>
            </w:rPr>
          </w:pPr>
          <w:hyperlink w:anchor="_Toc40175105" w:history="1">
            <w:r w:rsidR="0047780A" w:rsidRPr="00F9252B">
              <w:rPr>
                <w:rStyle w:val="Lienhypertexte"/>
                <w:noProof/>
              </w:rPr>
              <w:t>Diagramme de cas d’utilisations</w:t>
            </w:r>
            <w:r w:rsidR="0047780A">
              <w:rPr>
                <w:noProof/>
                <w:webHidden/>
              </w:rPr>
              <w:tab/>
            </w:r>
            <w:r w:rsidR="0047780A">
              <w:rPr>
                <w:noProof/>
                <w:webHidden/>
              </w:rPr>
              <w:fldChar w:fldCharType="begin"/>
            </w:r>
            <w:r w:rsidR="0047780A">
              <w:rPr>
                <w:noProof/>
                <w:webHidden/>
              </w:rPr>
              <w:instrText xml:space="preserve"> PAGEREF _Toc40175105 \h </w:instrText>
            </w:r>
            <w:r w:rsidR="0047780A">
              <w:rPr>
                <w:noProof/>
                <w:webHidden/>
              </w:rPr>
            </w:r>
            <w:r w:rsidR="0047780A">
              <w:rPr>
                <w:noProof/>
                <w:webHidden/>
              </w:rPr>
              <w:fldChar w:fldCharType="separate"/>
            </w:r>
            <w:r w:rsidR="0047780A">
              <w:rPr>
                <w:noProof/>
                <w:webHidden/>
              </w:rPr>
              <w:t>28</w:t>
            </w:r>
            <w:r w:rsidR="0047780A">
              <w:rPr>
                <w:noProof/>
                <w:webHidden/>
              </w:rPr>
              <w:fldChar w:fldCharType="end"/>
            </w:r>
          </w:hyperlink>
        </w:p>
        <w:p w14:paraId="0B5880C0" w14:textId="6DADD584" w:rsidR="0047780A" w:rsidRDefault="00E649EE">
          <w:pPr>
            <w:pStyle w:val="TM3"/>
            <w:tabs>
              <w:tab w:val="right" w:leader="dot" w:pos="9062"/>
            </w:tabs>
            <w:rPr>
              <w:rFonts w:eastAsiaTheme="minorEastAsia"/>
              <w:noProof/>
              <w:lang w:eastAsia="fr-FR"/>
            </w:rPr>
          </w:pPr>
          <w:hyperlink w:anchor="_Toc40175106" w:history="1">
            <w:r w:rsidR="0047780A" w:rsidRPr="00F9252B">
              <w:rPr>
                <w:rStyle w:val="Lienhypertexte"/>
                <w:noProof/>
              </w:rPr>
              <w:t>Diagramme de séquence : Création d’un plan</w:t>
            </w:r>
            <w:r w:rsidR="0047780A">
              <w:rPr>
                <w:noProof/>
                <w:webHidden/>
              </w:rPr>
              <w:tab/>
            </w:r>
            <w:r w:rsidR="0047780A">
              <w:rPr>
                <w:noProof/>
                <w:webHidden/>
              </w:rPr>
              <w:fldChar w:fldCharType="begin"/>
            </w:r>
            <w:r w:rsidR="0047780A">
              <w:rPr>
                <w:noProof/>
                <w:webHidden/>
              </w:rPr>
              <w:instrText xml:space="preserve"> PAGEREF _Toc40175106 \h </w:instrText>
            </w:r>
            <w:r w:rsidR="0047780A">
              <w:rPr>
                <w:noProof/>
                <w:webHidden/>
              </w:rPr>
            </w:r>
            <w:r w:rsidR="0047780A">
              <w:rPr>
                <w:noProof/>
                <w:webHidden/>
              </w:rPr>
              <w:fldChar w:fldCharType="separate"/>
            </w:r>
            <w:r w:rsidR="0047780A">
              <w:rPr>
                <w:noProof/>
                <w:webHidden/>
              </w:rPr>
              <w:t>29</w:t>
            </w:r>
            <w:r w:rsidR="0047780A">
              <w:rPr>
                <w:noProof/>
                <w:webHidden/>
              </w:rPr>
              <w:fldChar w:fldCharType="end"/>
            </w:r>
          </w:hyperlink>
        </w:p>
        <w:p w14:paraId="5D4FFC39" w14:textId="6406806D" w:rsidR="0047780A" w:rsidRDefault="00E649EE">
          <w:pPr>
            <w:pStyle w:val="TM2"/>
            <w:tabs>
              <w:tab w:val="right" w:leader="dot" w:pos="9062"/>
            </w:tabs>
            <w:rPr>
              <w:rFonts w:eastAsiaTheme="minorEastAsia"/>
              <w:noProof/>
              <w:lang w:eastAsia="fr-FR"/>
            </w:rPr>
          </w:pPr>
          <w:hyperlink w:anchor="_Toc40175107" w:history="1">
            <w:r w:rsidR="0047780A" w:rsidRPr="00F9252B">
              <w:rPr>
                <w:rStyle w:val="Lienhypertexte"/>
                <w:noProof/>
              </w:rPr>
              <w:t>IHM</w:t>
            </w:r>
            <w:r w:rsidR="0047780A">
              <w:rPr>
                <w:noProof/>
                <w:webHidden/>
              </w:rPr>
              <w:tab/>
            </w:r>
            <w:r w:rsidR="0047780A">
              <w:rPr>
                <w:noProof/>
                <w:webHidden/>
              </w:rPr>
              <w:fldChar w:fldCharType="begin"/>
            </w:r>
            <w:r w:rsidR="0047780A">
              <w:rPr>
                <w:noProof/>
                <w:webHidden/>
              </w:rPr>
              <w:instrText xml:space="preserve"> PAGEREF _Toc40175107 \h </w:instrText>
            </w:r>
            <w:r w:rsidR="0047780A">
              <w:rPr>
                <w:noProof/>
                <w:webHidden/>
              </w:rPr>
            </w:r>
            <w:r w:rsidR="0047780A">
              <w:rPr>
                <w:noProof/>
                <w:webHidden/>
              </w:rPr>
              <w:fldChar w:fldCharType="separate"/>
            </w:r>
            <w:r w:rsidR="0047780A">
              <w:rPr>
                <w:noProof/>
                <w:webHidden/>
              </w:rPr>
              <w:t>30</w:t>
            </w:r>
            <w:r w:rsidR="0047780A">
              <w:rPr>
                <w:noProof/>
                <w:webHidden/>
              </w:rPr>
              <w:fldChar w:fldCharType="end"/>
            </w:r>
          </w:hyperlink>
        </w:p>
        <w:p w14:paraId="608BF291" w14:textId="21C5F69D" w:rsidR="0047780A" w:rsidRDefault="00E649EE">
          <w:pPr>
            <w:pStyle w:val="TM2"/>
            <w:tabs>
              <w:tab w:val="right" w:leader="dot" w:pos="9062"/>
            </w:tabs>
            <w:rPr>
              <w:rFonts w:eastAsiaTheme="minorEastAsia"/>
              <w:noProof/>
              <w:lang w:eastAsia="fr-FR"/>
            </w:rPr>
          </w:pPr>
          <w:hyperlink w:anchor="_Toc40175108" w:history="1">
            <w:r w:rsidR="0047780A" w:rsidRPr="00F9252B">
              <w:rPr>
                <w:rStyle w:val="Lienhypertexte"/>
                <w:noProof/>
              </w:rPr>
              <w:t>MCD</w:t>
            </w:r>
            <w:r w:rsidR="0047780A">
              <w:rPr>
                <w:noProof/>
                <w:webHidden/>
              </w:rPr>
              <w:tab/>
            </w:r>
            <w:r w:rsidR="0047780A">
              <w:rPr>
                <w:noProof/>
                <w:webHidden/>
              </w:rPr>
              <w:fldChar w:fldCharType="begin"/>
            </w:r>
            <w:r w:rsidR="0047780A">
              <w:rPr>
                <w:noProof/>
                <w:webHidden/>
              </w:rPr>
              <w:instrText xml:space="preserve"> PAGEREF _Toc40175108 \h </w:instrText>
            </w:r>
            <w:r w:rsidR="0047780A">
              <w:rPr>
                <w:noProof/>
                <w:webHidden/>
              </w:rPr>
            </w:r>
            <w:r w:rsidR="0047780A">
              <w:rPr>
                <w:noProof/>
                <w:webHidden/>
              </w:rPr>
              <w:fldChar w:fldCharType="separate"/>
            </w:r>
            <w:r w:rsidR="0047780A">
              <w:rPr>
                <w:noProof/>
                <w:webHidden/>
              </w:rPr>
              <w:t>31</w:t>
            </w:r>
            <w:r w:rsidR="0047780A">
              <w:rPr>
                <w:noProof/>
                <w:webHidden/>
              </w:rPr>
              <w:fldChar w:fldCharType="end"/>
            </w:r>
          </w:hyperlink>
        </w:p>
        <w:p w14:paraId="73E59909" w14:textId="051367BA" w:rsidR="0047780A" w:rsidRDefault="00E649EE">
          <w:pPr>
            <w:pStyle w:val="TM2"/>
            <w:tabs>
              <w:tab w:val="right" w:leader="dot" w:pos="9062"/>
            </w:tabs>
            <w:rPr>
              <w:rFonts w:eastAsiaTheme="minorEastAsia"/>
              <w:noProof/>
              <w:lang w:eastAsia="fr-FR"/>
            </w:rPr>
          </w:pPr>
          <w:hyperlink w:anchor="_Toc40175109" w:history="1">
            <w:r w:rsidR="0047780A" w:rsidRPr="00F9252B">
              <w:rPr>
                <w:rStyle w:val="Lienhypertexte"/>
                <w:noProof/>
              </w:rPr>
              <w:t>Scénario de tests</w:t>
            </w:r>
            <w:r w:rsidR="0047780A">
              <w:rPr>
                <w:noProof/>
                <w:webHidden/>
              </w:rPr>
              <w:tab/>
            </w:r>
            <w:r w:rsidR="0047780A">
              <w:rPr>
                <w:noProof/>
                <w:webHidden/>
              </w:rPr>
              <w:fldChar w:fldCharType="begin"/>
            </w:r>
            <w:r w:rsidR="0047780A">
              <w:rPr>
                <w:noProof/>
                <w:webHidden/>
              </w:rPr>
              <w:instrText xml:space="preserve"> PAGEREF _Toc40175109 \h </w:instrText>
            </w:r>
            <w:r w:rsidR="0047780A">
              <w:rPr>
                <w:noProof/>
                <w:webHidden/>
              </w:rPr>
            </w:r>
            <w:r w:rsidR="0047780A">
              <w:rPr>
                <w:noProof/>
                <w:webHidden/>
              </w:rPr>
              <w:fldChar w:fldCharType="separate"/>
            </w:r>
            <w:r w:rsidR="0047780A">
              <w:rPr>
                <w:noProof/>
                <w:webHidden/>
              </w:rPr>
              <w:t>32</w:t>
            </w:r>
            <w:r w:rsidR="0047780A">
              <w:rPr>
                <w:noProof/>
                <w:webHidden/>
              </w:rPr>
              <w:fldChar w:fldCharType="end"/>
            </w:r>
          </w:hyperlink>
        </w:p>
        <w:p w14:paraId="4A2CF1D8" w14:textId="6C0044B4" w:rsidR="0047780A" w:rsidRDefault="00E649EE">
          <w:pPr>
            <w:pStyle w:val="TM2"/>
            <w:tabs>
              <w:tab w:val="right" w:leader="dot" w:pos="9062"/>
            </w:tabs>
            <w:rPr>
              <w:rFonts w:eastAsiaTheme="minorEastAsia"/>
              <w:noProof/>
              <w:lang w:eastAsia="fr-FR"/>
            </w:rPr>
          </w:pPr>
          <w:hyperlink w:anchor="_Toc40175110" w:history="1">
            <w:r w:rsidR="0047780A" w:rsidRPr="00F9252B">
              <w:rPr>
                <w:rStyle w:val="Lienhypertexte"/>
                <w:noProof/>
              </w:rPr>
              <w:t>Déploiement</w:t>
            </w:r>
            <w:r w:rsidR="0047780A">
              <w:rPr>
                <w:noProof/>
                <w:webHidden/>
              </w:rPr>
              <w:tab/>
            </w:r>
            <w:r w:rsidR="0047780A">
              <w:rPr>
                <w:noProof/>
                <w:webHidden/>
              </w:rPr>
              <w:fldChar w:fldCharType="begin"/>
            </w:r>
            <w:r w:rsidR="0047780A">
              <w:rPr>
                <w:noProof/>
                <w:webHidden/>
              </w:rPr>
              <w:instrText xml:space="preserve"> PAGEREF _Toc40175110 \h </w:instrText>
            </w:r>
            <w:r w:rsidR="0047780A">
              <w:rPr>
                <w:noProof/>
                <w:webHidden/>
              </w:rPr>
            </w:r>
            <w:r w:rsidR="0047780A">
              <w:rPr>
                <w:noProof/>
                <w:webHidden/>
              </w:rPr>
              <w:fldChar w:fldCharType="separate"/>
            </w:r>
            <w:r w:rsidR="0047780A">
              <w:rPr>
                <w:noProof/>
                <w:webHidden/>
              </w:rPr>
              <w:t>32</w:t>
            </w:r>
            <w:r w:rsidR="0047780A">
              <w:rPr>
                <w:noProof/>
                <w:webHidden/>
              </w:rPr>
              <w:fldChar w:fldCharType="end"/>
            </w:r>
          </w:hyperlink>
        </w:p>
        <w:p w14:paraId="3946C3CF" w14:textId="1F603EB1" w:rsidR="0047780A" w:rsidRDefault="00E649EE">
          <w:pPr>
            <w:pStyle w:val="TM1"/>
            <w:tabs>
              <w:tab w:val="right" w:leader="dot" w:pos="9062"/>
            </w:tabs>
            <w:rPr>
              <w:rFonts w:eastAsiaTheme="minorEastAsia"/>
              <w:noProof/>
              <w:lang w:eastAsia="fr-FR"/>
            </w:rPr>
          </w:pPr>
          <w:hyperlink w:anchor="_Toc40175111" w:history="1">
            <w:r w:rsidR="0047780A" w:rsidRPr="00F9252B">
              <w:rPr>
                <w:rStyle w:val="Lienhypertexte"/>
                <w:noProof/>
              </w:rPr>
              <w:t>Maintenance</w:t>
            </w:r>
            <w:r w:rsidR="0047780A">
              <w:rPr>
                <w:noProof/>
                <w:webHidden/>
              </w:rPr>
              <w:tab/>
            </w:r>
            <w:r w:rsidR="0047780A">
              <w:rPr>
                <w:noProof/>
                <w:webHidden/>
              </w:rPr>
              <w:fldChar w:fldCharType="begin"/>
            </w:r>
            <w:r w:rsidR="0047780A">
              <w:rPr>
                <w:noProof/>
                <w:webHidden/>
              </w:rPr>
              <w:instrText xml:space="preserve"> PAGEREF _Toc40175111 \h </w:instrText>
            </w:r>
            <w:r w:rsidR="0047780A">
              <w:rPr>
                <w:noProof/>
                <w:webHidden/>
              </w:rPr>
            </w:r>
            <w:r w:rsidR="0047780A">
              <w:rPr>
                <w:noProof/>
                <w:webHidden/>
              </w:rPr>
              <w:fldChar w:fldCharType="separate"/>
            </w:r>
            <w:r w:rsidR="0047780A">
              <w:rPr>
                <w:noProof/>
                <w:webHidden/>
              </w:rPr>
              <w:t>33</w:t>
            </w:r>
            <w:r w:rsidR="0047780A">
              <w:rPr>
                <w:noProof/>
                <w:webHidden/>
              </w:rPr>
              <w:fldChar w:fldCharType="end"/>
            </w:r>
          </w:hyperlink>
        </w:p>
        <w:p w14:paraId="6AD2BBF5" w14:textId="17D92284" w:rsidR="0047780A" w:rsidRDefault="00E649EE">
          <w:pPr>
            <w:pStyle w:val="TM2"/>
            <w:tabs>
              <w:tab w:val="right" w:leader="dot" w:pos="9062"/>
            </w:tabs>
            <w:rPr>
              <w:rFonts w:eastAsiaTheme="minorEastAsia"/>
              <w:noProof/>
              <w:lang w:eastAsia="fr-FR"/>
            </w:rPr>
          </w:pPr>
          <w:hyperlink w:anchor="_Toc40175112" w:history="1">
            <w:r w:rsidR="0047780A" w:rsidRPr="00F9252B">
              <w:rPr>
                <w:rStyle w:val="Lienhypertexte"/>
                <w:noProof/>
              </w:rPr>
              <w:t>Support/Demande d’évolution</w:t>
            </w:r>
            <w:r w:rsidR="0047780A">
              <w:rPr>
                <w:noProof/>
                <w:webHidden/>
              </w:rPr>
              <w:tab/>
            </w:r>
            <w:r w:rsidR="0047780A">
              <w:rPr>
                <w:noProof/>
                <w:webHidden/>
              </w:rPr>
              <w:fldChar w:fldCharType="begin"/>
            </w:r>
            <w:r w:rsidR="0047780A">
              <w:rPr>
                <w:noProof/>
                <w:webHidden/>
              </w:rPr>
              <w:instrText xml:space="preserve"> PAGEREF _Toc40175112 \h </w:instrText>
            </w:r>
            <w:r w:rsidR="0047780A">
              <w:rPr>
                <w:noProof/>
                <w:webHidden/>
              </w:rPr>
            </w:r>
            <w:r w:rsidR="0047780A">
              <w:rPr>
                <w:noProof/>
                <w:webHidden/>
              </w:rPr>
              <w:fldChar w:fldCharType="separate"/>
            </w:r>
            <w:r w:rsidR="0047780A">
              <w:rPr>
                <w:noProof/>
                <w:webHidden/>
              </w:rPr>
              <w:t>33</w:t>
            </w:r>
            <w:r w:rsidR="0047780A">
              <w:rPr>
                <w:noProof/>
                <w:webHidden/>
              </w:rPr>
              <w:fldChar w:fldCharType="end"/>
            </w:r>
          </w:hyperlink>
        </w:p>
        <w:p w14:paraId="31818517" w14:textId="6F29EFFC" w:rsidR="0047780A" w:rsidRDefault="00E649EE">
          <w:pPr>
            <w:pStyle w:val="TM2"/>
            <w:tabs>
              <w:tab w:val="right" w:leader="dot" w:pos="9062"/>
            </w:tabs>
            <w:rPr>
              <w:rFonts w:eastAsiaTheme="minorEastAsia"/>
              <w:noProof/>
              <w:lang w:eastAsia="fr-FR"/>
            </w:rPr>
          </w:pPr>
          <w:hyperlink w:anchor="_Toc40175113" w:history="1">
            <w:r w:rsidR="0047780A" w:rsidRPr="00F9252B">
              <w:rPr>
                <w:rStyle w:val="Lienhypertexte"/>
                <w:noProof/>
              </w:rPr>
              <w:t>Formations</w:t>
            </w:r>
            <w:r w:rsidR="0047780A">
              <w:rPr>
                <w:noProof/>
                <w:webHidden/>
              </w:rPr>
              <w:tab/>
            </w:r>
            <w:r w:rsidR="0047780A">
              <w:rPr>
                <w:noProof/>
                <w:webHidden/>
              </w:rPr>
              <w:fldChar w:fldCharType="begin"/>
            </w:r>
            <w:r w:rsidR="0047780A">
              <w:rPr>
                <w:noProof/>
                <w:webHidden/>
              </w:rPr>
              <w:instrText xml:space="preserve"> PAGEREF _Toc40175113 \h </w:instrText>
            </w:r>
            <w:r w:rsidR="0047780A">
              <w:rPr>
                <w:noProof/>
                <w:webHidden/>
              </w:rPr>
            </w:r>
            <w:r w:rsidR="0047780A">
              <w:rPr>
                <w:noProof/>
                <w:webHidden/>
              </w:rPr>
              <w:fldChar w:fldCharType="separate"/>
            </w:r>
            <w:r w:rsidR="0047780A">
              <w:rPr>
                <w:noProof/>
                <w:webHidden/>
              </w:rPr>
              <w:t>33</w:t>
            </w:r>
            <w:r w:rsidR="0047780A">
              <w:rPr>
                <w:noProof/>
                <w:webHidden/>
              </w:rPr>
              <w:fldChar w:fldCharType="end"/>
            </w:r>
          </w:hyperlink>
        </w:p>
        <w:p w14:paraId="50DB8A29" w14:textId="01CC71F9" w:rsidR="0047780A" w:rsidRDefault="00E649EE">
          <w:pPr>
            <w:pStyle w:val="TM1"/>
            <w:tabs>
              <w:tab w:val="right" w:leader="dot" w:pos="9062"/>
            </w:tabs>
            <w:rPr>
              <w:rFonts w:eastAsiaTheme="minorEastAsia"/>
              <w:noProof/>
              <w:lang w:eastAsia="fr-FR"/>
            </w:rPr>
          </w:pPr>
          <w:hyperlink w:anchor="_Toc40175114" w:history="1">
            <w:r w:rsidR="0047780A" w:rsidRPr="00F9252B">
              <w:rPr>
                <w:rStyle w:val="Lienhypertexte"/>
                <w:noProof/>
              </w:rPr>
              <w:t>Clôture de projet</w:t>
            </w:r>
            <w:r w:rsidR="0047780A">
              <w:rPr>
                <w:noProof/>
                <w:webHidden/>
              </w:rPr>
              <w:tab/>
            </w:r>
            <w:r w:rsidR="0047780A">
              <w:rPr>
                <w:noProof/>
                <w:webHidden/>
              </w:rPr>
              <w:fldChar w:fldCharType="begin"/>
            </w:r>
            <w:r w:rsidR="0047780A">
              <w:rPr>
                <w:noProof/>
                <w:webHidden/>
              </w:rPr>
              <w:instrText xml:space="preserve"> PAGEREF _Toc40175114 \h </w:instrText>
            </w:r>
            <w:r w:rsidR="0047780A">
              <w:rPr>
                <w:noProof/>
                <w:webHidden/>
              </w:rPr>
            </w:r>
            <w:r w:rsidR="0047780A">
              <w:rPr>
                <w:noProof/>
                <w:webHidden/>
              </w:rPr>
              <w:fldChar w:fldCharType="separate"/>
            </w:r>
            <w:r w:rsidR="0047780A">
              <w:rPr>
                <w:noProof/>
                <w:webHidden/>
              </w:rPr>
              <w:t>35</w:t>
            </w:r>
            <w:r w:rsidR="0047780A">
              <w:rPr>
                <w:noProof/>
                <w:webHidden/>
              </w:rPr>
              <w:fldChar w:fldCharType="end"/>
            </w:r>
          </w:hyperlink>
        </w:p>
        <w:p w14:paraId="115039B0" w14:textId="33F1EE03" w:rsidR="0047780A" w:rsidRDefault="00E649EE">
          <w:pPr>
            <w:pStyle w:val="TM2"/>
            <w:tabs>
              <w:tab w:val="right" w:leader="dot" w:pos="9062"/>
            </w:tabs>
            <w:rPr>
              <w:rFonts w:eastAsiaTheme="minorEastAsia"/>
              <w:noProof/>
              <w:lang w:eastAsia="fr-FR"/>
            </w:rPr>
          </w:pPr>
          <w:hyperlink w:anchor="_Toc40175115" w:history="1">
            <w:r w:rsidR="0047780A" w:rsidRPr="00F9252B">
              <w:rPr>
                <w:rStyle w:val="Lienhypertexte"/>
                <w:noProof/>
              </w:rPr>
              <w:t>Planning réel</w:t>
            </w:r>
            <w:r w:rsidR="0047780A">
              <w:rPr>
                <w:noProof/>
                <w:webHidden/>
              </w:rPr>
              <w:tab/>
            </w:r>
            <w:r w:rsidR="0047780A">
              <w:rPr>
                <w:noProof/>
                <w:webHidden/>
              </w:rPr>
              <w:fldChar w:fldCharType="begin"/>
            </w:r>
            <w:r w:rsidR="0047780A">
              <w:rPr>
                <w:noProof/>
                <w:webHidden/>
              </w:rPr>
              <w:instrText xml:space="preserve"> PAGEREF _Toc40175115 \h </w:instrText>
            </w:r>
            <w:r w:rsidR="0047780A">
              <w:rPr>
                <w:noProof/>
                <w:webHidden/>
              </w:rPr>
            </w:r>
            <w:r w:rsidR="0047780A">
              <w:rPr>
                <w:noProof/>
                <w:webHidden/>
              </w:rPr>
              <w:fldChar w:fldCharType="separate"/>
            </w:r>
            <w:r w:rsidR="0047780A">
              <w:rPr>
                <w:noProof/>
                <w:webHidden/>
              </w:rPr>
              <w:t>35</w:t>
            </w:r>
            <w:r w:rsidR="0047780A">
              <w:rPr>
                <w:noProof/>
                <w:webHidden/>
              </w:rPr>
              <w:fldChar w:fldCharType="end"/>
            </w:r>
          </w:hyperlink>
        </w:p>
        <w:p w14:paraId="4DC1D2E7" w14:textId="7FA6D3C8" w:rsidR="0047780A" w:rsidRDefault="00E649EE">
          <w:pPr>
            <w:pStyle w:val="TM2"/>
            <w:tabs>
              <w:tab w:val="right" w:leader="dot" w:pos="9062"/>
            </w:tabs>
            <w:rPr>
              <w:rFonts w:eastAsiaTheme="minorEastAsia"/>
              <w:noProof/>
              <w:lang w:eastAsia="fr-FR"/>
            </w:rPr>
          </w:pPr>
          <w:hyperlink w:anchor="_Toc40175116" w:history="1">
            <w:r w:rsidR="0047780A" w:rsidRPr="00F9252B">
              <w:rPr>
                <w:rStyle w:val="Lienhypertexte"/>
                <w:noProof/>
              </w:rPr>
              <w:t>Axe d’évolutions</w:t>
            </w:r>
            <w:r w:rsidR="0047780A">
              <w:rPr>
                <w:noProof/>
                <w:webHidden/>
              </w:rPr>
              <w:tab/>
            </w:r>
            <w:r w:rsidR="0047780A">
              <w:rPr>
                <w:noProof/>
                <w:webHidden/>
              </w:rPr>
              <w:fldChar w:fldCharType="begin"/>
            </w:r>
            <w:r w:rsidR="0047780A">
              <w:rPr>
                <w:noProof/>
                <w:webHidden/>
              </w:rPr>
              <w:instrText xml:space="preserve"> PAGEREF _Toc40175116 \h </w:instrText>
            </w:r>
            <w:r w:rsidR="0047780A">
              <w:rPr>
                <w:noProof/>
                <w:webHidden/>
              </w:rPr>
            </w:r>
            <w:r w:rsidR="0047780A">
              <w:rPr>
                <w:noProof/>
                <w:webHidden/>
              </w:rPr>
              <w:fldChar w:fldCharType="separate"/>
            </w:r>
            <w:r w:rsidR="0047780A">
              <w:rPr>
                <w:noProof/>
                <w:webHidden/>
              </w:rPr>
              <w:t>35</w:t>
            </w:r>
            <w:r w:rsidR="0047780A">
              <w:rPr>
                <w:noProof/>
                <w:webHidden/>
              </w:rPr>
              <w:fldChar w:fldCharType="end"/>
            </w:r>
          </w:hyperlink>
        </w:p>
        <w:p w14:paraId="1FC4CA14" w14:textId="78211FF7" w:rsidR="0047780A" w:rsidRDefault="00E649EE">
          <w:pPr>
            <w:pStyle w:val="TM2"/>
            <w:tabs>
              <w:tab w:val="right" w:leader="dot" w:pos="9062"/>
            </w:tabs>
            <w:rPr>
              <w:rFonts w:eastAsiaTheme="minorEastAsia"/>
              <w:noProof/>
              <w:lang w:eastAsia="fr-FR"/>
            </w:rPr>
          </w:pPr>
          <w:hyperlink w:anchor="_Toc40175117" w:history="1">
            <w:r w:rsidR="0047780A" w:rsidRPr="00F9252B">
              <w:rPr>
                <w:rStyle w:val="Lienhypertexte"/>
                <w:noProof/>
              </w:rPr>
              <w:t>Budget final</w:t>
            </w:r>
            <w:r w:rsidR="0047780A">
              <w:rPr>
                <w:noProof/>
                <w:webHidden/>
              </w:rPr>
              <w:tab/>
            </w:r>
            <w:r w:rsidR="0047780A">
              <w:rPr>
                <w:noProof/>
                <w:webHidden/>
              </w:rPr>
              <w:fldChar w:fldCharType="begin"/>
            </w:r>
            <w:r w:rsidR="0047780A">
              <w:rPr>
                <w:noProof/>
                <w:webHidden/>
              </w:rPr>
              <w:instrText xml:space="preserve"> PAGEREF _Toc40175117 \h </w:instrText>
            </w:r>
            <w:r w:rsidR="0047780A">
              <w:rPr>
                <w:noProof/>
                <w:webHidden/>
              </w:rPr>
            </w:r>
            <w:r w:rsidR="0047780A">
              <w:rPr>
                <w:noProof/>
                <w:webHidden/>
              </w:rPr>
              <w:fldChar w:fldCharType="separate"/>
            </w:r>
            <w:r w:rsidR="0047780A">
              <w:rPr>
                <w:noProof/>
                <w:webHidden/>
              </w:rPr>
              <w:t>36</w:t>
            </w:r>
            <w:r w:rsidR="0047780A">
              <w:rPr>
                <w:noProof/>
                <w:webHidden/>
              </w:rPr>
              <w:fldChar w:fldCharType="end"/>
            </w:r>
          </w:hyperlink>
        </w:p>
        <w:p w14:paraId="5B8912CB" w14:textId="6FD8B118" w:rsidR="0047780A" w:rsidRDefault="00E649EE">
          <w:pPr>
            <w:pStyle w:val="TM2"/>
            <w:tabs>
              <w:tab w:val="right" w:leader="dot" w:pos="9062"/>
            </w:tabs>
            <w:rPr>
              <w:rFonts w:eastAsiaTheme="minorEastAsia"/>
              <w:noProof/>
              <w:lang w:eastAsia="fr-FR"/>
            </w:rPr>
          </w:pPr>
          <w:hyperlink w:anchor="_Toc40175118" w:history="1">
            <w:r w:rsidR="0047780A" w:rsidRPr="00F9252B">
              <w:rPr>
                <w:rStyle w:val="Lienhypertexte"/>
                <w:noProof/>
              </w:rPr>
              <w:t>Indicateurs</w:t>
            </w:r>
            <w:r w:rsidR="0047780A">
              <w:rPr>
                <w:noProof/>
                <w:webHidden/>
              </w:rPr>
              <w:tab/>
            </w:r>
            <w:r w:rsidR="0047780A">
              <w:rPr>
                <w:noProof/>
                <w:webHidden/>
              </w:rPr>
              <w:fldChar w:fldCharType="begin"/>
            </w:r>
            <w:r w:rsidR="0047780A">
              <w:rPr>
                <w:noProof/>
                <w:webHidden/>
              </w:rPr>
              <w:instrText xml:space="preserve"> PAGEREF _Toc40175118 \h </w:instrText>
            </w:r>
            <w:r w:rsidR="0047780A">
              <w:rPr>
                <w:noProof/>
                <w:webHidden/>
              </w:rPr>
            </w:r>
            <w:r w:rsidR="0047780A">
              <w:rPr>
                <w:noProof/>
                <w:webHidden/>
              </w:rPr>
              <w:fldChar w:fldCharType="separate"/>
            </w:r>
            <w:r w:rsidR="0047780A">
              <w:rPr>
                <w:noProof/>
                <w:webHidden/>
              </w:rPr>
              <w:t>37</w:t>
            </w:r>
            <w:r w:rsidR="0047780A">
              <w:rPr>
                <w:noProof/>
                <w:webHidden/>
              </w:rPr>
              <w:fldChar w:fldCharType="end"/>
            </w:r>
          </w:hyperlink>
        </w:p>
        <w:p w14:paraId="34A2D20F" w14:textId="7C2B0813" w:rsidR="0047780A" w:rsidRDefault="00E649EE">
          <w:pPr>
            <w:pStyle w:val="TM2"/>
            <w:tabs>
              <w:tab w:val="right" w:leader="dot" w:pos="9062"/>
            </w:tabs>
            <w:rPr>
              <w:rFonts w:eastAsiaTheme="minorEastAsia"/>
              <w:noProof/>
              <w:lang w:eastAsia="fr-FR"/>
            </w:rPr>
          </w:pPr>
          <w:hyperlink w:anchor="_Toc40175119" w:history="1">
            <w:r w:rsidR="0047780A" w:rsidRPr="00F9252B">
              <w:rPr>
                <w:rStyle w:val="Lienhypertexte"/>
                <w:noProof/>
              </w:rPr>
              <w:t>Gestion des risques</w:t>
            </w:r>
            <w:r w:rsidR="0047780A">
              <w:rPr>
                <w:noProof/>
                <w:webHidden/>
              </w:rPr>
              <w:tab/>
            </w:r>
            <w:r w:rsidR="0047780A">
              <w:rPr>
                <w:noProof/>
                <w:webHidden/>
              </w:rPr>
              <w:fldChar w:fldCharType="begin"/>
            </w:r>
            <w:r w:rsidR="0047780A">
              <w:rPr>
                <w:noProof/>
                <w:webHidden/>
              </w:rPr>
              <w:instrText xml:space="preserve"> PAGEREF _Toc40175119 \h </w:instrText>
            </w:r>
            <w:r w:rsidR="0047780A">
              <w:rPr>
                <w:noProof/>
                <w:webHidden/>
              </w:rPr>
            </w:r>
            <w:r w:rsidR="0047780A">
              <w:rPr>
                <w:noProof/>
                <w:webHidden/>
              </w:rPr>
              <w:fldChar w:fldCharType="separate"/>
            </w:r>
            <w:r w:rsidR="0047780A">
              <w:rPr>
                <w:noProof/>
                <w:webHidden/>
              </w:rPr>
              <w:t>38</w:t>
            </w:r>
            <w:r w:rsidR="0047780A">
              <w:rPr>
                <w:noProof/>
                <w:webHidden/>
              </w:rPr>
              <w:fldChar w:fldCharType="end"/>
            </w:r>
          </w:hyperlink>
        </w:p>
        <w:p w14:paraId="65615AE5" w14:textId="42010308" w:rsidR="0047780A" w:rsidRDefault="00E649EE">
          <w:pPr>
            <w:pStyle w:val="TM3"/>
            <w:tabs>
              <w:tab w:val="right" w:leader="dot" w:pos="9062"/>
            </w:tabs>
            <w:rPr>
              <w:rFonts w:eastAsiaTheme="minorEastAsia"/>
              <w:noProof/>
              <w:lang w:eastAsia="fr-FR"/>
            </w:rPr>
          </w:pPr>
          <w:hyperlink w:anchor="_Toc40175120" w:history="1">
            <w:r w:rsidR="0047780A" w:rsidRPr="00F9252B">
              <w:rPr>
                <w:rStyle w:val="Lienhypertexte"/>
                <w:noProof/>
              </w:rPr>
              <w:t>Risque exceptionnel COVID-19</w:t>
            </w:r>
            <w:r w:rsidR="0047780A">
              <w:rPr>
                <w:noProof/>
                <w:webHidden/>
              </w:rPr>
              <w:tab/>
            </w:r>
            <w:r w:rsidR="0047780A">
              <w:rPr>
                <w:noProof/>
                <w:webHidden/>
              </w:rPr>
              <w:fldChar w:fldCharType="begin"/>
            </w:r>
            <w:r w:rsidR="0047780A">
              <w:rPr>
                <w:noProof/>
                <w:webHidden/>
              </w:rPr>
              <w:instrText xml:space="preserve"> PAGEREF _Toc40175120 \h </w:instrText>
            </w:r>
            <w:r w:rsidR="0047780A">
              <w:rPr>
                <w:noProof/>
                <w:webHidden/>
              </w:rPr>
            </w:r>
            <w:r w:rsidR="0047780A">
              <w:rPr>
                <w:noProof/>
                <w:webHidden/>
              </w:rPr>
              <w:fldChar w:fldCharType="separate"/>
            </w:r>
            <w:r w:rsidR="0047780A">
              <w:rPr>
                <w:noProof/>
                <w:webHidden/>
              </w:rPr>
              <w:t>38</w:t>
            </w:r>
            <w:r w:rsidR="0047780A">
              <w:rPr>
                <w:noProof/>
                <w:webHidden/>
              </w:rPr>
              <w:fldChar w:fldCharType="end"/>
            </w:r>
          </w:hyperlink>
        </w:p>
        <w:p w14:paraId="62E8EE0A" w14:textId="6248F4EB" w:rsidR="0047780A" w:rsidRDefault="00E649EE">
          <w:pPr>
            <w:pStyle w:val="TM2"/>
            <w:tabs>
              <w:tab w:val="right" w:leader="dot" w:pos="9062"/>
            </w:tabs>
            <w:rPr>
              <w:rFonts w:eastAsiaTheme="minorEastAsia"/>
              <w:noProof/>
              <w:lang w:eastAsia="fr-FR"/>
            </w:rPr>
          </w:pPr>
          <w:hyperlink w:anchor="_Toc40175121" w:history="1">
            <w:r w:rsidR="0047780A" w:rsidRPr="00F9252B">
              <w:rPr>
                <w:rStyle w:val="Lienhypertexte"/>
                <w:noProof/>
              </w:rPr>
              <w:t>Retour d’expérience (REX)</w:t>
            </w:r>
            <w:r w:rsidR="0047780A">
              <w:rPr>
                <w:noProof/>
                <w:webHidden/>
              </w:rPr>
              <w:tab/>
            </w:r>
            <w:r w:rsidR="0047780A">
              <w:rPr>
                <w:noProof/>
                <w:webHidden/>
              </w:rPr>
              <w:fldChar w:fldCharType="begin"/>
            </w:r>
            <w:r w:rsidR="0047780A">
              <w:rPr>
                <w:noProof/>
                <w:webHidden/>
              </w:rPr>
              <w:instrText xml:space="preserve"> PAGEREF _Toc40175121 \h </w:instrText>
            </w:r>
            <w:r w:rsidR="0047780A">
              <w:rPr>
                <w:noProof/>
                <w:webHidden/>
              </w:rPr>
            </w:r>
            <w:r w:rsidR="0047780A">
              <w:rPr>
                <w:noProof/>
                <w:webHidden/>
              </w:rPr>
              <w:fldChar w:fldCharType="separate"/>
            </w:r>
            <w:r w:rsidR="0047780A">
              <w:rPr>
                <w:noProof/>
                <w:webHidden/>
              </w:rPr>
              <w:t>39</w:t>
            </w:r>
            <w:r w:rsidR="0047780A">
              <w:rPr>
                <w:noProof/>
                <w:webHidden/>
              </w:rPr>
              <w:fldChar w:fldCharType="end"/>
            </w:r>
          </w:hyperlink>
        </w:p>
        <w:p w14:paraId="1D00D039" w14:textId="750DDA1D" w:rsidR="0047780A" w:rsidRDefault="00E649EE">
          <w:pPr>
            <w:pStyle w:val="TM1"/>
            <w:tabs>
              <w:tab w:val="right" w:leader="dot" w:pos="9062"/>
            </w:tabs>
            <w:rPr>
              <w:rFonts w:eastAsiaTheme="minorEastAsia"/>
              <w:noProof/>
              <w:lang w:eastAsia="fr-FR"/>
            </w:rPr>
          </w:pPr>
          <w:hyperlink w:anchor="_Toc40175122" w:history="1">
            <w:r w:rsidR="0047780A" w:rsidRPr="00F9252B">
              <w:rPr>
                <w:rStyle w:val="Lienhypertexte"/>
                <w:noProof/>
                <w:lang w:val="en-US"/>
              </w:rPr>
              <w:t>Glossaire</w:t>
            </w:r>
            <w:r w:rsidR="0047780A">
              <w:rPr>
                <w:noProof/>
                <w:webHidden/>
              </w:rPr>
              <w:tab/>
            </w:r>
            <w:r w:rsidR="0047780A">
              <w:rPr>
                <w:noProof/>
                <w:webHidden/>
              </w:rPr>
              <w:fldChar w:fldCharType="begin"/>
            </w:r>
            <w:r w:rsidR="0047780A">
              <w:rPr>
                <w:noProof/>
                <w:webHidden/>
              </w:rPr>
              <w:instrText xml:space="preserve"> PAGEREF _Toc40175122 \h </w:instrText>
            </w:r>
            <w:r w:rsidR="0047780A">
              <w:rPr>
                <w:noProof/>
                <w:webHidden/>
              </w:rPr>
            </w:r>
            <w:r w:rsidR="0047780A">
              <w:rPr>
                <w:noProof/>
                <w:webHidden/>
              </w:rPr>
              <w:fldChar w:fldCharType="separate"/>
            </w:r>
            <w:r w:rsidR="0047780A">
              <w:rPr>
                <w:noProof/>
                <w:webHidden/>
              </w:rPr>
              <w:t>40</w:t>
            </w:r>
            <w:r w:rsidR="0047780A">
              <w:rPr>
                <w:noProof/>
                <w:webHidden/>
              </w:rPr>
              <w:fldChar w:fldCharType="end"/>
            </w:r>
          </w:hyperlink>
        </w:p>
        <w:p w14:paraId="4340E556" w14:textId="484F9932" w:rsidR="0047780A" w:rsidRDefault="00E649EE">
          <w:pPr>
            <w:pStyle w:val="TM1"/>
            <w:tabs>
              <w:tab w:val="right" w:leader="dot" w:pos="9062"/>
            </w:tabs>
            <w:rPr>
              <w:rFonts w:eastAsiaTheme="minorEastAsia"/>
              <w:noProof/>
              <w:lang w:eastAsia="fr-FR"/>
            </w:rPr>
          </w:pPr>
          <w:hyperlink w:anchor="_Toc40175123" w:history="1">
            <w:r w:rsidR="0047780A" w:rsidRPr="00F9252B">
              <w:rPr>
                <w:rStyle w:val="Lienhypertexte"/>
                <w:noProof/>
              </w:rPr>
              <w:t>Annexes</w:t>
            </w:r>
            <w:r w:rsidR="0047780A">
              <w:rPr>
                <w:noProof/>
                <w:webHidden/>
              </w:rPr>
              <w:tab/>
            </w:r>
            <w:r w:rsidR="0047780A">
              <w:rPr>
                <w:noProof/>
                <w:webHidden/>
              </w:rPr>
              <w:fldChar w:fldCharType="begin"/>
            </w:r>
            <w:r w:rsidR="0047780A">
              <w:rPr>
                <w:noProof/>
                <w:webHidden/>
              </w:rPr>
              <w:instrText xml:space="preserve"> PAGEREF _Toc40175123 \h </w:instrText>
            </w:r>
            <w:r w:rsidR="0047780A">
              <w:rPr>
                <w:noProof/>
                <w:webHidden/>
              </w:rPr>
            </w:r>
            <w:r w:rsidR="0047780A">
              <w:rPr>
                <w:noProof/>
                <w:webHidden/>
              </w:rPr>
              <w:fldChar w:fldCharType="separate"/>
            </w:r>
            <w:r w:rsidR="0047780A">
              <w:rPr>
                <w:noProof/>
                <w:webHidden/>
              </w:rPr>
              <w:t>41</w:t>
            </w:r>
            <w:r w:rsidR="0047780A">
              <w:rPr>
                <w:noProof/>
                <w:webHidden/>
              </w:rPr>
              <w:fldChar w:fldCharType="end"/>
            </w:r>
          </w:hyperlink>
        </w:p>
        <w:p w14:paraId="2BAAEAC9" w14:textId="1A3E48B2" w:rsidR="0047780A" w:rsidRDefault="00E649EE">
          <w:pPr>
            <w:pStyle w:val="TM2"/>
            <w:tabs>
              <w:tab w:val="right" w:leader="dot" w:pos="9062"/>
            </w:tabs>
            <w:rPr>
              <w:rFonts w:eastAsiaTheme="minorEastAsia"/>
              <w:noProof/>
              <w:lang w:eastAsia="fr-FR"/>
            </w:rPr>
          </w:pPr>
          <w:hyperlink w:anchor="_Toc40175124" w:history="1">
            <w:r w:rsidR="0047780A" w:rsidRPr="00F9252B">
              <w:rPr>
                <w:rStyle w:val="Lienhypertexte"/>
                <w:noProof/>
              </w:rPr>
              <w:t>Rendu final</w:t>
            </w:r>
            <w:r w:rsidR="0047780A">
              <w:rPr>
                <w:noProof/>
                <w:webHidden/>
              </w:rPr>
              <w:tab/>
            </w:r>
            <w:r w:rsidR="0047780A">
              <w:rPr>
                <w:noProof/>
                <w:webHidden/>
              </w:rPr>
              <w:fldChar w:fldCharType="begin"/>
            </w:r>
            <w:r w:rsidR="0047780A">
              <w:rPr>
                <w:noProof/>
                <w:webHidden/>
              </w:rPr>
              <w:instrText xml:space="preserve"> PAGEREF _Toc40175124 \h </w:instrText>
            </w:r>
            <w:r w:rsidR="0047780A">
              <w:rPr>
                <w:noProof/>
                <w:webHidden/>
              </w:rPr>
            </w:r>
            <w:r w:rsidR="0047780A">
              <w:rPr>
                <w:noProof/>
                <w:webHidden/>
              </w:rPr>
              <w:fldChar w:fldCharType="separate"/>
            </w:r>
            <w:r w:rsidR="0047780A">
              <w:rPr>
                <w:noProof/>
                <w:webHidden/>
              </w:rPr>
              <w:t>46</w:t>
            </w:r>
            <w:r w:rsidR="0047780A">
              <w:rPr>
                <w:noProof/>
                <w:webHidden/>
              </w:rPr>
              <w:fldChar w:fldCharType="end"/>
            </w:r>
          </w:hyperlink>
        </w:p>
        <w:p w14:paraId="56FDF2FD" w14:textId="5CDD5EC1" w:rsidR="0047780A" w:rsidRDefault="00E649EE">
          <w:pPr>
            <w:pStyle w:val="TM2"/>
            <w:tabs>
              <w:tab w:val="right" w:leader="dot" w:pos="9062"/>
            </w:tabs>
            <w:rPr>
              <w:rFonts w:eastAsiaTheme="minorEastAsia"/>
              <w:noProof/>
              <w:lang w:eastAsia="fr-FR"/>
            </w:rPr>
          </w:pPr>
          <w:hyperlink w:anchor="_Toc40175125" w:history="1">
            <w:r w:rsidR="0047780A" w:rsidRPr="00F9252B">
              <w:rPr>
                <w:rStyle w:val="Lienhypertexte"/>
                <w:noProof/>
              </w:rPr>
              <w:t>Planning final détaillé</w:t>
            </w:r>
            <w:r w:rsidR="0047780A">
              <w:rPr>
                <w:noProof/>
                <w:webHidden/>
              </w:rPr>
              <w:tab/>
            </w:r>
            <w:r w:rsidR="0047780A">
              <w:rPr>
                <w:noProof/>
                <w:webHidden/>
              </w:rPr>
              <w:fldChar w:fldCharType="begin"/>
            </w:r>
            <w:r w:rsidR="0047780A">
              <w:rPr>
                <w:noProof/>
                <w:webHidden/>
              </w:rPr>
              <w:instrText xml:space="preserve"> PAGEREF _Toc40175125 \h </w:instrText>
            </w:r>
            <w:r w:rsidR="0047780A">
              <w:rPr>
                <w:noProof/>
                <w:webHidden/>
              </w:rPr>
            </w:r>
            <w:r w:rsidR="0047780A">
              <w:rPr>
                <w:noProof/>
                <w:webHidden/>
              </w:rPr>
              <w:fldChar w:fldCharType="separate"/>
            </w:r>
            <w:r w:rsidR="0047780A">
              <w:rPr>
                <w:noProof/>
                <w:webHidden/>
              </w:rPr>
              <w:t>49</w:t>
            </w:r>
            <w:r w:rsidR="0047780A">
              <w:rPr>
                <w:noProof/>
                <w:webHidden/>
              </w:rPr>
              <w:fldChar w:fldCharType="end"/>
            </w:r>
          </w:hyperlink>
        </w:p>
        <w:p w14:paraId="675FC92C" w14:textId="3D8045C7" w:rsidR="0047780A" w:rsidRDefault="00E649EE">
          <w:pPr>
            <w:pStyle w:val="TM2"/>
            <w:tabs>
              <w:tab w:val="right" w:leader="dot" w:pos="9062"/>
            </w:tabs>
            <w:rPr>
              <w:rFonts w:eastAsiaTheme="minorEastAsia"/>
              <w:noProof/>
              <w:lang w:eastAsia="fr-FR"/>
            </w:rPr>
          </w:pPr>
          <w:hyperlink w:anchor="_Toc40175126" w:history="1">
            <w:r w:rsidR="0047780A" w:rsidRPr="00F9252B">
              <w:rPr>
                <w:rStyle w:val="Lienhypertexte"/>
                <w:noProof/>
              </w:rPr>
              <w:t>UML</w:t>
            </w:r>
            <w:r w:rsidR="0047780A">
              <w:rPr>
                <w:noProof/>
                <w:webHidden/>
              </w:rPr>
              <w:tab/>
            </w:r>
            <w:r w:rsidR="0047780A">
              <w:rPr>
                <w:noProof/>
                <w:webHidden/>
              </w:rPr>
              <w:fldChar w:fldCharType="begin"/>
            </w:r>
            <w:r w:rsidR="0047780A">
              <w:rPr>
                <w:noProof/>
                <w:webHidden/>
              </w:rPr>
              <w:instrText xml:space="preserve"> PAGEREF _Toc40175126 \h </w:instrText>
            </w:r>
            <w:r w:rsidR="0047780A">
              <w:rPr>
                <w:noProof/>
                <w:webHidden/>
              </w:rPr>
            </w:r>
            <w:r w:rsidR="0047780A">
              <w:rPr>
                <w:noProof/>
                <w:webHidden/>
              </w:rPr>
              <w:fldChar w:fldCharType="separate"/>
            </w:r>
            <w:r w:rsidR="0047780A">
              <w:rPr>
                <w:noProof/>
                <w:webHidden/>
              </w:rPr>
              <w:t>50</w:t>
            </w:r>
            <w:r w:rsidR="0047780A">
              <w:rPr>
                <w:noProof/>
                <w:webHidden/>
              </w:rPr>
              <w:fldChar w:fldCharType="end"/>
            </w:r>
          </w:hyperlink>
        </w:p>
        <w:p w14:paraId="60B58116" w14:textId="30105A2F" w:rsidR="0047780A" w:rsidRDefault="00E649EE">
          <w:pPr>
            <w:pStyle w:val="TM2"/>
            <w:tabs>
              <w:tab w:val="right" w:leader="dot" w:pos="9062"/>
            </w:tabs>
            <w:rPr>
              <w:rFonts w:eastAsiaTheme="minorEastAsia"/>
              <w:noProof/>
              <w:lang w:eastAsia="fr-FR"/>
            </w:rPr>
          </w:pPr>
          <w:hyperlink w:anchor="_Toc40175127" w:history="1">
            <w:r w:rsidR="0047780A" w:rsidRPr="00F9252B">
              <w:rPr>
                <w:rStyle w:val="Lienhypertexte"/>
                <w:noProof/>
              </w:rPr>
              <w:t>Procédure de déploiement</w:t>
            </w:r>
            <w:r w:rsidR="0047780A">
              <w:rPr>
                <w:noProof/>
                <w:webHidden/>
              </w:rPr>
              <w:tab/>
            </w:r>
            <w:r w:rsidR="0047780A">
              <w:rPr>
                <w:noProof/>
                <w:webHidden/>
              </w:rPr>
              <w:fldChar w:fldCharType="begin"/>
            </w:r>
            <w:r w:rsidR="0047780A">
              <w:rPr>
                <w:noProof/>
                <w:webHidden/>
              </w:rPr>
              <w:instrText xml:space="preserve"> PAGEREF _Toc40175127 \h </w:instrText>
            </w:r>
            <w:r w:rsidR="0047780A">
              <w:rPr>
                <w:noProof/>
                <w:webHidden/>
              </w:rPr>
            </w:r>
            <w:r w:rsidR="0047780A">
              <w:rPr>
                <w:noProof/>
                <w:webHidden/>
              </w:rPr>
              <w:fldChar w:fldCharType="separate"/>
            </w:r>
            <w:r w:rsidR="0047780A">
              <w:rPr>
                <w:noProof/>
                <w:webHidden/>
              </w:rPr>
              <w:t>52</w:t>
            </w:r>
            <w:r w:rsidR="0047780A">
              <w:rPr>
                <w:noProof/>
                <w:webHidden/>
              </w:rPr>
              <w:fldChar w:fldCharType="end"/>
            </w:r>
          </w:hyperlink>
        </w:p>
        <w:p w14:paraId="26C4D8EA" w14:textId="3A28A501"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40175076"/>
      <w:r>
        <w:lastRenderedPageBreak/>
        <w:t>Projet</w:t>
      </w:r>
      <w:bookmarkEnd w:id="1"/>
    </w:p>
    <w:p w14:paraId="3330C280" w14:textId="6B51A968" w:rsidR="00AF6D3A" w:rsidRPr="00AF6D3A" w:rsidRDefault="0060268B" w:rsidP="00786981">
      <w:pPr>
        <w:pStyle w:val="Titre2"/>
      </w:pPr>
      <w:bookmarkStart w:id="2" w:name="_Toc40175077"/>
      <w:r>
        <w:t>Introduction</w:t>
      </w:r>
      <w:bookmarkEnd w:id="2"/>
    </w:p>
    <w:p w14:paraId="6E803C7D" w14:textId="0C4A2391" w:rsidR="004C7331" w:rsidRDefault="00590A97" w:rsidP="00F123A0">
      <w:pPr>
        <w:rPr>
          <w:color w:val="000000" w:themeColor="text1"/>
        </w:rPr>
      </w:pPr>
      <w:r>
        <w:rPr>
          <w:color w:val="000000" w:themeColor="text1"/>
        </w:rPr>
        <w:t xml:space="preserve">Ce document </w:t>
      </w:r>
      <w:r w:rsidR="00AF6D3A">
        <w:rPr>
          <w:color w:val="000000" w:themeColor="text1"/>
        </w:rPr>
        <w:t>a</w:t>
      </w:r>
      <w:r>
        <w:rPr>
          <w:color w:val="000000" w:themeColor="text1"/>
        </w:rPr>
        <w:t xml:space="preserve"> pour </w:t>
      </w:r>
      <w:r w:rsidR="00AF6D3A">
        <w:rPr>
          <w:color w:val="000000" w:themeColor="text1"/>
        </w:rPr>
        <w:t xml:space="preserve">but l’analyse du projet </w:t>
      </w:r>
      <w:proofErr w:type="spellStart"/>
      <w:r w:rsidR="00AF6D3A">
        <w:rPr>
          <w:color w:val="000000" w:themeColor="text1"/>
        </w:rPr>
        <w:t>Madera</w:t>
      </w:r>
      <w:proofErr w:type="spellEnd"/>
      <w:r w:rsidR="00AF6D3A">
        <w:rPr>
          <w:color w:val="000000" w:themeColor="text1"/>
        </w:rPr>
        <w:t xml:space="preserve">, de sa création </w:t>
      </w:r>
      <w:r w:rsidR="004C7331">
        <w:rPr>
          <w:color w:val="000000" w:themeColor="text1"/>
        </w:rPr>
        <w:t xml:space="preserve">a sa clôture. </w:t>
      </w:r>
    </w:p>
    <w:p w14:paraId="486AC066" w14:textId="12BF70B0" w:rsidR="00F123A0" w:rsidRDefault="004C7331" w:rsidP="00F123A0">
      <w:pPr>
        <w:rPr>
          <w:color w:val="000000" w:themeColor="text1"/>
        </w:rPr>
      </w:pPr>
      <w:r>
        <w:rPr>
          <w:color w:val="000000" w:themeColor="text1"/>
        </w:rPr>
        <w:t>Celui</w:t>
      </w:r>
      <w:r w:rsidR="00567C48">
        <w:rPr>
          <w:color w:val="000000" w:themeColor="text1"/>
        </w:rPr>
        <w:t>-ci</w:t>
      </w:r>
      <w:r>
        <w:rPr>
          <w:color w:val="000000" w:themeColor="text1"/>
        </w:rPr>
        <w:t xml:space="preserve"> reprendra les analyses théoriques faites en amont du projet </w:t>
      </w:r>
      <w:r w:rsidR="00E10451">
        <w:rPr>
          <w:color w:val="000000" w:themeColor="text1"/>
        </w:rPr>
        <w:t>pour les comparer avec les données réelles calcul</w:t>
      </w:r>
      <w:r w:rsidR="00567C48">
        <w:rPr>
          <w:color w:val="000000" w:themeColor="text1"/>
        </w:rPr>
        <w:t>ées</w:t>
      </w:r>
      <w:r w:rsidR="00E10451">
        <w:rPr>
          <w:color w:val="000000" w:themeColor="text1"/>
        </w:rPr>
        <w:t xml:space="preserve"> à la clôture du projet. Il permettra donc de faire une rétrospective sur l’ensemble du projet ainsi qu’un retour d’expérience pour l’équipe projet. </w:t>
      </w:r>
    </w:p>
    <w:p w14:paraId="1995B7D6" w14:textId="77777777" w:rsidR="00AF6D3A" w:rsidRPr="00590A97" w:rsidRDefault="00AF6D3A" w:rsidP="00F123A0">
      <w:pPr>
        <w:rPr>
          <w:color w:val="000000" w:themeColor="text1"/>
        </w:rPr>
      </w:pPr>
    </w:p>
    <w:p w14:paraId="4263F720" w14:textId="77777777" w:rsidR="0060268B" w:rsidRDefault="0060268B" w:rsidP="0060268B">
      <w:pPr>
        <w:pStyle w:val="Titre2"/>
      </w:pPr>
      <w:bookmarkStart w:id="3" w:name="_Toc40175078"/>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proofErr w:type="spellStart"/>
      <w:r w:rsidRPr="00A13DAA">
        <w:rPr>
          <w:rStyle w:val="spellingerror"/>
          <w:rFonts w:asciiTheme="minorHAnsi" w:hAnsiTheme="minorHAnsi" w:cstheme="minorHAnsi"/>
          <w:sz w:val="22"/>
          <w:szCs w:val="22"/>
        </w:rPr>
        <w:t>Madera</w:t>
      </w:r>
      <w:proofErr w:type="spellEnd"/>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383E8D96"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w:t>
      </w:r>
      <w:r w:rsidR="00CC1EFB">
        <w:rPr>
          <w:rStyle w:val="normaltextrun"/>
          <w:rFonts w:asciiTheme="minorHAnsi" w:hAnsiTheme="minorHAnsi" w:cstheme="minorHAnsi"/>
          <w:sz w:val="22"/>
          <w:szCs w:val="22"/>
        </w:rPr>
        <w:t>e</w:t>
      </w:r>
      <w:r w:rsidRPr="00A13DAA">
        <w:rPr>
          <w:rStyle w:val="normaltextrun"/>
          <w:rFonts w:asciiTheme="minorHAnsi" w:hAnsiTheme="minorHAnsi" w:cstheme="minorHAnsi"/>
          <w:sz w:val="22"/>
          <w:szCs w:val="22"/>
        </w:rPr>
        <w:t xml:space="preserve">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64AEFB3D" w:rsidR="00716E1E" w:rsidRDefault="00716E1E" w:rsidP="00716E1E"/>
    <w:p w14:paraId="29AA2689" w14:textId="4A2E1F2E" w:rsidR="00FE5E0D" w:rsidRDefault="00FE5E0D" w:rsidP="00FE5E0D">
      <w:pPr>
        <w:pStyle w:val="Titre2"/>
      </w:pPr>
      <w:bookmarkStart w:id="4" w:name="_Toc40175079"/>
      <w:r>
        <w:t>QQOQC</w:t>
      </w:r>
      <w:r w:rsidR="00853DB0">
        <w:t>C</w:t>
      </w:r>
      <w:r>
        <w:t>P</w:t>
      </w:r>
      <w:bookmarkEnd w:id="4"/>
    </w:p>
    <w:p w14:paraId="143A1FEE" w14:textId="18D5FDAB" w:rsidR="00FE5E0D" w:rsidRDefault="00FE5E0D">
      <w:pPr>
        <w:rPr>
          <w:b/>
          <w:bCs/>
        </w:rPr>
      </w:pPr>
      <w:r w:rsidRPr="00FE5E0D">
        <w:rPr>
          <w:b/>
          <w:bCs/>
        </w:rPr>
        <w:t>Quoi</w:t>
      </w:r>
      <w:r>
        <w:rPr>
          <w:b/>
          <w:bCs/>
        </w:rPr>
        <w:t> </w:t>
      </w:r>
      <w:r w:rsidRPr="00FE5E0D">
        <w:rPr>
          <w:b/>
          <w:bCs/>
        </w:rPr>
        <w:t xml:space="preserve">? </w:t>
      </w:r>
    </w:p>
    <w:p w14:paraId="5294C350" w14:textId="77777777" w:rsidR="00FE5E0D" w:rsidRDefault="00FE5E0D">
      <w:r>
        <w:t>L’entreprise souhaite lancer le développement d’un applicatif spécifique afin d’optimiser la chaine de vente des maisons modulaires</w:t>
      </w:r>
    </w:p>
    <w:p w14:paraId="23D04609" w14:textId="74EB9DD3" w:rsidR="00FE5E0D" w:rsidRDefault="00FE5E0D" w:rsidP="00FE5E0D">
      <w:pPr>
        <w:rPr>
          <w:b/>
          <w:bCs/>
        </w:rPr>
      </w:pPr>
      <w:r w:rsidRPr="00FE5E0D">
        <w:rPr>
          <w:b/>
          <w:bCs/>
        </w:rPr>
        <w:t>Q</w:t>
      </w:r>
      <w:r>
        <w:rPr>
          <w:b/>
          <w:bCs/>
        </w:rPr>
        <w:t>u</w:t>
      </w:r>
      <w:r w:rsidRPr="00FE5E0D">
        <w:rPr>
          <w:b/>
          <w:bCs/>
        </w:rPr>
        <w:t>i</w:t>
      </w:r>
      <w:r>
        <w:rPr>
          <w:b/>
          <w:bCs/>
        </w:rPr>
        <w:t> </w:t>
      </w:r>
      <w:r w:rsidRPr="00FE5E0D">
        <w:rPr>
          <w:b/>
          <w:bCs/>
        </w:rPr>
        <w:t xml:space="preserve">? </w:t>
      </w:r>
    </w:p>
    <w:p w14:paraId="5BEAE29A" w14:textId="47BB3A0A" w:rsidR="00F33128" w:rsidRDefault="00F33128" w:rsidP="00FE5E0D">
      <w:r>
        <w:t xml:space="preserve">Les différents services suivants devront être informés de l’évolution du projet : </w:t>
      </w:r>
    </w:p>
    <w:p w14:paraId="74AE7C1A" w14:textId="04E18A84" w:rsidR="00F33128" w:rsidRDefault="00F33128" w:rsidP="00FE5E0D">
      <w:r>
        <w:t xml:space="preserve">La direction générale : </w:t>
      </w:r>
    </w:p>
    <w:p w14:paraId="3FF901FC" w14:textId="77777777" w:rsidR="00F33128" w:rsidRDefault="00F33128" w:rsidP="00F33128">
      <w:pPr>
        <w:pStyle w:val="Paragraphedeliste"/>
        <w:numPr>
          <w:ilvl w:val="0"/>
          <w:numId w:val="28"/>
        </w:numPr>
      </w:pPr>
      <w:r>
        <w:t xml:space="preserve">1 PDG, </w:t>
      </w:r>
    </w:p>
    <w:p w14:paraId="4F98534D" w14:textId="41C8B37B" w:rsidR="00F33128" w:rsidRDefault="00F33128" w:rsidP="00F33128">
      <w:pPr>
        <w:pStyle w:val="Paragraphedeliste"/>
        <w:numPr>
          <w:ilvl w:val="0"/>
          <w:numId w:val="28"/>
        </w:numPr>
      </w:pPr>
      <w:r>
        <w:t>1 Directeur Général,</w:t>
      </w:r>
    </w:p>
    <w:p w14:paraId="5B8BAA9D" w14:textId="4B9A5DC2" w:rsidR="00F33128" w:rsidRDefault="00F33128" w:rsidP="00F33128">
      <w:pPr>
        <w:pStyle w:val="Paragraphedeliste"/>
        <w:numPr>
          <w:ilvl w:val="0"/>
          <w:numId w:val="28"/>
        </w:numPr>
      </w:pPr>
      <w:r>
        <w:t>2 assistantes.</w:t>
      </w:r>
    </w:p>
    <w:p w14:paraId="6A1EA830" w14:textId="4D6D4056" w:rsidR="00F33128" w:rsidRDefault="00F33128" w:rsidP="00F33128">
      <w:r>
        <w:t xml:space="preserve">La Direction RH, administrative et financière : </w:t>
      </w:r>
    </w:p>
    <w:p w14:paraId="7349EFE4" w14:textId="501AB82F" w:rsidR="00F33128" w:rsidRDefault="00F33128" w:rsidP="00F33128">
      <w:pPr>
        <w:pStyle w:val="Paragraphedeliste"/>
        <w:numPr>
          <w:ilvl w:val="0"/>
          <w:numId w:val="29"/>
        </w:numPr>
      </w:pPr>
      <w:r>
        <w:t>Service ressources Humaines</w:t>
      </w:r>
    </w:p>
    <w:p w14:paraId="2C18B772" w14:textId="60DFFAB3" w:rsidR="00F33128" w:rsidRDefault="00F33128" w:rsidP="00F33128">
      <w:pPr>
        <w:pStyle w:val="Paragraphedeliste"/>
        <w:numPr>
          <w:ilvl w:val="0"/>
          <w:numId w:val="29"/>
        </w:numPr>
      </w:pPr>
      <w:r>
        <w:t xml:space="preserve">Service comptabilité </w:t>
      </w:r>
    </w:p>
    <w:p w14:paraId="0BA1A130" w14:textId="50E9A7FF" w:rsidR="00F33128" w:rsidRDefault="00F33128" w:rsidP="00F33128">
      <w:pPr>
        <w:pStyle w:val="Paragraphedeliste"/>
        <w:numPr>
          <w:ilvl w:val="0"/>
          <w:numId w:val="29"/>
        </w:numPr>
      </w:pPr>
      <w:r>
        <w:t>Service juridique</w:t>
      </w:r>
    </w:p>
    <w:p w14:paraId="2EDEC153" w14:textId="4A38EB80" w:rsidR="00F33128" w:rsidRDefault="00F33128" w:rsidP="00F33128">
      <w:pPr>
        <w:pStyle w:val="Paragraphedeliste"/>
        <w:numPr>
          <w:ilvl w:val="0"/>
          <w:numId w:val="29"/>
        </w:numPr>
      </w:pPr>
      <w:r>
        <w:t>Service informatique</w:t>
      </w:r>
    </w:p>
    <w:p w14:paraId="41F43A4F" w14:textId="516DB9EC" w:rsidR="00F33128" w:rsidRDefault="00F33128" w:rsidP="00F33128">
      <w:pPr>
        <w:pStyle w:val="Paragraphedeliste"/>
      </w:pPr>
    </w:p>
    <w:p w14:paraId="798268AD" w14:textId="77777777" w:rsidR="00F33128" w:rsidRDefault="00F33128" w:rsidP="00F33128">
      <w:pPr>
        <w:pStyle w:val="Paragraphedeliste"/>
      </w:pPr>
    </w:p>
    <w:p w14:paraId="3D25D6E3" w14:textId="200B06ED" w:rsidR="00F33128" w:rsidRDefault="00F33128" w:rsidP="00F33128">
      <w:r>
        <w:t>Les services concernés par la bonne réussite du projet sont les suivants :</w:t>
      </w:r>
    </w:p>
    <w:p w14:paraId="62156E43" w14:textId="77B75B84" w:rsidR="00F33128" w:rsidRDefault="00F33128" w:rsidP="00F33128">
      <w:r>
        <w:t xml:space="preserve">Direction de production : </w:t>
      </w:r>
    </w:p>
    <w:p w14:paraId="503EC83E" w14:textId="6C7ED415" w:rsidR="00F33128" w:rsidRDefault="00F33128" w:rsidP="00F33128">
      <w:pPr>
        <w:pStyle w:val="Paragraphedeliste"/>
        <w:numPr>
          <w:ilvl w:val="0"/>
          <w:numId w:val="30"/>
        </w:numPr>
      </w:pPr>
      <w:r>
        <w:t>Service Logistique</w:t>
      </w:r>
    </w:p>
    <w:p w14:paraId="0A1F085B" w14:textId="589B10BB" w:rsidR="00F33128" w:rsidRDefault="00F33128" w:rsidP="00F33128">
      <w:pPr>
        <w:pStyle w:val="Paragraphedeliste"/>
        <w:numPr>
          <w:ilvl w:val="0"/>
          <w:numId w:val="30"/>
        </w:numPr>
      </w:pPr>
      <w:r>
        <w:t>Service Stocks</w:t>
      </w:r>
    </w:p>
    <w:p w14:paraId="0768151D" w14:textId="2551C9A9" w:rsidR="00F33128" w:rsidRDefault="00F33128" w:rsidP="00F33128">
      <w:r>
        <w:t>Conception et réalisation des produits :</w:t>
      </w:r>
    </w:p>
    <w:p w14:paraId="4172A59C" w14:textId="208EB448" w:rsidR="00F33128" w:rsidRDefault="00F33128" w:rsidP="00F33128">
      <w:pPr>
        <w:pStyle w:val="Paragraphedeliste"/>
        <w:numPr>
          <w:ilvl w:val="0"/>
          <w:numId w:val="31"/>
        </w:numPr>
      </w:pPr>
      <w:r>
        <w:t>Service Production Particuliers</w:t>
      </w:r>
    </w:p>
    <w:p w14:paraId="1DA6F4D1" w14:textId="67CB9DDA" w:rsidR="00F33128" w:rsidRDefault="00F33128" w:rsidP="00F33128">
      <w:pPr>
        <w:pStyle w:val="Paragraphedeliste"/>
        <w:numPr>
          <w:ilvl w:val="0"/>
          <w:numId w:val="31"/>
        </w:numPr>
      </w:pPr>
      <w:r>
        <w:t>Service Production Maisons Modulaires</w:t>
      </w:r>
    </w:p>
    <w:p w14:paraId="0973A6FD" w14:textId="2789FFE4" w:rsidR="00F33128" w:rsidRDefault="00F33128" w:rsidP="00F33128">
      <w:pPr>
        <w:pStyle w:val="Paragraphedeliste"/>
        <w:numPr>
          <w:ilvl w:val="0"/>
          <w:numId w:val="31"/>
        </w:numPr>
      </w:pPr>
      <w:r>
        <w:t>Service Installation Maisons Modulaires</w:t>
      </w:r>
    </w:p>
    <w:p w14:paraId="742A9ED3" w14:textId="38265A40" w:rsidR="00F33128" w:rsidRDefault="00F33128" w:rsidP="00F33128">
      <w:pPr>
        <w:pStyle w:val="Paragraphedeliste"/>
        <w:numPr>
          <w:ilvl w:val="0"/>
          <w:numId w:val="31"/>
        </w:numPr>
      </w:pPr>
      <w:r>
        <w:t>Service Après-vente</w:t>
      </w:r>
    </w:p>
    <w:p w14:paraId="326114A1" w14:textId="7DA891A7" w:rsidR="00F33128" w:rsidRDefault="00F33128" w:rsidP="00F33128">
      <w:pPr>
        <w:pStyle w:val="Paragraphedeliste"/>
        <w:numPr>
          <w:ilvl w:val="0"/>
          <w:numId w:val="31"/>
        </w:numPr>
      </w:pPr>
      <w:r>
        <w:t>Service R&amp;D</w:t>
      </w:r>
    </w:p>
    <w:p w14:paraId="46E8B6B8" w14:textId="06559862" w:rsidR="00F33128" w:rsidRDefault="00F33128" w:rsidP="00F33128">
      <w:pPr>
        <w:pStyle w:val="Paragraphedeliste"/>
        <w:numPr>
          <w:ilvl w:val="0"/>
          <w:numId w:val="31"/>
        </w:numPr>
      </w:pPr>
      <w:r>
        <w:t>Service Achats</w:t>
      </w:r>
    </w:p>
    <w:p w14:paraId="1CC39D8D" w14:textId="4C8342A1" w:rsidR="00F33128" w:rsidRDefault="00F33128" w:rsidP="00F33128">
      <w:pPr>
        <w:pStyle w:val="Paragraphedeliste"/>
        <w:numPr>
          <w:ilvl w:val="0"/>
          <w:numId w:val="31"/>
        </w:numPr>
      </w:pPr>
      <w:r>
        <w:t>Service Qualité</w:t>
      </w:r>
    </w:p>
    <w:p w14:paraId="62A002A3" w14:textId="21374750" w:rsidR="00F33128" w:rsidRDefault="00F33128" w:rsidP="00F33128">
      <w:pPr>
        <w:pStyle w:val="Paragraphedeliste"/>
        <w:numPr>
          <w:ilvl w:val="0"/>
          <w:numId w:val="31"/>
        </w:numPr>
      </w:pPr>
      <w:r>
        <w:t>Service Bureau d’études</w:t>
      </w:r>
    </w:p>
    <w:p w14:paraId="60B78B6C" w14:textId="1B6DA24D" w:rsidR="00F33128" w:rsidRDefault="00F33128" w:rsidP="00F33128">
      <w:r>
        <w:t>Vente des produits :</w:t>
      </w:r>
    </w:p>
    <w:p w14:paraId="745EE2D8" w14:textId="1B55E3C9" w:rsidR="00F33128" w:rsidRDefault="00F33128" w:rsidP="00F33128">
      <w:pPr>
        <w:pStyle w:val="Paragraphedeliste"/>
        <w:numPr>
          <w:ilvl w:val="0"/>
          <w:numId w:val="32"/>
        </w:numPr>
      </w:pPr>
      <w:r>
        <w:t>Direction Commerciale</w:t>
      </w:r>
    </w:p>
    <w:p w14:paraId="49106598" w14:textId="22B45E3B" w:rsidR="00F33128" w:rsidRDefault="00F33128" w:rsidP="00F33128">
      <w:pPr>
        <w:pStyle w:val="Paragraphedeliste"/>
        <w:numPr>
          <w:ilvl w:val="0"/>
          <w:numId w:val="32"/>
        </w:numPr>
      </w:pPr>
      <w:r>
        <w:t>BU Maisons modulaires</w:t>
      </w:r>
    </w:p>
    <w:p w14:paraId="0CE14D25" w14:textId="4DB2160F" w:rsidR="00F33128" w:rsidRPr="00F33128" w:rsidRDefault="00F33128" w:rsidP="00F33128">
      <w:r>
        <w:t>Les magasins.</w:t>
      </w:r>
    </w:p>
    <w:p w14:paraId="081B7AC8" w14:textId="6853859E" w:rsidR="00FE5E0D" w:rsidRDefault="00FE5E0D" w:rsidP="00FE5E0D">
      <w:pPr>
        <w:rPr>
          <w:b/>
          <w:bCs/>
        </w:rPr>
      </w:pPr>
      <w:r>
        <w:rPr>
          <w:b/>
          <w:bCs/>
        </w:rPr>
        <w:t>Où </w:t>
      </w:r>
      <w:r w:rsidRPr="00FE5E0D">
        <w:rPr>
          <w:b/>
          <w:bCs/>
        </w:rPr>
        <w:t xml:space="preserve">? </w:t>
      </w:r>
    </w:p>
    <w:p w14:paraId="1700B040" w14:textId="77777777" w:rsidR="00475A85" w:rsidRPr="0033329B" w:rsidRDefault="00475A85" w:rsidP="00475A85">
      <w:pPr>
        <w:autoSpaceDE w:val="0"/>
        <w:autoSpaceDN w:val="0"/>
        <w:adjustRightInd w:val="0"/>
        <w:spacing w:after="0" w:line="240" w:lineRule="auto"/>
        <w:rPr>
          <w:rFonts w:cstheme="minorHAnsi"/>
          <w:szCs w:val="20"/>
        </w:rPr>
      </w:pPr>
      <w:r w:rsidRPr="0033329B">
        <w:rPr>
          <w:rFonts w:cstheme="minorHAnsi"/>
          <w:szCs w:val="20"/>
        </w:rPr>
        <w:t>L’entreprise comporte plusieurs sites et est répartie sur le territoire français.</w:t>
      </w:r>
    </w:p>
    <w:p w14:paraId="10763556" w14:textId="77777777" w:rsidR="00475A85" w:rsidRPr="0033329B" w:rsidRDefault="00475A85" w:rsidP="00475A85">
      <w:pPr>
        <w:autoSpaceDE w:val="0"/>
        <w:autoSpaceDN w:val="0"/>
        <w:adjustRightInd w:val="0"/>
        <w:spacing w:after="0" w:line="240" w:lineRule="auto"/>
        <w:rPr>
          <w:rFonts w:cstheme="minorHAnsi"/>
          <w:szCs w:val="20"/>
        </w:rPr>
      </w:pPr>
    </w:p>
    <w:p w14:paraId="21E8CC8E" w14:textId="77777777" w:rsidR="00475A85" w:rsidRPr="0033329B" w:rsidRDefault="00475A85" w:rsidP="00F33128">
      <w:pPr>
        <w:pStyle w:val="Paragraphedeliste"/>
        <w:numPr>
          <w:ilvl w:val="0"/>
          <w:numId w:val="26"/>
        </w:numPr>
        <w:autoSpaceDE w:val="0"/>
        <w:autoSpaceDN w:val="0"/>
        <w:adjustRightInd w:val="0"/>
        <w:spacing w:after="0" w:line="240" w:lineRule="auto"/>
        <w:rPr>
          <w:rFonts w:cstheme="minorHAnsi"/>
          <w:bCs/>
          <w:szCs w:val="20"/>
        </w:rPr>
      </w:pPr>
      <w:r w:rsidRPr="0033329B">
        <w:rPr>
          <w:rFonts w:cstheme="minorHAnsi"/>
          <w:bCs/>
          <w:szCs w:val="20"/>
        </w:rPr>
        <w:t>Site de Lille</w:t>
      </w:r>
    </w:p>
    <w:p w14:paraId="7AFC32C8"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Le site de Lille qui est le siège social du Groupe comprend les locaux de bureau de la Direction du Groupe ainsi qu’un site de production et un entrepôt de stockage des matières premières et des produits finis en attente d’expédition. Il regroupe tous les services nécessaires à la production et au commerce de ces produits finis.</w:t>
      </w:r>
    </w:p>
    <w:p w14:paraId="383522A2" w14:textId="77777777" w:rsidR="00475A85" w:rsidRPr="0033329B" w:rsidRDefault="00475A85" w:rsidP="00475A85">
      <w:pPr>
        <w:pStyle w:val="Paragraphedeliste"/>
        <w:autoSpaceDE w:val="0"/>
        <w:autoSpaceDN w:val="0"/>
        <w:adjustRightInd w:val="0"/>
        <w:spacing w:after="0" w:line="240" w:lineRule="auto"/>
        <w:ind w:left="360"/>
        <w:rPr>
          <w:rFonts w:cstheme="minorHAnsi"/>
          <w:szCs w:val="20"/>
        </w:rPr>
      </w:pPr>
    </w:p>
    <w:p w14:paraId="697E83FB" w14:textId="77777777" w:rsidR="00475A85" w:rsidRPr="0033329B" w:rsidRDefault="00475A85" w:rsidP="00F33128">
      <w:pPr>
        <w:pStyle w:val="Paragraphedeliste"/>
        <w:numPr>
          <w:ilvl w:val="0"/>
          <w:numId w:val="26"/>
        </w:numPr>
        <w:autoSpaceDE w:val="0"/>
        <w:autoSpaceDN w:val="0"/>
        <w:adjustRightInd w:val="0"/>
        <w:spacing w:after="0" w:line="240" w:lineRule="auto"/>
        <w:rPr>
          <w:rFonts w:cstheme="minorHAnsi"/>
          <w:bCs/>
          <w:szCs w:val="20"/>
        </w:rPr>
      </w:pPr>
      <w:r w:rsidRPr="0033329B">
        <w:rPr>
          <w:rFonts w:cstheme="minorHAnsi"/>
          <w:bCs/>
          <w:szCs w:val="20"/>
        </w:rPr>
        <w:t>Site de production (Dax)</w:t>
      </w:r>
    </w:p>
    <w:p w14:paraId="359A19F0"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Le site de Dax comprend un site de production, un entrepôt ainsi que les locaux de bureaux nécessaires à sa gestion.</w:t>
      </w:r>
    </w:p>
    <w:p w14:paraId="73E1D949" w14:textId="77777777" w:rsidR="00475A85" w:rsidRPr="0033329B" w:rsidRDefault="00475A85" w:rsidP="00475A85">
      <w:pPr>
        <w:pStyle w:val="Paragraphedeliste"/>
        <w:autoSpaceDE w:val="0"/>
        <w:autoSpaceDN w:val="0"/>
        <w:adjustRightInd w:val="0"/>
        <w:spacing w:after="0" w:line="240" w:lineRule="auto"/>
        <w:ind w:left="360"/>
        <w:rPr>
          <w:rFonts w:cstheme="minorHAnsi"/>
          <w:szCs w:val="20"/>
        </w:rPr>
      </w:pPr>
    </w:p>
    <w:p w14:paraId="3A59C233" w14:textId="77777777" w:rsidR="00475A85" w:rsidRPr="0033329B" w:rsidRDefault="00475A85" w:rsidP="00F33128">
      <w:pPr>
        <w:pStyle w:val="Paragraphedeliste"/>
        <w:numPr>
          <w:ilvl w:val="0"/>
          <w:numId w:val="26"/>
        </w:numPr>
        <w:autoSpaceDE w:val="0"/>
        <w:autoSpaceDN w:val="0"/>
        <w:adjustRightInd w:val="0"/>
        <w:spacing w:after="0" w:line="240" w:lineRule="auto"/>
        <w:rPr>
          <w:rFonts w:cstheme="minorHAnsi"/>
          <w:bCs/>
          <w:szCs w:val="20"/>
        </w:rPr>
      </w:pPr>
      <w:r w:rsidRPr="0033329B">
        <w:rPr>
          <w:rFonts w:cstheme="minorHAnsi"/>
          <w:bCs/>
          <w:szCs w:val="20"/>
        </w:rPr>
        <w:t>Site de production (Annecy)</w:t>
      </w:r>
    </w:p>
    <w:p w14:paraId="207C01F6"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Le site d’Annecy comprend un atelier de production, un entrepôt ainsi que les locaux de bureaux adéquats. Le site comprend également des constructions « témoins » visitables par les clients de l’entreprise.</w:t>
      </w:r>
    </w:p>
    <w:p w14:paraId="5063EF44" w14:textId="77777777" w:rsidR="00475A85" w:rsidRPr="0033329B" w:rsidRDefault="00475A85" w:rsidP="00475A85">
      <w:pPr>
        <w:pStyle w:val="Paragraphedeliste"/>
        <w:autoSpaceDE w:val="0"/>
        <w:autoSpaceDN w:val="0"/>
        <w:adjustRightInd w:val="0"/>
        <w:spacing w:after="0" w:line="240" w:lineRule="auto"/>
        <w:ind w:left="360"/>
        <w:rPr>
          <w:rFonts w:cstheme="minorHAnsi"/>
          <w:szCs w:val="20"/>
        </w:rPr>
      </w:pPr>
    </w:p>
    <w:p w14:paraId="24DEE6AF" w14:textId="77777777" w:rsidR="00475A85" w:rsidRPr="0033329B" w:rsidRDefault="00475A85" w:rsidP="00F33128">
      <w:pPr>
        <w:pStyle w:val="Paragraphedeliste"/>
        <w:numPr>
          <w:ilvl w:val="0"/>
          <w:numId w:val="27"/>
        </w:numPr>
        <w:autoSpaceDE w:val="0"/>
        <w:autoSpaceDN w:val="0"/>
        <w:adjustRightInd w:val="0"/>
        <w:spacing w:after="0" w:line="240" w:lineRule="auto"/>
        <w:rPr>
          <w:rFonts w:cstheme="minorHAnsi"/>
          <w:bCs/>
          <w:szCs w:val="20"/>
        </w:rPr>
      </w:pPr>
      <w:r w:rsidRPr="0033329B">
        <w:rPr>
          <w:rFonts w:cstheme="minorHAnsi"/>
          <w:bCs/>
          <w:szCs w:val="20"/>
        </w:rPr>
        <w:t>Magasins</w:t>
      </w:r>
    </w:p>
    <w:p w14:paraId="16449F65"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Il existe un magasin à proximité de chacun des sites de productions.</w:t>
      </w:r>
    </w:p>
    <w:p w14:paraId="61A394AB" w14:textId="77777777" w:rsidR="00475A85" w:rsidRPr="0033329B" w:rsidRDefault="00475A85" w:rsidP="00F33128">
      <w:pPr>
        <w:pStyle w:val="Paragraphedeliste"/>
        <w:autoSpaceDE w:val="0"/>
        <w:autoSpaceDN w:val="0"/>
        <w:adjustRightInd w:val="0"/>
        <w:spacing w:after="0" w:line="240" w:lineRule="auto"/>
        <w:ind w:left="360" w:firstLine="348"/>
        <w:rPr>
          <w:rFonts w:cstheme="minorHAnsi"/>
          <w:szCs w:val="20"/>
        </w:rPr>
      </w:pPr>
      <w:r w:rsidRPr="0033329B">
        <w:rPr>
          <w:rFonts w:cstheme="minorHAnsi"/>
          <w:szCs w:val="20"/>
        </w:rPr>
        <w:t>Deux autres magasins ont été ouverts à Brest et à Macon.</w:t>
      </w:r>
    </w:p>
    <w:p w14:paraId="6739FB60" w14:textId="44052A18" w:rsidR="00475A85" w:rsidRDefault="00475A85" w:rsidP="00FE5E0D">
      <w:pPr>
        <w:rPr>
          <w:b/>
          <w:bCs/>
        </w:rPr>
      </w:pPr>
    </w:p>
    <w:p w14:paraId="152CC319" w14:textId="71454A87" w:rsidR="00F33128" w:rsidRDefault="00F33128" w:rsidP="00FE5E0D">
      <w:pPr>
        <w:rPr>
          <w:b/>
          <w:bCs/>
        </w:rPr>
      </w:pPr>
    </w:p>
    <w:p w14:paraId="0A4922F2" w14:textId="77777777" w:rsidR="00F33128" w:rsidRDefault="00F33128" w:rsidP="00FE5E0D">
      <w:pPr>
        <w:rPr>
          <w:b/>
          <w:bCs/>
        </w:rPr>
      </w:pPr>
    </w:p>
    <w:p w14:paraId="214204FD" w14:textId="772178A9" w:rsidR="00FE5E0D" w:rsidRDefault="00FE5E0D" w:rsidP="00FE5E0D">
      <w:pPr>
        <w:rPr>
          <w:b/>
          <w:bCs/>
        </w:rPr>
      </w:pPr>
      <w:r>
        <w:rPr>
          <w:b/>
          <w:bCs/>
        </w:rPr>
        <w:lastRenderedPageBreak/>
        <w:t>Quand </w:t>
      </w:r>
      <w:r w:rsidRPr="00FE5E0D">
        <w:rPr>
          <w:b/>
          <w:bCs/>
        </w:rPr>
        <w:t xml:space="preserve">? </w:t>
      </w:r>
    </w:p>
    <w:p w14:paraId="6F1E9FE1" w14:textId="09F99E99" w:rsidR="00FE5E0D" w:rsidRPr="0033329B" w:rsidRDefault="00FE5E0D" w:rsidP="00FE5E0D">
      <w:pPr>
        <w:rPr>
          <w:rFonts w:cstheme="minorHAnsi"/>
          <w:szCs w:val="20"/>
        </w:rPr>
      </w:pPr>
      <w:r w:rsidRPr="0033329B">
        <w:rPr>
          <w:rFonts w:cstheme="minorHAnsi"/>
          <w:szCs w:val="20"/>
        </w:rPr>
        <w:t xml:space="preserve">Date de </w:t>
      </w:r>
      <w:r>
        <w:rPr>
          <w:rFonts w:cstheme="minorHAnsi"/>
          <w:szCs w:val="20"/>
        </w:rPr>
        <w:t>début</w:t>
      </w:r>
      <w:r w:rsidRPr="0033329B">
        <w:rPr>
          <w:rFonts w:cstheme="minorHAnsi"/>
          <w:szCs w:val="20"/>
        </w:rPr>
        <w:t xml:space="preserve"> de réalisation du projet : </w:t>
      </w:r>
      <w:r>
        <w:rPr>
          <w:rFonts w:cstheme="minorHAnsi"/>
          <w:szCs w:val="20"/>
        </w:rPr>
        <w:t>12</w:t>
      </w:r>
      <w:r w:rsidRPr="0033329B">
        <w:rPr>
          <w:rFonts w:cstheme="minorHAnsi"/>
          <w:szCs w:val="20"/>
        </w:rPr>
        <w:t>/</w:t>
      </w:r>
      <w:r>
        <w:rPr>
          <w:rFonts w:cstheme="minorHAnsi"/>
          <w:szCs w:val="20"/>
        </w:rPr>
        <w:t>11</w:t>
      </w:r>
      <w:r w:rsidRPr="0033329B">
        <w:rPr>
          <w:rFonts w:cstheme="minorHAnsi"/>
          <w:szCs w:val="20"/>
        </w:rPr>
        <w:t>/2018.</w:t>
      </w:r>
    </w:p>
    <w:p w14:paraId="5A1EEAB2" w14:textId="4E405982" w:rsidR="00FE5E0D" w:rsidRPr="00475A85" w:rsidRDefault="00FE5E0D" w:rsidP="00FE5E0D">
      <w:pPr>
        <w:rPr>
          <w:rFonts w:cstheme="minorHAnsi"/>
          <w:szCs w:val="20"/>
        </w:rPr>
      </w:pPr>
      <w:r w:rsidRPr="0033329B">
        <w:rPr>
          <w:rFonts w:cstheme="minorHAnsi"/>
          <w:szCs w:val="20"/>
        </w:rPr>
        <w:t xml:space="preserve">Date de </w:t>
      </w:r>
      <w:r>
        <w:rPr>
          <w:rFonts w:cstheme="minorHAnsi"/>
          <w:szCs w:val="20"/>
        </w:rPr>
        <w:t>fin prévisionnel</w:t>
      </w:r>
      <w:r w:rsidRPr="0033329B">
        <w:rPr>
          <w:rFonts w:cstheme="minorHAnsi"/>
          <w:szCs w:val="20"/>
        </w:rPr>
        <w:t xml:space="preserve"> de réalisation du projet : </w:t>
      </w:r>
      <w:r>
        <w:rPr>
          <w:rFonts w:cstheme="minorHAnsi"/>
          <w:szCs w:val="20"/>
        </w:rPr>
        <w:t>19</w:t>
      </w:r>
      <w:r w:rsidRPr="0033329B">
        <w:rPr>
          <w:rFonts w:cstheme="minorHAnsi"/>
          <w:szCs w:val="20"/>
        </w:rPr>
        <w:t>/</w:t>
      </w:r>
      <w:r>
        <w:rPr>
          <w:rFonts w:cstheme="minorHAnsi"/>
          <w:szCs w:val="20"/>
        </w:rPr>
        <w:t>05</w:t>
      </w:r>
      <w:r w:rsidRPr="0033329B">
        <w:rPr>
          <w:rFonts w:cstheme="minorHAnsi"/>
          <w:szCs w:val="20"/>
        </w:rPr>
        <w:t>/</w:t>
      </w:r>
      <w:r>
        <w:rPr>
          <w:rFonts w:cstheme="minorHAnsi"/>
          <w:szCs w:val="20"/>
        </w:rPr>
        <w:t>2020</w:t>
      </w:r>
      <w:r w:rsidRPr="0033329B">
        <w:rPr>
          <w:rFonts w:cstheme="minorHAnsi"/>
          <w:szCs w:val="20"/>
        </w:rPr>
        <w:t>.</w:t>
      </w:r>
    </w:p>
    <w:p w14:paraId="7CC63430" w14:textId="666EF8B5" w:rsidR="00FE5E0D" w:rsidRDefault="00FE5E0D" w:rsidP="00FE5E0D">
      <w:pPr>
        <w:rPr>
          <w:b/>
          <w:bCs/>
        </w:rPr>
      </w:pPr>
      <w:r>
        <w:rPr>
          <w:b/>
          <w:bCs/>
        </w:rPr>
        <w:t>Comment </w:t>
      </w:r>
      <w:r w:rsidRPr="00FE5E0D">
        <w:rPr>
          <w:b/>
          <w:bCs/>
        </w:rPr>
        <w:t xml:space="preserve">? </w:t>
      </w:r>
    </w:p>
    <w:p w14:paraId="270ABF0F" w14:textId="77777777" w:rsidR="00F33128" w:rsidRPr="0033329B" w:rsidRDefault="00F33128" w:rsidP="00F33128">
      <w:pPr>
        <w:autoSpaceDE w:val="0"/>
        <w:autoSpaceDN w:val="0"/>
        <w:adjustRightInd w:val="0"/>
        <w:spacing w:after="0" w:line="240" w:lineRule="auto"/>
        <w:rPr>
          <w:rFonts w:cstheme="minorHAnsi"/>
          <w:szCs w:val="20"/>
        </w:rPr>
      </w:pPr>
      <w:r w:rsidRPr="0033329B">
        <w:rPr>
          <w:rFonts w:cstheme="minorHAnsi"/>
          <w:szCs w:val="20"/>
        </w:rPr>
        <w:t>La Direction Générale a fixé des règles de conduite obligatoires pour les futurs projets (informatique ou industriels) de l’entreprise :</w:t>
      </w:r>
    </w:p>
    <w:p w14:paraId="625077A4" w14:textId="77777777" w:rsidR="00F33128" w:rsidRPr="0033329B" w:rsidRDefault="00F33128" w:rsidP="00F33128">
      <w:pPr>
        <w:autoSpaceDE w:val="0"/>
        <w:autoSpaceDN w:val="0"/>
        <w:adjustRightInd w:val="0"/>
        <w:spacing w:after="0" w:line="240" w:lineRule="auto"/>
        <w:rPr>
          <w:rFonts w:cstheme="minorHAnsi"/>
          <w:szCs w:val="20"/>
        </w:rPr>
      </w:pPr>
    </w:p>
    <w:p w14:paraId="440ABC93"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Le projet devra être mené en utilisant une méthodologie ou un référentiel,</w:t>
      </w:r>
    </w:p>
    <w:p w14:paraId="6AF11FC1"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Toutes les solutions, et stratégies techniques devront être comparées, argumentées, et justifiées en tenant compte des évolutions et des objectifs stratégiques du Groupe,</w:t>
      </w:r>
    </w:p>
    <w:p w14:paraId="3F5C0C79"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Des indicateurs devront être positionnés et suivi tout au long du projet,</w:t>
      </w:r>
    </w:p>
    <w:p w14:paraId="49576462"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Le projet devra être piloté par les produits à fournir et les risques projet,</w:t>
      </w:r>
    </w:p>
    <w:p w14:paraId="38B2E90E"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Les projets informatiques seront sponsorisés par le Directeur Financier, un Comité de Pilotage composé du PDG, du DG, du DAF et du chef de projet sera mis en place pour valider les solutions et pour accepter les livrables,</w:t>
      </w:r>
    </w:p>
    <w:p w14:paraId="42A395AD" w14:textId="5BFAC543" w:rsidR="00F33128"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Reprendre la maîtrise sur les solutions informatiques, c’est-à-dire privilégier le travail et l’augmentation des compétences de l’équipe interne plutôt que de faire appel à la sous-traitance.</w:t>
      </w:r>
    </w:p>
    <w:p w14:paraId="3E6E9540" w14:textId="77777777" w:rsidR="00F33128" w:rsidRPr="00F33128" w:rsidRDefault="00F33128" w:rsidP="00F33128">
      <w:pPr>
        <w:autoSpaceDE w:val="0"/>
        <w:autoSpaceDN w:val="0"/>
        <w:adjustRightInd w:val="0"/>
        <w:spacing w:after="0" w:line="240" w:lineRule="auto"/>
        <w:rPr>
          <w:rFonts w:cstheme="minorHAnsi"/>
          <w:szCs w:val="20"/>
        </w:rPr>
      </w:pPr>
    </w:p>
    <w:p w14:paraId="39940417" w14:textId="648FA8F7" w:rsidR="00FE5E0D" w:rsidRDefault="00FE5E0D" w:rsidP="00FE5E0D">
      <w:pPr>
        <w:rPr>
          <w:b/>
          <w:bCs/>
        </w:rPr>
      </w:pPr>
      <w:r>
        <w:rPr>
          <w:b/>
          <w:bCs/>
        </w:rPr>
        <w:t>Combien ?</w:t>
      </w:r>
    </w:p>
    <w:p w14:paraId="3F3FBF72" w14:textId="77777777" w:rsidR="00FE5E0D" w:rsidRPr="0033329B" w:rsidRDefault="00FE5E0D" w:rsidP="00FE5E0D">
      <w:pPr>
        <w:autoSpaceDE w:val="0"/>
        <w:autoSpaceDN w:val="0"/>
        <w:adjustRightInd w:val="0"/>
        <w:spacing w:after="0" w:line="240" w:lineRule="auto"/>
        <w:rPr>
          <w:rFonts w:cstheme="minorHAnsi"/>
          <w:szCs w:val="20"/>
        </w:rPr>
      </w:pPr>
      <w:r w:rsidRPr="0033329B">
        <w:rPr>
          <w:rFonts w:cstheme="minorHAnsi"/>
          <w:szCs w:val="20"/>
        </w:rPr>
        <w:t>Budget estimé : 110 000 €, à préciser sur la base d’une étude des coûts de développement</w:t>
      </w:r>
    </w:p>
    <w:p w14:paraId="0BA03CFA" w14:textId="77777777" w:rsidR="00FE5E0D" w:rsidRPr="0033329B" w:rsidRDefault="00FE5E0D" w:rsidP="00FE5E0D">
      <w:pPr>
        <w:autoSpaceDE w:val="0"/>
        <w:autoSpaceDN w:val="0"/>
        <w:adjustRightInd w:val="0"/>
        <w:spacing w:after="0" w:line="240" w:lineRule="auto"/>
        <w:rPr>
          <w:rFonts w:cstheme="minorHAnsi"/>
          <w:szCs w:val="20"/>
        </w:rPr>
      </w:pPr>
      <w:r w:rsidRPr="0033329B">
        <w:rPr>
          <w:rFonts w:cstheme="minorHAnsi"/>
          <w:szCs w:val="20"/>
        </w:rPr>
        <w:t>(Investissement, 1 an de charge, coûts internes et externes, réserves de contingences et de</w:t>
      </w:r>
    </w:p>
    <w:p w14:paraId="1D4FFE04" w14:textId="77777777" w:rsidR="00FE5E0D" w:rsidRDefault="00FE5E0D" w:rsidP="00FE5E0D">
      <w:pPr>
        <w:rPr>
          <w:rFonts w:cstheme="minorHAnsi"/>
          <w:szCs w:val="20"/>
        </w:rPr>
      </w:pPr>
      <w:r w:rsidRPr="0033329B">
        <w:rPr>
          <w:rFonts w:cstheme="minorHAnsi"/>
          <w:szCs w:val="20"/>
        </w:rPr>
        <w:t>Management).</w:t>
      </w:r>
    </w:p>
    <w:p w14:paraId="03A52330" w14:textId="48555383" w:rsidR="00FE5E0D" w:rsidRDefault="00FE5E0D" w:rsidP="00FE5E0D">
      <w:pPr>
        <w:rPr>
          <w:b/>
          <w:bCs/>
        </w:rPr>
      </w:pPr>
      <w:r>
        <w:rPr>
          <w:b/>
          <w:bCs/>
        </w:rPr>
        <w:t xml:space="preserve">Pourquoi ? </w:t>
      </w:r>
    </w:p>
    <w:p w14:paraId="003FF2D1" w14:textId="77777777" w:rsidR="00FE5E0D" w:rsidRPr="0033329B" w:rsidRDefault="00FE5E0D" w:rsidP="00FE5E0D">
      <w:pPr>
        <w:autoSpaceDE w:val="0"/>
        <w:autoSpaceDN w:val="0"/>
        <w:adjustRightInd w:val="0"/>
        <w:spacing w:after="0" w:line="240" w:lineRule="auto"/>
        <w:rPr>
          <w:rFonts w:cstheme="minorHAnsi"/>
          <w:szCs w:val="24"/>
        </w:rPr>
      </w:pPr>
      <w:r w:rsidRPr="0033329B">
        <w:rPr>
          <w:rFonts w:cstheme="minorHAnsi"/>
          <w:szCs w:val="24"/>
        </w:rPr>
        <w:t>L’absence d’un système performant de réalisation de devis de maisons modulaires ne permet pas d’augmenter le volume des commandes et d’envisager sérieusement la réalisation des objectifs du groupe.</w:t>
      </w:r>
    </w:p>
    <w:p w14:paraId="07A76D35" w14:textId="3015B6BF" w:rsidR="00716E1E" w:rsidRPr="00FE5E0D" w:rsidRDefault="00716E1E">
      <w:pPr>
        <w:rPr>
          <w:rFonts w:asciiTheme="majorHAnsi" w:eastAsiaTheme="majorEastAsia" w:hAnsiTheme="majorHAnsi" w:cstheme="majorBidi"/>
          <w:b/>
          <w:bCs/>
          <w:color w:val="2F5496" w:themeColor="accent1" w:themeShade="BF"/>
          <w:sz w:val="26"/>
          <w:szCs w:val="26"/>
        </w:rPr>
      </w:pPr>
      <w:r w:rsidRPr="00FE5E0D">
        <w:rPr>
          <w:b/>
          <w:bCs/>
        </w:rPr>
        <w:br w:type="page"/>
      </w:r>
    </w:p>
    <w:p w14:paraId="3D153184" w14:textId="02E55A5F" w:rsidR="000350A0" w:rsidRDefault="0060268B" w:rsidP="00400B39">
      <w:pPr>
        <w:pStyle w:val="Titre2"/>
      </w:pPr>
      <w:bookmarkStart w:id="5" w:name="_Toc40175080"/>
      <w:r>
        <w:lastRenderedPageBreak/>
        <w:t>Besoin</w:t>
      </w:r>
      <w:bookmarkEnd w:id="5"/>
    </w:p>
    <w:p w14:paraId="711975AF" w14:textId="33C8AD3A" w:rsidR="00716E1E" w:rsidRDefault="002249DA" w:rsidP="00716E1E">
      <w:pPr>
        <w:jc w:val="center"/>
      </w:pPr>
      <w:r w:rsidRPr="00F84505">
        <w:rPr>
          <w:noProof/>
        </w:rPr>
        <w:drawing>
          <wp:anchor distT="0" distB="0" distL="114300" distR="114300" simplePos="0" relativeHeight="251701248" behindDoc="1" locked="0" layoutInCell="1" allowOverlap="1" wp14:anchorId="018836B7" wp14:editId="373B34E9">
            <wp:simplePos x="0" y="0"/>
            <wp:positionH relativeFrom="column">
              <wp:posOffset>3481070</wp:posOffset>
            </wp:positionH>
            <wp:positionV relativeFrom="paragraph">
              <wp:posOffset>173659</wp:posOffset>
            </wp:positionV>
            <wp:extent cx="2811439" cy="2134372"/>
            <wp:effectExtent l="0" t="0" r="8255" b="0"/>
            <wp:wrapTight wrapText="bothSides">
              <wp:wrapPolygon edited="0">
                <wp:start x="0" y="0"/>
                <wp:lineTo x="0" y="21401"/>
                <wp:lineTo x="21517" y="21401"/>
                <wp:lineTo x="2151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11439" cy="2134372"/>
                    </a:xfrm>
                    <a:prstGeom prst="rect">
                      <a:avLst/>
                    </a:prstGeom>
                  </pic:spPr>
                </pic:pic>
              </a:graphicData>
            </a:graphic>
          </wp:anchor>
        </w:drawing>
      </w:r>
    </w:p>
    <w:p w14:paraId="78C4A784" w14:textId="77777777" w:rsidR="00716E1E" w:rsidRDefault="00716E1E" w:rsidP="00716E1E">
      <w:pPr>
        <w:jc w:val="both"/>
      </w:pPr>
      <w:r>
        <w:t xml:space="preserve">Le groupe </w:t>
      </w:r>
      <w:proofErr w:type="spellStart"/>
      <w:r>
        <w:t>Madera</w:t>
      </w:r>
      <w:proofErr w:type="spellEnd"/>
      <w:r>
        <w:t xml:space="preserve">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 xml:space="preserve">Le groupe </w:t>
      </w:r>
      <w:proofErr w:type="spellStart"/>
      <w:r>
        <w:t>Madera</w:t>
      </w:r>
      <w:proofErr w:type="spellEnd"/>
      <w:r>
        <w:t xml:space="preserve">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4E328AD1" w:rsidR="00716E1E" w:rsidRDefault="00716E1E" w:rsidP="00716E1E">
      <w:pPr>
        <w:pStyle w:val="Paragraphedeliste"/>
        <w:ind w:firstLine="696"/>
        <w:jc w:val="both"/>
      </w:pPr>
      <w:r>
        <w:t>Dans la création de l’habitation le client choisi l</w:t>
      </w:r>
      <w:r w:rsidR="009D10B7">
        <w:t>es</w:t>
      </w:r>
      <w:r>
        <w:t xml:space="preserve"> </w:t>
      </w:r>
      <w:r w:rsidR="009D10B7">
        <w:t>dimensions</w:t>
      </w:r>
      <w:r>
        <w:t xml:space="preserve">, c’est-à-dire le socle sur lequel vas reposer la maison. Ensuite les murs extérieurs suivront </w:t>
      </w:r>
      <w:r w:rsidR="009D10B7">
        <w:t>les dimensions sélectionnées</w:t>
      </w:r>
      <w:r>
        <w:t xml:space="preserve">.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t>Une fois que le client a accepté son devis, il est retransmis pour reprendre la procédure habituelle, envoie du devis et de la première facture ainsi que la commande des différents matériaux pour la maison etc…</w:t>
      </w:r>
    </w:p>
    <w:p w14:paraId="6E863435" w14:textId="4EFAD5DE" w:rsidR="00716E1E" w:rsidRDefault="00716E1E" w:rsidP="00716E1E">
      <w:pPr>
        <w:jc w:val="center"/>
      </w:pPr>
    </w:p>
    <w:p w14:paraId="2D8DB936" w14:textId="07EB760D" w:rsidR="00716E1E" w:rsidRPr="00716E1E" w:rsidRDefault="00716E1E" w:rsidP="00716E1E">
      <w:pPr>
        <w:jc w:val="center"/>
      </w:pPr>
    </w:p>
    <w:p w14:paraId="5CD8F866" w14:textId="1FD926C6" w:rsidR="00614F61" w:rsidRDefault="00614F61" w:rsidP="00CC1EFB">
      <w:bookmarkStart w:id="6" w:name="_Toc40175081"/>
      <w:r w:rsidRPr="00CC1EFB">
        <w:rPr>
          <w:rStyle w:val="Titre3Car"/>
        </w:rPr>
        <w:lastRenderedPageBreak/>
        <w:t>Pieuvre</w:t>
      </w:r>
      <w:bookmarkEnd w:id="6"/>
      <w:r>
        <w:rPr>
          <w:noProof/>
        </w:rPr>
        <w:drawing>
          <wp:inline distT="0" distB="0" distL="0" distR="0" wp14:anchorId="5FC2A0E3" wp14:editId="57FBFEAD">
            <wp:extent cx="5760720" cy="432752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7525"/>
                    </a:xfrm>
                    <a:prstGeom prst="rect">
                      <a:avLst/>
                    </a:prstGeom>
                    <a:noFill/>
                    <a:ln>
                      <a:noFill/>
                    </a:ln>
                  </pic:spPr>
                </pic:pic>
              </a:graphicData>
            </a:graphic>
          </wp:inline>
        </w:drawing>
      </w:r>
    </w:p>
    <w:p w14:paraId="78CC6813" w14:textId="77777777" w:rsidR="00D61642" w:rsidRDefault="00D61642" w:rsidP="00614F61"/>
    <w:p w14:paraId="243CEFE6" w14:textId="77777777" w:rsidR="00D61642" w:rsidRDefault="00D61642" w:rsidP="00614F61"/>
    <w:p w14:paraId="3F5E4DBD" w14:textId="77777777" w:rsidR="00D61642" w:rsidRDefault="00D61642" w:rsidP="00614F61"/>
    <w:p w14:paraId="4FD23C9C" w14:textId="50CC0EBD" w:rsidR="00614F61" w:rsidRDefault="00614F61" w:rsidP="00614F61">
      <w:r>
        <w:t xml:space="preserve">FP = Fonction principale. </w:t>
      </w:r>
    </w:p>
    <w:p w14:paraId="4F4BFD73" w14:textId="77777777" w:rsidR="00614F61" w:rsidRDefault="00614F61" w:rsidP="00614F61">
      <w:r>
        <w:t xml:space="preserve">FC = Fonction complémentaire. </w:t>
      </w:r>
    </w:p>
    <w:p w14:paraId="0CF5F5D0" w14:textId="77777777" w:rsidR="00614F61" w:rsidRDefault="00614F61">
      <w:r>
        <w:br w:type="page"/>
      </w:r>
    </w:p>
    <w:p w14:paraId="5EAA8553" w14:textId="77777777" w:rsidR="00614F61" w:rsidRDefault="00614F61" w:rsidP="00614F61">
      <w:pPr>
        <w:sectPr w:rsidR="00614F61">
          <w:headerReference w:type="default" r:id="rId12"/>
          <w:footerReference w:type="default" r:id="rId13"/>
          <w:pgSz w:w="11906" w:h="16838"/>
          <w:pgMar w:top="1417" w:right="1417" w:bottom="1417" w:left="1417" w:header="708" w:footer="708" w:gutter="0"/>
          <w:cols w:space="708"/>
          <w:docGrid w:linePitch="360"/>
        </w:sectPr>
      </w:pPr>
    </w:p>
    <w:tbl>
      <w:tblPr>
        <w:tblpPr w:leftFromText="141" w:rightFromText="141" w:vertAnchor="page" w:horzAnchor="margin" w:tblpXSpec="center" w:tblpY="2101"/>
        <w:tblW w:w="113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699"/>
        <w:gridCol w:w="4536"/>
        <w:gridCol w:w="3969"/>
        <w:gridCol w:w="2126"/>
      </w:tblGrid>
      <w:tr w:rsidR="00614F61" w:rsidRPr="00252DBC" w14:paraId="48671B69" w14:textId="77777777" w:rsidTr="00D61642">
        <w:trPr>
          <w:trHeight w:val="313"/>
        </w:trPr>
        <w:tc>
          <w:tcPr>
            <w:tcW w:w="699" w:type="dxa"/>
            <w:tcBorders>
              <w:top w:val="single" w:sz="8" w:space="0" w:color="FFFFFF"/>
              <w:left w:val="single" w:sz="8" w:space="0" w:color="FFFFFF"/>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tcPr>
          <w:p w14:paraId="6239C2B4" w14:textId="77777777" w:rsidR="00614F61" w:rsidRPr="00252DBC" w:rsidRDefault="00614F61" w:rsidP="00D61642">
            <w:pPr>
              <w:spacing w:after="0"/>
              <w:jc w:val="center"/>
              <w:rPr>
                <w:rFonts w:cstheme="minorHAnsi"/>
                <w:b/>
                <w:sz w:val="18"/>
                <w:szCs w:val="18"/>
              </w:rPr>
            </w:pPr>
          </w:p>
        </w:tc>
        <w:tc>
          <w:tcPr>
            <w:tcW w:w="4536"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5CEF5911"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Fonction</w:t>
            </w:r>
          </w:p>
        </w:tc>
        <w:tc>
          <w:tcPr>
            <w:tcW w:w="3969"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6538CDAC"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Critère</w:t>
            </w:r>
          </w:p>
        </w:tc>
        <w:tc>
          <w:tcPr>
            <w:tcW w:w="2126" w:type="dxa"/>
            <w:tcBorders>
              <w:top w:val="single" w:sz="8" w:space="0" w:color="FFFFFF"/>
              <w:left w:val="single" w:sz="4" w:space="0" w:color="FFFFFF" w:themeColor="background1"/>
              <w:bottom w:val="single" w:sz="4" w:space="0" w:color="auto"/>
              <w:right w:val="single" w:sz="8" w:space="0" w:color="FFFFFF"/>
            </w:tcBorders>
            <w:shd w:val="clear" w:color="auto" w:fill="D9E2F3" w:themeFill="accent1" w:themeFillTint="33"/>
            <w:tcMar>
              <w:top w:w="100" w:type="dxa"/>
              <w:left w:w="100" w:type="dxa"/>
              <w:bottom w:w="100" w:type="dxa"/>
              <w:right w:w="100" w:type="dxa"/>
            </w:tcMar>
            <w:hideMark/>
          </w:tcPr>
          <w:p w14:paraId="4BD513D8"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Moyen de Vérification</w:t>
            </w:r>
          </w:p>
        </w:tc>
      </w:tr>
      <w:tr w:rsidR="00614F61" w:rsidRPr="00252DBC" w14:paraId="79E86F9E" w14:textId="77777777" w:rsidTr="00D61642">
        <w:tc>
          <w:tcPr>
            <w:tcW w:w="699" w:type="dxa"/>
            <w:tcBorders>
              <w:top w:val="single" w:sz="4" w:space="0" w:color="auto"/>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36937219"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w:t>
            </w:r>
          </w:p>
        </w:tc>
        <w:tc>
          <w:tcPr>
            <w:tcW w:w="453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518CF296" w14:textId="2CA6A733" w:rsidR="00614F61" w:rsidRPr="00252DBC" w:rsidRDefault="00614F61" w:rsidP="00D61642">
            <w:pPr>
              <w:spacing w:after="0"/>
              <w:rPr>
                <w:rFonts w:cstheme="minorHAnsi"/>
                <w:sz w:val="18"/>
                <w:szCs w:val="18"/>
              </w:rPr>
            </w:pPr>
            <w:r w:rsidRPr="00252DBC">
              <w:rPr>
                <w:rFonts w:cstheme="minorHAnsi"/>
                <w:sz w:val="18"/>
                <w:szCs w:val="18"/>
              </w:rPr>
              <w:t xml:space="preserve">Augmenter </w:t>
            </w:r>
            <w:r>
              <w:rPr>
                <w:rFonts w:cstheme="minorHAnsi"/>
                <w:sz w:val="18"/>
                <w:szCs w:val="18"/>
              </w:rPr>
              <w:t>les ventes</w:t>
            </w:r>
          </w:p>
        </w:tc>
        <w:tc>
          <w:tcPr>
            <w:tcW w:w="3969"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743459A" w14:textId="77777777" w:rsidR="00614F61" w:rsidRPr="00252DBC" w:rsidRDefault="00614F61" w:rsidP="00D61642">
            <w:pPr>
              <w:spacing w:after="0"/>
              <w:jc w:val="center"/>
              <w:rPr>
                <w:rFonts w:cstheme="minorHAnsi"/>
                <w:sz w:val="18"/>
                <w:szCs w:val="18"/>
              </w:rPr>
            </w:pPr>
          </w:p>
        </w:tc>
        <w:tc>
          <w:tcPr>
            <w:tcW w:w="212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C5FFFE3" w14:textId="77777777" w:rsidR="00614F61" w:rsidRPr="00252DBC" w:rsidRDefault="00614F61" w:rsidP="00D61642">
            <w:pPr>
              <w:spacing w:after="0"/>
              <w:jc w:val="center"/>
              <w:rPr>
                <w:rFonts w:cstheme="minorHAnsi"/>
                <w:sz w:val="18"/>
                <w:szCs w:val="18"/>
              </w:rPr>
            </w:pPr>
          </w:p>
        </w:tc>
      </w:tr>
      <w:tr w:rsidR="00614F61" w:rsidRPr="00252DBC" w14:paraId="2D046E5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650EFD87"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B210B13" w14:textId="39EADFFE" w:rsidR="00614F61" w:rsidRPr="00252DBC" w:rsidRDefault="00614F61" w:rsidP="00D61642">
            <w:pPr>
              <w:spacing w:after="0"/>
              <w:rPr>
                <w:rFonts w:cstheme="minorHAnsi"/>
                <w:sz w:val="18"/>
                <w:szCs w:val="18"/>
              </w:rPr>
            </w:pPr>
            <w:r>
              <w:rPr>
                <w:rFonts w:cstheme="minorHAnsi"/>
                <w:sz w:val="18"/>
                <w:szCs w:val="18"/>
              </w:rPr>
              <w:t xml:space="preserve">Faciliter la mise en avant des maisons modulaires </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DB28204"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1D42F6D8" w14:textId="4BC5A9CD"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35CC81DE" w14:textId="77777777" w:rsidTr="00D61642">
        <w:trPr>
          <w:trHeight w:val="45"/>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1E0B0B4E"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8BD6C2E" w14:textId="20BE661A" w:rsidR="00614F61" w:rsidRPr="00252DBC" w:rsidRDefault="00614F61" w:rsidP="00D61642">
            <w:pPr>
              <w:spacing w:after="0"/>
              <w:rPr>
                <w:rFonts w:cstheme="minorHAnsi"/>
                <w:sz w:val="18"/>
                <w:szCs w:val="18"/>
              </w:rPr>
            </w:pPr>
            <w:r>
              <w:rPr>
                <w:rFonts w:cstheme="minorHAnsi"/>
                <w:sz w:val="18"/>
                <w:szCs w:val="18"/>
              </w:rPr>
              <w:t>Augmenter les ventes de maison modulaires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5EBE713"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7C8FDADE" w14:textId="61B6DE60"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094B791D" w14:textId="77777777" w:rsidTr="00D61642">
        <w:trPr>
          <w:trHeight w:val="181"/>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019EE803"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8375DB5" w14:textId="16BC7549" w:rsidR="00614F61" w:rsidRPr="00252DBC" w:rsidRDefault="00D61642" w:rsidP="00D61642">
            <w:pPr>
              <w:spacing w:after="0"/>
              <w:rPr>
                <w:rFonts w:cstheme="minorHAnsi"/>
                <w:sz w:val="18"/>
                <w:szCs w:val="18"/>
              </w:rPr>
            </w:pPr>
            <w:r>
              <w:rPr>
                <w:rFonts w:cstheme="minorHAnsi"/>
                <w:sz w:val="18"/>
                <w:szCs w:val="18"/>
              </w:rPr>
              <w:t>Sécurisation des données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0F12BF73" w14:textId="77777777" w:rsidR="00614F61" w:rsidRPr="00252DBC" w:rsidRDefault="00614F61"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C28EE51" w14:textId="77777777" w:rsidR="00614F61" w:rsidRPr="00252DBC" w:rsidRDefault="00614F61" w:rsidP="00D61642">
            <w:pPr>
              <w:spacing w:after="0"/>
              <w:jc w:val="center"/>
              <w:rPr>
                <w:rFonts w:cstheme="minorHAnsi"/>
                <w:sz w:val="18"/>
                <w:szCs w:val="18"/>
              </w:rPr>
            </w:pPr>
          </w:p>
        </w:tc>
      </w:tr>
      <w:tr w:rsidR="00614F61" w:rsidRPr="00252DBC" w14:paraId="2E23C2C8"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F71FF4A" w14:textId="49869114"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35B84BC" w14:textId="783F7D7B" w:rsidR="00614F61" w:rsidRPr="00252DBC" w:rsidRDefault="00D61642" w:rsidP="00D61642">
            <w:pPr>
              <w:spacing w:after="0"/>
              <w:rPr>
                <w:rFonts w:cstheme="minorHAnsi"/>
                <w:sz w:val="18"/>
                <w:szCs w:val="18"/>
              </w:rPr>
            </w:pPr>
            <w:r w:rsidRPr="00252DBC">
              <w:rPr>
                <w:rFonts w:cstheme="minorHAnsi"/>
                <w:sz w:val="18"/>
                <w:szCs w:val="18"/>
              </w:rPr>
              <w:t xml:space="preserve">Automatiser </w:t>
            </w:r>
            <w:r>
              <w:rPr>
                <w:rFonts w:cstheme="minorHAnsi"/>
                <w:sz w:val="18"/>
                <w:szCs w:val="18"/>
              </w:rPr>
              <w:t>les commandes fournisseurs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9000BBF" w14:textId="6169C034" w:rsidR="00614F61" w:rsidRPr="00252DBC" w:rsidRDefault="00D61642" w:rsidP="00D61642">
            <w:pPr>
              <w:spacing w:after="0"/>
              <w:jc w:val="center"/>
              <w:rPr>
                <w:rFonts w:cstheme="minorHAnsi"/>
                <w:sz w:val="18"/>
                <w:szCs w:val="18"/>
              </w:rPr>
            </w:pPr>
            <w:r>
              <w:rPr>
                <w:rFonts w:cstheme="minorHAnsi"/>
                <w:sz w:val="18"/>
                <w:szCs w:val="18"/>
              </w:rPr>
              <w:t>Gestion des stocks automatisés</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A7964FB" w14:textId="3C6D9FF2" w:rsidR="00614F61" w:rsidRPr="00252DBC" w:rsidRDefault="00614F61" w:rsidP="00D61642">
            <w:pPr>
              <w:spacing w:after="0"/>
              <w:jc w:val="center"/>
              <w:rPr>
                <w:rFonts w:cstheme="minorHAnsi"/>
                <w:sz w:val="18"/>
                <w:szCs w:val="18"/>
              </w:rPr>
            </w:pPr>
          </w:p>
        </w:tc>
      </w:tr>
      <w:tr w:rsidR="00D61642" w:rsidRPr="00252DBC" w14:paraId="4FDEB22A"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32B4B3D0" w14:textId="5858408D" w:rsidR="00D61642" w:rsidRPr="00252DBC" w:rsidRDefault="00D61642" w:rsidP="00D61642">
            <w:pPr>
              <w:spacing w:after="0"/>
              <w:jc w:val="center"/>
              <w:rPr>
                <w:rFonts w:cstheme="minorHAnsi"/>
                <w:b/>
                <w:sz w:val="18"/>
                <w:szCs w:val="18"/>
              </w:rPr>
            </w:pPr>
            <w:r>
              <w:rPr>
                <w:rFonts w:cstheme="minorHAnsi"/>
                <w:b/>
                <w:sz w:val="18"/>
                <w:szCs w:val="18"/>
              </w:rPr>
              <w:t>FP4</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59630F96" w14:textId="27406F3C" w:rsidR="00D61642" w:rsidRPr="00252DBC" w:rsidRDefault="00D61642" w:rsidP="00D61642">
            <w:pPr>
              <w:spacing w:after="0"/>
              <w:rPr>
                <w:rFonts w:cstheme="minorHAnsi"/>
                <w:sz w:val="18"/>
                <w:szCs w:val="18"/>
              </w:rPr>
            </w:pPr>
            <w:r>
              <w:rPr>
                <w:rFonts w:cstheme="minorHAnsi"/>
                <w:sz w:val="18"/>
                <w:szCs w:val="18"/>
              </w:rPr>
              <w:t>Création de devis d’une maison modulaire</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859C798" w14:textId="77777777" w:rsidR="00D61642"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74AE923" w14:textId="77777777" w:rsidR="00D61642" w:rsidRPr="00252DBC" w:rsidRDefault="00D61642" w:rsidP="00D61642">
            <w:pPr>
              <w:spacing w:after="0"/>
              <w:jc w:val="center"/>
              <w:rPr>
                <w:rFonts w:cstheme="minorHAnsi"/>
                <w:sz w:val="18"/>
                <w:szCs w:val="18"/>
              </w:rPr>
            </w:pPr>
          </w:p>
        </w:tc>
      </w:tr>
      <w:tr w:rsidR="00614F61" w:rsidRPr="00252DBC" w14:paraId="7D05C56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CF44514" w14:textId="3FCA897D"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4.1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320AE29D" w14:textId="3651598A" w:rsidR="00614F61" w:rsidRPr="00252DBC" w:rsidRDefault="00D61642" w:rsidP="00D61642">
            <w:pPr>
              <w:spacing w:after="0"/>
              <w:rPr>
                <w:rFonts w:cstheme="minorHAnsi"/>
                <w:sz w:val="18"/>
                <w:szCs w:val="18"/>
              </w:rPr>
            </w:pPr>
            <w:r>
              <w:rPr>
                <w:rFonts w:cstheme="minorHAnsi"/>
                <w:sz w:val="18"/>
                <w:szCs w:val="18"/>
              </w:rPr>
              <w:t>Consultation, validation, annulation devis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A46C69" w14:textId="2DC874C4" w:rsidR="00614F61" w:rsidRPr="00252DBC"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CA615B" w14:textId="48651A46" w:rsidR="00614F61"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5A1C64E6"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1C9E41E6" w14:textId="6E3B2F46" w:rsidR="00D61642" w:rsidRPr="00252DBC" w:rsidRDefault="00D61642" w:rsidP="00D61642">
            <w:pPr>
              <w:spacing w:after="0"/>
              <w:jc w:val="center"/>
              <w:rPr>
                <w:rFonts w:cstheme="minorHAnsi"/>
                <w:b/>
                <w:sz w:val="18"/>
                <w:szCs w:val="18"/>
              </w:rPr>
            </w:pPr>
            <w:r>
              <w:rPr>
                <w:rFonts w:cstheme="minorHAnsi"/>
                <w:b/>
                <w:sz w:val="18"/>
                <w:szCs w:val="18"/>
              </w:rPr>
              <w:t>FP4.2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7E52DA3C" w14:textId="360DED35" w:rsidR="00D61642" w:rsidRPr="00252DBC" w:rsidRDefault="00D61642" w:rsidP="00D61642">
            <w:pPr>
              <w:spacing w:after="0"/>
              <w:rPr>
                <w:rFonts w:cstheme="minorHAnsi"/>
                <w:sz w:val="18"/>
                <w:szCs w:val="18"/>
              </w:rPr>
            </w:pPr>
            <w:r>
              <w:rPr>
                <w:rFonts w:cstheme="minorHAnsi"/>
                <w:sz w:val="18"/>
                <w:szCs w:val="18"/>
              </w:rPr>
              <w:t>Création d’un devis pour le client</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B8B2D27" w14:textId="0D231E49" w:rsidR="00D61642"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55006AA" w14:textId="135527DE" w:rsidR="00D61642"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0656FB18"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61742A4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FC1</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088039F" w14:textId="1BB1C8B2" w:rsidR="00D61642" w:rsidRPr="00252DBC" w:rsidRDefault="00D61642" w:rsidP="00D61642">
            <w:pPr>
              <w:spacing w:after="0"/>
              <w:rPr>
                <w:rFonts w:cstheme="minorHAnsi"/>
                <w:sz w:val="18"/>
                <w:szCs w:val="18"/>
              </w:rPr>
            </w:pPr>
            <w:r w:rsidRPr="00252DBC">
              <w:rPr>
                <w:rFonts w:cstheme="minorHAnsi"/>
                <w:sz w:val="18"/>
                <w:szCs w:val="18"/>
              </w:rPr>
              <w:t>Accéder depuis les tablettes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3CFFCC52" w14:textId="571B6EC9" w:rsidR="00D61642" w:rsidRPr="00252DBC" w:rsidRDefault="00D61642" w:rsidP="00D61642">
            <w:pPr>
              <w:spacing w:after="0"/>
              <w:jc w:val="center"/>
              <w:rPr>
                <w:rFonts w:cstheme="minorHAnsi"/>
                <w:sz w:val="18"/>
                <w:szCs w:val="18"/>
              </w:rPr>
            </w:pPr>
            <w:r w:rsidRPr="00252DBC">
              <w:rPr>
                <w:rFonts w:cstheme="minorHAnsi"/>
                <w:sz w:val="18"/>
                <w:szCs w:val="18"/>
              </w:rPr>
              <w:t>Accéder depuis les tablettes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50346D6E" w14:textId="77777777" w:rsidR="00D61642" w:rsidRPr="00252DBC" w:rsidRDefault="00D61642" w:rsidP="00D61642">
            <w:pPr>
              <w:spacing w:after="0"/>
              <w:jc w:val="center"/>
              <w:rPr>
                <w:rFonts w:cstheme="minorHAnsi"/>
                <w:sz w:val="18"/>
                <w:szCs w:val="18"/>
              </w:rPr>
            </w:pPr>
            <w:r w:rsidRPr="00252DBC">
              <w:rPr>
                <w:rFonts w:cstheme="minorHAnsi"/>
                <w:sz w:val="18"/>
                <w:szCs w:val="18"/>
              </w:rPr>
              <w:t>Vérification physique</w:t>
            </w:r>
          </w:p>
        </w:tc>
      </w:tr>
      <w:tr w:rsidR="00D61642" w:rsidRPr="00252DBC" w14:paraId="298EDC4A"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51EB6AE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FC2</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F723AE6" w14:textId="2086DEDD" w:rsidR="00D61642" w:rsidRPr="00252DBC" w:rsidRDefault="00D61642" w:rsidP="00D61642">
            <w:pPr>
              <w:spacing w:after="0"/>
              <w:rPr>
                <w:rFonts w:cstheme="minorHAnsi"/>
                <w:sz w:val="18"/>
                <w:szCs w:val="18"/>
              </w:rPr>
            </w:pPr>
            <w:r w:rsidRPr="00252DBC">
              <w:rPr>
                <w:rFonts w:cstheme="minorHAnsi"/>
                <w:sz w:val="18"/>
                <w:szCs w:val="18"/>
              </w:rPr>
              <w:t>Permettre l’évolution du logiciel</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6C4A6EDB" w14:textId="036CBA83" w:rsidR="00D61642" w:rsidRPr="00252DBC"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297185F" w14:textId="4921A4A8" w:rsidR="00D61642" w:rsidRPr="00252DBC" w:rsidRDefault="00D61642" w:rsidP="00D61642">
            <w:pPr>
              <w:spacing w:after="0"/>
              <w:jc w:val="center"/>
              <w:rPr>
                <w:rFonts w:cstheme="minorHAnsi"/>
                <w:sz w:val="18"/>
                <w:szCs w:val="18"/>
              </w:rPr>
            </w:pPr>
            <w:r w:rsidRPr="00252DBC">
              <w:rPr>
                <w:rFonts w:cstheme="minorHAnsi"/>
                <w:sz w:val="18"/>
                <w:szCs w:val="18"/>
              </w:rPr>
              <w:t xml:space="preserve">Vérification </w:t>
            </w:r>
            <w:r>
              <w:rPr>
                <w:rFonts w:cstheme="minorHAnsi"/>
                <w:sz w:val="18"/>
                <w:szCs w:val="18"/>
              </w:rPr>
              <w:t>technologique</w:t>
            </w:r>
          </w:p>
        </w:tc>
      </w:tr>
      <w:tr w:rsidR="00D61642" w:rsidRPr="00252DBC" w14:paraId="4CCC00D3"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14CBFD00" w14:textId="3D8FFEF4" w:rsidR="00D61642" w:rsidRPr="00252DBC" w:rsidRDefault="00D61642" w:rsidP="00D61642">
            <w:pPr>
              <w:spacing w:after="0"/>
              <w:jc w:val="center"/>
              <w:rPr>
                <w:rFonts w:cstheme="minorHAnsi"/>
                <w:b/>
                <w:sz w:val="18"/>
                <w:szCs w:val="18"/>
              </w:rPr>
            </w:pPr>
            <w:r w:rsidRPr="00252DBC">
              <w:rPr>
                <w:rFonts w:cstheme="minorHAnsi"/>
                <w:b/>
                <w:sz w:val="18"/>
                <w:szCs w:val="18"/>
              </w:rPr>
              <w:t>FC</w:t>
            </w:r>
            <w:r>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0B5931B" w14:textId="0C68FF93" w:rsidR="00D61642" w:rsidRPr="00252DBC" w:rsidRDefault="00D61642" w:rsidP="00D61642">
            <w:pPr>
              <w:spacing w:after="0"/>
              <w:rPr>
                <w:rFonts w:cstheme="minorHAnsi"/>
                <w:sz w:val="18"/>
                <w:szCs w:val="18"/>
              </w:rPr>
            </w:pPr>
            <w:r w:rsidRPr="00252DBC">
              <w:rPr>
                <w:rFonts w:cstheme="minorHAnsi"/>
                <w:sz w:val="18"/>
                <w:szCs w:val="18"/>
              </w:rPr>
              <w:t>Respecter le budget</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00D97629" w14:textId="5E240182" w:rsidR="00D61642" w:rsidRPr="00252DBC" w:rsidRDefault="00D61642" w:rsidP="00D61642">
            <w:pPr>
              <w:spacing w:after="0"/>
              <w:jc w:val="center"/>
              <w:rPr>
                <w:rFonts w:cstheme="minorHAnsi"/>
                <w:sz w:val="18"/>
                <w:szCs w:val="18"/>
              </w:rPr>
            </w:pPr>
            <w:r w:rsidRPr="00252DBC">
              <w:rPr>
                <w:rFonts w:cstheme="minorHAnsi"/>
                <w:sz w:val="18"/>
                <w:szCs w:val="18"/>
              </w:rPr>
              <w:t>Analyser les coûts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46A4B00" w14:textId="21B7AEA3" w:rsidR="00D61642" w:rsidRPr="00252DBC" w:rsidRDefault="00D61642" w:rsidP="00D61642">
            <w:pPr>
              <w:spacing w:after="0"/>
              <w:jc w:val="center"/>
              <w:rPr>
                <w:rFonts w:cstheme="minorHAnsi"/>
                <w:sz w:val="18"/>
                <w:szCs w:val="18"/>
              </w:rPr>
            </w:pPr>
            <w:r w:rsidRPr="00252DBC">
              <w:rPr>
                <w:rFonts w:cstheme="minorHAnsi"/>
                <w:sz w:val="18"/>
                <w:szCs w:val="18"/>
              </w:rPr>
              <w:t>Calculer les coûts</w:t>
            </w:r>
          </w:p>
        </w:tc>
      </w:tr>
      <w:tr w:rsidR="00D61642" w:rsidRPr="00252DBC" w14:paraId="6735A0AB" w14:textId="77777777" w:rsidTr="00D61642">
        <w:trPr>
          <w:trHeight w:val="98"/>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49487B3A"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FC4</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CAC36AF" w14:textId="218EF647" w:rsidR="00D61642" w:rsidRPr="00252DBC" w:rsidRDefault="00D61642" w:rsidP="00D61642">
            <w:pPr>
              <w:spacing w:after="0"/>
              <w:rPr>
                <w:rFonts w:cstheme="minorHAnsi"/>
                <w:sz w:val="18"/>
                <w:szCs w:val="18"/>
              </w:rPr>
            </w:pPr>
            <w:r w:rsidRPr="00252DBC">
              <w:rPr>
                <w:rFonts w:cstheme="minorHAnsi"/>
                <w:sz w:val="18"/>
                <w:szCs w:val="18"/>
              </w:rPr>
              <w:t>Respecter les délais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5BAD6E0" w14:textId="5A66F212" w:rsidR="00D61642" w:rsidRPr="00252DBC" w:rsidRDefault="00D61642" w:rsidP="00D61642">
            <w:pPr>
              <w:spacing w:after="0"/>
              <w:jc w:val="center"/>
              <w:rPr>
                <w:rFonts w:cstheme="minorHAnsi"/>
                <w:sz w:val="18"/>
                <w:szCs w:val="18"/>
              </w:rPr>
            </w:pPr>
            <w:r w:rsidRPr="00252DBC">
              <w:rPr>
                <w:rFonts w:cstheme="minorHAnsi"/>
                <w:sz w:val="18"/>
                <w:szCs w:val="18"/>
              </w:rPr>
              <w:t>Vérifier les délais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1182AFB" w14:textId="49ED030E" w:rsidR="00D61642" w:rsidRPr="00252DBC" w:rsidRDefault="00D61642" w:rsidP="00D61642">
            <w:pPr>
              <w:spacing w:after="0"/>
              <w:jc w:val="center"/>
              <w:rPr>
                <w:rFonts w:cstheme="minorHAnsi"/>
                <w:sz w:val="18"/>
                <w:szCs w:val="18"/>
              </w:rPr>
            </w:pPr>
            <w:r w:rsidRPr="00252DBC">
              <w:rPr>
                <w:rFonts w:cstheme="minorHAnsi"/>
                <w:sz w:val="18"/>
                <w:szCs w:val="18"/>
              </w:rPr>
              <w:t>Suivi des actions réalisées</w:t>
            </w:r>
          </w:p>
        </w:tc>
      </w:tr>
    </w:tbl>
    <w:p w14:paraId="7FD34E0D" w14:textId="283DB776" w:rsidR="00D61642" w:rsidRDefault="00D61642" w:rsidP="00D61642">
      <w:pPr>
        <w:pStyle w:val="Titre3"/>
      </w:pPr>
      <w:bookmarkStart w:id="7" w:name="_Toc40175082"/>
      <w:r>
        <w:t>Tableau de fonction</w:t>
      </w:r>
      <w:bookmarkEnd w:id="7"/>
    </w:p>
    <w:p w14:paraId="31070C15" w14:textId="6DF827A3" w:rsidR="00716E1E" w:rsidRDefault="00716E1E" w:rsidP="00614F61">
      <w:pPr>
        <w:rPr>
          <w:color w:val="2F5496" w:themeColor="accent1" w:themeShade="BF"/>
          <w:sz w:val="26"/>
          <w:szCs w:val="26"/>
        </w:rPr>
      </w:pPr>
      <w:r>
        <w:br w:type="page"/>
      </w:r>
    </w:p>
    <w:p w14:paraId="2BE09F2F" w14:textId="77777777" w:rsidR="00614F61" w:rsidRDefault="00614F61" w:rsidP="00EF7A22">
      <w:pPr>
        <w:pStyle w:val="Titre2"/>
        <w:sectPr w:rsidR="00614F61" w:rsidSect="00614F61">
          <w:pgSz w:w="16838" w:h="11906" w:orient="landscape"/>
          <w:pgMar w:top="1418" w:right="1418" w:bottom="1418" w:left="1418" w:header="709" w:footer="709" w:gutter="0"/>
          <w:cols w:space="708"/>
          <w:docGrid w:linePitch="360"/>
        </w:sectPr>
      </w:pPr>
    </w:p>
    <w:p w14:paraId="766755B2" w14:textId="4EC9B990" w:rsidR="00716E1E" w:rsidRDefault="00716E1E" w:rsidP="00EF7A22">
      <w:pPr>
        <w:pStyle w:val="Titre2"/>
      </w:pPr>
      <w:bookmarkStart w:id="8" w:name="_Toc40175083"/>
      <w:r>
        <w:lastRenderedPageBreak/>
        <w:t>Objectif du projet</w:t>
      </w:r>
      <w:bookmarkEnd w:id="8"/>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17693C6D"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w:t>
      </w:r>
      <w:r w:rsidR="009D10B7">
        <w:rPr>
          <w:rFonts w:eastAsia="Times New Roman" w:cstheme="minorHAnsi"/>
          <w:lang w:eastAsia="fr-FR"/>
        </w:rPr>
        <w:t xml:space="preserve"> commerciaux</w:t>
      </w:r>
      <w:r w:rsidRPr="002E3E09">
        <w:rPr>
          <w:rFonts w:eastAsia="Times New Roman" w:cstheme="minorHAnsi"/>
          <w:lang w:eastAsia="fr-FR"/>
        </w:rPr>
        <w:t xml:space="preserve">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9" w:name="_Toc40175084"/>
      <w:r>
        <w:lastRenderedPageBreak/>
        <w:t>Agilité</w:t>
      </w:r>
      <w:bookmarkEnd w:id="9"/>
    </w:p>
    <w:p w14:paraId="1A152ABE" w14:textId="0A1B5408" w:rsidR="00716E1E" w:rsidRDefault="00716E1E" w:rsidP="00716E1E">
      <w:pPr>
        <w:rPr>
          <w:rFonts w:cstheme="minorHAnsi"/>
        </w:rPr>
      </w:pPr>
      <w:r w:rsidRPr="00CF7AFE">
        <w:rPr>
          <w:rFonts w:cstheme="minorHAnsi"/>
        </w:rPr>
        <w:t>Nous avons pour but de réaliser ce projet sous forme « Agile »</w:t>
      </w:r>
      <w:r w:rsidR="00DC6C76">
        <w:rPr>
          <w:rFonts w:cstheme="minorHAnsi"/>
        </w:rPr>
        <w:t>.</w:t>
      </w:r>
    </w:p>
    <w:p w14:paraId="29812EAE" w14:textId="227EA43A" w:rsidR="00FE53C0" w:rsidRDefault="00FE53C0" w:rsidP="00716E1E">
      <w:r w:rsidRPr="0042534F">
        <w:t>La méthode agile est une méthode de gestion et de développement de projets</w:t>
      </w:r>
      <w:r>
        <w:t xml:space="preserve">. </w:t>
      </w:r>
      <w:r w:rsidR="00CC1EFB">
        <w:t xml:space="preserve">La </w:t>
      </w:r>
      <w:r>
        <w:t xml:space="preserve">culture agile vient assouplir la gestion d’un projet mais également </w:t>
      </w:r>
      <w:r w:rsidR="001B2F7A">
        <w:t>d’</w:t>
      </w:r>
      <w:r>
        <w:t>optimiser la conduite face au changement ce qui laisse place à la créativité et l’adaptation d</w:t>
      </w:r>
      <w:r w:rsidR="00CC1EFB">
        <w:t>e</w:t>
      </w:r>
      <w:r>
        <w:t xml:space="preserve"> nouveau</w:t>
      </w:r>
      <w:r w:rsidR="00CC1EFB">
        <w:t>x</w:t>
      </w:r>
      <w:r>
        <w:t xml:space="preserve"> besoin</w:t>
      </w:r>
      <w:r w:rsidR="00CC1EFB">
        <w:t>s</w:t>
      </w:r>
      <w:r>
        <w:t>.</w:t>
      </w:r>
    </w:p>
    <w:p w14:paraId="4864C8DC" w14:textId="77C6309A" w:rsidR="00F11401"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73896422" w14:textId="5408595D" w:rsidR="007E0172" w:rsidRDefault="007E0172" w:rsidP="00716E1E">
      <w:pPr>
        <w:rPr>
          <w:b/>
          <w:bCs/>
        </w:rPr>
      </w:pPr>
      <w:r w:rsidRPr="007E0172">
        <w:rPr>
          <w:b/>
          <w:bCs/>
        </w:rPr>
        <w:t>Pourquoi avons-nous choisi l’agilité ?</w:t>
      </w:r>
    </w:p>
    <w:p w14:paraId="4AD3A5E7" w14:textId="39A711BE" w:rsidR="007E0172" w:rsidRDefault="007E0172" w:rsidP="007E0172">
      <w:pPr>
        <w:numPr>
          <w:ilvl w:val="0"/>
          <w:numId w:val="19"/>
        </w:numPr>
      </w:pPr>
      <w:r w:rsidRPr="007E0172">
        <w:rPr>
          <w:u w:val="single"/>
        </w:rPr>
        <w:t>Accroître la visibilité des projets avec le client </w:t>
      </w:r>
      <w:r>
        <w:t>: En effet le client assiste à toutes (ou presque) les réunions de projet, cela permet au client d’avoir un suivi de manière régulière du projet.</w:t>
      </w:r>
    </w:p>
    <w:p w14:paraId="0CE8DB3D" w14:textId="0A51922A" w:rsidR="007E0172" w:rsidRPr="007E0172" w:rsidRDefault="007E0172" w:rsidP="007E0172">
      <w:pPr>
        <w:numPr>
          <w:ilvl w:val="0"/>
          <w:numId w:val="19"/>
        </w:numPr>
      </w:pPr>
      <w:r w:rsidRPr="007E0172">
        <w:rPr>
          <w:u w:val="single"/>
        </w:rPr>
        <w:t>Faire face à la conduite du changement</w:t>
      </w:r>
      <w:r>
        <w:t> : L’agilité permet un potentiel d’adaptation très large, en effet à tout moment le client peut émettre un changement de besoin ou en créer un nouveau et cela pourra s’ajouter très facilement au projet.</w:t>
      </w:r>
    </w:p>
    <w:p w14:paraId="28B633BE" w14:textId="557364C3" w:rsidR="007E0172" w:rsidRPr="007E0172" w:rsidRDefault="007E0172" w:rsidP="007E0172">
      <w:pPr>
        <w:numPr>
          <w:ilvl w:val="0"/>
          <w:numId w:val="19"/>
        </w:numPr>
      </w:pPr>
      <w:r w:rsidRPr="007E0172">
        <w:rPr>
          <w:u w:val="single"/>
        </w:rPr>
        <w:t>Livraisons de meilleure qualité</w:t>
      </w:r>
      <w:r>
        <w:t xml:space="preserve"> : </w:t>
      </w:r>
      <w:r w:rsidR="00A845FA">
        <w:t>Qui dit proximité client dit meilleure communication entre le client et l’équipe projet, ce qui engendre une meilleure compréhension du besoin. Cela génère donc un meilleur rendu/livraison</w:t>
      </w:r>
      <w:r w:rsidR="00DC6C76">
        <w:t>.</w:t>
      </w:r>
    </w:p>
    <w:p w14:paraId="01706BDF" w14:textId="3235E704" w:rsidR="00A845FA" w:rsidRPr="007E0172" w:rsidRDefault="007E0172" w:rsidP="00A845FA">
      <w:pPr>
        <w:numPr>
          <w:ilvl w:val="0"/>
          <w:numId w:val="19"/>
        </w:numPr>
      </w:pPr>
      <w:r w:rsidRPr="007E0172">
        <w:rPr>
          <w:u w:val="single"/>
        </w:rPr>
        <w:t>Une cohésion d'équipe renforcée</w:t>
      </w:r>
      <w:r>
        <w:t> :</w:t>
      </w:r>
      <w:r w:rsidR="00A845FA">
        <w:t xml:space="preserve"> Dans la méthode agile il n’y a pas de leadership, tout le monde a le</w:t>
      </w:r>
      <w:r w:rsidR="00CC1EFB">
        <w:t>s</w:t>
      </w:r>
      <w:r w:rsidR="00A845FA">
        <w:t xml:space="preserve"> même</w:t>
      </w:r>
      <w:r w:rsidR="00CC1EFB">
        <w:t>s</w:t>
      </w:r>
      <w:r w:rsidR="00A845FA">
        <w:t xml:space="preserve"> </w:t>
      </w:r>
      <w:r w:rsidR="00CC1EFB">
        <w:t>responsabilités</w:t>
      </w:r>
      <w:r w:rsidR="00A845FA">
        <w:t xml:space="preserve"> dans l’équipe, ce qui peut créer des débats entre les collaborateurs et peut générer de nouvelles idées</w:t>
      </w:r>
      <w:r w:rsidR="00DC6C76">
        <w:t>.</w:t>
      </w:r>
    </w:p>
    <w:p w14:paraId="34F664B9" w14:textId="09436F8C" w:rsidR="00A845FA" w:rsidRDefault="007E0172" w:rsidP="00A845FA">
      <w:pPr>
        <w:numPr>
          <w:ilvl w:val="0"/>
          <w:numId w:val="19"/>
        </w:numPr>
      </w:pPr>
      <w:r w:rsidRPr="007E0172">
        <w:rPr>
          <w:u w:val="single"/>
        </w:rPr>
        <w:t>Une gestion des délais différente</w:t>
      </w:r>
      <w:r>
        <w:t> :</w:t>
      </w:r>
      <w:r w:rsidR="00A845FA">
        <w:t xml:space="preserve"> Dans l’agilité, il n’y pas de « date de livraison final » comme on peut observer dans un projet avec la méthode de cycle en « V », en effet nous pouvons très </w:t>
      </w:r>
      <w:r w:rsidR="00905AA0">
        <w:t xml:space="preserve">bien </w:t>
      </w:r>
      <w:r w:rsidR="00A845FA">
        <w:t>avoir un nouveau rendu toutes les 3 semaines. Il est impossible de définir une date final précise du projet.</w:t>
      </w:r>
    </w:p>
    <w:p w14:paraId="7B1AFB0A" w14:textId="2FD13C24" w:rsidR="00F11401" w:rsidRPr="007E0172" w:rsidRDefault="00F11401" w:rsidP="00F11401">
      <w:r w:rsidRPr="00F11401">
        <w:rPr>
          <w:noProof/>
        </w:rPr>
        <w:drawing>
          <wp:inline distT="0" distB="0" distL="0" distR="0" wp14:anchorId="08FCF38B" wp14:editId="17812936">
            <wp:extent cx="5760720" cy="2200275"/>
            <wp:effectExtent l="190500" t="190500" r="182880" b="200025"/>
            <wp:docPr id="1026" name="Picture 2" descr="Wavenet">
              <a:extLst xmlns:a="http://schemas.openxmlformats.org/drawingml/2006/main">
                <a:ext uri="{FF2B5EF4-FFF2-40B4-BE49-F238E27FC236}">
                  <a16:creationId xmlns:a16="http://schemas.microsoft.com/office/drawing/2014/main" id="{A1B08586-6E0F-4B8B-BDCF-5A5D86D27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Wavenet">
                      <a:extLst>
                        <a:ext uri="{FF2B5EF4-FFF2-40B4-BE49-F238E27FC236}">
                          <a16:creationId xmlns:a16="http://schemas.microsoft.com/office/drawing/2014/main" id="{A1B08586-6E0F-4B8B-BDCF-5A5D86D27D9E}"/>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200275"/>
                    </a:xfrm>
                    <a:prstGeom prst="rect">
                      <a:avLst/>
                    </a:prstGeom>
                    <a:ln>
                      <a:noFill/>
                    </a:ln>
                    <a:effectLst>
                      <a:outerShdw blurRad="190500" algn="tl" rotWithShape="0">
                        <a:srgbClr val="000000">
                          <a:alpha val="70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66EAD2FF" w14:textId="77777777" w:rsidR="00F11401" w:rsidRDefault="00F11401">
      <w:pPr>
        <w:rPr>
          <w:b/>
          <w:bCs/>
        </w:rPr>
      </w:pPr>
      <w:r>
        <w:rPr>
          <w:b/>
          <w:bCs/>
        </w:rPr>
        <w:br w:type="page"/>
      </w:r>
    </w:p>
    <w:p w14:paraId="0611BC44" w14:textId="3ACD094E" w:rsidR="002537B8" w:rsidRPr="002537B8" w:rsidRDefault="002537B8" w:rsidP="00716E1E">
      <w:pPr>
        <w:rPr>
          <w:b/>
          <w:bCs/>
        </w:rPr>
      </w:pPr>
      <w:r w:rsidRPr="002537B8">
        <w:rPr>
          <w:b/>
          <w:bCs/>
        </w:rPr>
        <w:lastRenderedPageBreak/>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w:t>
      </w:r>
      <w:proofErr w:type="spellStart"/>
      <w:r w:rsidR="00FE4F9B" w:rsidRPr="00FE4F9B">
        <w:t>BackLog</w:t>
      </w:r>
      <w:proofErr w:type="spellEnd"/>
      <w:r w:rsidR="00FE4F9B" w:rsidRPr="00FE4F9B">
        <w:t> »</w:t>
      </w:r>
      <w:r w:rsidR="0025795B">
        <w:t xml:space="preserve"> qui lui aura été rempli par le Product </w:t>
      </w:r>
      <w:proofErr w:type="spellStart"/>
      <w:r w:rsidR="0025795B">
        <w:t>Owner</w:t>
      </w:r>
      <w:proofErr w:type="spellEnd"/>
      <w:r w:rsidR="0025795B">
        <w:t xml:space="preserve">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proofErr w:type="spellStart"/>
      <w:r w:rsidR="002537B8" w:rsidRPr="002537B8">
        <w:rPr>
          <w:b/>
          <w:bCs/>
        </w:rPr>
        <w:t>BackLog</w:t>
      </w:r>
      <w:proofErr w:type="spellEnd"/>
      <w:r>
        <w:rPr>
          <w:b/>
          <w:bCs/>
        </w:rPr>
        <w:t> »</w:t>
      </w:r>
      <w:r w:rsidR="002537B8" w:rsidRPr="002537B8">
        <w:rPr>
          <w:b/>
          <w:bCs/>
        </w:rPr>
        <w:t> ?</w:t>
      </w:r>
    </w:p>
    <w:p w14:paraId="4F10ADC4" w14:textId="6ABF88A1" w:rsidR="00F32DB9" w:rsidRPr="00F11401" w:rsidRDefault="00FE4F9B">
      <w:r w:rsidRPr="00FE4F9B">
        <w:t xml:space="preserve">Un </w:t>
      </w:r>
      <w:proofErr w:type="spellStart"/>
      <w:r w:rsidRPr="00FE4F9B">
        <w:t>Backlog</w:t>
      </w:r>
      <w:proofErr w:type="spellEnd"/>
      <w:r w:rsidRPr="00FE4F9B">
        <w:t xml:space="preserve"> est un endroit où l’on vient stocker toutes les tâches du projet</w:t>
      </w:r>
      <w:r>
        <w:t xml:space="preserve">, il permet en cas d’ajout ou de modification d’un besoin du client de venir y ajouter directement cette tâche. Ces tâches sont continuellement mises à jour par le Product </w:t>
      </w:r>
      <w:proofErr w:type="spellStart"/>
      <w:r>
        <w:t>Owner</w:t>
      </w:r>
      <w:proofErr w:type="spellEnd"/>
      <w:r>
        <w:t xml:space="preserve"> ainsi que par le Scrum Master. Mais ces tâches ne restent pas là indéfiniment, en effet elles sont en attente d’être transférer vers ce l’on appelle le « Sprint </w:t>
      </w:r>
      <w:proofErr w:type="spellStart"/>
      <w:r>
        <w:t>Backlog</w:t>
      </w:r>
      <w:proofErr w:type="spellEnd"/>
      <w:r>
        <w:t> »</w:t>
      </w:r>
      <w:r w:rsidR="00DC6C76">
        <w:t>.</w:t>
      </w:r>
      <w:r>
        <w:t xml:space="preserve">  </w:t>
      </w:r>
    </w:p>
    <w:p w14:paraId="709ACE33" w14:textId="4BA9E05A" w:rsidR="00FE4F9B" w:rsidRDefault="00FE4F9B" w:rsidP="00716E1E">
      <w:pPr>
        <w:rPr>
          <w:b/>
          <w:bCs/>
        </w:rPr>
      </w:pPr>
      <w:r w:rsidRPr="00FE4F9B">
        <w:rPr>
          <w:b/>
          <w:bCs/>
        </w:rPr>
        <w:t xml:space="preserve">Mais Qu’est-ce qu’un « Sprint </w:t>
      </w:r>
      <w:proofErr w:type="spellStart"/>
      <w:r w:rsidRPr="00FE4F9B">
        <w:rPr>
          <w:b/>
          <w:bCs/>
        </w:rPr>
        <w:t>Backlog</w:t>
      </w:r>
      <w:proofErr w:type="spellEnd"/>
      <w:r w:rsidRPr="00FE4F9B">
        <w:rPr>
          <w:b/>
          <w:bCs/>
        </w:rPr>
        <w:t> » ?</w:t>
      </w:r>
    </w:p>
    <w:p w14:paraId="743BAD0B" w14:textId="6FDE87B6" w:rsidR="00FE4F9B" w:rsidRPr="00FE4F9B" w:rsidRDefault="00FE4F9B" w:rsidP="00716E1E">
      <w:r w:rsidRPr="00FE4F9B">
        <w:t xml:space="preserve">En amont du commencement d’un Sprint, le Product </w:t>
      </w:r>
      <w:proofErr w:type="spellStart"/>
      <w:r w:rsidRPr="00FE4F9B">
        <w:t>Owner</w:t>
      </w:r>
      <w:proofErr w:type="spellEnd"/>
      <w:r w:rsidRPr="00FE4F9B">
        <w:t xml:space="preserve"> vient définir ce qu’il va être réaliser durant le prochain sprint, il insère donc toutes</w:t>
      </w:r>
      <w:r>
        <w:t xml:space="preserve"> les</w:t>
      </w:r>
      <w:r w:rsidRPr="00FE4F9B">
        <w:t xml:space="preserve"> tâches nécessaires dans ce sprint </w:t>
      </w:r>
      <w:proofErr w:type="spellStart"/>
      <w:r w:rsidRPr="00FE4F9B">
        <w:t>backlog</w:t>
      </w:r>
      <w:proofErr w:type="spellEnd"/>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 xml:space="preserve">Product </w:t>
      </w:r>
      <w:proofErr w:type="spellStart"/>
      <w:r w:rsidR="00716E1E" w:rsidRPr="00EF740E">
        <w:rPr>
          <w:rFonts w:cstheme="minorHAnsi"/>
          <w:b/>
        </w:rPr>
        <w:t>Owner</w:t>
      </w:r>
      <w:proofErr w:type="spellEnd"/>
      <w:r w:rsidR="00716E1E" w:rsidRPr="00EF740E">
        <w:rPr>
          <w:rFonts w:cstheme="minorHAnsi"/>
          <w:b/>
        </w:rPr>
        <w:t xml:space="preserve">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w:t>
      </w:r>
      <w:proofErr w:type="gramStart"/>
      <w:r w:rsidRPr="00CF7AFE">
        <w:rPr>
          <w:rFonts w:cstheme="minorHAnsi"/>
          <w:color w:val="000000"/>
        </w:rPr>
        <w:t>est en charge</w:t>
      </w:r>
      <w:proofErr w:type="gramEnd"/>
      <w:r w:rsidRPr="00CF7AFE">
        <w:rPr>
          <w:rFonts w:cstheme="minorHAnsi"/>
          <w:color w:val="000000"/>
        </w:rPr>
        <w:t xml:space="preserve"> d’orienter vers la direction à prendre et d’amener un maximum de valeur ajoutée. </w:t>
      </w:r>
    </w:p>
    <w:p w14:paraId="5A974F47" w14:textId="2C2AA8D4" w:rsidR="00716E1E" w:rsidRPr="00EF740E" w:rsidRDefault="00FE4F9B" w:rsidP="00716E1E">
      <w:pPr>
        <w:rPr>
          <w:rFonts w:cstheme="minorHAnsi"/>
          <w:b/>
        </w:rPr>
      </w:pPr>
      <w:r>
        <w:rPr>
          <w:rFonts w:cstheme="minorHAnsi"/>
          <w:b/>
        </w:rPr>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 xml:space="preserve">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w:t>
      </w:r>
      <w:proofErr w:type="gramStart"/>
      <w:r w:rsidRPr="00CF7AFE">
        <w:rPr>
          <w:rFonts w:cstheme="minorHAnsi"/>
          <w:color w:val="000000"/>
        </w:rPr>
        <w:t>est en charge</w:t>
      </w:r>
      <w:proofErr w:type="gramEnd"/>
      <w:r w:rsidRPr="00CF7AFE">
        <w:rPr>
          <w:rFonts w:cstheme="minorHAnsi"/>
          <w:color w:val="000000"/>
        </w:rPr>
        <w:t xml:space="preserve"> de la conception du produit.</w:t>
      </w:r>
      <w:r w:rsidRPr="00055D6D">
        <w:rPr>
          <w:rFonts w:ascii="Arial" w:hAnsi="Arial" w:cs="Arial"/>
          <w:color w:val="000000"/>
        </w:rPr>
        <w:t> </w:t>
      </w:r>
    </w:p>
    <w:p w14:paraId="4F916A06" w14:textId="1DAD35A1" w:rsidR="00104DC0" w:rsidRDefault="00104DC0" w:rsidP="00104DC0">
      <w:pPr>
        <w:pStyle w:val="Titre3"/>
      </w:pPr>
      <w:bookmarkStart w:id="10" w:name="_Toc40175085"/>
      <w:r>
        <w:t>Réunions</w:t>
      </w:r>
      <w:bookmarkEnd w:id="10"/>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lastRenderedPageBreak/>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2A2C6B9" w:rsidR="002537B8" w:rsidRPr="002537B8" w:rsidRDefault="002537B8" w:rsidP="00104DC0">
      <w:r w:rsidRPr="002537B8">
        <w:t>Un planning</w:t>
      </w:r>
      <w:r>
        <w:t xml:space="preserve"> poker à lieu en amont de chacun des sprints, l’équipe projet ainsi que le client y sont présents. Cette réunion </w:t>
      </w:r>
      <w:r w:rsidR="00DC6C76">
        <w:t>a</w:t>
      </w:r>
      <w:r>
        <w:t xml:space="preserve"> pour but de présenter les tâches au préalable sélectionnées par le Product </w:t>
      </w:r>
      <w:proofErr w:type="spellStart"/>
      <w:r>
        <w:t>Owner</w:t>
      </w:r>
      <w:proofErr w:type="spellEnd"/>
      <w:r>
        <w:t xml:space="preserve">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 xml:space="preserve">Sprint </w:t>
      </w:r>
      <w:proofErr w:type="spellStart"/>
      <w:r w:rsidRPr="00104DC0">
        <w:rPr>
          <w:b/>
          <w:bCs/>
        </w:rPr>
        <w:t>Review</w:t>
      </w:r>
      <w:proofErr w:type="spellEnd"/>
      <w:r w:rsidRPr="00104DC0">
        <w:rPr>
          <w:b/>
          <w:bCs/>
        </w:rPr>
        <w:t> :</w:t>
      </w:r>
    </w:p>
    <w:p w14:paraId="37BF9E3C" w14:textId="64740C98" w:rsidR="00F32DB9" w:rsidRPr="00F11401" w:rsidRDefault="00104DC0">
      <w:r>
        <w:t xml:space="preserve">La Sprint </w:t>
      </w:r>
      <w:proofErr w:type="spellStart"/>
      <w:r>
        <w:t>Review</w:t>
      </w:r>
      <w:proofErr w:type="spellEnd"/>
      <w:r>
        <w:t xml:space="preserve"> à lieu à chaque fin de sprint, elle a pour but d’être une présentation réalisée au client ainsi qu’à toute l’équipe projet de ce qui a été fait lors de ce sprint. Dans cette réunion le client peut venir modifier un choix qui </w:t>
      </w:r>
      <w:r w:rsidR="00EB2290">
        <w:t>a</w:t>
      </w:r>
      <w:r>
        <w:t xml:space="preserve"> été fait </w:t>
      </w:r>
      <w:proofErr w:type="gramStart"/>
      <w:r>
        <w:t>ou</w:t>
      </w:r>
      <w:proofErr w:type="gramEnd"/>
      <w:r>
        <w:t xml:space="preserve"> </w:t>
      </w:r>
      <w:r w:rsidR="00F8156D">
        <w:t>émettre</w:t>
      </w:r>
      <w:r>
        <w:t xml:space="preserve"> un souhait d’ajout dans le projet. </w:t>
      </w:r>
    </w:p>
    <w:p w14:paraId="56FCE1C0" w14:textId="4DE72692" w:rsidR="00104DC0" w:rsidRDefault="00104DC0" w:rsidP="00104DC0">
      <w:pPr>
        <w:rPr>
          <w:b/>
          <w:bCs/>
        </w:rPr>
      </w:pPr>
      <w:r w:rsidRPr="00104DC0">
        <w:rPr>
          <w:b/>
          <w:bCs/>
        </w:rPr>
        <w:t>Phase de recette :</w:t>
      </w:r>
    </w:p>
    <w:p w14:paraId="027C54B4" w14:textId="64C0CD3B" w:rsidR="002537B8" w:rsidRPr="002537B8" w:rsidRDefault="002537B8" w:rsidP="00104DC0">
      <w:r>
        <w:t xml:space="preserve">De manière ponctuelle des phases de recette peuvent être réalisées. Ces phases de recette sont pour le client, en effet le client </w:t>
      </w:r>
      <w:r w:rsidR="00EB2290">
        <w:t>a</w:t>
      </w:r>
      <w:r>
        <w:t xml:space="preserve"> pour but de tester l’application que l’on lui fournit tout en remplissant un cahier de tests fournit par le Product </w:t>
      </w:r>
      <w:proofErr w:type="spellStart"/>
      <w:r>
        <w:t>Owner</w:t>
      </w:r>
      <w:proofErr w:type="spellEnd"/>
      <w:r>
        <w:t>.</w:t>
      </w:r>
    </w:p>
    <w:p w14:paraId="38A02E66" w14:textId="16A2F15F" w:rsidR="00716E1E" w:rsidRPr="00130B60" w:rsidRDefault="00716E1E" w:rsidP="00104DC0">
      <w:pPr>
        <w:pStyle w:val="Titre3"/>
        <w:rPr>
          <w:lang w:val="en-US"/>
        </w:rPr>
      </w:pPr>
      <w:bookmarkStart w:id="11" w:name="_Toc40175086"/>
      <w:proofErr w:type="spellStart"/>
      <w:r w:rsidRPr="00130B60">
        <w:rPr>
          <w:lang w:val="en-US"/>
        </w:rPr>
        <w:t>Equipe</w:t>
      </w:r>
      <w:proofErr w:type="spellEnd"/>
      <w:r w:rsidRPr="00130B60">
        <w:rPr>
          <w:lang w:val="en-US"/>
        </w:rPr>
        <w:t xml:space="preserve"> </w:t>
      </w:r>
      <w:proofErr w:type="spellStart"/>
      <w:r w:rsidRPr="00130B60">
        <w:rPr>
          <w:lang w:val="en-US"/>
        </w:rPr>
        <w:t>projet</w:t>
      </w:r>
      <w:bookmarkEnd w:id="11"/>
      <w:proofErr w:type="spellEnd"/>
    </w:p>
    <w:p w14:paraId="7420E3FB" w14:textId="236BCA1D" w:rsidR="00716E1E" w:rsidRPr="00130B60" w:rsidRDefault="00716E1E" w:rsidP="00716E1E">
      <w:pPr>
        <w:rPr>
          <w:lang w:val="en-US"/>
        </w:rPr>
      </w:pPr>
      <w:r w:rsidRPr="00130B60">
        <w:rPr>
          <w:b/>
          <w:bCs/>
          <w:lang w:val="en-US"/>
        </w:rPr>
        <w:t xml:space="preserve">Scrum </w:t>
      </w:r>
      <w:proofErr w:type="gramStart"/>
      <w:r w:rsidRPr="00130B60">
        <w:rPr>
          <w:b/>
          <w:bCs/>
          <w:lang w:val="en-US"/>
        </w:rPr>
        <w:t>Master :</w:t>
      </w:r>
      <w:proofErr w:type="gramEnd"/>
      <w:r w:rsidRPr="00130B60">
        <w:rPr>
          <w:lang w:val="en-US"/>
        </w:rPr>
        <w:t xml:space="preserve"> </w:t>
      </w:r>
      <w:r w:rsidR="00EB2290" w:rsidRPr="00130B60">
        <w:rPr>
          <w:lang w:val="en-US"/>
        </w:rPr>
        <w:t>Ulrich HASSED</w:t>
      </w:r>
    </w:p>
    <w:p w14:paraId="2CD707B9" w14:textId="77777777" w:rsidR="00716E1E" w:rsidRPr="00130B60" w:rsidRDefault="00716E1E" w:rsidP="00716E1E">
      <w:pPr>
        <w:rPr>
          <w:lang w:val="en-US"/>
        </w:rPr>
      </w:pPr>
      <w:r w:rsidRPr="00130B60">
        <w:rPr>
          <w:b/>
          <w:bCs/>
          <w:lang w:val="en-US"/>
        </w:rPr>
        <w:t xml:space="preserve">Product </w:t>
      </w:r>
      <w:proofErr w:type="gramStart"/>
      <w:r w:rsidRPr="00130B60">
        <w:rPr>
          <w:b/>
          <w:bCs/>
          <w:lang w:val="en-US"/>
        </w:rPr>
        <w:t>Owner :</w:t>
      </w:r>
      <w:proofErr w:type="gramEnd"/>
      <w:r w:rsidRPr="00130B60">
        <w:rPr>
          <w:lang w:val="en-US"/>
        </w:rPr>
        <w:t xml:space="preserve"> Romain CHRETIEN</w:t>
      </w:r>
    </w:p>
    <w:p w14:paraId="505021A4" w14:textId="6617357C"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w:t>
      </w:r>
      <w:r w:rsidR="00EB2290">
        <w:t>Allan BROCHARD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12" w:name="_Toc40175087"/>
      <w:r>
        <w:lastRenderedPageBreak/>
        <w:t>Planning</w:t>
      </w:r>
      <w:r w:rsidR="0060268B">
        <w:t xml:space="preserve"> </w:t>
      </w:r>
      <w:r w:rsidR="00B2600E">
        <w:t>prévisionnel (Gantt)</w:t>
      </w:r>
      <w:bookmarkEnd w:id="12"/>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6">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3" w:name="_Toc40175088"/>
      <w:r>
        <w:lastRenderedPageBreak/>
        <w:t>Budget</w:t>
      </w:r>
      <w:r w:rsidR="0060268B">
        <w:t xml:space="preserve"> prévisionnel</w:t>
      </w:r>
      <w:bookmarkEnd w:id="13"/>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w:t>
      </w:r>
      <w:proofErr w:type="spellStart"/>
      <w:r>
        <w:t>Madera</w:t>
      </w:r>
      <w:proofErr w:type="spellEnd"/>
      <w:r>
        <w:t xml:space="preserve">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4" w:name="_Toc40175089"/>
      <w:r>
        <w:t>Analyses des risques</w:t>
      </w:r>
      <w:bookmarkEnd w:id="14"/>
    </w:p>
    <w:p w14:paraId="18ED21B3" w14:textId="234DE0D3" w:rsidR="00F507E2" w:rsidRDefault="00F507E2" w:rsidP="00F507E2">
      <w:pPr>
        <w:pStyle w:val="Titre3"/>
      </w:pPr>
      <w:bookmarkStart w:id="15" w:name="_Toc40175090"/>
      <w:r>
        <w:t>SWOT</w:t>
      </w:r>
      <w:bookmarkEnd w:id="15"/>
    </w:p>
    <w:p w14:paraId="5C329EB3" w14:textId="1FCC5A73" w:rsidR="00F507E2" w:rsidRPr="00F507E2" w:rsidRDefault="001B2F7A" w:rsidP="00F507E2">
      <w:r w:rsidRPr="001B2F7A">
        <w:drawing>
          <wp:inline distT="0" distB="0" distL="0" distR="0" wp14:anchorId="7DB6BC86" wp14:editId="77357E8D">
            <wp:extent cx="5760720" cy="1991995"/>
            <wp:effectExtent l="0" t="0" r="0" b="8255"/>
            <wp:docPr id="4" name="Image 6" descr="Une image contenant capture d’écran&#10;&#10;Description générée automatiquement">
              <a:extLst xmlns:a="http://schemas.openxmlformats.org/drawingml/2006/main">
                <a:ext uri="{FF2B5EF4-FFF2-40B4-BE49-F238E27FC236}">
                  <a16:creationId xmlns:a16="http://schemas.microsoft.com/office/drawing/2014/main" id="{376CFE79-7C06-4E38-A390-56C301BC3F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descr="Une image contenant capture d’écran&#10;&#10;Description générée automatiquement">
                      <a:extLst>
                        <a:ext uri="{FF2B5EF4-FFF2-40B4-BE49-F238E27FC236}">
                          <a16:creationId xmlns:a16="http://schemas.microsoft.com/office/drawing/2014/main" id="{376CFE79-7C06-4E38-A390-56C301BC3F6F}"/>
                        </a:ext>
                      </a:extLst>
                    </pic:cNvPr>
                    <pic:cNvPicPr>
                      <a:picLocks noChangeAspect="1"/>
                    </pic:cNvPicPr>
                  </pic:nvPicPr>
                  <pic:blipFill>
                    <a:blip r:embed="rId18"/>
                    <a:stretch>
                      <a:fillRect/>
                    </a:stretch>
                  </pic:blipFill>
                  <pic:spPr>
                    <a:xfrm>
                      <a:off x="0" y="0"/>
                      <a:ext cx="5760720" cy="1991995"/>
                    </a:xfrm>
                    <a:prstGeom prst="rect">
                      <a:avLst/>
                    </a:prstGeom>
                  </pic:spPr>
                </pic:pic>
              </a:graphicData>
            </a:graphic>
          </wp:inline>
        </w:drawing>
      </w:r>
    </w:p>
    <w:p w14:paraId="1CFF2E98" w14:textId="77777777" w:rsidR="00F507E2" w:rsidRDefault="00F507E2" w:rsidP="00F507E2">
      <w:pPr>
        <w:pStyle w:val="Titre3"/>
      </w:pPr>
      <w:bookmarkStart w:id="16" w:name="_Toc40175091"/>
      <w:r>
        <w:t>Tableau des risques</w:t>
      </w:r>
      <w:bookmarkEnd w:id="16"/>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9">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7" w:name="_Toc4507654"/>
      <w:bookmarkStart w:id="18" w:name="_Toc4658407"/>
      <w:bookmarkStart w:id="19"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7"/>
    <w:bookmarkEnd w:id="18"/>
    <w:bookmarkEnd w:id="19"/>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607E249B" w:rsidR="000350A0" w:rsidRDefault="000350A0" w:rsidP="000350A0">
      <w:pPr>
        <w:pStyle w:val="Titre2"/>
      </w:pPr>
      <w:bookmarkStart w:id="20" w:name="_Toc40175092"/>
      <w:r>
        <w:lastRenderedPageBreak/>
        <w:t>Indicateurs</w:t>
      </w:r>
      <w:bookmarkEnd w:id="20"/>
      <w:r w:rsidR="00FA2755">
        <w:t xml:space="preserve"> </w:t>
      </w:r>
    </w:p>
    <w:tbl>
      <w:tblPr>
        <w:tblpPr w:leftFromText="141" w:rightFromText="141" w:horzAnchor="margin" w:tblpXSpec="center" w:tblpY="1035"/>
        <w:tblW w:w="9631"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6372"/>
      </w:tblGrid>
      <w:tr w:rsidR="00FA2755" w:rsidRPr="004A66DC" w14:paraId="609779B6" w14:textId="77777777" w:rsidTr="00FA275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6372" w:type="dxa"/>
            <w:tcBorders>
              <w:top w:val="single" w:sz="6" w:space="0" w:color="CCCCCC"/>
              <w:left w:val="single" w:sz="6" w:space="0" w:color="CCCCCC"/>
              <w:bottom w:val="nil"/>
              <w:right w:val="single" w:sz="6" w:space="0" w:color="CCCCCC"/>
            </w:tcBorders>
            <w:shd w:val="clear" w:color="auto" w:fill="1C819A"/>
          </w:tcPr>
          <w:p w14:paraId="4C954763" w14:textId="44C032D0" w:rsidR="00FA2755" w:rsidRPr="00620125" w:rsidRDefault="00FA2755" w:rsidP="003378C9">
            <w:pPr>
              <w:spacing w:after="0" w:line="240" w:lineRule="auto"/>
              <w:jc w:val="center"/>
              <w:rPr>
                <w:rFonts w:eastAsia="Times New Roman" w:cstheme="minorHAnsi"/>
                <w:b/>
                <w:bCs/>
                <w:caps/>
                <w:color w:val="FFFFFF"/>
                <w:sz w:val="20"/>
                <w:szCs w:val="20"/>
                <w:lang w:eastAsia="fr-FR"/>
              </w:rPr>
            </w:pPr>
            <w:r>
              <w:rPr>
                <w:rFonts w:eastAsia="Times New Roman" w:cstheme="minorHAnsi"/>
                <w:b/>
                <w:bCs/>
                <w:caps/>
                <w:color w:val="FFFFFF"/>
                <w:sz w:val="20"/>
                <w:szCs w:val="20"/>
                <w:lang w:eastAsia="fr-FR"/>
              </w:rPr>
              <w:t>BUT</w:t>
            </w:r>
          </w:p>
        </w:tc>
      </w:tr>
      <w:tr w:rsidR="00FA2755" w:rsidRPr="004A66DC" w14:paraId="3423BA1A"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90F70DD" w14:textId="129ED12D"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Faire face aux problèmes sans avoir de retard de planning</w:t>
            </w:r>
          </w:p>
        </w:tc>
      </w:tr>
      <w:tr w:rsidR="00FA2755" w:rsidRPr="004A66DC" w14:paraId="622CA2C5"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42F2F02" w14:textId="3AC13842"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Il faut respecter le budget final</w:t>
            </w:r>
          </w:p>
        </w:tc>
      </w:tr>
      <w:tr w:rsidR="00FA2755" w:rsidRPr="004A66DC" w14:paraId="5BF0746C"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5BC5AE74"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 xml:space="preserve">Recueillir la satisfaction client </w:t>
            </w:r>
          </w:p>
        </w:tc>
      </w:tr>
      <w:tr w:rsidR="00FA2755" w:rsidRPr="004A66DC" w14:paraId="50EED7B1"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6224551A"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L’application doit être performante afin de réaliser des devis au plus vite avec le client</w:t>
            </w:r>
            <w:r>
              <w:rPr>
                <w:rFonts w:eastAsia="Times New Roman" w:cstheme="minorHAnsi"/>
                <w:color w:val="303030"/>
                <w:sz w:val="20"/>
                <w:szCs w:val="20"/>
                <w:lang w:eastAsia="fr-FR"/>
              </w:rPr>
              <w:t>.</w:t>
            </w:r>
          </w:p>
        </w:tc>
      </w:tr>
      <w:tr w:rsidR="00FA2755" w:rsidRPr="004A66DC" w14:paraId="14C2EFF2" w14:textId="77777777" w:rsidTr="00FA275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6372" w:type="dxa"/>
            <w:tcBorders>
              <w:top w:val="single" w:sz="6" w:space="0" w:color="CCCCCC"/>
              <w:left w:val="single" w:sz="6" w:space="0" w:color="CCCCCC"/>
              <w:bottom w:val="single" w:sz="4" w:space="0" w:color="auto"/>
              <w:right w:val="single" w:sz="6" w:space="0" w:color="CCCCCC"/>
            </w:tcBorders>
            <w:shd w:val="clear" w:color="auto" w:fill="FFFFFF"/>
          </w:tcPr>
          <w:p w14:paraId="56AB9E1B" w14:textId="10750265" w:rsidR="00FA2755" w:rsidRPr="00FA275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Cet indicateur a pour but de montrer les risques auxquels nous avons su faire face</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21" w:name="_Toc40175093"/>
      <w:r>
        <w:lastRenderedPageBreak/>
        <w:t>Communications</w:t>
      </w:r>
      <w:bookmarkEnd w:id="21"/>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33D3E2EE" w:rsidR="00B31058" w:rsidRDefault="007B7CA0" w:rsidP="007B7CA0">
      <w:r>
        <w:t xml:space="preserve">La communication interne à l’équipe projet </w:t>
      </w:r>
      <w:r w:rsidR="001A3845">
        <w:t>s</w:t>
      </w:r>
      <w:r>
        <w:t xml:space="preserve">’est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5026B5B6" w14:textId="19594A8A" w:rsidR="00780BD1" w:rsidRDefault="00780BD1" w:rsidP="00767E11">
      <w:r>
        <w:t>Ce plan nous a permis d’organiser et de contrôler l’avancement du projet quand bien même il y aurait pu y avoir un nombre</w:t>
      </w:r>
      <w:r w:rsidR="00E023FC">
        <w:t xml:space="preserve"> important d’échanges par message.</w:t>
      </w:r>
    </w:p>
    <w:p w14:paraId="791E731B" w14:textId="77777777" w:rsidR="00B71028" w:rsidRDefault="00B71028">
      <w:pPr>
        <w:rPr>
          <w:rFonts w:asciiTheme="majorHAnsi" w:eastAsiaTheme="majorEastAsia" w:hAnsiTheme="majorHAnsi" w:cstheme="majorBidi"/>
          <w:color w:val="2F5496" w:themeColor="accent1" w:themeShade="BF"/>
          <w:sz w:val="26"/>
          <w:szCs w:val="26"/>
        </w:rPr>
      </w:pPr>
      <w:r>
        <w:br w:type="page"/>
      </w:r>
    </w:p>
    <w:p w14:paraId="09D3133E" w14:textId="134FD802" w:rsidR="008E0EA0" w:rsidRDefault="008E0EA0" w:rsidP="008E0EA0">
      <w:pPr>
        <w:pStyle w:val="Titre2"/>
      </w:pPr>
      <w:bookmarkStart w:id="22" w:name="_Toc40175094"/>
      <w:r>
        <w:lastRenderedPageBreak/>
        <w:t>Gestion du système documentaire</w:t>
      </w:r>
      <w:bookmarkEnd w:id="22"/>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3" w:name="_Toc5979648"/>
      <w:bookmarkStart w:id="24" w:name="_Toc40175095"/>
      <w:r>
        <w:t>Versioning</w:t>
      </w:r>
      <w:bookmarkEnd w:id="23"/>
      <w:bookmarkEnd w:id="24"/>
    </w:p>
    <w:p w14:paraId="666F98B7" w14:textId="77777777" w:rsidR="008E0EA0" w:rsidRDefault="008E0EA0" w:rsidP="008E0EA0">
      <w:r>
        <w:t xml:space="preserve">Dans le cadre du projet </w:t>
      </w:r>
      <w:proofErr w:type="spellStart"/>
      <w:r>
        <w:t>Madera</w:t>
      </w:r>
      <w:proofErr w:type="spellEnd"/>
      <w:r>
        <w:t xml:space="preserve"> nous avons décidé d’utiliser GitHub pour la gestion des versions et le stockage. Nous couplons l’utilisation de GitHub avec </w:t>
      </w:r>
      <w:proofErr w:type="spellStart"/>
      <w:r>
        <w:t>GitKraken</w:t>
      </w:r>
      <w:proofErr w:type="spellEnd"/>
      <w:r>
        <w:t xml:space="preserve"> qui permet d’avoir une meilleure vision de l’avancée du projet ainsi que les branches allouées pour chacun. Il permettra d’avoir le 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5" w:name="_Toc5979649"/>
      <w:bookmarkStart w:id="26" w:name="_Toc40175096"/>
      <w:r>
        <w:t>Gestion des fichiers</w:t>
      </w:r>
      <w:bookmarkEnd w:id="25"/>
      <w:bookmarkEnd w:id="26"/>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7" w:name="_Toc40175097"/>
      <w:r>
        <w:lastRenderedPageBreak/>
        <w:t>Sécurité</w:t>
      </w:r>
      <w:bookmarkEnd w:id="27"/>
    </w:p>
    <w:p w14:paraId="2CD834B7" w14:textId="5920891E" w:rsidR="00332C3D" w:rsidRDefault="00332C3D" w:rsidP="00332C3D"/>
    <w:p w14:paraId="3B7E5E97" w14:textId="1BC5D2C6" w:rsidR="00F54E0E" w:rsidRPr="004044EE" w:rsidRDefault="00B410F9" w:rsidP="00F54E0E">
      <w:pPr>
        <w:autoSpaceDE w:val="0"/>
        <w:autoSpaceDN w:val="0"/>
        <w:adjustRightInd w:val="0"/>
        <w:spacing w:after="0" w:line="240" w:lineRule="auto"/>
        <w:jc w:val="both"/>
        <w:rPr>
          <w:rFonts w:cstheme="minorHAnsi"/>
          <w:color w:val="000000"/>
        </w:rPr>
      </w:pPr>
      <w:r>
        <w:rPr>
          <w:rFonts w:cstheme="minorHAnsi"/>
          <w:color w:val="000000"/>
        </w:rPr>
        <w:t xml:space="preserve">Afin de </w:t>
      </w:r>
      <w:r w:rsidR="001A3845">
        <w:rPr>
          <w:rFonts w:cstheme="minorHAnsi"/>
          <w:color w:val="000000"/>
        </w:rPr>
        <w:t>maintenir</w:t>
      </w:r>
      <w:r>
        <w:rPr>
          <w:rFonts w:cstheme="minorHAnsi"/>
          <w:color w:val="000000"/>
        </w:rPr>
        <w:t xml:space="preserve"> un service optimal,</w:t>
      </w:r>
      <w:r w:rsidR="00F54E0E" w:rsidRPr="004044EE">
        <w:rPr>
          <w:rFonts w:cstheme="minorHAnsi"/>
          <w:color w:val="000000"/>
        </w:rPr>
        <w:t xml:space="preserve"> il faut prévoir une politique de sécurisation </w:t>
      </w:r>
      <w:r w:rsidR="001A3845">
        <w:rPr>
          <w:rFonts w:cstheme="minorHAnsi"/>
          <w:color w:val="000000"/>
        </w:rPr>
        <w:t xml:space="preserve">informatique </w:t>
      </w:r>
      <w:r w:rsidR="00F54E0E" w:rsidRPr="004044EE">
        <w:rPr>
          <w:rFonts w:cstheme="minorHAnsi"/>
          <w:color w:val="000000"/>
        </w:rPr>
        <w:t xml:space="preserve">afin de garantir la sécurité des données et </w:t>
      </w:r>
      <w:r w:rsidR="001A3845">
        <w:rPr>
          <w:rFonts w:cstheme="minorHAnsi"/>
          <w:color w:val="000000"/>
        </w:rPr>
        <w:t>l’intégrité du matériel</w:t>
      </w:r>
      <w:r w:rsidR="00F54E0E" w:rsidRPr="004044EE">
        <w:rPr>
          <w:rFonts w:cstheme="minorHAnsi"/>
          <w:color w:val="000000"/>
        </w:rPr>
        <w:t>.</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 xml:space="preserve">Mettre en place des règles concernant la création des mots de passes (respecter certains critères de frappes ; est-il possible d’avoir un </w:t>
      </w:r>
      <w:proofErr w:type="spellStart"/>
      <w:r w:rsidRPr="00287587">
        <w:rPr>
          <w:rFonts w:cstheme="minorHAnsi"/>
          <w:u w:color="000000"/>
        </w:rPr>
        <w:t>mdp</w:t>
      </w:r>
      <w:proofErr w:type="spellEnd"/>
      <w:r w:rsidRPr="00287587">
        <w:rPr>
          <w:rFonts w:cstheme="minorHAnsi"/>
          <w:u w:color="000000"/>
        </w:rPr>
        <w:t xml:space="preserve"> générique pour un type de compte ? ; possibilité de laisser un </w:t>
      </w:r>
      <w:proofErr w:type="spellStart"/>
      <w:r w:rsidRPr="00287587">
        <w:rPr>
          <w:rFonts w:cstheme="minorHAnsi"/>
          <w:u w:color="000000"/>
        </w:rPr>
        <w:t>mdp</w:t>
      </w:r>
      <w:proofErr w:type="spellEnd"/>
      <w:r w:rsidRPr="00287587">
        <w:rPr>
          <w:rFonts w:cstheme="minorHAnsi"/>
          <w:u w:color="000000"/>
        </w:rPr>
        <w:t xml:space="preserve">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60A7DD57" w:rsidR="00F54E0E" w:rsidRDefault="00F54E0E" w:rsidP="00F54E0E">
      <w:pPr>
        <w:autoSpaceDE w:val="0"/>
        <w:autoSpaceDN w:val="0"/>
        <w:adjustRightInd w:val="0"/>
        <w:spacing w:after="0" w:line="240" w:lineRule="auto"/>
        <w:jc w:val="both"/>
        <w:rPr>
          <w:rFonts w:cstheme="minorHAnsi"/>
          <w:color w:val="000000"/>
          <w:u w:color="000000"/>
        </w:rPr>
      </w:pPr>
    </w:p>
    <w:p w14:paraId="22E334EA" w14:textId="77777777" w:rsidR="0031013E" w:rsidRDefault="0031013E" w:rsidP="00F54E0E">
      <w:pPr>
        <w:autoSpaceDE w:val="0"/>
        <w:autoSpaceDN w:val="0"/>
        <w:adjustRightInd w:val="0"/>
        <w:spacing w:after="0" w:line="240" w:lineRule="auto"/>
        <w:jc w:val="both"/>
        <w:rPr>
          <w:rFonts w:cstheme="minorHAnsi"/>
          <w:color w:val="000000"/>
          <w:u w:color="000000"/>
        </w:rPr>
      </w:pPr>
    </w:p>
    <w:p w14:paraId="335E0263" w14:textId="77777777" w:rsidR="00B410F9" w:rsidRPr="004044EE" w:rsidRDefault="00B410F9"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proofErr w:type="gramStart"/>
      <w:r w:rsidRPr="004044EE">
        <w:rPr>
          <w:rFonts w:cstheme="minorHAnsi"/>
          <w:color w:val="000000"/>
          <w:u w:color="000000"/>
        </w:rPr>
        <w:t>(,;</w:t>
      </w:r>
      <w:proofErr w:type="gramEnd"/>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proofErr w:type="gramStart"/>
      <w:r w:rsidRPr="004044EE">
        <w:rPr>
          <w:rFonts w:cstheme="minorHAnsi"/>
          <w:color w:val="000000"/>
          <w:u w:color="000000"/>
        </w:rPr>
        <w:t>(,;</w:t>
      </w:r>
      <w:proofErr w:type="gramEnd"/>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w:t>
      </w:r>
      <w:proofErr w:type="spellStart"/>
      <w:r w:rsidRPr="004044EE">
        <w:rPr>
          <w:rFonts w:cstheme="minorHAnsi"/>
          <w:color w:val="000000"/>
          <w:u w:color="000000"/>
        </w:rPr>
        <w:t>Madera</w:t>
      </w:r>
      <w:proofErr w:type="spellEnd"/>
      <w:r w:rsidRPr="004044EE">
        <w:rPr>
          <w:rFonts w:cstheme="minorHAnsi"/>
          <w:color w:val="000000"/>
          <w:u w:color="000000"/>
        </w:rPr>
        <w:t>,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35BB6C02" w14:textId="46436C51" w:rsidR="00130B60" w:rsidRPr="00B410F9" w:rsidRDefault="00F54E0E" w:rsidP="00B410F9">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xml:space="preserve">. Des incidents peuvent toujours survenir sur n’importe quel appareil </w:t>
      </w:r>
      <w:r w:rsidR="00565A6F">
        <w:rPr>
          <w:rFonts w:cstheme="minorHAnsi"/>
          <w:color w:val="000000"/>
          <w:u w:color="000000"/>
        </w:rPr>
        <w:t>dégradant</w:t>
      </w:r>
      <w:r w:rsidRPr="004044EE">
        <w:rPr>
          <w:rFonts w:cstheme="minorHAnsi"/>
          <w:color w:val="000000"/>
          <w:u w:color="000000"/>
        </w:rPr>
        <w:t xml:space="preserve"> plus ou moins </w:t>
      </w:r>
      <w:r w:rsidR="00565A6F">
        <w:rPr>
          <w:rFonts w:cstheme="minorHAnsi"/>
          <w:color w:val="000000"/>
          <w:u w:color="000000"/>
        </w:rPr>
        <w:t>l</w:t>
      </w:r>
      <w:r w:rsidRPr="004044EE">
        <w:rPr>
          <w:rFonts w:cstheme="minorHAnsi"/>
          <w:color w:val="000000"/>
          <w:u w:color="000000"/>
        </w:rPr>
        <w:t>es données. De ce fait, l’entreprise devra prévoir une solution de sauvegardes des données (cloud, déchargement sur une machine, copie locale sur un autre répertoire, etc.).</w:t>
      </w:r>
      <w:r w:rsidR="00130B60">
        <w:rPr>
          <w:rFonts w:cstheme="minorHAnsi"/>
          <w:color w:val="000000"/>
          <w:u w:color="000000"/>
        </w:rPr>
        <w:t xml:space="preserve"> </w:t>
      </w:r>
      <w:r w:rsidR="00130B60">
        <w:t xml:space="preserve">Afin de prévenir le risque de suppression des données, une sauvegarde des données anonymisées </w:t>
      </w:r>
      <w:r w:rsidR="00B410F9">
        <w:t>peut être</w:t>
      </w:r>
      <w:r w:rsidR="00130B60">
        <w:t xml:space="preserve"> effectué par </w:t>
      </w:r>
      <w:r w:rsidR="00B410F9">
        <w:t>un prestataire</w:t>
      </w:r>
      <w:r w:rsidR="00130B60">
        <w:t xml:space="preserve">. </w:t>
      </w: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5E64783" w:rsidR="00F54E0E" w:rsidRDefault="00F54E0E" w:rsidP="00F54E0E">
      <w:pPr>
        <w:autoSpaceDE w:val="0"/>
        <w:autoSpaceDN w:val="0"/>
        <w:adjustRightInd w:val="0"/>
        <w:spacing w:after="0" w:line="240" w:lineRule="auto"/>
        <w:jc w:val="both"/>
        <w:rPr>
          <w:rFonts w:cstheme="minorHAnsi"/>
          <w:color w:val="000000"/>
          <w:u w:color="000000"/>
        </w:rPr>
      </w:pPr>
    </w:p>
    <w:p w14:paraId="1E526693" w14:textId="77777777" w:rsidR="00B410F9" w:rsidRPr="004044EE" w:rsidRDefault="00B410F9" w:rsidP="00F54E0E">
      <w:pPr>
        <w:autoSpaceDE w:val="0"/>
        <w:autoSpaceDN w:val="0"/>
        <w:adjustRightInd w:val="0"/>
        <w:spacing w:after="0" w:line="240" w:lineRule="auto"/>
        <w:jc w:val="both"/>
        <w:rPr>
          <w:rFonts w:cstheme="minorHAnsi"/>
          <w:color w:val="000000"/>
          <w:u w:color="000000"/>
        </w:rPr>
      </w:pPr>
    </w:p>
    <w:p w14:paraId="0E204DA6" w14:textId="34B74EB9" w:rsidR="00F54E0E" w:rsidRDefault="00F54E0E" w:rsidP="00F54E0E">
      <w:pPr>
        <w:autoSpaceDE w:val="0"/>
        <w:autoSpaceDN w:val="0"/>
        <w:adjustRightInd w:val="0"/>
        <w:spacing w:after="0" w:line="240" w:lineRule="auto"/>
        <w:jc w:val="both"/>
        <w:rPr>
          <w:rFonts w:cstheme="minorHAnsi"/>
          <w:color w:val="000000"/>
          <w:u w:color="000000"/>
        </w:rPr>
      </w:pPr>
    </w:p>
    <w:p w14:paraId="7753F050" w14:textId="77777777" w:rsidR="00B410F9" w:rsidRPr="004044EE" w:rsidRDefault="00B410F9" w:rsidP="00F54E0E">
      <w:pPr>
        <w:autoSpaceDE w:val="0"/>
        <w:autoSpaceDN w:val="0"/>
        <w:adjustRightInd w:val="0"/>
        <w:spacing w:after="0" w:line="240" w:lineRule="auto"/>
        <w:jc w:val="both"/>
        <w:rPr>
          <w:rFonts w:cstheme="minorHAnsi"/>
          <w:color w:val="000000"/>
          <w:u w:color="000000"/>
        </w:rPr>
      </w:pPr>
    </w:p>
    <w:p w14:paraId="6E500C9E" w14:textId="77777777" w:rsidR="00B410F9" w:rsidRDefault="00B410F9" w:rsidP="00F54E0E">
      <w:pPr>
        <w:autoSpaceDE w:val="0"/>
        <w:autoSpaceDN w:val="0"/>
        <w:adjustRightInd w:val="0"/>
        <w:spacing w:after="0" w:line="240" w:lineRule="auto"/>
        <w:jc w:val="both"/>
        <w:rPr>
          <w:rFonts w:cstheme="minorHAnsi"/>
          <w:color w:val="2F5496" w:themeColor="accent1" w:themeShade="BF"/>
          <w:u w:val="single" w:color="000000"/>
        </w:rPr>
      </w:pPr>
    </w:p>
    <w:p w14:paraId="0EA2DE87" w14:textId="0A1F5016"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21B2BB92" w14:textId="03DE819F" w:rsidR="00AD5533" w:rsidRDefault="00AD5533">
      <w:pPr>
        <w:rPr>
          <w:rFonts w:cstheme="minorHAnsi"/>
          <w:color w:val="2F5496" w:themeColor="accent1" w:themeShade="BF"/>
          <w:u w:val="single" w:color="000000"/>
        </w:rPr>
      </w:pPr>
      <w:r>
        <w:rPr>
          <w:rFonts w:cstheme="minorHAnsi"/>
          <w:color w:val="2F5496" w:themeColor="accent1" w:themeShade="BF"/>
          <w:u w:val="single" w:color="000000"/>
        </w:rPr>
        <w:br w:type="page"/>
      </w:r>
    </w:p>
    <w:p w14:paraId="0AF07A5F" w14:textId="4F2CC716"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lastRenderedPageBreak/>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48F75B0A" w:rsidR="009D10B7" w:rsidRDefault="00BB3B97" w:rsidP="00BB3B97">
      <w:r>
        <w:t>Enfin, l’entreprise peut surveiller l’efficacité de ses processus au moyen de données mesurables si possible.</w:t>
      </w:r>
    </w:p>
    <w:p w14:paraId="546C5849" w14:textId="77777777" w:rsidR="009D10B7" w:rsidRDefault="009D10B7">
      <w:r>
        <w:br w:type="page"/>
      </w:r>
    </w:p>
    <w:p w14:paraId="16C57D3F" w14:textId="779B242D" w:rsidR="00332C3D" w:rsidRPr="00332C3D" w:rsidRDefault="000350A0" w:rsidP="00332C3D">
      <w:pPr>
        <w:pStyle w:val="Titre1"/>
      </w:pPr>
      <w:bookmarkStart w:id="28" w:name="_Toc40175098"/>
      <w:r>
        <w:lastRenderedPageBreak/>
        <w:t>Technique</w:t>
      </w:r>
      <w:bookmarkEnd w:id="28"/>
    </w:p>
    <w:p w14:paraId="24543C3F" w14:textId="5658C259" w:rsidR="000350A0" w:rsidRDefault="000350A0" w:rsidP="000350A0">
      <w:pPr>
        <w:pStyle w:val="Titre2"/>
      </w:pPr>
      <w:bookmarkStart w:id="29" w:name="_Toc40175099"/>
      <w:r>
        <w:t>Langage</w:t>
      </w:r>
      <w:bookmarkEnd w:id="29"/>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1DC7B383" w14:textId="6BF1907E" w:rsidR="00FA789F" w:rsidRDefault="000F6DB9">
      <w:r>
        <w:t xml:space="preserve">De plus la mise à disposition de l’application a tous les collaborateurs, commerciaux sera grandement simplifié. </w:t>
      </w:r>
    </w:p>
    <w:p w14:paraId="591CFF62" w14:textId="643F1C89" w:rsidR="00FB729B" w:rsidRDefault="00FB729B" w:rsidP="00FB729B">
      <w:pPr>
        <w:pStyle w:val="Titre2"/>
      </w:pPr>
      <w:bookmarkStart w:id="30" w:name="_Toc40175100"/>
      <w:r>
        <w:t>Outils</w:t>
      </w:r>
      <w:bookmarkEnd w:id="30"/>
    </w:p>
    <w:p w14:paraId="41042E4E" w14:textId="2D41222B" w:rsidR="00FA789F" w:rsidRPr="009D10B7" w:rsidRDefault="00FA789F" w:rsidP="00FB729B">
      <w:pPr>
        <w:pStyle w:val="Paragraphedeliste"/>
        <w:numPr>
          <w:ilvl w:val="0"/>
          <w:numId w:val="6"/>
        </w:numPr>
        <w:rPr>
          <w:b/>
          <w:bCs/>
        </w:rPr>
      </w:pPr>
      <w:r>
        <w:rPr>
          <w:noProof/>
        </w:rPr>
        <w:drawing>
          <wp:anchor distT="0" distB="0" distL="114300" distR="114300" simplePos="0" relativeHeight="251693056" behindDoc="1" locked="0" layoutInCell="1" allowOverlap="1" wp14:anchorId="0FA56043" wp14:editId="7D92221D">
            <wp:simplePos x="0" y="0"/>
            <wp:positionH relativeFrom="column">
              <wp:posOffset>4196135</wp:posOffset>
            </wp:positionH>
            <wp:positionV relativeFrom="paragraph">
              <wp:posOffset>289642</wp:posOffset>
            </wp:positionV>
            <wp:extent cx="2011680" cy="748030"/>
            <wp:effectExtent l="0" t="0" r="7620" b="0"/>
            <wp:wrapTight wrapText="bothSides">
              <wp:wrapPolygon edited="0">
                <wp:start x="13295" y="0"/>
                <wp:lineTo x="0" y="3301"/>
                <wp:lineTo x="0" y="8801"/>
                <wp:lineTo x="1432" y="20903"/>
                <wp:lineTo x="21273" y="20903"/>
                <wp:lineTo x="21477" y="19803"/>
                <wp:lineTo x="21477" y="10452"/>
                <wp:lineTo x="20864" y="8801"/>
                <wp:lineTo x="15750" y="0"/>
                <wp:lineTo x="13295" y="0"/>
              </wp:wrapPolygon>
            </wp:wrapTight>
            <wp:docPr id="41" name="Image 41" descr="Wrik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rike — Wikipé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168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FA789F">
        <w:rPr>
          <w:b/>
          <w:bCs/>
        </w:rPr>
        <w:t>Wrike</w:t>
      </w:r>
      <w:proofErr w:type="spellEnd"/>
      <w:r>
        <w:rPr>
          <w:b/>
          <w:bCs/>
        </w:rPr>
        <w:t xml:space="preserve"> </w:t>
      </w:r>
      <w:r>
        <w:t xml:space="preserve">est un logiciel que l’on utilisera afin de réaliser la plupart de nos tâches de gestion de projet. En effet il permet d’organiser tout un projet en réalisant un GANTT qui suit lui les dates que vous aurez définit pour chacune de vos tâches.  Il permet notamment d’utiliser un Kanban qui est un processus SCRUM et qui nous a permis d’organiser nos tâches, tout le planning réel lui sera également réaliser dans ce logiciel (Sprint, Sprint </w:t>
      </w:r>
      <w:proofErr w:type="spellStart"/>
      <w:r>
        <w:t>Review</w:t>
      </w:r>
      <w:proofErr w:type="spellEnd"/>
      <w:r>
        <w:t xml:space="preserve">, planning poker…) </w:t>
      </w:r>
    </w:p>
    <w:p w14:paraId="186399B2" w14:textId="02BA6DA8" w:rsidR="009D10B7" w:rsidRPr="009D10B7" w:rsidRDefault="009D10B7" w:rsidP="009D10B7">
      <w:pPr>
        <w:rPr>
          <w:b/>
          <w:bCs/>
        </w:rPr>
      </w:pPr>
      <w:r>
        <w:rPr>
          <w:b/>
          <w:bCs/>
        </w:rPr>
        <w:br w:type="page"/>
      </w:r>
    </w:p>
    <w:p w14:paraId="16C2F7EE" w14:textId="77777777" w:rsidR="00FA789F" w:rsidRPr="00FA789F" w:rsidRDefault="00FA789F" w:rsidP="00FA789F">
      <w:pPr>
        <w:pStyle w:val="Paragraphedeliste"/>
        <w:rPr>
          <w:b/>
          <w:bCs/>
        </w:rPr>
      </w:pPr>
    </w:p>
    <w:p w14:paraId="0A00C7FA" w14:textId="50AE2A9E" w:rsidR="00FB729B" w:rsidRDefault="00FB729B" w:rsidP="00FB729B">
      <w:pPr>
        <w:pStyle w:val="Paragraphedeliste"/>
        <w:numPr>
          <w:ilvl w:val="0"/>
          <w:numId w:val="6"/>
        </w:numPr>
      </w:pPr>
      <w:proofErr w:type="spellStart"/>
      <w:r w:rsidRPr="00FA789F">
        <w:rPr>
          <w:b/>
          <w:bCs/>
        </w:rPr>
        <w:t>PHPStorm</w:t>
      </w:r>
      <w:proofErr w:type="spellEnd"/>
      <w:r>
        <w:t xml:space="preserve"> sera utilisé comme IDE afin de réaliser ce projet, c’est un logiciel très performant dans ce domaine et il possède une communauté très élevée ce qui nous a permis de choisir cet outil</w:t>
      </w:r>
    </w:p>
    <w:p w14:paraId="2AE8EF82" w14:textId="77777777" w:rsidR="00FA789F" w:rsidRDefault="00FA789F" w:rsidP="00FA789F">
      <w:pPr>
        <w:pStyle w:val="Paragraphedeliste"/>
      </w:pPr>
    </w:p>
    <w:p w14:paraId="44A5E257" w14:textId="77777777" w:rsidR="00FA789F" w:rsidRDefault="00FA789F" w:rsidP="00FA789F">
      <w:pPr>
        <w:pStyle w:val="Paragraphedeliste"/>
      </w:pPr>
    </w:p>
    <w:p w14:paraId="5B047B4A" w14:textId="7699DFE6" w:rsidR="00FB729B" w:rsidRPr="00C2661C" w:rsidRDefault="00FB729B" w:rsidP="00FB729B">
      <w:pPr>
        <w:pStyle w:val="Paragraphedeliste"/>
        <w:numPr>
          <w:ilvl w:val="0"/>
          <w:numId w:val="6"/>
        </w:numPr>
      </w:pPr>
      <w:r w:rsidRPr="00FA789F">
        <w:rPr>
          <w:b/>
          <w:bCs/>
        </w:rPr>
        <w:t>Visual studio Code</w:t>
      </w:r>
      <w:r>
        <w:t xml:space="preserve"> a été choisi pour la partie </w:t>
      </w:r>
      <w:proofErr w:type="spellStart"/>
      <w:r>
        <w:t>Front-End</w:t>
      </w:r>
      <w:proofErr w:type="spellEnd"/>
      <w:r>
        <w:t xml:space="preserve"> afin de réaliser notre interface, elle sera développée en HTML/CSS/JS</w:t>
      </w:r>
    </w:p>
    <w:p w14:paraId="6FCFDE68" w14:textId="429BE1AB"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p>
    <w:p w14:paraId="2B1726D2" w14:textId="79DFE547" w:rsidR="009E0BAE" w:rsidRPr="00B0593F" w:rsidRDefault="009E0BAE" w:rsidP="009E0BAE">
      <w:pPr>
        <w:pStyle w:val="Titre2"/>
        <w:rPr>
          <w:rStyle w:val="eop"/>
        </w:rPr>
      </w:pPr>
      <w:bookmarkStart w:id="31" w:name="_Toc17992433"/>
      <w:bookmarkStart w:id="32" w:name="_Toc40175101"/>
      <w:r w:rsidRPr="00B0593F">
        <w:rPr>
          <w:rStyle w:val="normaltextrun"/>
        </w:rPr>
        <w:t xml:space="preserve">Système de </w:t>
      </w:r>
      <w:r w:rsidRPr="009E0BAE">
        <w:rPr>
          <w:rStyle w:val="normaltextrun"/>
        </w:rPr>
        <w:t>gestion</w:t>
      </w:r>
      <w:r w:rsidRPr="00B0593F">
        <w:rPr>
          <w:rStyle w:val="normaltextrun"/>
        </w:rPr>
        <w:t xml:space="preserve"> de base de données relationnelle</w:t>
      </w:r>
      <w:bookmarkEnd w:id="31"/>
      <w:bookmarkEnd w:id="32"/>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0C9763B2" w:rsidR="00332C3D" w:rsidRDefault="00706211" w:rsidP="00332C3D">
      <w:pPr>
        <w:pStyle w:val="Titre4"/>
      </w:pPr>
      <w:r>
        <w:t>API diverse</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736AC8BB" w14:textId="167E81E3" w:rsidR="00332C3D" w:rsidRDefault="00332C3D" w:rsidP="00332C3D">
      <w:pPr>
        <w:pStyle w:val="Titre2"/>
      </w:pPr>
      <w:bookmarkStart w:id="33" w:name="_Toc40175102"/>
      <w:r>
        <w:lastRenderedPageBreak/>
        <w:t>Architecture</w:t>
      </w:r>
      <w:bookmarkEnd w:id="33"/>
      <w:r>
        <w:t xml:space="preserve"> </w:t>
      </w:r>
    </w:p>
    <w:p w14:paraId="33D315C3" w14:textId="3F4610FC" w:rsidR="009E0BAE" w:rsidRDefault="009E3951" w:rsidP="00FB729B">
      <w:r>
        <w:rPr>
          <w:noProof/>
        </w:rPr>
        <w:drawing>
          <wp:inline distT="0" distB="0" distL="0" distR="0" wp14:anchorId="61F8B058" wp14:editId="48751F80">
            <wp:extent cx="6000750" cy="503171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0671" cy="5073573"/>
                    </a:xfrm>
                    <a:prstGeom prst="rect">
                      <a:avLst/>
                    </a:prstGeom>
                    <a:noFill/>
                    <a:ln>
                      <a:noFill/>
                    </a:ln>
                  </pic:spPr>
                </pic:pic>
              </a:graphicData>
            </a:graphic>
          </wp:inline>
        </w:drawing>
      </w:r>
    </w:p>
    <w:p w14:paraId="48FEF41C" w14:textId="029F7412" w:rsidR="00FB729B" w:rsidRDefault="00FB729B" w:rsidP="00FB729B"/>
    <w:p w14:paraId="3A3478DB" w14:textId="35E304C5" w:rsidR="00FB729B" w:rsidRDefault="00F4326C" w:rsidP="00FB729B">
      <w:r>
        <w:t xml:space="preserve">Les commerciaux de </w:t>
      </w:r>
      <w:proofErr w:type="spellStart"/>
      <w:r>
        <w:t>Madera</w:t>
      </w:r>
      <w:proofErr w:type="spellEnd"/>
      <w:r>
        <w:t xml:space="preserve"> pourront accéder à l’application depuis leurs différents postes, ils leurs sera simplement nécessaire d’avoir une connexion internet. </w:t>
      </w:r>
    </w:p>
    <w:p w14:paraId="7A528DF9" w14:textId="739D7912" w:rsidR="00F4326C" w:rsidRPr="00FB729B" w:rsidRDefault="00F4326C" w:rsidP="00FB729B">
      <w:r>
        <w:t>Ils n’auront plus qu’</w:t>
      </w:r>
      <w:r w:rsidR="004B6F8E">
        <w:t>à</w:t>
      </w:r>
      <w:r>
        <w:t xml:space="preserve"> se rendre sur l’application depuis n’importe quel navigateur. </w:t>
      </w:r>
    </w:p>
    <w:p w14:paraId="55973149" w14:textId="77777777" w:rsidR="00B71028" w:rsidRDefault="00B71028">
      <w:pPr>
        <w:rPr>
          <w:rFonts w:asciiTheme="majorHAnsi" w:eastAsiaTheme="majorEastAsia" w:hAnsiTheme="majorHAnsi" w:cstheme="majorBidi"/>
          <w:color w:val="2F5496" w:themeColor="accent1" w:themeShade="BF"/>
          <w:sz w:val="26"/>
          <w:szCs w:val="26"/>
        </w:rPr>
      </w:pPr>
      <w:r>
        <w:br w:type="page"/>
      </w:r>
    </w:p>
    <w:p w14:paraId="31C6ECB3" w14:textId="2032BD5C" w:rsidR="007E0172" w:rsidRDefault="007E0172" w:rsidP="007E0172">
      <w:pPr>
        <w:pStyle w:val="Titre2"/>
      </w:pPr>
      <w:bookmarkStart w:id="34" w:name="_Toc40175103"/>
      <w:r w:rsidRPr="007E0172">
        <w:lastRenderedPageBreak/>
        <w:t>Environnements</w:t>
      </w:r>
      <w:bookmarkEnd w:id="34"/>
    </w:p>
    <w:p w14:paraId="5A1DDB78" w14:textId="77777777" w:rsidR="004A7B01" w:rsidRDefault="004A7B01" w:rsidP="004A7B01">
      <w:r>
        <w:t xml:space="preserve">Pour le développement de notre application nous avons fait le choix d’avoir trois environnements : </w:t>
      </w:r>
    </w:p>
    <w:p w14:paraId="467982DB" w14:textId="77777777" w:rsidR="004A7B01" w:rsidRDefault="004A7B01" w:rsidP="004A7B01">
      <w:pPr>
        <w:pStyle w:val="Paragraphedeliste"/>
        <w:numPr>
          <w:ilvl w:val="0"/>
          <w:numId w:val="20"/>
        </w:numPr>
      </w:pPr>
      <w:r>
        <w:t>Développement</w:t>
      </w:r>
    </w:p>
    <w:p w14:paraId="3E9DD37D" w14:textId="77777777" w:rsidR="004A7B01" w:rsidRDefault="004A7B01" w:rsidP="004A7B01">
      <w:pPr>
        <w:pStyle w:val="Paragraphedeliste"/>
        <w:numPr>
          <w:ilvl w:val="0"/>
          <w:numId w:val="20"/>
        </w:numPr>
      </w:pPr>
      <w:r>
        <w:t>Recette </w:t>
      </w:r>
    </w:p>
    <w:p w14:paraId="47C74AA3" w14:textId="77777777" w:rsidR="004A7B01" w:rsidRDefault="004A7B01" w:rsidP="004A7B01">
      <w:pPr>
        <w:pStyle w:val="Paragraphedeliste"/>
        <w:numPr>
          <w:ilvl w:val="0"/>
          <w:numId w:val="20"/>
        </w:numPr>
      </w:pPr>
      <w:r>
        <w:t>Production</w:t>
      </w:r>
    </w:p>
    <w:p w14:paraId="43871C17" w14:textId="77777777" w:rsidR="004A7B01" w:rsidRDefault="004A7B01" w:rsidP="004A7B01">
      <w:r>
        <w:t>Le serveur de développement possèdera des données de test factice, et notre équipe de support auront la main sur cet environnement pour effectuer les tests et les formations. Le serveur sera stocké chez nous et nous seul y auront accès.</w:t>
      </w:r>
    </w:p>
    <w:p w14:paraId="314D8622" w14:textId="77777777" w:rsidR="004A7B01" w:rsidRDefault="004A7B01" w:rsidP="004A7B01">
      <w:r>
        <w:t xml:space="preserve">Le serveur de recette sera un environnement iso prod mais anonymisé et qui sera synchronisé avec la base de production toutes les semaines. Il permettra au support d’avoir sur un environnement iso prod et reproduire des cas d’utilisations en cas de bug remonté par le client. Il permet aussi de valider une mise en production avant de faire la véritable mise en production. </w:t>
      </w:r>
    </w:p>
    <w:p w14:paraId="061F8FC9" w14:textId="77777777" w:rsidR="004A7B01" w:rsidRDefault="004A7B01" w:rsidP="004A7B01">
      <w:r>
        <w:t xml:space="preserve">Le serveur de production est l’environnement final du client et notre équipe de support aura toujours la main sur cet environnement mais il sera stocké chez </w:t>
      </w:r>
      <w:proofErr w:type="spellStart"/>
      <w:r>
        <w:t>Madera</w:t>
      </w:r>
      <w:proofErr w:type="spellEnd"/>
      <w:r>
        <w:t xml:space="preserve">. </w:t>
      </w:r>
    </w:p>
    <w:p w14:paraId="3A034262" w14:textId="1CE25440" w:rsidR="008E0EA0" w:rsidRDefault="008E0EA0" w:rsidP="008E0EA0">
      <w:pPr>
        <w:pStyle w:val="Titre2"/>
      </w:pPr>
      <w:bookmarkStart w:id="35" w:name="_Toc40175104"/>
      <w:r>
        <w:t>UML</w:t>
      </w:r>
      <w:bookmarkEnd w:id="35"/>
    </w:p>
    <w:p w14:paraId="2629CD55" w14:textId="77777777" w:rsidR="00564904" w:rsidRPr="005B16D9" w:rsidRDefault="00564904" w:rsidP="00564904">
      <w:pPr>
        <w:pStyle w:val="Titre3"/>
        <w:rPr>
          <w:b/>
          <w:bCs/>
          <w:u w:val="single"/>
        </w:rPr>
      </w:pPr>
      <w:bookmarkStart w:id="36" w:name="_Toc5979653"/>
      <w:bookmarkStart w:id="37" w:name="_Toc40175105"/>
      <w:r>
        <w:t>Diagramme de cas d’utilisations</w:t>
      </w:r>
      <w:bookmarkEnd w:id="36"/>
      <w:bookmarkEnd w:id="37"/>
    </w:p>
    <w:p w14:paraId="70745640" w14:textId="77777777" w:rsidR="007D0202" w:rsidRDefault="007D0202" w:rsidP="007D0202">
      <w:r>
        <w:rPr>
          <w:noProof/>
        </w:rPr>
        <w:drawing>
          <wp:inline distT="0" distB="0" distL="0" distR="0" wp14:anchorId="790CDEFE" wp14:editId="7DD39D72">
            <wp:extent cx="5731510" cy="3225165"/>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3848C7B" w14:textId="77777777" w:rsidR="007D0202" w:rsidRDefault="007D0202" w:rsidP="007D0202">
      <w:r>
        <w:t xml:space="preserve">Le diagramme de cas d’utilisation établit un premier schéma global des actions réalisables par le commercial lors de l’utilisation de l’application </w:t>
      </w:r>
      <w:proofErr w:type="spellStart"/>
      <w:r>
        <w:t>Madera</w:t>
      </w:r>
      <w:proofErr w:type="spellEnd"/>
      <w:r>
        <w:t>. Ceci permet de définir les processus et scénarios par rapport aux différents acteurs.</w:t>
      </w:r>
    </w:p>
    <w:p w14:paraId="2F0E16F6" w14:textId="77777777" w:rsidR="007D0202" w:rsidRDefault="007D0202" w:rsidP="007D0202">
      <w:r>
        <w:t>Le diagramme permet donc de mettre en évidence deux acteurs principaux :</w:t>
      </w:r>
    </w:p>
    <w:p w14:paraId="4A93B1C2" w14:textId="77777777" w:rsidR="007D0202" w:rsidRDefault="007D0202" w:rsidP="007D0202">
      <w:pPr>
        <w:pStyle w:val="Paragraphedeliste"/>
        <w:numPr>
          <w:ilvl w:val="0"/>
          <w:numId w:val="18"/>
        </w:numPr>
      </w:pPr>
      <w:r>
        <w:t>Le commercial qui interagie avec les différentes fonctionnalités de l’application une fois authentifié.</w:t>
      </w:r>
    </w:p>
    <w:p w14:paraId="1F1749E1" w14:textId="77777777" w:rsidR="007D0202" w:rsidRDefault="007D0202" w:rsidP="007D0202">
      <w:pPr>
        <w:pStyle w:val="Paragraphedeliste"/>
        <w:numPr>
          <w:ilvl w:val="0"/>
          <w:numId w:val="18"/>
        </w:numPr>
      </w:pPr>
      <w:r>
        <w:t>Le serveur servant à stocker les projets et effectuer différents contrôles sur certaines fonctionnalités.</w:t>
      </w:r>
    </w:p>
    <w:p w14:paraId="21CF7B16" w14:textId="594BA1DE" w:rsidR="00564904" w:rsidRPr="00564904" w:rsidRDefault="00564904" w:rsidP="00564904">
      <w:pPr>
        <w:pStyle w:val="Titre3"/>
        <w:rPr>
          <w:b/>
          <w:bCs/>
          <w:u w:val="single"/>
        </w:rPr>
      </w:pPr>
      <w:bookmarkStart w:id="38" w:name="_Toc40175106"/>
      <w:r>
        <w:lastRenderedPageBreak/>
        <w:t>Diagramme de séquence : Création d’un</w:t>
      </w:r>
      <w:bookmarkEnd w:id="38"/>
      <w:r w:rsidR="005F68A2">
        <w:t xml:space="preserve"> </w:t>
      </w:r>
      <w:r w:rsidR="008954C6">
        <w:t>devis</w:t>
      </w:r>
    </w:p>
    <w:p w14:paraId="56F0FC6D" w14:textId="52F7FA02" w:rsidR="00564904" w:rsidRDefault="00564904" w:rsidP="00564904">
      <w:pPr>
        <w:rPr>
          <w:b/>
          <w:bCs/>
        </w:rPr>
      </w:pPr>
    </w:p>
    <w:p w14:paraId="7610D210" w14:textId="044571C5" w:rsidR="00564904" w:rsidRDefault="008954C6" w:rsidP="00564904">
      <w:pPr>
        <w:rPr>
          <w:b/>
          <w:bCs/>
        </w:rPr>
      </w:pPr>
      <w:r>
        <w:rPr>
          <w:noProof/>
        </w:rPr>
        <w:drawing>
          <wp:inline distT="0" distB="0" distL="0" distR="0" wp14:anchorId="679C26A4" wp14:editId="0B4229AC">
            <wp:extent cx="5324475" cy="3933825"/>
            <wp:effectExtent l="0" t="0" r="9525"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4475" cy="3933825"/>
                    </a:xfrm>
                    <a:prstGeom prst="rect">
                      <a:avLst/>
                    </a:prstGeom>
                    <a:noFill/>
                    <a:ln>
                      <a:noFill/>
                    </a:ln>
                  </pic:spPr>
                </pic:pic>
              </a:graphicData>
            </a:graphic>
          </wp:inline>
        </w:drawing>
      </w:r>
    </w:p>
    <w:p w14:paraId="7E57A24D" w14:textId="77777777" w:rsidR="00564904" w:rsidRDefault="00564904" w:rsidP="00564904">
      <w:r>
        <w:t>Sur le diagramme de séquence suivant nous pouvons observer le scénario type de la création d’un devis.</w:t>
      </w:r>
    </w:p>
    <w:p w14:paraId="02FA52CC" w14:textId="42BC0B61" w:rsidR="00564904" w:rsidRPr="00847BB1" w:rsidRDefault="00564904" w:rsidP="00564904">
      <w:r>
        <w:t>L’utilisateur, après avoir accédé à la page de</w:t>
      </w:r>
      <w:r w:rsidR="008954C6">
        <w:t xml:space="preserve"> projet puis de plan</w:t>
      </w:r>
      <w:r>
        <w:t xml:space="preserve"> cré</w:t>
      </w:r>
      <w:r w:rsidR="00B71028">
        <w:t>er</w:t>
      </w:r>
      <w:r>
        <w:t xml:space="preserve"> un </w:t>
      </w:r>
      <w:r w:rsidR="008954C6">
        <w:t xml:space="preserve">nouveau </w:t>
      </w:r>
      <w:r>
        <w:t xml:space="preserve">plan auquel il associera un ou plusieurs modules avant de valider provoquant </w:t>
      </w:r>
      <w:r w:rsidR="00565A6F">
        <w:t>et</w:t>
      </w:r>
      <w:r>
        <w:t xml:space="preserve"> génér</w:t>
      </w:r>
      <w:r w:rsidR="00565A6F">
        <w:t>er</w:t>
      </w:r>
      <w:r>
        <w:t xml:space="preserve"> un devis.</w:t>
      </w:r>
    </w:p>
    <w:p w14:paraId="3F5C673A" w14:textId="77777777" w:rsidR="00564904" w:rsidRDefault="00564904" w:rsidP="007D0202"/>
    <w:p w14:paraId="6F99C44E" w14:textId="3F2AACB7" w:rsidR="007D0202" w:rsidRPr="00D733E1" w:rsidRDefault="007D0202" w:rsidP="007D0202">
      <w:pPr>
        <w:rPr>
          <w:b/>
          <w:bCs/>
        </w:rPr>
      </w:pPr>
      <w:r>
        <w:rPr>
          <w:b/>
          <w:bCs/>
        </w:rPr>
        <w:t>Vous trouverez en annexe les différents diagrammes de séquences décrivant les fonctionnalités présentes sur le diagramme de cas d’</w:t>
      </w:r>
      <w:r w:rsidR="00B71028">
        <w:rPr>
          <w:b/>
          <w:bCs/>
        </w:rPr>
        <w:t>u</w:t>
      </w:r>
      <w:r>
        <w:rPr>
          <w:b/>
          <w:bCs/>
        </w:rPr>
        <w:t>tilisation.</w:t>
      </w:r>
    </w:p>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0D2D1C4E" w14:textId="746810F5" w:rsidR="0033551B" w:rsidRPr="0033551B" w:rsidRDefault="00906596" w:rsidP="001E1AE3">
      <w:pPr>
        <w:pStyle w:val="Titre2"/>
      </w:pPr>
      <w:bookmarkStart w:id="39" w:name="_Toc40175107"/>
      <w:r>
        <w:lastRenderedPageBreak/>
        <w:t>IHM</w:t>
      </w:r>
      <w:bookmarkEnd w:id="39"/>
    </w:p>
    <w:p w14:paraId="68DEA015" w14:textId="3DE0CEBD"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4885749D" w14:textId="77777777" w:rsidR="009D10B7" w:rsidRDefault="009D10B7" w:rsidP="00400B39">
      <w:pPr>
        <w:pStyle w:val="Titre2"/>
        <w:sectPr w:rsidR="009D10B7">
          <w:pgSz w:w="11906" w:h="16838"/>
          <w:pgMar w:top="1417" w:right="1417" w:bottom="1417" w:left="1417" w:header="708" w:footer="708" w:gutter="0"/>
          <w:cols w:space="708"/>
          <w:docGrid w:linePitch="360"/>
        </w:sectPr>
      </w:pPr>
    </w:p>
    <w:p w14:paraId="2226E90D" w14:textId="0159C394" w:rsidR="00400B39" w:rsidRDefault="00400B39" w:rsidP="00400B39">
      <w:pPr>
        <w:pStyle w:val="Titre2"/>
      </w:pPr>
      <w:bookmarkStart w:id="40" w:name="_Toc40175108"/>
      <w:r>
        <w:lastRenderedPageBreak/>
        <w:t>MCD</w:t>
      </w:r>
      <w:bookmarkEnd w:id="40"/>
    </w:p>
    <w:p w14:paraId="7F8ADC19" w14:textId="0320B458" w:rsidR="00ED6348" w:rsidRPr="00B1706D" w:rsidRDefault="009D10B7" w:rsidP="00B1706D">
      <w:r w:rsidRPr="00D61642">
        <w:rPr>
          <w:noProof/>
        </w:rPr>
        <w:drawing>
          <wp:anchor distT="0" distB="0" distL="114300" distR="114300" simplePos="0" relativeHeight="251700224" behindDoc="0" locked="0" layoutInCell="1" allowOverlap="1" wp14:anchorId="158D4775" wp14:editId="745CC26B">
            <wp:simplePos x="0" y="0"/>
            <wp:positionH relativeFrom="margin">
              <wp:align>left</wp:align>
            </wp:positionH>
            <wp:positionV relativeFrom="paragraph">
              <wp:posOffset>338455</wp:posOffset>
            </wp:positionV>
            <wp:extent cx="7988300" cy="4813300"/>
            <wp:effectExtent l="0" t="0" r="0" b="635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3929" r="5995" b="4782"/>
                    <a:stretch/>
                  </pic:blipFill>
                  <pic:spPr bwMode="auto">
                    <a:xfrm>
                      <a:off x="0" y="0"/>
                      <a:ext cx="7988300" cy="481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31B3">
        <w:t>Ce MCD a pour but de définir l’architecture de notre base de données allant accueillir toutes les information présentes dans l’application</w:t>
      </w:r>
    </w:p>
    <w:p w14:paraId="61AC9010" w14:textId="77777777" w:rsidR="009D10B7" w:rsidRDefault="009D10B7" w:rsidP="00767E11">
      <w:pPr>
        <w:pStyle w:val="Titre2"/>
        <w:sectPr w:rsidR="009D10B7" w:rsidSect="009D10B7">
          <w:pgSz w:w="16838" w:h="11906" w:orient="landscape"/>
          <w:pgMar w:top="1418" w:right="1418" w:bottom="1418" w:left="1418" w:header="709" w:footer="709" w:gutter="0"/>
          <w:cols w:space="708"/>
          <w:docGrid w:linePitch="360"/>
        </w:sectPr>
      </w:pPr>
    </w:p>
    <w:p w14:paraId="419267A1" w14:textId="42D788EC" w:rsidR="00ED6348" w:rsidRDefault="00ED6348" w:rsidP="00767E11">
      <w:pPr>
        <w:pStyle w:val="Titre2"/>
      </w:pPr>
      <w:bookmarkStart w:id="41" w:name="_Toc40175109"/>
      <w:r>
        <w:lastRenderedPageBreak/>
        <w:t>Scénario de t</w:t>
      </w:r>
      <w:r w:rsidR="00906596">
        <w:t>ests</w:t>
      </w:r>
      <w:bookmarkEnd w:id="41"/>
    </w:p>
    <w:tbl>
      <w:tblPr>
        <w:tblW w:w="10835"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127"/>
      </w:tblGrid>
      <w:tr w:rsidR="00ED6348" w:rsidRPr="0097604C" w14:paraId="1B3CA3E0" w14:textId="77777777" w:rsidTr="003B3F9A">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r>
            <w:proofErr w:type="spellStart"/>
            <w:r w:rsidRPr="0097604C">
              <w:rPr>
                <w:rFonts w:ascii="Arial" w:eastAsia="Times New Roman" w:hAnsi="Arial" w:cs="Arial"/>
                <w:color w:val="FFFFFF"/>
                <w:sz w:val="16"/>
                <w:szCs w:val="16"/>
                <w:lang w:eastAsia="fr-FR"/>
              </w:rPr>
              <w:t>UserStory</w:t>
            </w:r>
            <w:proofErr w:type="spellEnd"/>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proofErr w:type="spellStart"/>
            <w:r w:rsidRPr="0097604C">
              <w:rPr>
                <w:rFonts w:ascii="Arial" w:eastAsia="Times New Roman" w:hAnsi="Arial" w:cs="Arial"/>
                <w:color w:val="FFFFFF"/>
                <w:sz w:val="16"/>
                <w:szCs w:val="16"/>
                <w:lang w:eastAsia="fr-FR"/>
              </w:rPr>
              <w:t>UserStory</w:t>
            </w:r>
            <w:proofErr w:type="spellEnd"/>
            <w:r w:rsidRPr="0097604C">
              <w:rPr>
                <w:rFonts w:ascii="Arial" w:eastAsia="Times New Roman" w:hAnsi="Arial" w:cs="Arial"/>
                <w:color w:val="FFFFFF"/>
                <w:sz w:val="16"/>
                <w:szCs w:val="16"/>
                <w:lang w:eastAsia="fr-FR"/>
              </w:rPr>
              <w:t xml:space="preserve">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127"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client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3B3F9A" w:rsidRPr="0097604C" w14:paraId="492FCB8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3B3F9A" w:rsidRDefault="003B3F9A"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3B3F9A" w:rsidRDefault="003B3F9A"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3B3F9A" w:rsidRDefault="003B3F9A"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3B3F9A" w:rsidRPr="0097604C" w:rsidRDefault="003B3F9A"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tcPr>
          <w:p w14:paraId="79D9C916" w14:textId="405A7A68" w:rsidR="003B3F9A" w:rsidRPr="0097604C" w:rsidRDefault="003B3F9A" w:rsidP="003B3F9A">
            <w:pPr>
              <w:spacing w:after="0" w:line="240" w:lineRule="auto"/>
              <w:jc w:val="center"/>
              <w:rPr>
                <w:rFonts w:ascii="Arial" w:eastAsia="Times New Roman" w:hAnsi="Arial" w:cs="Arial"/>
                <w:color w:val="FFFFFF"/>
                <w:sz w:val="16"/>
                <w:szCs w:val="16"/>
                <w:lang w:eastAsia="fr-FR"/>
              </w:rPr>
            </w:pPr>
            <w:r w:rsidRPr="00296CB9">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tcPr>
          <w:p w14:paraId="33045B50" w14:textId="5178BE82" w:rsidR="003B3F9A" w:rsidRPr="0097604C" w:rsidRDefault="003B3F9A" w:rsidP="003B3F9A">
            <w:pPr>
              <w:spacing w:after="0" w:line="240" w:lineRule="auto"/>
              <w:rPr>
                <w:rFonts w:ascii="Arial" w:eastAsia="Times New Roman" w:hAnsi="Arial" w:cs="Arial"/>
                <w:color w:val="000000"/>
                <w:sz w:val="16"/>
                <w:szCs w:val="16"/>
                <w:lang w:eastAsia="fr-FR"/>
              </w:rPr>
            </w:pPr>
          </w:p>
        </w:tc>
      </w:tr>
      <w:tr w:rsidR="00C51918" w:rsidRPr="0097604C" w14:paraId="66DAF1A7" w14:textId="77777777" w:rsidTr="00772F49">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0CBB2E" w14:textId="7B118709" w:rsidR="00C51918" w:rsidRDefault="00C51918"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US021</w:t>
            </w:r>
          </w:p>
        </w:tc>
        <w:tc>
          <w:tcPr>
            <w:tcW w:w="994" w:type="dxa"/>
            <w:tcBorders>
              <w:top w:val="single" w:sz="4" w:space="0" w:color="auto"/>
              <w:left w:val="nil"/>
              <w:bottom w:val="single" w:sz="4" w:space="0" w:color="auto"/>
              <w:right w:val="nil"/>
            </w:tcBorders>
            <w:shd w:val="clear" w:color="auto" w:fill="auto"/>
            <w:noWrap/>
            <w:vAlign w:val="center"/>
          </w:tcPr>
          <w:p w14:paraId="1B75C42E" w14:textId="0B737810" w:rsidR="00C51918" w:rsidRDefault="00C51918"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F3E4EB" w14:textId="430C12A1" w:rsidR="00C51918" w:rsidRDefault="00C51918"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Appliquer une réduction a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1AA1B46F" w14:textId="6EBC57F2" w:rsidR="00C51918" w:rsidRDefault="00C51918"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Réduction devis</w:t>
            </w:r>
          </w:p>
        </w:tc>
        <w:tc>
          <w:tcPr>
            <w:tcW w:w="510" w:type="dxa"/>
            <w:tcBorders>
              <w:top w:val="single" w:sz="4" w:space="0" w:color="auto"/>
              <w:left w:val="single" w:sz="4" w:space="0" w:color="auto"/>
              <w:bottom w:val="single" w:sz="4" w:space="0" w:color="auto"/>
              <w:right w:val="single" w:sz="4" w:space="0" w:color="auto"/>
            </w:tcBorders>
            <w:shd w:val="clear" w:color="auto" w:fill="FF0000"/>
            <w:noWrap/>
          </w:tcPr>
          <w:p w14:paraId="4893CE7B" w14:textId="5C0BD853" w:rsidR="00C51918" w:rsidRPr="00296CB9" w:rsidRDefault="00772F49" w:rsidP="003B3F9A">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NOK</w:t>
            </w:r>
          </w:p>
        </w:tc>
        <w:tc>
          <w:tcPr>
            <w:tcW w:w="2127" w:type="dxa"/>
            <w:tcBorders>
              <w:top w:val="single" w:sz="4" w:space="0" w:color="auto"/>
              <w:left w:val="nil"/>
              <w:bottom w:val="single" w:sz="4" w:space="0" w:color="auto"/>
              <w:right w:val="single" w:sz="4" w:space="0" w:color="auto"/>
            </w:tcBorders>
            <w:shd w:val="clear" w:color="auto" w:fill="auto"/>
            <w:noWrap/>
          </w:tcPr>
          <w:p w14:paraId="69651B73" w14:textId="77777777" w:rsidR="00C51918" w:rsidRPr="0097604C" w:rsidRDefault="00C51918" w:rsidP="003B3F9A">
            <w:pPr>
              <w:spacing w:after="0" w:line="240" w:lineRule="auto"/>
              <w:rPr>
                <w:rFonts w:ascii="Arial" w:eastAsia="Times New Roman" w:hAnsi="Arial" w:cs="Arial"/>
                <w:color w:val="000000"/>
                <w:sz w:val="16"/>
                <w:szCs w:val="16"/>
                <w:lang w:eastAsia="fr-FR"/>
              </w:rPr>
            </w:pP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42" w:name="_Toc40175110"/>
      <w:r>
        <w:t>Déploiement</w:t>
      </w:r>
      <w:bookmarkEnd w:id="42"/>
    </w:p>
    <w:p w14:paraId="22ED4782" w14:textId="0F79D0F8" w:rsidR="00414D9D" w:rsidRDefault="00414D9D" w:rsidP="00414D9D">
      <w:r>
        <w:t>A l’avenir nous allons créer des jobs Jenkins afin de déployer l’application sur les différents serveurs (développement, recette, production).</w:t>
      </w:r>
    </w:p>
    <w:p w14:paraId="03DCFB81" w14:textId="77777777" w:rsidR="00414D9D" w:rsidRDefault="00414D9D" w:rsidP="00414D9D">
      <w:r>
        <w:t xml:space="preserve">Un job Jenkins permet entre autres </w:t>
      </w:r>
      <w:r w:rsidRPr="00ED3897">
        <w:t>de</w:t>
      </w:r>
      <w:r>
        <w:t xml:space="preserve"> lancer une suite de commande paramétré au préalable sur un environnement sélectionner et peut se connecter à un git en particulier afin d’y récupérer les sources.</w:t>
      </w:r>
    </w:p>
    <w:p w14:paraId="4FA93CF5" w14:textId="4BBFAE88" w:rsidR="00414D9D" w:rsidRDefault="00414D9D" w:rsidP="00414D9D">
      <w:r>
        <w:t xml:space="preserve">Ce job est simple d’utilisation et évite le facteur humain sur les différents processus et donc permet d’éviter au mieux les erreurs possibles. Toutefois il faut donc le paramétrer au mieux avant l’utilisation. Et l’environnement de développement permet d’initialiser un job au mieux en le testant dessus. </w:t>
      </w:r>
    </w:p>
    <w:p w14:paraId="2A946C94" w14:textId="77777777" w:rsidR="00414D9D" w:rsidRDefault="00414D9D" w:rsidP="00414D9D">
      <w:r>
        <w:t xml:space="preserve">Il </w:t>
      </w:r>
      <w:r w:rsidRPr="00B4105B">
        <w:t>existera</w:t>
      </w:r>
      <w:r>
        <w:t xml:space="preserve"> donc trois jobs pour les trois environnements, avec des paramètres et scripts spécifique pour chacun. </w:t>
      </w:r>
    </w:p>
    <w:p w14:paraId="6B979073" w14:textId="55191B95" w:rsidR="00DF6B8A" w:rsidRDefault="00A97E3B" w:rsidP="00DF6B8A">
      <w:r>
        <w:t xml:space="preserve">Une MEP (mise en production) sera effectué après chaque sprint ainsi qu’une semaine de test sur les environnements de développement puis de recette. Ainsi une communication sera mise en place pour prévenir que le serveur sera coupé le temps de la MEP et à quelle heure sera revenue l’accès. </w:t>
      </w:r>
    </w:p>
    <w:p w14:paraId="05ECD85A" w14:textId="77777777" w:rsidR="001E1AE3" w:rsidRDefault="001E1AE3">
      <w:pPr>
        <w:rPr>
          <w:rFonts w:asciiTheme="majorHAnsi" w:eastAsiaTheme="majorEastAsia" w:hAnsiTheme="majorHAnsi" w:cstheme="majorBidi"/>
          <w:b/>
          <w:color w:val="2F5496" w:themeColor="accent1" w:themeShade="BF"/>
          <w:sz w:val="32"/>
          <w:szCs w:val="32"/>
        </w:rPr>
      </w:pPr>
      <w:r>
        <w:br w:type="page"/>
      </w:r>
    </w:p>
    <w:p w14:paraId="05D32553" w14:textId="575F8136" w:rsidR="002B3400" w:rsidRDefault="002B3400" w:rsidP="002B3400">
      <w:pPr>
        <w:pStyle w:val="Titre1"/>
      </w:pPr>
      <w:bookmarkStart w:id="43" w:name="_Toc40175111"/>
      <w:r>
        <w:lastRenderedPageBreak/>
        <w:t>Maintenance</w:t>
      </w:r>
      <w:bookmarkEnd w:id="43"/>
    </w:p>
    <w:p w14:paraId="298F0776" w14:textId="6A349F1A" w:rsidR="00DF6B8A" w:rsidRPr="00416215" w:rsidRDefault="00416215" w:rsidP="004B6F8E">
      <w:r>
        <w:t>Une fois l’application livrée aux utilisateurs, nous assurerons une maintenance sur l’outil tout en restant continuellement en contact avec les clients afin de leur fournir la meilleure expérience</w:t>
      </w:r>
    </w:p>
    <w:p w14:paraId="415A9616" w14:textId="77777777" w:rsidR="00141A99" w:rsidRDefault="00141A99" w:rsidP="00141A99">
      <w:pPr>
        <w:pStyle w:val="Titre2"/>
      </w:pPr>
      <w:bookmarkStart w:id="44" w:name="_Toc40175112"/>
      <w:r>
        <w:t>Support</w:t>
      </w:r>
      <w:r w:rsidR="000A1235">
        <w:t>/Demande d’évolution</w:t>
      </w:r>
      <w:bookmarkEnd w:id="44"/>
    </w:p>
    <w:p w14:paraId="4B3CB12B" w14:textId="20726764" w:rsidR="00141A99" w:rsidRDefault="00CC5697" w:rsidP="00141A99">
      <w:r>
        <w:rPr>
          <w:noProof/>
        </w:rPr>
        <w:drawing>
          <wp:anchor distT="0" distB="0" distL="114300" distR="114300" simplePos="0" relativeHeight="251692032" behindDoc="1" locked="0" layoutInCell="1" allowOverlap="1" wp14:anchorId="001A02D8" wp14:editId="1AD7CC4F">
            <wp:simplePos x="0" y="0"/>
            <wp:positionH relativeFrom="column">
              <wp:posOffset>4506484</wp:posOffset>
            </wp:positionH>
            <wp:positionV relativeFrom="paragraph">
              <wp:posOffset>5218</wp:posOffset>
            </wp:positionV>
            <wp:extent cx="1717675" cy="1717675"/>
            <wp:effectExtent l="0" t="0" r="0" b="0"/>
            <wp:wrapTight wrapText="bothSides">
              <wp:wrapPolygon edited="0">
                <wp:start x="8145" y="0"/>
                <wp:lineTo x="6468" y="479"/>
                <wp:lineTo x="1916" y="3114"/>
                <wp:lineTo x="0" y="7666"/>
                <wp:lineTo x="0" y="13415"/>
                <wp:lineTo x="479" y="15332"/>
                <wp:lineTo x="3354" y="19165"/>
                <wp:lineTo x="7426" y="21321"/>
                <wp:lineTo x="7905" y="21321"/>
                <wp:lineTo x="13655" y="21321"/>
                <wp:lineTo x="14134" y="21321"/>
                <wp:lineTo x="18206" y="19165"/>
                <wp:lineTo x="21081" y="15332"/>
                <wp:lineTo x="21321" y="13176"/>
                <wp:lineTo x="21321" y="7187"/>
                <wp:lineTo x="19883" y="3114"/>
                <wp:lineTo x="15332" y="479"/>
                <wp:lineTo x="13415" y="0"/>
                <wp:lineTo x="8145" y="0"/>
              </wp:wrapPolygon>
            </wp:wrapTight>
            <wp:docPr id="40" name="Image 40" descr="EasyVista | ITSM | Solutions de gestion de servic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Vista | ITSM | Solutions de gestion de services 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141A99">
        <w:t>Afin de réaliser une meilleure expérience utilisateur pour notre support nous allons utiliser l’outil « EasyVista » qui est une solution IT proposant un système de « </w:t>
      </w:r>
      <w:proofErr w:type="spellStart"/>
      <w:r w:rsidR="00141A99">
        <w:t>Ticketing</w:t>
      </w:r>
      <w:proofErr w:type="spellEnd"/>
      <w:r w:rsidR="00141A99">
        <w:t> » afin que l’utilisateur puisse exposer son problème et ainsi l’envoyer directement chez le développeur.</w:t>
      </w:r>
    </w:p>
    <w:p w14:paraId="72659D07" w14:textId="28640722" w:rsidR="000A1235" w:rsidRPr="00141A99" w:rsidRDefault="000A1235" w:rsidP="00141A99">
      <w:r>
        <w:t xml:space="preserve">Sur ce qui s’agit des demandes d’évolutions, EasyVista semble être l’outil idéal, en effet un utilisateur ciblé fera une demande d’évolution sur l’outil et notre équipe projet étudiera cette proposition afin de l’intégrer ou non par la suite dans une </w:t>
      </w:r>
      <w:proofErr w:type="spellStart"/>
      <w:r>
        <w:t>RoadMap</w:t>
      </w:r>
      <w:proofErr w:type="spellEnd"/>
      <w:r>
        <w:t xml:space="preserve"> qui sera ensuite communiquer aux clients.</w:t>
      </w:r>
      <w:r w:rsidR="00CC5697" w:rsidRPr="00CC5697">
        <w:t xml:space="preserve"> </w:t>
      </w:r>
    </w:p>
    <w:p w14:paraId="3F4610A7" w14:textId="00708624" w:rsidR="00651494" w:rsidRDefault="002B3400" w:rsidP="002B3400">
      <w:pPr>
        <w:pStyle w:val="Titre2"/>
      </w:pPr>
      <w:bookmarkStart w:id="45" w:name="_Toc40175113"/>
      <w:r>
        <w:t>Formation</w:t>
      </w:r>
      <w:r w:rsidR="002E46AE">
        <w:t>s</w:t>
      </w:r>
      <w:bookmarkEnd w:id="45"/>
    </w:p>
    <w:p w14:paraId="510C33B3" w14:textId="77777777" w:rsidR="00970AC8" w:rsidRDefault="00970AC8" w:rsidP="00970AC8">
      <w:r>
        <w:t xml:space="preserve">Afin de garantir une utilisation optimale des différentes solutions proposés au client, il est important de mettre en place un plan de formation des utilisateurs concernées. Cette formation sera aussi l’occasion d’avoir des retours directs et à chaud de l’application </w:t>
      </w:r>
      <w:proofErr w:type="spellStart"/>
      <w:r>
        <w:t>Madera</w:t>
      </w:r>
      <w:proofErr w:type="spellEnd"/>
      <w:r>
        <w:t>.</w:t>
      </w:r>
    </w:p>
    <w:p w14:paraId="5C283F2E" w14:textId="77777777" w:rsidR="00970AC8" w:rsidRPr="00AD7530" w:rsidRDefault="00970AC8" w:rsidP="00970AC8"/>
    <w:tbl>
      <w:tblPr>
        <w:tblpPr w:leftFromText="141" w:rightFromText="141" w:vertAnchor="text" w:horzAnchor="margin" w:tblpXSpec="center" w:tblpY="64"/>
        <w:tblOverlap w:val="never"/>
        <w:tblW w:w="5780" w:type="dxa"/>
        <w:tblCellMar>
          <w:left w:w="70" w:type="dxa"/>
          <w:right w:w="70" w:type="dxa"/>
        </w:tblCellMar>
        <w:tblLook w:val="04A0" w:firstRow="1" w:lastRow="0" w:firstColumn="1" w:lastColumn="0" w:noHBand="0" w:noVBand="1"/>
      </w:tblPr>
      <w:tblGrid>
        <w:gridCol w:w="2160"/>
        <w:gridCol w:w="3620"/>
      </w:tblGrid>
      <w:tr w:rsidR="00970AC8" w:rsidRPr="009678A5" w14:paraId="73DAA1AA" w14:textId="77777777" w:rsidTr="007E0172">
        <w:trPr>
          <w:trHeight w:val="525"/>
        </w:trPr>
        <w:tc>
          <w:tcPr>
            <w:tcW w:w="5780" w:type="dxa"/>
            <w:gridSpan w:val="2"/>
            <w:tcBorders>
              <w:top w:val="single" w:sz="4" w:space="0" w:color="auto"/>
              <w:left w:val="single" w:sz="4" w:space="0" w:color="auto"/>
              <w:bottom w:val="single" w:sz="4" w:space="0" w:color="auto"/>
              <w:right w:val="single" w:sz="4" w:space="0" w:color="000000"/>
            </w:tcBorders>
            <w:shd w:val="clear" w:color="000000" w:fill="8EA9DB"/>
            <w:vAlign w:val="bottom"/>
            <w:hideMark/>
          </w:tcPr>
          <w:p w14:paraId="0F0CA9CC" w14:textId="77777777" w:rsidR="00970AC8" w:rsidRPr="009678A5" w:rsidRDefault="00970AC8" w:rsidP="007E0172">
            <w:pPr>
              <w:spacing w:after="0" w:line="240" w:lineRule="auto"/>
              <w:jc w:val="center"/>
              <w:rPr>
                <w:rFonts w:ascii="Calibri" w:eastAsia="Times New Roman" w:hAnsi="Calibri" w:cs="Calibri"/>
                <w:b/>
                <w:bCs/>
                <w:color w:val="262626"/>
                <w:sz w:val="40"/>
                <w:szCs w:val="40"/>
                <w:lang w:eastAsia="fr-FR"/>
              </w:rPr>
            </w:pPr>
            <w:r w:rsidRPr="009678A5">
              <w:rPr>
                <w:rFonts w:ascii="Calibri" w:eastAsia="Times New Roman" w:hAnsi="Calibri" w:cs="Calibri"/>
                <w:b/>
                <w:bCs/>
                <w:color w:val="262626"/>
                <w:sz w:val="40"/>
                <w:szCs w:val="40"/>
                <w:lang w:eastAsia="fr-FR"/>
              </w:rPr>
              <w:t>Plan de formation</w:t>
            </w:r>
          </w:p>
        </w:tc>
      </w:tr>
      <w:tr w:rsidR="00970AC8" w:rsidRPr="009678A5" w14:paraId="07E35846" w14:textId="77777777" w:rsidTr="007E0172">
        <w:trPr>
          <w:trHeight w:val="300"/>
        </w:trPr>
        <w:tc>
          <w:tcPr>
            <w:tcW w:w="2160" w:type="dxa"/>
            <w:tcBorders>
              <w:top w:val="nil"/>
              <w:left w:val="single" w:sz="4" w:space="0" w:color="auto"/>
              <w:bottom w:val="nil"/>
              <w:right w:val="single" w:sz="4" w:space="0" w:color="auto"/>
            </w:tcBorders>
            <w:shd w:val="clear" w:color="auto" w:fill="auto"/>
            <w:hideMark/>
          </w:tcPr>
          <w:p w14:paraId="2578FD8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Population(s) visée(s)</w:t>
            </w:r>
          </w:p>
        </w:tc>
        <w:tc>
          <w:tcPr>
            <w:tcW w:w="3620" w:type="dxa"/>
            <w:tcBorders>
              <w:top w:val="nil"/>
              <w:left w:val="nil"/>
              <w:bottom w:val="nil"/>
              <w:right w:val="single" w:sz="4" w:space="0" w:color="auto"/>
            </w:tcBorders>
            <w:shd w:val="clear" w:color="auto" w:fill="auto"/>
            <w:vAlign w:val="bottom"/>
            <w:hideMark/>
          </w:tcPr>
          <w:p w14:paraId="2DA401BC"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commercial</w:t>
            </w:r>
          </w:p>
        </w:tc>
      </w:tr>
      <w:tr w:rsidR="00970AC8" w:rsidRPr="009678A5" w14:paraId="1EB115E3" w14:textId="77777777" w:rsidTr="007E0172">
        <w:trPr>
          <w:trHeight w:val="300"/>
        </w:trPr>
        <w:tc>
          <w:tcPr>
            <w:tcW w:w="2160" w:type="dxa"/>
            <w:tcBorders>
              <w:top w:val="nil"/>
              <w:left w:val="single" w:sz="4" w:space="0" w:color="auto"/>
              <w:bottom w:val="single" w:sz="4" w:space="0" w:color="auto"/>
              <w:right w:val="single" w:sz="4" w:space="0" w:color="auto"/>
            </w:tcBorders>
            <w:shd w:val="clear" w:color="auto" w:fill="auto"/>
            <w:hideMark/>
          </w:tcPr>
          <w:p w14:paraId="37BE3A24"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w:t>
            </w:r>
          </w:p>
        </w:tc>
        <w:tc>
          <w:tcPr>
            <w:tcW w:w="3620" w:type="dxa"/>
            <w:tcBorders>
              <w:top w:val="nil"/>
              <w:left w:val="nil"/>
              <w:bottom w:val="single" w:sz="4" w:space="0" w:color="auto"/>
              <w:right w:val="single" w:sz="4" w:space="0" w:color="auto"/>
            </w:tcBorders>
            <w:shd w:val="clear" w:color="auto" w:fill="auto"/>
            <w:vAlign w:val="bottom"/>
            <w:hideMark/>
          </w:tcPr>
          <w:p w14:paraId="17C94036"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administratif</w:t>
            </w:r>
          </w:p>
        </w:tc>
      </w:tr>
      <w:tr w:rsidR="00970AC8" w:rsidRPr="009678A5" w14:paraId="60025044" w14:textId="77777777" w:rsidTr="007E0172">
        <w:trPr>
          <w:trHeight w:val="900"/>
        </w:trPr>
        <w:tc>
          <w:tcPr>
            <w:tcW w:w="2160" w:type="dxa"/>
            <w:tcBorders>
              <w:top w:val="nil"/>
              <w:left w:val="single" w:sz="4" w:space="0" w:color="auto"/>
              <w:bottom w:val="single" w:sz="4" w:space="0" w:color="auto"/>
              <w:right w:val="single" w:sz="4" w:space="0" w:color="auto"/>
            </w:tcBorders>
            <w:shd w:val="clear" w:color="auto" w:fill="auto"/>
            <w:hideMark/>
          </w:tcPr>
          <w:p w14:paraId="0AA156C5"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Stratégie</w:t>
            </w:r>
          </w:p>
        </w:tc>
        <w:tc>
          <w:tcPr>
            <w:tcW w:w="3620" w:type="dxa"/>
            <w:tcBorders>
              <w:top w:val="nil"/>
              <w:left w:val="nil"/>
              <w:bottom w:val="single" w:sz="4" w:space="0" w:color="auto"/>
              <w:right w:val="single" w:sz="4" w:space="0" w:color="auto"/>
            </w:tcBorders>
            <w:shd w:val="clear" w:color="auto" w:fill="auto"/>
            <w:vAlign w:val="bottom"/>
            <w:hideMark/>
          </w:tcPr>
          <w:p w14:paraId="6A8A8AF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Formez les équipes concernées par l'utilisation du logiciel </w:t>
            </w:r>
            <w:proofErr w:type="spellStart"/>
            <w:r>
              <w:rPr>
                <w:rFonts w:ascii="Calibri" w:eastAsia="Times New Roman" w:hAnsi="Calibri" w:cs="Calibri"/>
                <w:color w:val="000000"/>
                <w:lang w:eastAsia="fr-FR"/>
              </w:rPr>
              <w:t>Madera</w:t>
            </w:r>
            <w:proofErr w:type="spellEnd"/>
            <w:r>
              <w:rPr>
                <w:rFonts w:ascii="Calibri" w:eastAsia="Times New Roman" w:hAnsi="Calibri" w:cs="Calibri"/>
                <w:color w:val="000000"/>
                <w:lang w:eastAsia="fr-FR"/>
              </w:rPr>
              <w:t xml:space="preserve"> </w:t>
            </w:r>
            <w:r w:rsidRPr="009678A5">
              <w:rPr>
                <w:rFonts w:ascii="Calibri" w:eastAsia="Times New Roman" w:hAnsi="Calibri" w:cs="Calibri"/>
                <w:color w:val="000000"/>
                <w:lang w:eastAsia="fr-FR"/>
              </w:rPr>
              <w:t xml:space="preserve">et de l'outils de </w:t>
            </w:r>
            <w:proofErr w:type="spellStart"/>
            <w:r w:rsidRPr="009678A5">
              <w:rPr>
                <w:rFonts w:ascii="Calibri" w:eastAsia="Times New Roman" w:hAnsi="Calibri" w:cs="Calibri"/>
                <w:color w:val="000000"/>
                <w:lang w:eastAsia="fr-FR"/>
              </w:rPr>
              <w:t>ticketing</w:t>
            </w:r>
            <w:proofErr w:type="spellEnd"/>
            <w:r>
              <w:rPr>
                <w:rFonts w:ascii="Calibri" w:eastAsia="Times New Roman" w:hAnsi="Calibri" w:cs="Calibri"/>
                <w:color w:val="000000"/>
                <w:lang w:eastAsia="fr-FR"/>
              </w:rPr>
              <w:t xml:space="preserve"> EasyVista</w:t>
            </w:r>
            <w:r w:rsidRPr="009678A5">
              <w:rPr>
                <w:rFonts w:ascii="Calibri" w:eastAsia="Times New Roman" w:hAnsi="Calibri" w:cs="Calibri"/>
                <w:color w:val="000000"/>
                <w:lang w:eastAsia="fr-FR"/>
              </w:rPr>
              <w:t>.</w:t>
            </w:r>
          </w:p>
        </w:tc>
      </w:tr>
      <w:tr w:rsidR="00970AC8" w:rsidRPr="009678A5" w14:paraId="2344B3D5"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53CE2A6D"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Moyens</w:t>
            </w:r>
          </w:p>
        </w:tc>
        <w:tc>
          <w:tcPr>
            <w:tcW w:w="3620" w:type="dxa"/>
            <w:tcBorders>
              <w:top w:val="nil"/>
              <w:left w:val="nil"/>
              <w:bottom w:val="single" w:sz="4" w:space="0" w:color="auto"/>
              <w:right w:val="single" w:sz="4" w:space="0" w:color="auto"/>
            </w:tcBorders>
            <w:shd w:val="clear" w:color="auto" w:fill="auto"/>
            <w:vAlign w:val="bottom"/>
            <w:hideMark/>
          </w:tcPr>
          <w:p w14:paraId="273E7CC1"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PC, Projecteur, formateur, salle de réunion.</w:t>
            </w:r>
          </w:p>
        </w:tc>
      </w:tr>
      <w:tr w:rsidR="00970AC8" w:rsidRPr="009678A5" w14:paraId="18D203DB"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1DB3C34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Support(s)</w:t>
            </w:r>
          </w:p>
        </w:tc>
        <w:tc>
          <w:tcPr>
            <w:tcW w:w="3620" w:type="dxa"/>
            <w:tcBorders>
              <w:top w:val="nil"/>
              <w:left w:val="nil"/>
              <w:bottom w:val="single" w:sz="4" w:space="0" w:color="auto"/>
              <w:right w:val="single" w:sz="4" w:space="0" w:color="auto"/>
            </w:tcBorders>
            <w:shd w:val="clear" w:color="auto" w:fill="auto"/>
            <w:vAlign w:val="bottom"/>
            <w:hideMark/>
          </w:tcPr>
          <w:p w14:paraId="1458416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Logiciel + outil de </w:t>
            </w:r>
            <w:proofErr w:type="spellStart"/>
            <w:r w:rsidRPr="009678A5">
              <w:rPr>
                <w:rFonts w:ascii="Calibri" w:eastAsia="Times New Roman" w:hAnsi="Calibri" w:cs="Calibri"/>
                <w:color w:val="000000"/>
                <w:lang w:eastAsia="fr-FR"/>
              </w:rPr>
              <w:t>ticketing</w:t>
            </w:r>
            <w:proofErr w:type="spellEnd"/>
            <w:r w:rsidRPr="009678A5">
              <w:rPr>
                <w:rFonts w:ascii="Calibri" w:eastAsia="Times New Roman" w:hAnsi="Calibri" w:cs="Calibri"/>
                <w:color w:val="000000"/>
                <w:lang w:eastAsia="fr-FR"/>
              </w:rPr>
              <w:t xml:space="preserve">, manuel d'utilisation, </w:t>
            </w:r>
            <w:proofErr w:type="spellStart"/>
            <w:r w:rsidRPr="009678A5">
              <w:rPr>
                <w:rFonts w:ascii="Calibri" w:eastAsia="Times New Roman" w:hAnsi="Calibri" w:cs="Calibri"/>
                <w:color w:val="000000"/>
                <w:lang w:eastAsia="fr-FR"/>
              </w:rPr>
              <w:t>powerpoint</w:t>
            </w:r>
            <w:proofErr w:type="spellEnd"/>
            <w:r w:rsidRPr="009678A5">
              <w:rPr>
                <w:rFonts w:ascii="Calibri" w:eastAsia="Times New Roman" w:hAnsi="Calibri" w:cs="Calibri"/>
                <w:color w:val="000000"/>
                <w:lang w:eastAsia="fr-FR"/>
              </w:rPr>
              <w:t>.</w:t>
            </w:r>
          </w:p>
        </w:tc>
      </w:tr>
    </w:tbl>
    <w:p w14:paraId="4BEAB090" w14:textId="77777777" w:rsidR="00970AC8" w:rsidRDefault="00970AC8" w:rsidP="00970AC8">
      <w:pPr>
        <w:rPr>
          <w:b/>
          <w:bCs/>
        </w:rPr>
      </w:pPr>
    </w:p>
    <w:p w14:paraId="05847383" w14:textId="77777777" w:rsidR="00970AC8" w:rsidRDefault="00970AC8" w:rsidP="00970AC8">
      <w:pPr>
        <w:rPr>
          <w:b/>
          <w:bCs/>
        </w:rPr>
      </w:pPr>
    </w:p>
    <w:p w14:paraId="45500AFB" w14:textId="77777777" w:rsidR="00970AC8" w:rsidRDefault="00970AC8" w:rsidP="00970AC8">
      <w:pPr>
        <w:rPr>
          <w:b/>
          <w:bCs/>
        </w:rPr>
      </w:pPr>
    </w:p>
    <w:p w14:paraId="2AC22756" w14:textId="77777777" w:rsidR="00970AC8" w:rsidRDefault="00970AC8" w:rsidP="00970AC8">
      <w:pPr>
        <w:rPr>
          <w:b/>
          <w:bCs/>
        </w:rPr>
      </w:pPr>
    </w:p>
    <w:p w14:paraId="756BD426" w14:textId="77777777" w:rsidR="00970AC8" w:rsidRDefault="00970AC8" w:rsidP="00970AC8">
      <w:pPr>
        <w:rPr>
          <w:b/>
          <w:bCs/>
        </w:rPr>
      </w:pPr>
    </w:p>
    <w:p w14:paraId="44B6A1B4" w14:textId="77777777" w:rsidR="00970AC8" w:rsidRDefault="00970AC8" w:rsidP="00970AC8">
      <w:pPr>
        <w:rPr>
          <w:b/>
          <w:bCs/>
        </w:rPr>
      </w:pPr>
    </w:p>
    <w:p w14:paraId="2D663F72" w14:textId="77777777" w:rsidR="00970AC8" w:rsidRDefault="00970AC8" w:rsidP="00970AC8">
      <w:pPr>
        <w:rPr>
          <w:b/>
          <w:bCs/>
        </w:rPr>
      </w:pPr>
    </w:p>
    <w:p w14:paraId="469CD613" w14:textId="77777777" w:rsidR="00970AC8" w:rsidRDefault="00970AC8" w:rsidP="00970AC8">
      <w:pPr>
        <w:rPr>
          <w:b/>
          <w:bCs/>
        </w:rPr>
      </w:pPr>
    </w:p>
    <w:p w14:paraId="09CD72B1" w14:textId="77777777" w:rsidR="00970AC8" w:rsidRPr="00DA560C" w:rsidRDefault="00970AC8" w:rsidP="00970AC8">
      <w:pPr>
        <w:rPr>
          <w:b/>
          <w:bCs/>
        </w:rPr>
      </w:pPr>
    </w:p>
    <w:p w14:paraId="29B5B756" w14:textId="77777777" w:rsidR="00970AC8" w:rsidRDefault="00970AC8" w:rsidP="00970AC8">
      <w:pPr>
        <w:rPr>
          <w:b/>
          <w:bCs/>
          <w:u w:val="single"/>
        </w:rPr>
      </w:pPr>
      <w:r w:rsidRPr="00DA560C">
        <w:rPr>
          <w:b/>
          <w:bCs/>
          <w:u w:val="single"/>
        </w:rPr>
        <w:t xml:space="preserve">Détails de la formation : </w:t>
      </w:r>
    </w:p>
    <w:p w14:paraId="3B471936" w14:textId="77777777" w:rsidR="00970AC8" w:rsidRPr="00DA560C" w:rsidRDefault="00970AC8" w:rsidP="00970AC8">
      <w:pPr>
        <w:pStyle w:val="Paragraphedeliste"/>
        <w:numPr>
          <w:ilvl w:val="0"/>
          <w:numId w:val="18"/>
        </w:numPr>
        <w:rPr>
          <w:b/>
          <w:bCs/>
          <w:u w:val="single"/>
        </w:rPr>
      </w:pPr>
      <w:r w:rsidRPr="00DA560C">
        <w:rPr>
          <w:u w:val="single"/>
        </w:rPr>
        <w:t>Objectif :</w:t>
      </w:r>
    </w:p>
    <w:p w14:paraId="319F0496" w14:textId="77777777" w:rsidR="00970AC8" w:rsidRPr="00C357FC" w:rsidRDefault="00970AC8" w:rsidP="00970AC8">
      <w:pPr>
        <w:pStyle w:val="Paragraphedeliste"/>
        <w:numPr>
          <w:ilvl w:val="1"/>
          <w:numId w:val="18"/>
        </w:numPr>
        <w:rPr>
          <w:b/>
          <w:bCs/>
          <w:u w:val="single"/>
        </w:rPr>
      </w:pPr>
      <w:r>
        <w:t>Former les populations visées à l’utilisation des solutions définis.</w:t>
      </w:r>
    </w:p>
    <w:p w14:paraId="3C7FAB69" w14:textId="77777777" w:rsidR="00970AC8" w:rsidRPr="00C55FAB" w:rsidRDefault="00970AC8" w:rsidP="00970AC8">
      <w:pPr>
        <w:pStyle w:val="Paragraphedeliste"/>
        <w:numPr>
          <w:ilvl w:val="1"/>
          <w:numId w:val="18"/>
        </w:numPr>
        <w:rPr>
          <w:b/>
          <w:bCs/>
          <w:u w:val="single"/>
        </w:rPr>
      </w:pPr>
      <w:r>
        <w:t xml:space="preserve">Former l’équipe Commerciale à l’utilisation de l’application </w:t>
      </w:r>
      <w:proofErr w:type="spellStart"/>
      <w:r>
        <w:t>Madera</w:t>
      </w:r>
      <w:proofErr w:type="spellEnd"/>
      <w:r>
        <w:t xml:space="preserve"> grâce à une présentation du processus de création de devis jusqu’à sa validation finale.</w:t>
      </w:r>
    </w:p>
    <w:p w14:paraId="08DFA879" w14:textId="77777777" w:rsidR="00970AC8" w:rsidRPr="00C55FAB" w:rsidRDefault="00970AC8" w:rsidP="00970AC8">
      <w:pPr>
        <w:pStyle w:val="Paragraphedeliste"/>
        <w:numPr>
          <w:ilvl w:val="1"/>
          <w:numId w:val="18"/>
        </w:numPr>
        <w:rPr>
          <w:b/>
          <w:bCs/>
          <w:u w:val="single"/>
        </w:rPr>
      </w:pPr>
      <w:r>
        <w:t>Former l’équipe Administrative à l’utilisation d’une BDD afin de gérer les profils utilisateurs de l’entreprise.</w:t>
      </w:r>
    </w:p>
    <w:p w14:paraId="074EEED2" w14:textId="77777777" w:rsidR="00970AC8" w:rsidRPr="00C55FAB" w:rsidRDefault="00970AC8" w:rsidP="00970AC8">
      <w:pPr>
        <w:pStyle w:val="Paragraphedeliste"/>
        <w:numPr>
          <w:ilvl w:val="1"/>
          <w:numId w:val="18"/>
        </w:numPr>
        <w:rPr>
          <w:b/>
          <w:bCs/>
          <w:u w:val="single"/>
        </w:rPr>
      </w:pPr>
      <w:r>
        <w:t xml:space="preserve">Former l’ensemble de ces équipes à l’utilisation de l’outil de </w:t>
      </w:r>
      <w:proofErr w:type="spellStart"/>
      <w:r>
        <w:t>ticketing</w:t>
      </w:r>
      <w:proofErr w:type="spellEnd"/>
      <w:r>
        <w:t>.</w:t>
      </w:r>
    </w:p>
    <w:p w14:paraId="7A2C9EFD" w14:textId="77777777" w:rsidR="00970AC8" w:rsidRDefault="00970AC8" w:rsidP="00970AC8">
      <w:pPr>
        <w:rPr>
          <w:b/>
          <w:bCs/>
          <w:u w:val="single"/>
        </w:rPr>
      </w:pPr>
    </w:p>
    <w:p w14:paraId="4EE106A6" w14:textId="77777777" w:rsidR="001E1AE3" w:rsidRDefault="001E1AE3">
      <w:pPr>
        <w:rPr>
          <w:b/>
          <w:bCs/>
          <w:u w:val="single"/>
        </w:rPr>
      </w:pPr>
      <w:r>
        <w:rPr>
          <w:b/>
          <w:bCs/>
          <w:u w:val="single"/>
        </w:rPr>
        <w:br w:type="page"/>
      </w:r>
    </w:p>
    <w:p w14:paraId="1CDC52AA" w14:textId="7FC8A14D" w:rsidR="00970AC8" w:rsidRDefault="00970AC8" w:rsidP="00970AC8">
      <w:pPr>
        <w:rPr>
          <w:b/>
          <w:bCs/>
          <w:u w:val="single"/>
        </w:rPr>
      </w:pPr>
      <w:r>
        <w:rPr>
          <w:b/>
          <w:bCs/>
          <w:u w:val="single"/>
        </w:rPr>
        <w:lastRenderedPageBreak/>
        <w:t>Descriptif formation :</w:t>
      </w:r>
    </w:p>
    <w:p w14:paraId="4B5BF5E2" w14:textId="77777777" w:rsidR="00970AC8" w:rsidRPr="00B9644B" w:rsidRDefault="00970AC8" w:rsidP="00970AC8">
      <w:pPr>
        <w:jc w:val="both"/>
      </w:pPr>
      <w:r>
        <w:t xml:space="preserve">La formation qui se déroulera à la fin de la période établie dans le planning prévisionnel sera encadrée par l’équipe technique du projet </w:t>
      </w:r>
      <w:proofErr w:type="spellStart"/>
      <w:r>
        <w:t>Madera</w:t>
      </w:r>
      <w:proofErr w:type="spellEnd"/>
      <w:r>
        <w:t xml:space="preserve"> dû à sa connaissance de l’application.</w:t>
      </w:r>
    </w:p>
    <w:p w14:paraId="21F4CCCC" w14:textId="77777777" w:rsidR="00970AC8" w:rsidRDefault="00970AC8" w:rsidP="00970AC8">
      <w:pPr>
        <w:jc w:val="both"/>
      </w:pPr>
      <w:r>
        <w:t>Les différentes présentations (</w:t>
      </w:r>
      <w:proofErr w:type="spellStart"/>
      <w:r>
        <w:t>Madera</w:t>
      </w:r>
      <w:proofErr w:type="spellEnd"/>
      <w:r>
        <w:t xml:space="preserve">, BDD et outils de </w:t>
      </w:r>
      <w:proofErr w:type="spellStart"/>
      <w:r>
        <w:t>ticketings</w:t>
      </w:r>
      <w:proofErr w:type="spellEnd"/>
      <w:r>
        <w:t>) auront comme support un Powerpoint reprenant les points principaux. Durant ces présentations, l’équipe technique sera chargée de faire une démonstration des différentes étapes abordées sur le document support afin de faciliter la compréhension et l’utilisation des solutions.</w:t>
      </w:r>
    </w:p>
    <w:p w14:paraId="476184F3" w14:textId="77777777" w:rsidR="00970AC8" w:rsidRDefault="00970AC8" w:rsidP="00970AC8">
      <w:pPr>
        <w:jc w:val="both"/>
      </w:pPr>
      <w:r>
        <w:t>Enfin, une mise en pratique des présentations sera organisée pour les équipes à former durant lesquels ils pourront appliquer les processus tout en ayant la possibilité de demander de l’aide et de poser des questions au(x) formateur(s).</w:t>
      </w:r>
    </w:p>
    <w:p w14:paraId="03364C20" w14:textId="77777777" w:rsidR="00970AC8" w:rsidRDefault="00970AC8" w:rsidP="00970AC8"/>
    <w:p w14:paraId="5513260A" w14:textId="77777777" w:rsidR="00970AC8" w:rsidRDefault="00970AC8" w:rsidP="00970AC8">
      <w:pPr>
        <w:rPr>
          <w:b/>
          <w:bCs/>
          <w:u w:val="single"/>
        </w:rPr>
      </w:pPr>
      <w:r>
        <w:rPr>
          <w:b/>
          <w:bCs/>
          <w:u w:val="single"/>
        </w:rPr>
        <w:t>Évaluation de la formation :</w:t>
      </w:r>
    </w:p>
    <w:p w14:paraId="12309240" w14:textId="77777777" w:rsidR="00B410F9" w:rsidRDefault="00B410F9" w:rsidP="00B410F9">
      <w:pPr>
        <w:jc w:val="both"/>
      </w:pPr>
      <w:r>
        <w:t>Pendant la durée de cette formation, les formateurs seront chargés d’évaluer le personnel formé sur les compétences à acquérir. Si besoin, il sera possible de mettre en place sur demande des formations supplémentaires à définir avec le client.</w:t>
      </w:r>
    </w:p>
    <w:p w14:paraId="627C64F7" w14:textId="77777777" w:rsidR="00B410F9" w:rsidRDefault="00B410F9" w:rsidP="00B410F9">
      <w:pPr>
        <w:jc w:val="both"/>
      </w:pPr>
      <w:r>
        <w:t>Pour valider les compétences, il sera nécessaire de participer aux journées dédiées à la formation.</w:t>
      </w:r>
    </w:p>
    <w:p w14:paraId="601F4902" w14:textId="77777777" w:rsidR="00970AC8" w:rsidRDefault="00970AC8" w:rsidP="00970AC8">
      <w:pPr>
        <w:jc w:val="both"/>
      </w:pPr>
      <w:r>
        <w:t>Afin de faciliter la mise en place de cette formation, les postes seront préparés au préalable par l’équipe technique du projet afin de garantir un environnement de formation identique pour chaque participant.</w:t>
      </w:r>
    </w:p>
    <w:p w14:paraId="2B40B53C" w14:textId="77777777" w:rsidR="00970AC8" w:rsidRDefault="00970AC8" w:rsidP="00970AC8"/>
    <w:tbl>
      <w:tblPr>
        <w:tblW w:w="9880" w:type="dxa"/>
        <w:tblCellMar>
          <w:left w:w="70" w:type="dxa"/>
          <w:right w:w="70" w:type="dxa"/>
        </w:tblCellMar>
        <w:tblLook w:val="04A0" w:firstRow="1" w:lastRow="0" w:firstColumn="1" w:lastColumn="0" w:noHBand="0" w:noVBand="1"/>
      </w:tblPr>
      <w:tblGrid>
        <w:gridCol w:w="1202"/>
        <w:gridCol w:w="2300"/>
        <w:gridCol w:w="1620"/>
        <w:gridCol w:w="1200"/>
        <w:gridCol w:w="1300"/>
        <w:gridCol w:w="2260"/>
      </w:tblGrid>
      <w:tr w:rsidR="00970AC8" w:rsidRPr="000D2B8D" w14:paraId="40242152" w14:textId="77777777" w:rsidTr="007E0172">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0000"/>
            <w:noWrap/>
            <w:vAlign w:val="bottom"/>
            <w:hideMark/>
          </w:tcPr>
          <w:p w14:paraId="6C757AAA"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Date</w:t>
            </w:r>
          </w:p>
        </w:tc>
        <w:tc>
          <w:tcPr>
            <w:tcW w:w="2300" w:type="dxa"/>
            <w:tcBorders>
              <w:top w:val="single" w:sz="4" w:space="0" w:color="auto"/>
              <w:left w:val="nil"/>
              <w:bottom w:val="single" w:sz="4" w:space="0" w:color="auto"/>
              <w:right w:val="single" w:sz="4" w:space="0" w:color="auto"/>
            </w:tcBorders>
            <w:shd w:val="clear" w:color="000000" w:fill="540000"/>
            <w:noWrap/>
            <w:vAlign w:val="bottom"/>
            <w:hideMark/>
          </w:tcPr>
          <w:p w14:paraId="71EFAA9D"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Intitulé de la formation</w:t>
            </w:r>
          </w:p>
        </w:tc>
        <w:tc>
          <w:tcPr>
            <w:tcW w:w="1620" w:type="dxa"/>
            <w:tcBorders>
              <w:top w:val="single" w:sz="4" w:space="0" w:color="auto"/>
              <w:left w:val="nil"/>
              <w:bottom w:val="single" w:sz="4" w:space="0" w:color="auto"/>
              <w:right w:val="single" w:sz="4" w:space="0" w:color="auto"/>
            </w:tcBorders>
            <w:shd w:val="clear" w:color="000000" w:fill="540000"/>
            <w:noWrap/>
            <w:vAlign w:val="bottom"/>
            <w:hideMark/>
          </w:tcPr>
          <w:p w14:paraId="127147BE"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Responsables(s)</w:t>
            </w:r>
          </w:p>
        </w:tc>
        <w:tc>
          <w:tcPr>
            <w:tcW w:w="1200" w:type="dxa"/>
            <w:tcBorders>
              <w:top w:val="single" w:sz="4" w:space="0" w:color="auto"/>
              <w:left w:val="nil"/>
              <w:bottom w:val="single" w:sz="4" w:space="0" w:color="auto"/>
              <w:right w:val="single" w:sz="4" w:space="0" w:color="auto"/>
            </w:tcBorders>
            <w:shd w:val="clear" w:color="000000" w:fill="540000"/>
            <w:noWrap/>
            <w:vAlign w:val="bottom"/>
            <w:hideMark/>
          </w:tcPr>
          <w:p w14:paraId="1ED9FD7F"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Durée</w:t>
            </w:r>
          </w:p>
        </w:tc>
        <w:tc>
          <w:tcPr>
            <w:tcW w:w="1300" w:type="dxa"/>
            <w:tcBorders>
              <w:top w:val="single" w:sz="4" w:space="0" w:color="auto"/>
              <w:left w:val="nil"/>
              <w:bottom w:val="single" w:sz="4" w:space="0" w:color="auto"/>
              <w:right w:val="single" w:sz="4" w:space="0" w:color="auto"/>
            </w:tcBorders>
            <w:shd w:val="clear" w:color="000000" w:fill="540000"/>
            <w:noWrap/>
            <w:vAlign w:val="bottom"/>
            <w:hideMark/>
          </w:tcPr>
          <w:p w14:paraId="2BDEB0D4"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État</w:t>
            </w:r>
          </w:p>
        </w:tc>
        <w:tc>
          <w:tcPr>
            <w:tcW w:w="2260" w:type="dxa"/>
            <w:tcBorders>
              <w:top w:val="single" w:sz="4" w:space="0" w:color="auto"/>
              <w:left w:val="nil"/>
              <w:bottom w:val="single" w:sz="4" w:space="0" w:color="auto"/>
              <w:right w:val="single" w:sz="4" w:space="0" w:color="auto"/>
            </w:tcBorders>
            <w:shd w:val="clear" w:color="000000" w:fill="540000"/>
            <w:noWrap/>
            <w:vAlign w:val="bottom"/>
            <w:hideMark/>
          </w:tcPr>
          <w:p w14:paraId="193277A1"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Critère de validation</w:t>
            </w:r>
          </w:p>
        </w:tc>
      </w:tr>
      <w:tr w:rsidR="00970AC8" w:rsidRPr="000D2B8D" w14:paraId="1E041ED5"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51F2BB8"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18/05/2020</w:t>
            </w:r>
          </w:p>
        </w:tc>
        <w:tc>
          <w:tcPr>
            <w:tcW w:w="2300" w:type="dxa"/>
            <w:tcBorders>
              <w:top w:val="nil"/>
              <w:left w:val="nil"/>
              <w:bottom w:val="single" w:sz="4" w:space="0" w:color="auto"/>
              <w:right w:val="single" w:sz="4" w:space="0" w:color="auto"/>
            </w:tcBorders>
            <w:shd w:val="clear" w:color="000000" w:fill="D9D9D9"/>
            <w:hideMark/>
          </w:tcPr>
          <w:p w14:paraId="57DCFF05"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 xml:space="preserve">Utilisation de </w:t>
            </w:r>
            <w:proofErr w:type="spellStart"/>
            <w:r w:rsidRPr="000D2B8D">
              <w:rPr>
                <w:rFonts w:ascii="Calibri" w:eastAsia="Times New Roman" w:hAnsi="Calibri" w:cs="Calibri"/>
                <w:color w:val="000000"/>
                <w:lang w:eastAsia="fr-FR"/>
              </w:rPr>
              <w:t>Madera</w:t>
            </w:r>
            <w:proofErr w:type="spellEnd"/>
            <w:r w:rsidRPr="000D2B8D">
              <w:rPr>
                <w:rFonts w:ascii="Calibri" w:eastAsia="Times New Roman" w:hAnsi="Calibri" w:cs="Calibri"/>
                <w:color w:val="000000"/>
                <w:lang w:eastAsia="fr-FR"/>
              </w:rPr>
              <w:t xml:space="preserve"> + Gestion Utilisateur</w:t>
            </w:r>
          </w:p>
        </w:tc>
        <w:tc>
          <w:tcPr>
            <w:tcW w:w="1620" w:type="dxa"/>
            <w:tcBorders>
              <w:top w:val="nil"/>
              <w:left w:val="nil"/>
              <w:bottom w:val="single" w:sz="4" w:space="0" w:color="auto"/>
              <w:right w:val="single" w:sz="4" w:space="0" w:color="auto"/>
            </w:tcBorders>
            <w:shd w:val="clear" w:color="000000" w:fill="D9D9D9"/>
            <w:hideMark/>
          </w:tcPr>
          <w:p w14:paraId="5430401A"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BROCHARD Allan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HALLAY Valentin</w:t>
            </w:r>
          </w:p>
        </w:tc>
        <w:tc>
          <w:tcPr>
            <w:tcW w:w="1200" w:type="dxa"/>
            <w:tcBorders>
              <w:top w:val="nil"/>
              <w:left w:val="nil"/>
              <w:bottom w:val="single" w:sz="4" w:space="0" w:color="auto"/>
              <w:right w:val="single" w:sz="4" w:space="0" w:color="auto"/>
            </w:tcBorders>
            <w:shd w:val="clear" w:color="000000" w:fill="D9D9D9"/>
            <w:vAlign w:val="center"/>
            <w:hideMark/>
          </w:tcPr>
          <w:p w14:paraId="5A1804C1"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8h</w:t>
            </w:r>
          </w:p>
        </w:tc>
        <w:tc>
          <w:tcPr>
            <w:tcW w:w="1300" w:type="dxa"/>
            <w:tcBorders>
              <w:top w:val="nil"/>
              <w:left w:val="nil"/>
              <w:bottom w:val="single" w:sz="4" w:space="0" w:color="auto"/>
              <w:right w:val="single" w:sz="4" w:space="0" w:color="auto"/>
            </w:tcBorders>
            <w:shd w:val="clear" w:color="000000" w:fill="D9D9D9"/>
            <w:hideMark/>
          </w:tcPr>
          <w:p w14:paraId="667B3BC0"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20B01436" w14:textId="24DCA5CB" w:rsidR="00970AC8" w:rsidRPr="000D2B8D" w:rsidRDefault="00B410F9"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Participer à la formation</w:t>
            </w:r>
          </w:p>
        </w:tc>
      </w:tr>
      <w:tr w:rsidR="00970AC8" w:rsidRPr="000D2B8D" w14:paraId="07C9AC3B"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1F1F823C"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19/05/2020</w:t>
            </w:r>
          </w:p>
        </w:tc>
        <w:tc>
          <w:tcPr>
            <w:tcW w:w="2300" w:type="dxa"/>
            <w:tcBorders>
              <w:top w:val="nil"/>
              <w:left w:val="nil"/>
              <w:bottom w:val="single" w:sz="4" w:space="0" w:color="auto"/>
              <w:right w:val="single" w:sz="4" w:space="0" w:color="auto"/>
            </w:tcBorders>
            <w:shd w:val="clear" w:color="000000" w:fill="D9D9D9"/>
            <w:vAlign w:val="center"/>
            <w:hideMark/>
          </w:tcPr>
          <w:p w14:paraId="16D3FBC2"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Prise en main EasyVista</w:t>
            </w:r>
          </w:p>
        </w:tc>
        <w:tc>
          <w:tcPr>
            <w:tcW w:w="1620" w:type="dxa"/>
            <w:tcBorders>
              <w:top w:val="nil"/>
              <w:left w:val="nil"/>
              <w:bottom w:val="single" w:sz="4" w:space="0" w:color="auto"/>
              <w:right w:val="single" w:sz="4" w:space="0" w:color="auto"/>
            </w:tcBorders>
            <w:shd w:val="clear" w:color="000000" w:fill="D9D9D9"/>
            <w:hideMark/>
          </w:tcPr>
          <w:p w14:paraId="5D6E11A6"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CHRETIEN Romain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HASSED Ulrich</w:t>
            </w:r>
          </w:p>
        </w:tc>
        <w:tc>
          <w:tcPr>
            <w:tcW w:w="1200" w:type="dxa"/>
            <w:tcBorders>
              <w:top w:val="nil"/>
              <w:left w:val="nil"/>
              <w:bottom w:val="single" w:sz="4" w:space="0" w:color="auto"/>
              <w:right w:val="single" w:sz="4" w:space="0" w:color="auto"/>
            </w:tcBorders>
            <w:shd w:val="clear" w:color="000000" w:fill="D9D9D9"/>
            <w:vAlign w:val="center"/>
            <w:hideMark/>
          </w:tcPr>
          <w:p w14:paraId="62A7F4C7"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6h</w:t>
            </w:r>
          </w:p>
        </w:tc>
        <w:tc>
          <w:tcPr>
            <w:tcW w:w="1300" w:type="dxa"/>
            <w:tcBorders>
              <w:top w:val="nil"/>
              <w:left w:val="nil"/>
              <w:bottom w:val="single" w:sz="4" w:space="0" w:color="auto"/>
              <w:right w:val="single" w:sz="4" w:space="0" w:color="auto"/>
            </w:tcBorders>
            <w:shd w:val="clear" w:color="000000" w:fill="D9D9D9"/>
            <w:hideMark/>
          </w:tcPr>
          <w:p w14:paraId="60667093"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54F9A206" w14:textId="1382E508" w:rsidR="00970AC8" w:rsidRPr="000D2B8D" w:rsidRDefault="00B410F9"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Participer à la formation</w:t>
            </w:r>
          </w:p>
        </w:tc>
      </w:tr>
    </w:tbl>
    <w:p w14:paraId="39C3333A" w14:textId="77777777" w:rsidR="00651494" w:rsidRPr="00651494" w:rsidRDefault="00651494" w:rsidP="00651494"/>
    <w:p w14:paraId="67BCB682" w14:textId="77777777" w:rsidR="008D6E82" w:rsidRDefault="008D6E82" w:rsidP="0060268B">
      <w:pPr>
        <w:pStyle w:val="Titre2"/>
        <w:sectPr w:rsidR="008D6E82">
          <w:pgSz w:w="11906" w:h="16838"/>
          <w:pgMar w:top="1417" w:right="1417" w:bottom="1417" w:left="1417" w:header="708" w:footer="708" w:gutter="0"/>
          <w:cols w:space="708"/>
          <w:docGrid w:linePitch="360"/>
        </w:sectPr>
      </w:pPr>
    </w:p>
    <w:p w14:paraId="56F53E09" w14:textId="6028B81C" w:rsidR="003B3F9A" w:rsidRDefault="003B3F9A" w:rsidP="003B3F9A">
      <w:pPr>
        <w:pStyle w:val="Titre1"/>
      </w:pPr>
      <w:bookmarkStart w:id="46" w:name="_Toc40175114"/>
      <w:r>
        <w:lastRenderedPageBreak/>
        <w:t>Clôture de projet</w:t>
      </w:r>
      <w:bookmarkEnd w:id="46"/>
    </w:p>
    <w:p w14:paraId="41F6FC95" w14:textId="011D4A44" w:rsidR="0060268B" w:rsidRDefault="0060268B" w:rsidP="0060268B">
      <w:pPr>
        <w:pStyle w:val="Titre2"/>
      </w:pPr>
      <w:bookmarkStart w:id="47" w:name="_Toc40175115"/>
      <w:r>
        <w:t xml:space="preserve">Planning </w:t>
      </w:r>
      <w:r w:rsidR="009D10B7">
        <w:t>réel</w:t>
      </w:r>
      <w:bookmarkEnd w:id="47"/>
    </w:p>
    <w:p w14:paraId="737BADC6" w14:textId="5BB6BC10" w:rsidR="008D6E82" w:rsidRDefault="007B3B89">
      <w:r w:rsidRPr="007B3B89">
        <w:rPr>
          <w:noProof/>
        </w:rPr>
        <w:drawing>
          <wp:anchor distT="0" distB="0" distL="114300" distR="114300" simplePos="0" relativeHeight="251702272" behindDoc="1" locked="0" layoutInCell="1" allowOverlap="1" wp14:anchorId="7CD96D11" wp14:editId="4965CD24">
            <wp:simplePos x="0" y="0"/>
            <wp:positionH relativeFrom="page">
              <wp:align>left</wp:align>
            </wp:positionH>
            <wp:positionV relativeFrom="paragraph">
              <wp:posOffset>203559</wp:posOffset>
            </wp:positionV>
            <wp:extent cx="10634345" cy="2051050"/>
            <wp:effectExtent l="0" t="0" r="0" b="6350"/>
            <wp:wrapTight wrapText="bothSides">
              <wp:wrapPolygon edited="0">
                <wp:start x="0" y="0"/>
                <wp:lineTo x="0" y="21466"/>
                <wp:lineTo x="21552" y="21466"/>
                <wp:lineTo x="21552"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0663672" cy="2057033"/>
                    </a:xfrm>
                    <a:prstGeom prst="rect">
                      <a:avLst/>
                    </a:prstGeom>
                  </pic:spPr>
                </pic:pic>
              </a:graphicData>
            </a:graphic>
            <wp14:sizeRelH relativeFrom="margin">
              <wp14:pctWidth>0</wp14:pctWidth>
            </wp14:sizeRelH>
            <wp14:sizeRelV relativeFrom="margin">
              <wp14:pctHeight>0</wp14:pctHeight>
            </wp14:sizeRelV>
          </wp:anchor>
        </w:drawing>
      </w:r>
      <w:r w:rsidR="003554CA">
        <w:t xml:space="preserve">Voici </w:t>
      </w:r>
      <w:r w:rsidR="00A918E2">
        <w:t>le planning</w:t>
      </w:r>
      <w:r w:rsidR="003554CA">
        <w:t xml:space="preserve"> </w:t>
      </w:r>
      <w:r w:rsidR="009D10B7">
        <w:t>réel</w:t>
      </w:r>
      <w:r w:rsidR="003554CA">
        <w:t>, celui ici aura été mis à jour durant toute la durée du projet</w:t>
      </w:r>
      <w:r w:rsidR="008D6E82">
        <w:t xml:space="preserve"> (Planning détaillé en Annexe)</w:t>
      </w:r>
    </w:p>
    <w:p w14:paraId="289C6CDD" w14:textId="77777777" w:rsidR="003B3F9A" w:rsidRDefault="003B3F9A"/>
    <w:p w14:paraId="10637E78" w14:textId="77777777" w:rsidR="009C2F5A" w:rsidRDefault="009C2F5A" w:rsidP="009C2F5A">
      <w:pPr>
        <w:pStyle w:val="Titre2"/>
      </w:pPr>
      <w:bookmarkStart w:id="48" w:name="_Toc40175116"/>
      <w:r>
        <w:t>Axe d’évolutions</w:t>
      </w:r>
      <w:bookmarkEnd w:id="48"/>
      <w:r>
        <w:t xml:space="preserve">  </w:t>
      </w:r>
    </w:p>
    <w:p w14:paraId="574785BA" w14:textId="77777777" w:rsidR="009C2F5A" w:rsidRDefault="009C2F5A" w:rsidP="009C2F5A"/>
    <w:p w14:paraId="559B5AD1" w14:textId="3180E48D" w:rsidR="009C2F5A" w:rsidRPr="009C2F5A" w:rsidRDefault="00537049" w:rsidP="009C2F5A">
      <w:pPr>
        <w:sectPr w:rsidR="009C2F5A" w:rsidRPr="009C2F5A" w:rsidSect="008D6E82">
          <w:pgSz w:w="16838" w:h="11906" w:orient="landscape"/>
          <w:pgMar w:top="1418" w:right="1418" w:bottom="1418" w:left="1418" w:header="709" w:footer="709" w:gutter="0"/>
          <w:cols w:space="708"/>
          <w:docGrid w:linePitch="360"/>
        </w:sectPr>
      </w:pPr>
      <w:r>
        <w:t>Nous avons identifié</w:t>
      </w:r>
      <w:r w:rsidR="009C2F5A">
        <w:t xml:space="preserve"> plusieurs évolutions </w:t>
      </w:r>
      <w:r>
        <w:t xml:space="preserve">à prévoir </w:t>
      </w:r>
      <w:r w:rsidR="009C2F5A">
        <w:t>pour l’application.  Nous allons donc intégrer un mode hors ligne pour interagir avec l’application sans nécessiter d’une connexion internet et qui sera mis à jour à la prochaine connexion (synchronisation des bases de données local et en ligne).  Des variables globales et paramétrables depuis l’espace admin de l’application sera créé dans les prochaines évolutions</w:t>
      </w:r>
      <w:r w:rsidR="00B91438">
        <w:t>. P</w:t>
      </w:r>
      <w:r w:rsidR="009C2F5A">
        <w:t xml:space="preserve">armi ces variables nous retrouverons ainsi les différentes taxes et taux </w:t>
      </w:r>
      <w:r w:rsidR="003F0A04">
        <w:t xml:space="preserve">éventuelles </w:t>
      </w:r>
      <w:r w:rsidR="002C71DC">
        <w:t>ainsi que</w:t>
      </w:r>
      <w:r w:rsidR="003F0A04">
        <w:t xml:space="preserve"> des « ticket » de rabais</w:t>
      </w:r>
      <w:r w:rsidR="003F0A04" w:rsidRPr="003F0A04">
        <w:t xml:space="preserve"> </w:t>
      </w:r>
      <w:r w:rsidR="003F0A04">
        <w:t xml:space="preserve">en pourcentage pour les devis </w:t>
      </w:r>
      <w:r w:rsidR="00B91438">
        <w:t>seront</w:t>
      </w:r>
      <w:r w:rsidR="003F0A04">
        <w:t xml:space="preserve"> applicable ou non. Et donc la création d’un espace admin sera également </w:t>
      </w:r>
      <w:r w:rsidR="002C71DC">
        <w:t>prévu</w:t>
      </w:r>
      <w:r w:rsidR="003F0A04">
        <w:t xml:space="preserve"> dans la prochaine évolution.</w:t>
      </w:r>
      <w:r w:rsidR="00557163">
        <w:t xml:space="preserve"> </w:t>
      </w:r>
    </w:p>
    <w:p w14:paraId="6B51CACA" w14:textId="77777777" w:rsidR="003B3F9A" w:rsidRDefault="003B3F9A" w:rsidP="003B3F9A">
      <w:pPr>
        <w:pStyle w:val="Titre2"/>
      </w:pPr>
      <w:bookmarkStart w:id="49" w:name="_Toc40175117"/>
      <w:r>
        <w:lastRenderedPageBreak/>
        <w:t>Budget final</w:t>
      </w:r>
      <w:bookmarkEnd w:id="49"/>
      <w:r>
        <w:t xml:space="preserve"> </w:t>
      </w:r>
    </w:p>
    <w:p w14:paraId="3BDD95D4" w14:textId="77777777" w:rsidR="003B3F9A" w:rsidRDefault="003B3F9A" w:rsidP="003B3F9A">
      <w:r w:rsidRPr="00651494">
        <w:rPr>
          <w:noProof/>
        </w:rPr>
        <w:drawing>
          <wp:inline distT="0" distB="0" distL="0" distR="0" wp14:anchorId="5B56974D" wp14:editId="23F74542">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8664" cy="7018538"/>
                    </a:xfrm>
                    <a:prstGeom prst="rect">
                      <a:avLst/>
                    </a:prstGeom>
                  </pic:spPr>
                </pic:pic>
              </a:graphicData>
            </a:graphic>
          </wp:inline>
        </w:drawing>
      </w:r>
    </w:p>
    <w:p w14:paraId="3EC9B5F7" w14:textId="2E17559A" w:rsidR="003B3F9A" w:rsidRDefault="003B3F9A" w:rsidP="003B3F9A">
      <w:r>
        <w:t xml:space="preserve">En suivant le budget final et en le comparant au budget </w:t>
      </w:r>
      <w:r w:rsidR="00BE06F5">
        <w:t>prévisionnel du livrable</w:t>
      </w:r>
      <w:r>
        <w:t xml:space="preserve">, on observe </w:t>
      </w:r>
      <w:r w:rsidR="00BE06F5">
        <w:t xml:space="preserve">que </w:t>
      </w:r>
      <w:proofErr w:type="gramStart"/>
      <w:r w:rsidR="00BE06F5">
        <w:t>les ressources</w:t>
      </w:r>
      <w:r>
        <w:t xml:space="preserve"> dépensés</w:t>
      </w:r>
      <w:proofErr w:type="gramEnd"/>
      <w:r w:rsidR="00BE06F5">
        <w:t xml:space="preserve"> au livrable 3 sont bien moins importantes que sur le schéma prévisionnel nous laissant ainsi la possibilité de dégager une faible marge de sécurité</w:t>
      </w:r>
      <w:r>
        <w:t xml:space="preserve">. </w:t>
      </w:r>
    </w:p>
    <w:p w14:paraId="6B841A90" w14:textId="2378C607" w:rsidR="003B3F9A" w:rsidRPr="003B3F9A" w:rsidRDefault="003B3F9A" w:rsidP="003B3F9A">
      <w:pPr>
        <w:rPr>
          <w:rFonts w:asciiTheme="majorHAnsi" w:eastAsiaTheme="majorEastAsia" w:hAnsiTheme="majorHAnsi" w:cstheme="majorBidi"/>
          <w:color w:val="2F5496" w:themeColor="accent1" w:themeShade="BF"/>
          <w:sz w:val="26"/>
          <w:szCs w:val="26"/>
        </w:rPr>
      </w:pPr>
      <w:r>
        <w:br w:type="page"/>
      </w:r>
    </w:p>
    <w:p w14:paraId="12A44164" w14:textId="5C7E773F" w:rsidR="00FA2755" w:rsidRDefault="00FA2755" w:rsidP="00400B39">
      <w:pPr>
        <w:pStyle w:val="Titre2"/>
      </w:pPr>
      <w:bookmarkStart w:id="50" w:name="_Toc40175118"/>
      <w:r>
        <w:lastRenderedPageBreak/>
        <w:t>Indicateurs</w:t>
      </w:r>
      <w:bookmarkEnd w:id="50"/>
    </w:p>
    <w:p w14:paraId="11335A8F" w14:textId="25343623" w:rsidR="00FA2755" w:rsidRDefault="00FA2755" w:rsidP="00FA2755"/>
    <w:tbl>
      <w:tblPr>
        <w:tblpPr w:leftFromText="141" w:rightFromText="141" w:horzAnchor="margin" w:tblpXSpec="center" w:tblpY="1035"/>
        <w:tblW w:w="8639"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4104"/>
        <w:gridCol w:w="1276"/>
      </w:tblGrid>
      <w:tr w:rsidR="00FA2755" w:rsidRPr="00620125" w14:paraId="5F9301A0" w14:textId="77777777" w:rsidTr="00A3028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4085F03"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031BA2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EBE34C5"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01FB269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RÉSULTATS</w:t>
            </w:r>
          </w:p>
        </w:tc>
        <w:tc>
          <w:tcPr>
            <w:tcW w:w="127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B03103F"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 xml:space="preserve">DATE </w:t>
            </w:r>
          </w:p>
        </w:tc>
      </w:tr>
      <w:tr w:rsidR="00FA2755" w:rsidRPr="00620125" w14:paraId="64048CF1"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5B2459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323C1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DD019BD"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378502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2 Sprints lors de ce projet ont été réalisé, cependant nous avons dû faire face à l’imprévu qui se nomme COVID-19 en effet celui-ci nous à mit à l’épreuve sur notre communication ainsi qu’à notre adaptation sur de nouvelles habitudes de travail</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A903D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08F62935"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D9FEAEB"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B040C6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055C3C10"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3E78DC3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En vue du résultat final, nous avons entièrement respecté le budget déterminé en amont du projet (Environ 2000€ restant)</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DA5493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625ACA6D"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6979D8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1827A7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5A0F2D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A90B9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Nous allons communiquer un Google </w:t>
            </w:r>
            <w:proofErr w:type="spellStart"/>
            <w:r w:rsidRPr="00620125">
              <w:rPr>
                <w:rFonts w:eastAsia="Times New Roman" w:cstheme="minorHAnsi"/>
                <w:color w:val="303030"/>
                <w:sz w:val="20"/>
                <w:szCs w:val="20"/>
                <w:lang w:eastAsia="fr-FR"/>
              </w:rPr>
              <w:t>Form</w:t>
            </w:r>
            <w:proofErr w:type="spellEnd"/>
            <w:r w:rsidRPr="00620125">
              <w:rPr>
                <w:rFonts w:eastAsia="Times New Roman" w:cstheme="minorHAnsi"/>
                <w:color w:val="303030"/>
                <w:sz w:val="20"/>
                <w:szCs w:val="20"/>
                <w:lang w:eastAsia="fr-FR"/>
              </w:rPr>
              <w:t xml:space="preserve"> afin de recueillir un maximum d’avis </w:t>
            </w:r>
            <w:proofErr w:type="spellStart"/>
            <w:r w:rsidRPr="00620125">
              <w:rPr>
                <w:rFonts w:eastAsia="Times New Roman" w:cstheme="minorHAnsi"/>
                <w:color w:val="303030"/>
                <w:sz w:val="20"/>
                <w:szCs w:val="20"/>
                <w:lang w:eastAsia="fr-FR"/>
              </w:rPr>
              <w:t>d’avis</w:t>
            </w:r>
            <w:proofErr w:type="spellEnd"/>
            <w:r w:rsidRPr="00620125">
              <w:rPr>
                <w:rFonts w:eastAsia="Times New Roman" w:cstheme="minorHAnsi"/>
                <w:color w:val="303030"/>
                <w:sz w:val="20"/>
                <w:szCs w:val="20"/>
                <w:lang w:eastAsia="fr-FR"/>
              </w:rPr>
              <w:t xml:space="preserve"> sur notre application</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4D3416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248887E1"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5014944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089827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765E25A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14D77A7F" w14:textId="58B18D5B" w:rsidR="00FA2755" w:rsidRPr="00620125" w:rsidRDefault="003C4C50" w:rsidP="00A30285">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N</w:t>
            </w:r>
            <w:r w:rsidR="00FA2755" w:rsidRPr="00620125">
              <w:rPr>
                <w:rFonts w:eastAsia="Times New Roman" w:cstheme="minorHAnsi"/>
                <w:color w:val="303030"/>
                <w:sz w:val="20"/>
                <w:szCs w:val="20"/>
                <w:lang w:eastAsia="fr-FR"/>
              </w:rPr>
              <w:t>ous sommes sur un indicateur de moins de 0.2</w:t>
            </w:r>
            <w:r w:rsidR="00007E58">
              <w:rPr>
                <w:rFonts w:eastAsia="Times New Roman" w:cstheme="minorHAnsi"/>
                <w:color w:val="303030"/>
                <w:sz w:val="20"/>
                <w:szCs w:val="20"/>
                <w:lang w:eastAsia="fr-FR"/>
              </w:rPr>
              <w:t xml:space="preserve"> </w:t>
            </w:r>
            <w:r w:rsidR="00FA2755" w:rsidRPr="00620125">
              <w:rPr>
                <w:rFonts w:eastAsia="Times New Roman" w:cstheme="minorHAnsi"/>
                <w:color w:val="303030"/>
                <w:sz w:val="20"/>
                <w:szCs w:val="20"/>
                <w:lang w:eastAsia="fr-FR"/>
              </w:rPr>
              <w:t>seconde entre les différentes pages</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983134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6F10D42E" w14:textId="77777777" w:rsidTr="00A3028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24D195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76DF71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0AC86EA"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5C0B83E" w14:textId="262ED285" w:rsidR="00FA2755" w:rsidRPr="00FA275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i/>
                <w:iCs/>
                <w:noProof/>
                <w:color w:val="303030"/>
                <w:sz w:val="20"/>
                <w:szCs w:val="20"/>
                <w:lang w:eastAsia="fr-FR"/>
              </w:rPr>
              <w:drawing>
                <wp:inline distT="0" distB="0" distL="0" distR="0" wp14:anchorId="6D4F1261" wp14:editId="0D80F9D2">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c>
          <w:tcPr>
            <w:tcW w:w="127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6D68F87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bl>
    <w:p w14:paraId="7F30CE91" w14:textId="77777777" w:rsidR="00FA2755" w:rsidRPr="00FA2755" w:rsidRDefault="00FA2755" w:rsidP="00FA2755"/>
    <w:p w14:paraId="3B44C38F" w14:textId="624F2DFE" w:rsidR="00400B39" w:rsidRDefault="00400B39" w:rsidP="00400B39">
      <w:pPr>
        <w:pStyle w:val="Titre2"/>
      </w:pPr>
      <w:bookmarkStart w:id="51" w:name="_Toc40175119"/>
      <w:r>
        <w:lastRenderedPageBreak/>
        <w:t>Gestion des risques</w:t>
      </w:r>
      <w:bookmarkEnd w:id="51"/>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52" w:name="_Toc40175120"/>
      <w:r>
        <w:t>Risque exceptionnel COVID-19</w:t>
      </w:r>
      <w:bookmarkEnd w:id="52"/>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w:t>
      </w:r>
      <w:proofErr w:type="spellStart"/>
      <w:r>
        <w:t>Madera</w:t>
      </w:r>
      <w:proofErr w:type="spellEnd"/>
      <w:r>
        <w:t xml:space="preserve">.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4B3F614F" w:rsidR="00C776B0" w:rsidRDefault="00C776B0" w:rsidP="00C776B0">
      <w:r>
        <w:t xml:space="preserve">Le point d’interrogation principal arrive sur la formation des utilisateurs, comment se fera-t-elle, </w:t>
      </w:r>
      <w:r w:rsidR="00787528">
        <w:t>à</w:t>
      </w:r>
      <w:r>
        <w:t xml:space="preserve">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4ADEA930" w:rsidR="00FA789F" w:rsidRDefault="00FA789F">
      <w:r>
        <w:br w:type="page"/>
      </w:r>
    </w:p>
    <w:p w14:paraId="580F2036" w14:textId="77777777" w:rsidR="002B3400" w:rsidRPr="002B3400" w:rsidRDefault="0060268B" w:rsidP="002B3400">
      <w:pPr>
        <w:pStyle w:val="Titre2"/>
      </w:pPr>
      <w:bookmarkStart w:id="53" w:name="_Toc40175121"/>
      <w:r>
        <w:lastRenderedPageBreak/>
        <w:t>Retour d’expérience</w:t>
      </w:r>
      <w:r w:rsidR="002B3400">
        <w:t xml:space="preserve"> (REX)</w:t>
      </w:r>
      <w:bookmarkEnd w:id="53"/>
    </w:p>
    <w:p w14:paraId="3A26F266" w14:textId="631AABBC" w:rsidR="009D10B7" w:rsidRDefault="009D10B7"/>
    <w:p w14:paraId="1EF45781" w14:textId="4FFEC4E8" w:rsidR="003B3AE1" w:rsidRDefault="003B3AE1">
      <w:r>
        <w:t xml:space="preserve">Dans le cadre de la clôture du projet </w:t>
      </w:r>
      <w:proofErr w:type="spellStart"/>
      <w:r>
        <w:t>Madera</w:t>
      </w:r>
      <w:proofErr w:type="spellEnd"/>
      <w:r>
        <w:t>, nous avons effectué une réunion en interne ayant pour but une analyse rétrospective sur l’évolution du projet et ses rendus.</w:t>
      </w:r>
    </w:p>
    <w:p w14:paraId="113B45F5" w14:textId="518446B1" w:rsidR="003B3AE1" w:rsidRDefault="003B3AE1">
      <w:r>
        <w:t>Dans l’ensemble, le produit répond aux attentes du client. Une majorité des objectifs fonctionnels ont été remplis et les contraintes clients respectés.</w:t>
      </w:r>
    </w:p>
    <w:p w14:paraId="5F7B2BC0" w14:textId="5DDDF835" w:rsidR="003B3AE1" w:rsidRDefault="003B3AE1">
      <w:r>
        <w:t xml:space="preserve">Pour ce qui est des délais, aucun retard n’a été signalé, tous les rendus se sont </w:t>
      </w:r>
      <w:r w:rsidR="00D260A2">
        <w:t>vus</w:t>
      </w:r>
      <w:r>
        <w:t xml:space="preserve"> livré dans les temps malgré certaine complication du au COVID-19</w:t>
      </w:r>
      <w:r w:rsidR="00D260A2">
        <w:t xml:space="preserve"> qui nous a demandé un temps d’adaptation, mise en place du télé travail, modification des rendus (livraison à distance, réunions à distance). </w:t>
      </w:r>
    </w:p>
    <w:p w14:paraId="26A50961" w14:textId="3E500070" w:rsidR="00D260A2" w:rsidRDefault="00D260A2">
      <w:r>
        <w:t xml:space="preserve">Le budget prévisionnel du projet est suffisant, on observe une marge de 2637€ une fois le projet clôturé. Cette somme peut participer à un budget de formation supplémentaire pour les équipes </w:t>
      </w:r>
      <w:proofErr w:type="spellStart"/>
      <w:r>
        <w:t>Madera</w:t>
      </w:r>
      <w:proofErr w:type="spellEnd"/>
      <w:r>
        <w:t xml:space="preserve">. </w:t>
      </w:r>
    </w:p>
    <w:p w14:paraId="3444896E" w14:textId="44590718" w:rsidR="008F2F99" w:rsidRDefault="008F2F99"/>
    <w:p w14:paraId="2671FE29" w14:textId="36D1643B" w:rsidR="008F2F99" w:rsidRDefault="008F2F99">
      <w:r>
        <w:t xml:space="preserve">Voici les principaux points positifs que nous avons relevés durant notre réunion : </w:t>
      </w:r>
    </w:p>
    <w:p w14:paraId="60D7D6BC" w14:textId="79658E00" w:rsidR="008F2F99" w:rsidRDefault="008F2F99" w:rsidP="008F2F99">
      <w:pPr>
        <w:pStyle w:val="Paragraphedeliste"/>
        <w:numPr>
          <w:ilvl w:val="0"/>
          <w:numId w:val="21"/>
        </w:numPr>
      </w:pPr>
      <w:r>
        <w:t xml:space="preserve">Respect des délais et de la durée des tâches. </w:t>
      </w:r>
    </w:p>
    <w:p w14:paraId="5355D8BE" w14:textId="38B541F1" w:rsidR="008F2F99" w:rsidRDefault="008F2F99" w:rsidP="008F2F99">
      <w:pPr>
        <w:pStyle w:val="Paragraphedeliste"/>
        <w:numPr>
          <w:ilvl w:val="0"/>
          <w:numId w:val="21"/>
        </w:numPr>
      </w:pPr>
      <w:r>
        <w:t>Répartition des tâches.</w:t>
      </w:r>
    </w:p>
    <w:p w14:paraId="1F68C0D3" w14:textId="3A351C48" w:rsidR="008F2F99" w:rsidRDefault="008F2F99" w:rsidP="008F2F99">
      <w:pPr>
        <w:pStyle w:val="Paragraphedeliste"/>
        <w:numPr>
          <w:ilvl w:val="0"/>
          <w:numId w:val="21"/>
        </w:numPr>
      </w:pPr>
      <w:r>
        <w:t>Organisation générale.</w:t>
      </w:r>
    </w:p>
    <w:p w14:paraId="54FB8E5D" w14:textId="688806E4" w:rsidR="008F2F99" w:rsidRDefault="008F2F99" w:rsidP="008F2F99">
      <w:pPr>
        <w:pStyle w:val="Paragraphedeliste"/>
        <w:numPr>
          <w:ilvl w:val="0"/>
          <w:numId w:val="21"/>
        </w:numPr>
      </w:pPr>
      <w:r>
        <w:t>A</w:t>
      </w:r>
      <w:r w:rsidRPr="008F2F99">
        <w:t>daptation et réactivité de l’équipe</w:t>
      </w:r>
      <w:r>
        <w:t xml:space="preserve"> (Cas COVID-19)</w:t>
      </w:r>
      <w:r w:rsidRPr="008F2F99">
        <w:t>.</w:t>
      </w:r>
    </w:p>
    <w:p w14:paraId="00234605" w14:textId="786474C5" w:rsidR="008F2F99" w:rsidRDefault="008F2F99" w:rsidP="008F2F99">
      <w:pPr>
        <w:pStyle w:val="Paragraphedeliste"/>
        <w:numPr>
          <w:ilvl w:val="0"/>
          <w:numId w:val="21"/>
        </w:numPr>
      </w:pPr>
      <w:r>
        <w:t>Respect du budget.</w:t>
      </w:r>
    </w:p>
    <w:p w14:paraId="40E09923" w14:textId="1583EEBF" w:rsidR="008F2F99" w:rsidRDefault="008F2F99" w:rsidP="008F2F99">
      <w:pPr>
        <w:pStyle w:val="Paragraphedeliste"/>
        <w:numPr>
          <w:ilvl w:val="0"/>
          <w:numId w:val="21"/>
        </w:numPr>
      </w:pPr>
      <w:r>
        <w:t>Bonne communication interne et avec le client.</w:t>
      </w:r>
    </w:p>
    <w:p w14:paraId="016AC7D1" w14:textId="77777777" w:rsidR="008F2F99" w:rsidRDefault="008F2F99" w:rsidP="008F2F99">
      <w:pPr>
        <w:pStyle w:val="Paragraphedeliste"/>
      </w:pPr>
    </w:p>
    <w:p w14:paraId="733DD704" w14:textId="788059C4" w:rsidR="008F2F99" w:rsidRDefault="008F2F99" w:rsidP="008F2F99">
      <w:r>
        <w:t xml:space="preserve">Cependant, il y a eu également des points négatifs : </w:t>
      </w:r>
    </w:p>
    <w:p w14:paraId="6F00A0EC" w14:textId="208F51A2" w:rsidR="008F2F99" w:rsidRDefault="008F2F99" w:rsidP="008F2F99">
      <w:pPr>
        <w:pStyle w:val="Paragraphedeliste"/>
        <w:numPr>
          <w:ilvl w:val="0"/>
          <w:numId w:val="22"/>
        </w:numPr>
      </w:pPr>
      <w:r>
        <w:t xml:space="preserve">Premier choix technique discutable : Une analyse plus approfondie a été réalisée pour rectifier ce choix. </w:t>
      </w:r>
    </w:p>
    <w:p w14:paraId="68F84E0B" w14:textId="30410656" w:rsidR="008F2F99" w:rsidRDefault="008F2F99" w:rsidP="008F2F99">
      <w:pPr>
        <w:pStyle w:val="Paragraphedeliste"/>
        <w:numPr>
          <w:ilvl w:val="0"/>
          <w:numId w:val="22"/>
        </w:numPr>
      </w:pPr>
      <w:r w:rsidRPr="008F2F99">
        <w:t>Certains risques non identifiés</w:t>
      </w:r>
      <w:r w:rsidR="00FA54CD">
        <w:t xml:space="preserve"> et non résolus : Axes d’évolutions.</w:t>
      </w:r>
    </w:p>
    <w:p w14:paraId="00532FE0" w14:textId="10DC199A" w:rsidR="008F2F99" w:rsidRDefault="00FA54CD" w:rsidP="008F2F99">
      <w:pPr>
        <w:pStyle w:val="Paragraphedeliste"/>
        <w:numPr>
          <w:ilvl w:val="0"/>
          <w:numId w:val="22"/>
        </w:numPr>
      </w:pPr>
      <w:r>
        <w:t>Manque de connaissance du métier du client pour répondre le plus efficacement et précisément à son besoin. Plus d’échange avec le client pour comprendre au mieux ses contraintes métiers.</w:t>
      </w:r>
    </w:p>
    <w:p w14:paraId="134381C2" w14:textId="04066F21" w:rsidR="00FA54CD" w:rsidRDefault="00FA54CD" w:rsidP="00FA54CD"/>
    <w:p w14:paraId="05E1E6EF" w14:textId="47DD1697" w:rsidR="00FA54CD" w:rsidRDefault="00FA54CD" w:rsidP="00FA54CD">
      <w:r>
        <w:t>Dans l’ensemble nous sommes satisfaits de ce que notre équipe projet a livr</w:t>
      </w:r>
      <w:r w:rsidR="00787528">
        <w:t>é</w:t>
      </w:r>
      <w:r>
        <w:t xml:space="preserve"> et de l’expérience acquise grâce </w:t>
      </w:r>
      <w:r w:rsidR="009F1A39">
        <w:t>à</w:t>
      </w:r>
      <w:r>
        <w:t xml:space="preserve"> ce projet.</w:t>
      </w:r>
    </w:p>
    <w:p w14:paraId="75F94F4F" w14:textId="77777777" w:rsidR="008F2F99" w:rsidRPr="008F2F99" w:rsidRDefault="008F2F99" w:rsidP="008F2F99"/>
    <w:p w14:paraId="19FF0B32" w14:textId="7E5FCB6D" w:rsidR="008F2F99" w:rsidRDefault="008F2F99" w:rsidP="008F2F99">
      <w:pPr>
        <w:pStyle w:val="Paragraphedeliste"/>
      </w:pPr>
    </w:p>
    <w:p w14:paraId="40561B3F" w14:textId="4260092B" w:rsidR="00D260A2" w:rsidRDefault="00D260A2"/>
    <w:p w14:paraId="794C82D2" w14:textId="77777777" w:rsidR="00D260A2" w:rsidRDefault="00D260A2"/>
    <w:p w14:paraId="6C06C6C7" w14:textId="77777777" w:rsidR="003B3AE1" w:rsidRDefault="003B3AE1"/>
    <w:p w14:paraId="1E857A57" w14:textId="56790B64" w:rsidR="009D10B7" w:rsidRDefault="009D10B7">
      <w:r>
        <w:t xml:space="preserve">  </w:t>
      </w:r>
      <w:r>
        <w:br w:type="page"/>
      </w:r>
    </w:p>
    <w:p w14:paraId="3D5EB766" w14:textId="72E2BCDC" w:rsidR="00400B39" w:rsidRPr="009C2F5A" w:rsidRDefault="00400B39" w:rsidP="00400B39">
      <w:pPr>
        <w:pStyle w:val="Titre1"/>
        <w:rPr>
          <w:lang w:val="en-US"/>
        </w:rPr>
      </w:pPr>
      <w:bookmarkStart w:id="54" w:name="_Toc40175122"/>
      <w:proofErr w:type="spellStart"/>
      <w:r w:rsidRPr="009C2F5A">
        <w:rPr>
          <w:lang w:val="en-US"/>
        </w:rPr>
        <w:lastRenderedPageBreak/>
        <w:t>Glossaire</w:t>
      </w:r>
      <w:bookmarkEnd w:id="54"/>
      <w:proofErr w:type="spellEnd"/>
    </w:p>
    <w:p w14:paraId="75AE9965" w14:textId="2356D6C9" w:rsidR="000A1235" w:rsidRPr="00DA39ED" w:rsidRDefault="0047780A" w:rsidP="000A1235">
      <w:proofErr w:type="spellStart"/>
      <w:proofErr w:type="gramStart"/>
      <w:r w:rsidRPr="00DA39ED">
        <w:rPr>
          <w:b/>
          <w:bCs/>
        </w:rPr>
        <w:t>RoadMap</w:t>
      </w:r>
      <w:proofErr w:type="spellEnd"/>
      <w:r w:rsidRPr="00DA39ED">
        <w:t>:</w:t>
      </w:r>
      <w:proofErr w:type="gramEnd"/>
      <w:r w:rsidRPr="00DA39ED">
        <w:t xml:space="preserve"> Suivi chronologique d’un projet représenté la plupart du temps par une frise </w:t>
      </w:r>
    </w:p>
    <w:p w14:paraId="463FB39F" w14:textId="1E45FF62" w:rsidR="000A1235" w:rsidRPr="008B4BD1" w:rsidRDefault="000A1235" w:rsidP="000A1235">
      <w:pPr>
        <w:rPr>
          <w:lang w:val="en-US"/>
        </w:rPr>
      </w:pPr>
      <w:r w:rsidRPr="0047780A">
        <w:rPr>
          <w:b/>
          <w:bCs/>
          <w:lang w:val="en-US"/>
        </w:rPr>
        <w:t>IHM</w:t>
      </w:r>
      <w:r w:rsidR="00780CD0">
        <w:rPr>
          <w:b/>
          <w:bCs/>
          <w:lang w:val="en-US"/>
        </w:rPr>
        <w:t>/Mock-up</w:t>
      </w:r>
      <w:r w:rsidR="0047780A">
        <w:rPr>
          <w:lang w:val="en-US"/>
        </w:rPr>
        <w:t>: Interface Homme Machine</w:t>
      </w:r>
    </w:p>
    <w:p w14:paraId="14DAC563" w14:textId="7B3176CB" w:rsidR="000A1235" w:rsidRPr="00DA39ED" w:rsidRDefault="000A1235" w:rsidP="000A1235">
      <w:proofErr w:type="gramStart"/>
      <w:r w:rsidRPr="00DA39ED">
        <w:rPr>
          <w:b/>
          <w:bCs/>
        </w:rPr>
        <w:t>MCD</w:t>
      </w:r>
      <w:r w:rsidR="0047780A" w:rsidRPr="00DA39ED">
        <w:t>:</w:t>
      </w:r>
      <w:proofErr w:type="gramEnd"/>
      <w:r w:rsidR="0047780A" w:rsidRPr="00DA39ED">
        <w:t xml:space="preserve"> Modèle Conceptuel de Données</w:t>
      </w:r>
    </w:p>
    <w:p w14:paraId="6776133F" w14:textId="088877D7" w:rsidR="0033551B" w:rsidRPr="00DA39ED" w:rsidRDefault="0033551B" w:rsidP="000A1235">
      <w:proofErr w:type="gramStart"/>
      <w:r w:rsidRPr="00DA39ED">
        <w:rPr>
          <w:b/>
          <w:bCs/>
        </w:rPr>
        <w:t>UML</w:t>
      </w:r>
      <w:r w:rsidR="0047780A" w:rsidRPr="00DA39ED">
        <w:t>:</w:t>
      </w:r>
      <w:proofErr w:type="gramEnd"/>
      <w:r w:rsidR="0047780A" w:rsidRPr="00DA39ED">
        <w:t xml:space="preserve"> Langage de Modélisation Unifié (</w:t>
      </w:r>
      <w:proofErr w:type="spellStart"/>
      <w:r w:rsidR="0047780A" w:rsidRPr="00DA39ED">
        <w:t>Unified</w:t>
      </w:r>
      <w:proofErr w:type="spellEnd"/>
      <w:r w:rsidR="0047780A" w:rsidRPr="00DA39ED">
        <w:t xml:space="preserve"> Modeling </w:t>
      </w:r>
      <w:proofErr w:type="spellStart"/>
      <w:r w:rsidR="0047780A" w:rsidRPr="00DA39ED">
        <w:t>Language</w:t>
      </w:r>
      <w:proofErr w:type="spellEnd"/>
      <w:r w:rsidR="0047780A" w:rsidRPr="00DA39ED">
        <w:t>)</w:t>
      </w:r>
    </w:p>
    <w:p w14:paraId="412C2211" w14:textId="31D8487A" w:rsidR="00AC295D" w:rsidRPr="00DA39ED" w:rsidRDefault="00AC295D" w:rsidP="000A1235">
      <w:proofErr w:type="gramStart"/>
      <w:r w:rsidRPr="00DA39ED">
        <w:rPr>
          <w:b/>
          <w:bCs/>
        </w:rPr>
        <w:t>MOA</w:t>
      </w:r>
      <w:r w:rsidR="0047780A" w:rsidRPr="00DA39ED">
        <w:t>:</w:t>
      </w:r>
      <w:proofErr w:type="gramEnd"/>
      <w:r w:rsidR="0047780A" w:rsidRPr="00DA39ED">
        <w:t xml:space="preserve"> La maîtrise d'ouvrage (Client)</w:t>
      </w:r>
    </w:p>
    <w:p w14:paraId="166DD37E" w14:textId="58AE1D41" w:rsidR="009D10B7" w:rsidRDefault="00AC295D" w:rsidP="000A1235">
      <w:proofErr w:type="gramStart"/>
      <w:r w:rsidRPr="00780CD0">
        <w:rPr>
          <w:b/>
          <w:bCs/>
        </w:rPr>
        <w:t>MOE</w:t>
      </w:r>
      <w:r w:rsidR="0047780A">
        <w:t>:</w:t>
      </w:r>
      <w:proofErr w:type="gramEnd"/>
      <w:r w:rsidR="0047780A">
        <w:t xml:space="preserve"> Le </w:t>
      </w:r>
      <w:r w:rsidR="0047780A" w:rsidRPr="0047780A">
        <w:t>maître d'œuvre</w:t>
      </w:r>
      <w:r w:rsidR="0047780A">
        <w:t xml:space="preserve"> (Equipe projet)</w:t>
      </w:r>
    </w:p>
    <w:p w14:paraId="218B4393" w14:textId="1CD7E497" w:rsidR="0047780A" w:rsidRDefault="0047780A" w:rsidP="000A1235">
      <w:proofErr w:type="gramStart"/>
      <w:r w:rsidRPr="00780CD0">
        <w:rPr>
          <w:b/>
          <w:bCs/>
        </w:rPr>
        <w:t>REX</w:t>
      </w:r>
      <w:r>
        <w:t>:</w:t>
      </w:r>
      <w:proofErr w:type="gramEnd"/>
      <w:r>
        <w:t xml:space="preserve"> </w:t>
      </w:r>
      <w:r w:rsidRPr="0047780A">
        <w:t>Le retour d’expérience</w:t>
      </w:r>
    </w:p>
    <w:p w14:paraId="21692842" w14:textId="78D55879" w:rsidR="001453B8" w:rsidRPr="001453B8" w:rsidRDefault="001453B8" w:rsidP="000A1235">
      <w:pPr>
        <w:rPr>
          <w:lang w:val="en-US"/>
        </w:rPr>
      </w:pPr>
      <w:proofErr w:type="gramStart"/>
      <w:r w:rsidRPr="001453B8">
        <w:rPr>
          <w:b/>
          <w:bCs/>
          <w:lang w:val="en-US"/>
        </w:rPr>
        <w:t>MEP </w:t>
      </w:r>
      <w:r w:rsidRPr="001453B8">
        <w:rPr>
          <w:lang w:val="en-US"/>
        </w:rPr>
        <w:t>:</w:t>
      </w:r>
      <w:proofErr w:type="gramEnd"/>
      <w:r w:rsidRPr="001453B8">
        <w:rPr>
          <w:lang w:val="en-US"/>
        </w:rPr>
        <w:t xml:space="preserve"> </w:t>
      </w:r>
      <w:r>
        <w:rPr>
          <w:lang w:val="en-US"/>
        </w:rPr>
        <w:t xml:space="preserve">mise </w:t>
      </w:r>
      <w:proofErr w:type="spellStart"/>
      <w:r>
        <w:rPr>
          <w:lang w:val="en-US"/>
        </w:rPr>
        <w:t>en</w:t>
      </w:r>
      <w:proofErr w:type="spellEnd"/>
      <w:r>
        <w:rPr>
          <w:lang w:val="en-US"/>
        </w:rPr>
        <w:t xml:space="preserve"> </w:t>
      </w:r>
      <w:proofErr w:type="spellStart"/>
      <w:r>
        <w:rPr>
          <w:lang w:val="en-US"/>
        </w:rPr>
        <w:t>produiction</w:t>
      </w:r>
      <w:proofErr w:type="spellEnd"/>
    </w:p>
    <w:p w14:paraId="5B937A65" w14:textId="10EDBAD5" w:rsidR="0047780A" w:rsidRPr="001453B8" w:rsidRDefault="0047780A" w:rsidP="000A1235">
      <w:pPr>
        <w:rPr>
          <w:lang w:val="en-US"/>
        </w:rPr>
      </w:pPr>
      <w:proofErr w:type="gramStart"/>
      <w:r w:rsidRPr="001453B8">
        <w:rPr>
          <w:b/>
          <w:bCs/>
          <w:lang w:val="en-US"/>
        </w:rPr>
        <w:t>VPN</w:t>
      </w:r>
      <w:r w:rsidRPr="001453B8">
        <w:rPr>
          <w:lang w:val="en-US"/>
        </w:rPr>
        <w:t> :</w:t>
      </w:r>
      <w:proofErr w:type="gramEnd"/>
      <w:r w:rsidRPr="001453B8">
        <w:rPr>
          <w:lang w:val="en-US"/>
        </w:rPr>
        <w:t xml:space="preserve"> Virtual Private Network</w:t>
      </w:r>
    </w:p>
    <w:p w14:paraId="75A12905" w14:textId="00B41269" w:rsidR="0047780A" w:rsidRDefault="0047780A" w:rsidP="000A1235">
      <w:r w:rsidRPr="00780CD0">
        <w:rPr>
          <w:b/>
          <w:bCs/>
        </w:rPr>
        <w:t>ISO</w:t>
      </w:r>
      <w:r>
        <w:t xml:space="preserve"> : </w:t>
      </w:r>
      <w:r w:rsidRPr="0047780A">
        <w:t>l'Organisation internationale de normalisation</w:t>
      </w:r>
    </w:p>
    <w:p w14:paraId="173308FC" w14:textId="53E793CE" w:rsidR="0047780A" w:rsidRDefault="0047780A" w:rsidP="000A1235">
      <w:r w:rsidRPr="00780CD0">
        <w:rPr>
          <w:b/>
          <w:bCs/>
        </w:rPr>
        <w:t>Fram</w:t>
      </w:r>
      <w:r w:rsidR="00780CD0">
        <w:rPr>
          <w:b/>
          <w:bCs/>
        </w:rPr>
        <w:t>e</w:t>
      </w:r>
      <w:r w:rsidRPr="00780CD0">
        <w:rPr>
          <w:b/>
          <w:bCs/>
        </w:rPr>
        <w:t>work</w:t>
      </w:r>
      <w:r>
        <w:t> : Infrastructure logiciel</w:t>
      </w:r>
      <w:r w:rsidR="00780CD0">
        <w:t>le</w:t>
      </w:r>
    </w:p>
    <w:p w14:paraId="45675330" w14:textId="69D0BAB4" w:rsidR="001B3D32" w:rsidRDefault="001B3D32" w:rsidP="001B3D32">
      <w:pPr>
        <w:rPr>
          <w:rFonts w:ascii="Arial" w:hAnsi="Arial" w:cs="Arial"/>
          <w:color w:val="202122"/>
          <w:sz w:val="21"/>
          <w:szCs w:val="21"/>
          <w:shd w:val="clear" w:color="auto" w:fill="FFFFFF"/>
        </w:rPr>
      </w:pPr>
      <w:r w:rsidRPr="001B3D32">
        <w:rPr>
          <w:b/>
          <w:bCs/>
        </w:rPr>
        <w:t xml:space="preserve">SWOT : </w:t>
      </w:r>
      <w:proofErr w:type="spellStart"/>
      <w:r w:rsidRPr="001B3D32">
        <w:t>Strengths</w:t>
      </w:r>
      <w:proofErr w:type="spellEnd"/>
      <w:r>
        <w:t xml:space="preserve"> - </w:t>
      </w:r>
      <w:proofErr w:type="spellStart"/>
      <w:r>
        <w:t>W</w:t>
      </w:r>
      <w:r>
        <w:rPr>
          <w:rFonts w:ascii="Arial" w:hAnsi="Arial" w:cs="Arial"/>
          <w:i/>
          <w:iCs/>
          <w:color w:val="202122"/>
          <w:sz w:val="21"/>
          <w:szCs w:val="21"/>
          <w:shd w:val="clear" w:color="auto" w:fill="FFFFFF"/>
        </w:rPr>
        <w:t>eaknesses</w:t>
      </w:r>
      <w:proofErr w:type="spellEnd"/>
      <w:r>
        <w:rPr>
          <w:rFonts w:ascii="Arial" w:hAnsi="Arial" w:cs="Arial"/>
          <w:color w:val="202122"/>
          <w:sz w:val="21"/>
          <w:szCs w:val="21"/>
          <w:shd w:val="clear" w:color="auto" w:fill="FFFFFF"/>
        </w:rPr>
        <w:t xml:space="preserve"> – </w:t>
      </w:r>
      <w:proofErr w:type="spellStart"/>
      <w:r>
        <w:rPr>
          <w:rFonts w:ascii="Arial" w:hAnsi="Arial" w:cs="Arial"/>
          <w:color w:val="202122"/>
          <w:sz w:val="21"/>
          <w:szCs w:val="21"/>
          <w:shd w:val="clear" w:color="auto" w:fill="FFFFFF"/>
        </w:rPr>
        <w:t>Opportunies</w:t>
      </w:r>
      <w:proofErr w:type="spellEnd"/>
      <w:r>
        <w:rPr>
          <w:rFonts w:ascii="Arial" w:hAnsi="Arial" w:cs="Arial"/>
          <w:color w:val="202122"/>
          <w:sz w:val="21"/>
          <w:szCs w:val="21"/>
          <w:shd w:val="clear" w:color="auto" w:fill="FFFFFF"/>
        </w:rPr>
        <w:t xml:space="preserve"> – </w:t>
      </w:r>
      <w:proofErr w:type="spellStart"/>
      <w:r>
        <w:rPr>
          <w:rFonts w:ascii="Arial" w:hAnsi="Arial" w:cs="Arial"/>
          <w:color w:val="202122"/>
          <w:sz w:val="21"/>
          <w:szCs w:val="21"/>
          <w:shd w:val="clear" w:color="auto" w:fill="FFFFFF"/>
        </w:rPr>
        <w:t>Threats</w:t>
      </w:r>
      <w:proofErr w:type="spellEnd"/>
      <w:r>
        <w:rPr>
          <w:rFonts w:ascii="Arial" w:hAnsi="Arial" w:cs="Arial"/>
          <w:color w:val="202122"/>
          <w:sz w:val="21"/>
          <w:szCs w:val="21"/>
          <w:shd w:val="clear" w:color="auto" w:fill="FFFFFF"/>
        </w:rPr>
        <w:t xml:space="preserve"> (Forces, faiblesses, opportunités, Menaces)</w:t>
      </w:r>
    </w:p>
    <w:p w14:paraId="1F711392" w14:textId="3160CE22" w:rsidR="001B3D32" w:rsidRPr="001B3D32" w:rsidRDefault="001B3D32" w:rsidP="001B3D32">
      <w:pPr>
        <w:rPr>
          <w:b/>
          <w:bCs/>
        </w:rPr>
      </w:pPr>
      <w:r w:rsidRPr="001B3D32">
        <w:rPr>
          <w:b/>
          <w:bCs/>
        </w:rPr>
        <w:t xml:space="preserve">SGBD : </w:t>
      </w:r>
      <w:r w:rsidRPr="001B3D32">
        <w:t>Système de gestion de base de données relationnelle</w:t>
      </w:r>
    </w:p>
    <w:p w14:paraId="3CF012A6" w14:textId="77777777" w:rsidR="009D10B7" w:rsidRPr="009C2F5A" w:rsidRDefault="009D10B7">
      <w:r w:rsidRPr="009C2F5A">
        <w:br w:type="page"/>
      </w:r>
    </w:p>
    <w:p w14:paraId="6B64B34B" w14:textId="17F8113D" w:rsidR="00400B39" w:rsidRDefault="00906596" w:rsidP="00400B39">
      <w:pPr>
        <w:pStyle w:val="Titre1"/>
      </w:pPr>
      <w:bookmarkStart w:id="55" w:name="_Toc40175123"/>
      <w:r>
        <w:lastRenderedPageBreak/>
        <w:t>Annexes</w:t>
      </w:r>
      <w:bookmarkEnd w:id="55"/>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lastRenderedPageBreak/>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lastRenderedPageBreak/>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lastRenderedPageBreak/>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lastRenderedPageBreak/>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0D71063D" w14:textId="77777777" w:rsidR="00FA789F" w:rsidRDefault="00FA789F">
      <w:pPr>
        <w:rPr>
          <w:rFonts w:asciiTheme="majorHAnsi" w:eastAsiaTheme="majorEastAsia" w:hAnsiTheme="majorHAnsi" w:cstheme="majorBidi"/>
          <w:color w:val="2F5496" w:themeColor="accent1" w:themeShade="BF"/>
          <w:sz w:val="26"/>
          <w:szCs w:val="26"/>
        </w:rPr>
      </w:pPr>
      <w:r>
        <w:br w:type="page"/>
      </w:r>
    </w:p>
    <w:p w14:paraId="113F4008" w14:textId="55AF8C44" w:rsidR="00906596" w:rsidRDefault="00906596" w:rsidP="00906596">
      <w:pPr>
        <w:pStyle w:val="Titre2"/>
      </w:pPr>
      <w:bookmarkStart w:id="56" w:name="_Toc40175124"/>
      <w:r>
        <w:lastRenderedPageBreak/>
        <w:t>Rendu final</w:t>
      </w:r>
      <w:bookmarkEnd w:id="56"/>
    </w:p>
    <w:p w14:paraId="4F5EEDB5" w14:textId="646AB2E0" w:rsidR="00A16DCF" w:rsidRDefault="00A16DCF" w:rsidP="00A16DCF">
      <w:r>
        <w:rPr>
          <w:noProof/>
        </w:rPr>
        <w:drawing>
          <wp:anchor distT="0" distB="0" distL="114300" distR="114300" simplePos="0" relativeHeight="251697152" behindDoc="0" locked="0" layoutInCell="1" allowOverlap="1" wp14:anchorId="5731DE80" wp14:editId="6C5D313C">
            <wp:simplePos x="0" y="0"/>
            <wp:positionH relativeFrom="margin">
              <wp:align>right</wp:align>
            </wp:positionH>
            <wp:positionV relativeFrom="paragraph">
              <wp:posOffset>410210</wp:posOffset>
            </wp:positionV>
            <wp:extent cx="5760720" cy="2549525"/>
            <wp:effectExtent l="0" t="0" r="0" b="3175"/>
            <wp:wrapTopAndBottom/>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Clien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2549525"/>
                    </a:xfrm>
                    <a:prstGeom prst="rect">
                      <a:avLst/>
                    </a:prstGeom>
                  </pic:spPr>
                </pic:pic>
              </a:graphicData>
            </a:graphic>
          </wp:anchor>
        </w:drawing>
      </w:r>
    </w:p>
    <w:p w14:paraId="6DC3E80B" w14:textId="3F380D80" w:rsidR="00A16DCF" w:rsidRDefault="00A16DCF" w:rsidP="00A16DCF"/>
    <w:p w14:paraId="05158D00" w14:textId="49BD428D" w:rsidR="00A16DCF" w:rsidRDefault="00A16DCF" w:rsidP="00A16DCF">
      <w:r>
        <w:rPr>
          <w:noProof/>
        </w:rPr>
        <w:drawing>
          <wp:anchor distT="0" distB="0" distL="114300" distR="114300" simplePos="0" relativeHeight="251696128" behindDoc="0" locked="0" layoutInCell="1" allowOverlap="1" wp14:anchorId="31DD5FB0" wp14:editId="752C90D5">
            <wp:simplePos x="0" y="0"/>
            <wp:positionH relativeFrom="margin">
              <wp:align>right</wp:align>
            </wp:positionH>
            <wp:positionV relativeFrom="paragraph">
              <wp:posOffset>378460</wp:posOffset>
            </wp:positionV>
            <wp:extent cx="5760720" cy="2628900"/>
            <wp:effectExtent l="0" t="0" r="0" b="0"/>
            <wp:wrapTopAndBottom/>
            <wp:docPr id="46" name="Image 46" descr="Une image contenant capture d’écran, moniteur, noi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steclien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628900"/>
                    </a:xfrm>
                    <a:prstGeom prst="rect">
                      <a:avLst/>
                    </a:prstGeom>
                  </pic:spPr>
                </pic:pic>
              </a:graphicData>
            </a:graphic>
            <wp14:sizeRelV relativeFrom="margin">
              <wp14:pctHeight>0</wp14:pctHeight>
            </wp14:sizeRelV>
          </wp:anchor>
        </w:drawing>
      </w:r>
      <w:r>
        <w:t xml:space="preserve">IHM de création d’un nouveau client. </w:t>
      </w:r>
    </w:p>
    <w:p w14:paraId="7CAEE8C5" w14:textId="71EF4AFC" w:rsidR="00A16DCF" w:rsidRDefault="00A16DCF" w:rsidP="00A16DCF">
      <w:r>
        <w:t xml:space="preserve">IHM de la liste des clients. </w:t>
      </w:r>
    </w:p>
    <w:p w14:paraId="6AAEFD5D" w14:textId="55854FA4" w:rsidR="00A16DCF" w:rsidRPr="00A16DCF" w:rsidRDefault="00A16DCF" w:rsidP="00A16DCF">
      <w:r>
        <w:rPr>
          <w:noProof/>
        </w:rPr>
        <w:lastRenderedPageBreak/>
        <w:drawing>
          <wp:anchor distT="0" distB="0" distL="114300" distR="114300" simplePos="0" relativeHeight="251698176" behindDoc="0" locked="0" layoutInCell="1" allowOverlap="1" wp14:anchorId="16010558" wp14:editId="73560461">
            <wp:simplePos x="0" y="0"/>
            <wp:positionH relativeFrom="margin">
              <wp:align>right</wp:align>
            </wp:positionH>
            <wp:positionV relativeFrom="paragraph">
              <wp:posOffset>104775</wp:posOffset>
            </wp:positionV>
            <wp:extent cx="5760720" cy="2003425"/>
            <wp:effectExtent l="19050" t="19050" r="11430" b="15875"/>
            <wp:wrapTopAndBottom/>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nexi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003425"/>
                    </a:xfrm>
                    <a:prstGeom prst="rect">
                      <a:avLst/>
                    </a:prstGeom>
                    <a:ln>
                      <a:solidFill>
                        <a:schemeClr val="tx1"/>
                      </a:solidFill>
                    </a:ln>
                  </pic:spPr>
                </pic:pic>
              </a:graphicData>
            </a:graphic>
          </wp:anchor>
        </w:drawing>
      </w:r>
      <w:r>
        <w:t>IHM de connexion (Entrée de l’application).</w:t>
      </w:r>
    </w:p>
    <w:p w14:paraId="614BC36D" w14:textId="561C9771" w:rsidR="00A16DCF" w:rsidRDefault="00A16DCF" w:rsidP="00A16DCF">
      <w:r>
        <w:rPr>
          <w:noProof/>
        </w:rPr>
        <w:drawing>
          <wp:anchor distT="0" distB="0" distL="114300" distR="114300" simplePos="0" relativeHeight="251699200" behindDoc="1" locked="0" layoutInCell="1" allowOverlap="1" wp14:anchorId="7465B8CB" wp14:editId="3A774A04">
            <wp:simplePos x="0" y="0"/>
            <wp:positionH relativeFrom="margin">
              <wp:align>right</wp:align>
            </wp:positionH>
            <wp:positionV relativeFrom="paragraph">
              <wp:posOffset>358140</wp:posOffset>
            </wp:positionV>
            <wp:extent cx="5760720" cy="2143125"/>
            <wp:effectExtent l="19050" t="19050" r="11430" b="28575"/>
            <wp:wrapTopAndBottom/>
            <wp:docPr id="42" name="Image 4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scriptio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143125"/>
                    </a:xfrm>
                    <a:prstGeom prst="rect">
                      <a:avLst/>
                    </a:prstGeom>
                    <a:ln>
                      <a:solidFill>
                        <a:schemeClr val="tx1"/>
                      </a:solidFill>
                    </a:ln>
                  </pic:spPr>
                </pic:pic>
              </a:graphicData>
            </a:graphic>
          </wp:anchor>
        </w:drawing>
      </w:r>
    </w:p>
    <w:p w14:paraId="33D5E1E9" w14:textId="03DA9FA9" w:rsidR="00A16DCF" w:rsidRDefault="00A16DCF" w:rsidP="00A16DCF"/>
    <w:p w14:paraId="0B9963DA" w14:textId="22E20FCF" w:rsidR="00A16DCF" w:rsidRDefault="00A16DCF" w:rsidP="00A16DCF">
      <w:r>
        <w:t xml:space="preserve">IHM d’inscription, création d’un nouvel utilisateur. </w:t>
      </w:r>
    </w:p>
    <w:p w14:paraId="0D13AD65" w14:textId="2385911C" w:rsidR="00A16DCF" w:rsidRDefault="00A16DCF" w:rsidP="00A16DCF"/>
    <w:p w14:paraId="72417AE0" w14:textId="50EBD8E0" w:rsidR="00A16DCF" w:rsidRDefault="00A16DCF" w:rsidP="00A16DCF">
      <w:r w:rsidRPr="00D34168">
        <w:rPr>
          <w:noProof/>
        </w:rPr>
        <w:lastRenderedPageBreak/>
        <w:drawing>
          <wp:anchor distT="0" distB="0" distL="114300" distR="114300" simplePos="0" relativeHeight="251695104" behindDoc="0" locked="0" layoutInCell="1" allowOverlap="1" wp14:anchorId="5513C634" wp14:editId="72A7A935">
            <wp:simplePos x="0" y="0"/>
            <wp:positionH relativeFrom="margin">
              <wp:align>center</wp:align>
            </wp:positionH>
            <wp:positionV relativeFrom="paragraph">
              <wp:posOffset>314325</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0E641187" w14:textId="39D57403" w:rsidR="00A16DCF" w:rsidRDefault="00A16DCF">
      <w:pPr>
        <w:rPr>
          <w:color w:val="FF0000"/>
        </w:rPr>
      </w:pPr>
      <w:r>
        <w:rPr>
          <w:color w:val="FF0000"/>
        </w:rPr>
        <w:br w:type="page"/>
      </w:r>
    </w:p>
    <w:p w14:paraId="4A688123" w14:textId="7DF9D029" w:rsidR="008D6E82" w:rsidRDefault="008D6E82" w:rsidP="00906596">
      <w:pPr>
        <w:pStyle w:val="Titre2"/>
      </w:pPr>
      <w:bookmarkStart w:id="57" w:name="_Toc40175125"/>
      <w:r w:rsidRPr="008D6E82">
        <w:rPr>
          <w:noProof/>
        </w:rPr>
        <w:lastRenderedPageBreak/>
        <w:drawing>
          <wp:anchor distT="0" distB="0" distL="114300" distR="114300" simplePos="0" relativeHeight="251691008" behindDoc="1" locked="0" layoutInCell="1" allowOverlap="1" wp14:anchorId="0445B067" wp14:editId="73B3B611">
            <wp:simplePos x="0" y="0"/>
            <wp:positionH relativeFrom="page">
              <wp:align>left</wp:align>
            </wp:positionH>
            <wp:positionV relativeFrom="paragraph">
              <wp:posOffset>4149090</wp:posOffset>
            </wp:positionV>
            <wp:extent cx="7527290" cy="3673475"/>
            <wp:effectExtent l="0" t="0" r="0" b="3175"/>
            <wp:wrapTight wrapText="bothSides">
              <wp:wrapPolygon edited="0">
                <wp:start x="0" y="0"/>
                <wp:lineTo x="0" y="21507"/>
                <wp:lineTo x="21538" y="21507"/>
                <wp:lineTo x="2153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527290" cy="3673475"/>
                    </a:xfrm>
                    <a:prstGeom prst="rect">
                      <a:avLst/>
                    </a:prstGeom>
                  </pic:spPr>
                </pic:pic>
              </a:graphicData>
            </a:graphic>
            <wp14:sizeRelH relativeFrom="margin">
              <wp14:pctWidth>0</wp14:pctWidth>
            </wp14:sizeRelH>
            <wp14:sizeRelV relativeFrom="margin">
              <wp14:pctHeight>0</wp14:pctHeight>
            </wp14:sizeRelV>
          </wp:anchor>
        </w:drawing>
      </w:r>
      <w:r w:rsidRPr="008D6E82">
        <w:rPr>
          <w:noProof/>
        </w:rPr>
        <w:drawing>
          <wp:anchor distT="0" distB="0" distL="114300" distR="114300" simplePos="0" relativeHeight="251689984" behindDoc="1" locked="0" layoutInCell="1" allowOverlap="1" wp14:anchorId="021117B0" wp14:editId="153C1433">
            <wp:simplePos x="0" y="0"/>
            <wp:positionH relativeFrom="page">
              <wp:align>right</wp:align>
            </wp:positionH>
            <wp:positionV relativeFrom="paragraph">
              <wp:posOffset>245110</wp:posOffset>
            </wp:positionV>
            <wp:extent cx="7510145" cy="3800475"/>
            <wp:effectExtent l="0" t="0" r="0" b="9525"/>
            <wp:wrapTight wrapText="bothSides">
              <wp:wrapPolygon edited="0">
                <wp:start x="0" y="0"/>
                <wp:lineTo x="0" y="21546"/>
                <wp:lineTo x="21532" y="21546"/>
                <wp:lineTo x="2153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510145" cy="3800475"/>
                    </a:xfrm>
                    <a:prstGeom prst="rect">
                      <a:avLst/>
                    </a:prstGeom>
                  </pic:spPr>
                </pic:pic>
              </a:graphicData>
            </a:graphic>
            <wp14:sizeRelH relativeFrom="margin">
              <wp14:pctWidth>0</wp14:pctWidth>
            </wp14:sizeRelH>
            <wp14:sizeRelV relativeFrom="margin">
              <wp14:pctHeight>0</wp14:pctHeight>
            </wp14:sizeRelV>
          </wp:anchor>
        </w:drawing>
      </w:r>
      <w:r>
        <w:t>Planning final détaillé</w:t>
      </w:r>
      <w:bookmarkEnd w:id="57"/>
    </w:p>
    <w:p w14:paraId="062ECA67" w14:textId="675D3652" w:rsidR="008D6E82" w:rsidRDefault="008D6E82" w:rsidP="008D6E82"/>
    <w:p w14:paraId="2953E8C7" w14:textId="77777777" w:rsidR="008D7BA9" w:rsidRDefault="008D7BA9" w:rsidP="008D7BA9">
      <w:pPr>
        <w:pStyle w:val="Titre2"/>
      </w:pPr>
      <w:bookmarkStart w:id="58" w:name="_Toc40175126"/>
      <w:r>
        <w:lastRenderedPageBreak/>
        <w:t>UML</w:t>
      </w:r>
      <w:bookmarkEnd w:id="58"/>
    </w:p>
    <w:p w14:paraId="453E361B" w14:textId="5F16EE72" w:rsidR="008D7BA9" w:rsidRDefault="008D7BA9" w:rsidP="008D7BA9">
      <w:pPr>
        <w:jc w:val="center"/>
      </w:pPr>
      <w:r>
        <w:rPr>
          <w:noProof/>
        </w:rPr>
        <w:drawing>
          <wp:inline distT="0" distB="0" distL="0" distR="0" wp14:anchorId="1DD0F29B" wp14:editId="0560C6CA">
            <wp:extent cx="3100287" cy="3287620"/>
            <wp:effectExtent l="95250" t="57150" r="100330" b="1035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38845" cy="3328508"/>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692B73" w14:textId="77777777" w:rsidR="008D7BA9" w:rsidRDefault="008D7BA9" w:rsidP="008D7BA9">
      <w:pPr>
        <w:jc w:val="center"/>
      </w:pPr>
      <w:r>
        <w:t>Diagramme de séquence : Création Projet</w:t>
      </w:r>
    </w:p>
    <w:p w14:paraId="13500036" w14:textId="77777777" w:rsidR="008D7BA9" w:rsidRDefault="008D7BA9" w:rsidP="008D7BA9">
      <w:pPr>
        <w:jc w:val="center"/>
      </w:pPr>
    </w:p>
    <w:p w14:paraId="2E2BFA1B" w14:textId="77777777" w:rsidR="008D7BA9" w:rsidRDefault="008D7BA9" w:rsidP="008D7BA9">
      <w:pPr>
        <w:jc w:val="center"/>
      </w:pPr>
      <w:r>
        <w:rPr>
          <w:noProof/>
        </w:rPr>
        <w:drawing>
          <wp:inline distT="0" distB="0" distL="0" distR="0" wp14:anchorId="128661DB" wp14:editId="630260A5">
            <wp:extent cx="4925695" cy="3381375"/>
            <wp:effectExtent l="76200" t="57150" r="65405" b="10477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25695" cy="33813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44B11606" w14:textId="77777777" w:rsidR="00693005" w:rsidRDefault="008D7BA9" w:rsidP="00693005">
      <w:pPr>
        <w:jc w:val="center"/>
      </w:pPr>
      <w:r>
        <w:t>Diagramme de séquence : Modification Projet</w:t>
      </w:r>
    </w:p>
    <w:p w14:paraId="0E0B300B" w14:textId="77777777" w:rsidR="00693005" w:rsidRDefault="00693005" w:rsidP="00693005">
      <w:pPr>
        <w:jc w:val="center"/>
      </w:pPr>
    </w:p>
    <w:p w14:paraId="29D817BA" w14:textId="77777777" w:rsidR="00693005" w:rsidRDefault="00693005" w:rsidP="00693005">
      <w:pPr>
        <w:jc w:val="center"/>
      </w:pPr>
    </w:p>
    <w:p w14:paraId="0C9EE463" w14:textId="77777777" w:rsidR="00693005" w:rsidRDefault="00693005" w:rsidP="00693005">
      <w:pPr>
        <w:jc w:val="center"/>
      </w:pPr>
    </w:p>
    <w:p w14:paraId="4AF2022D" w14:textId="77777777" w:rsidR="00693005" w:rsidRDefault="00693005" w:rsidP="00693005">
      <w:pPr>
        <w:jc w:val="center"/>
      </w:pPr>
      <w:r>
        <w:rPr>
          <w:noProof/>
        </w:rPr>
        <w:drawing>
          <wp:inline distT="0" distB="0" distL="0" distR="0" wp14:anchorId="2030C5CC" wp14:editId="4960DDAF">
            <wp:extent cx="5538470" cy="3381375"/>
            <wp:effectExtent l="95250" t="57150" r="100330" b="10477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8470" cy="33813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5E1A46BE" w14:textId="77777777" w:rsidR="00CE2A3C" w:rsidRDefault="00693005" w:rsidP="00693005">
      <w:pPr>
        <w:jc w:val="center"/>
      </w:pPr>
      <w:r>
        <w:t>Diagramme de séquence : Modification Plan</w:t>
      </w:r>
    </w:p>
    <w:p w14:paraId="1DC2AEED" w14:textId="77777777" w:rsidR="00CE2A3C" w:rsidRDefault="00CE2A3C" w:rsidP="00693005">
      <w:pPr>
        <w:jc w:val="center"/>
      </w:pPr>
    </w:p>
    <w:p w14:paraId="3C1F5ECF" w14:textId="77777777" w:rsidR="00CE2A3C" w:rsidRDefault="00CE2A3C" w:rsidP="00693005">
      <w:pPr>
        <w:jc w:val="center"/>
      </w:pPr>
      <w:r>
        <w:rPr>
          <w:noProof/>
        </w:rPr>
        <w:drawing>
          <wp:inline distT="0" distB="0" distL="0" distR="0" wp14:anchorId="7550E4DA" wp14:editId="40D6D70F">
            <wp:extent cx="5580931" cy="3677558"/>
            <wp:effectExtent l="95250" t="57150" r="96520" b="11366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07345" cy="3694963"/>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2630BE6E" w14:textId="00767FAC" w:rsidR="008D6E82" w:rsidRDefault="00CE2A3C" w:rsidP="00693005">
      <w:pPr>
        <w:jc w:val="center"/>
      </w:pPr>
      <w:r>
        <w:t>Diagramme de séquence : Consultation Plan</w:t>
      </w:r>
      <w:r w:rsidR="008D6E82">
        <w:br w:type="page"/>
      </w:r>
    </w:p>
    <w:p w14:paraId="42882914" w14:textId="6E659741" w:rsidR="00906596" w:rsidRDefault="00906596" w:rsidP="00906596">
      <w:pPr>
        <w:pStyle w:val="Titre2"/>
      </w:pPr>
      <w:bookmarkStart w:id="59" w:name="_Toc40175127"/>
      <w:r>
        <w:lastRenderedPageBreak/>
        <w:t>Procédure de déploiement</w:t>
      </w:r>
      <w:bookmarkEnd w:id="59"/>
    </w:p>
    <w:p w14:paraId="7D1C9980" w14:textId="0F0CC38C" w:rsidR="008B4BD1" w:rsidRDefault="008B4BD1" w:rsidP="008B4BD1"/>
    <w:p w14:paraId="77B69C8F" w14:textId="6FBA27D3" w:rsidR="00294183" w:rsidRPr="008B4BD1" w:rsidRDefault="00294183" w:rsidP="008B4BD1">
      <w:r>
        <w:t>Prérequis :</w:t>
      </w:r>
    </w:p>
    <w:p w14:paraId="2676D1CB" w14:textId="3958687F" w:rsidR="008B4BD1" w:rsidRDefault="008B4BD1" w:rsidP="00BD27CB">
      <w:pPr>
        <w:pStyle w:val="Paragraphedeliste"/>
        <w:numPr>
          <w:ilvl w:val="0"/>
          <w:numId w:val="2"/>
        </w:numPr>
      </w:pPr>
      <w:r>
        <w:t xml:space="preserve">Installer </w:t>
      </w:r>
      <w:proofErr w:type="spellStart"/>
      <w:r>
        <w:t>php</w:t>
      </w:r>
      <w:proofErr w:type="spellEnd"/>
      <w:r>
        <w:t xml:space="preserve"> 7.4.2.</w:t>
      </w:r>
    </w:p>
    <w:p w14:paraId="375B2566" w14:textId="0034F310" w:rsidR="008B4BD1" w:rsidRDefault="008B4BD1" w:rsidP="00BD27CB">
      <w:pPr>
        <w:pStyle w:val="Paragraphedeliste"/>
        <w:numPr>
          <w:ilvl w:val="0"/>
          <w:numId w:val="2"/>
        </w:numPr>
      </w:pPr>
      <w:r>
        <w:t xml:space="preserve">Installer </w:t>
      </w:r>
      <w:proofErr w:type="spellStart"/>
      <w:r>
        <w:t>symfony</w:t>
      </w:r>
      <w:proofErr w:type="spellEnd"/>
      <w:r>
        <w:t xml:space="preserve"> 4.4.3.</w:t>
      </w:r>
    </w:p>
    <w:p w14:paraId="3EB68CED" w14:textId="346E7CAB" w:rsidR="008B4BD1" w:rsidRDefault="008B4BD1" w:rsidP="00BD27CB">
      <w:pPr>
        <w:pStyle w:val="Paragraphedeliste"/>
        <w:numPr>
          <w:ilvl w:val="0"/>
          <w:numId w:val="2"/>
        </w:numPr>
      </w:pPr>
      <w:r>
        <w:t>Installer composer.</w:t>
      </w:r>
    </w:p>
    <w:p w14:paraId="0DB16E83" w14:textId="17164BE4" w:rsidR="00294183" w:rsidRDefault="00294183" w:rsidP="00294183">
      <w:r>
        <w:t>Déploiement / installation</w:t>
      </w:r>
      <w:r w:rsidR="00C973C8">
        <w:t> :</w:t>
      </w:r>
    </w:p>
    <w:p w14:paraId="7C4935E3" w14:textId="1A692E40" w:rsidR="008B4BD1" w:rsidRDefault="00294183" w:rsidP="00BD27CB">
      <w:pPr>
        <w:pStyle w:val="Paragraphedeliste"/>
        <w:numPr>
          <w:ilvl w:val="0"/>
          <w:numId w:val="2"/>
        </w:numPr>
      </w:pPr>
      <w:r>
        <w:t>Récupérer</w:t>
      </w:r>
      <w:r w:rsidR="008B4BD1">
        <w:t xml:space="preserve"> le projet </w:t>
      </w:r>
      <w:r w:rsidR="00BD27CB">
        <w:t>depuis le repository GIT</w:t>
      </w:r>
      <w:r w:rsidR="008B4BD1">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w:t>
      </w:r>
      <w:proofErr w:type="spellStart"/>
      <w:r>
        <w:t>madera</w:t>
      </w:r>
      <w:proofErr w:type="spellEnd"/>
      <w:r>
        <w:t>`</w:t>
      </w:r>
    </w:p>
    <w:p w14:paraId="224EE438" w14:textId="2C21EE92" w:rsidR="008B4BD1" w:rsidRDefault="008B4BD1" w:rsidP="00BD27CB">
      <w:pPr>
        <w:pStyle w:val="Paragraphedeliste"/>
        <w:numPr>
          <w:ilvl w:val="0"/>
          <w:numId w:val="2"/>
        </w:numPr>
      </w:pPr>
      <w:r>
        <w:t xml:space="preserve">Modifier le </w:t>
      </w:r>
      <w:proofErr w:type="spellStart"/>
      <w:r w:rsidR="00BD27CB">
        <w:t>fichier.env</w:t>
      </w:r>
      <w:proofErr w:type="spellEnd"/>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mysql:/</w:t>
      </w:r>
      <w:proofErr w:type="gramStart"/>
      <w:r>
        <w:t>/{</w:t>
      </w:r>
      <w:proofErr w:type="gramEnd"/>
      <w:r>
        <w:t xml:space="preserve">Nom utilisateur} :{Mot de passe </w:t>
      </w:r>
      <w:hyperlink r:id="rId58"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 xml:space="preserve">`composer </w:t>
      </w:r>
      <w:proofErr w:type="spellStart"/>
      <w:r>
        <w:t>install</w:t>
      </w:r>
      <w:proofErr w:type="spellEnd"/>
      <w:r>
        <w:t>`</w:t>
      </w:r>
    </w:p>
    <w:p w14:paraId="71D23B47" w14:textId="69A6F3BA" w:rsidR="008B4BD1" w:rsidRDefault="008B4BD1" w:rsidP="00BD27CB">
      <w:pPr>
        <w:pStyle w:val="Paragraphedeliste"/>
        <w:numPr>
          <w:ilvl w:val="2"/>
          <w:numId w:val="2"/>
        </w:numPr>
      </w:pPr>
      <w:r>
        <w:t>`</w:t>
      </w:r>
      <w:proofErr w:type="spellStart"/>
      <w:r>
        <w:t>php</w:t>
      </w:r>
      <w:proofErr w:type="spellEnd"/>
      <w:r>
        <w:t xml:space="preserve"> bin/console </w:t>
      </w:r>
      <w:proofErr w:type="spellStart"/>
      <w:proofErr w:type="gramStart"/>
      <w:r>
        <w:t>doctrine:schema</w:t>
      </w:r>
      <w:proofErr w:type="gramEnd"/>
      <w:r>
        <w:t>:update</w:t>
      </w:r>
      <w:proofErr w:type="spellEnd"/>
      <w:r>
        <w:t xml:space="preserve"> –dump-</w:t>
      </w:r>
      <w:proofErr w:type="spellStart"/>
      <w:r>
        <w:t>sql</w:t>
      </w:r>
      <w:proofErr w:type="spellEnd"/>
      <w:r>
        <w:t xml:space="preserve"> –force`</w:t>
      </w:r>
    </w:p>
    <w:p w14:paraId="2938FD31" w14:textId="2B418B21" w:rsidR="008B4BD1" w:rsidRDefault="008B4BD1" w:rsidP="008B4BD1">
      <w:r>
        <w:t>Une fois les dépendances installer et la base paramétrée le serveur peut être lancé</w:t>
      </w:r>
      <w:r w:rsidR="006A1E33">
        <w:t> :</w:t>
      </w:r>
    </w:p>
    <w:p w14:paraId="0A5617F2" w14:textId="1EE74D05" w:rsidR="008B4BD1" w:rsidRDefault="008B4BD1" w:rsidP="00BD27CB">
      <w:pPr>
        <w:pStyle w:val="Paragraphedeliste"/>
        <w:numPr>
          <w:ilvl w:val="0"/>
          <w:numId w:val="2"/>
        </w:numPr>
      </w:pPr>
      <w:r>
        <w:t xml:space="preserve">Lancer un </w:t>
      </w:r>
      <w:proofErr w:type="spellStart"/>
      <w:r>
        <w:t>xampp</w:t>
      </w:r>
      <w:proofErr w:type="spellEnd"/>
    </w:p>
    <w:p w14:paraId="7C9CCA9D" w14:textId="5118ECF2" w:rsidR="000350A0" w:rsidRDefault="008B4BD1" w:rsidP="00BD27CB">
      <w:pPr>
        <w:pStyle w:val="Paragraphedeliste"/>
        <w:numPr>
          <w:ilvl w:val="0"/>
          <w:numId w:val="2"/>
        </w:numPr>
      </w:pPr>
      <w:r>
        <w:t>Lancer la commande `</w:t>
      </w:r>
      <w:proofErr w:type="spellStart"/>
      <w:r>
        <w:t>php</w:t>
      </w:r>
      <w:proofErr w:type="spellEnd"/>
      <w:r>
        <w:t xml:space="preserve"> bin/console </w:t>
      </w:r>
      <w:proofErr w:type="spellStart"/>
      <w:proofErr w:type="gramStart"/>
      <w:r>
        <w:t>server:run</w:t>
      </w:r>
      <w:proofErr w:type="spellEnd"/>
      <w:proofErr w:type="gramEnd"/>
      <w:r>
        <w:t>`</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2E7223" w14:textId="77777777" w:rsidR="00E649EE" w:rsidRDefault="00E649EE" w:rsidP="00A877BD">
      <w:pPr>
        <w:spacing w:after="0" w:line="240" w:lineRule="auto"/>
      </w:pPr>
      <w:r>
        <w:separator/>
      </w:r>
    </w:p>
  </w:endnote>
  <w:endnote w:type="continuationSeparator" w:id="0">
    <w:p w14:paraId="5B758A43" w14:textId="77777777" w:rsidR="00E649EE" w:rsidRDefault="00E649EE" w:rsidP="00A87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rPr>
      <w:id w:val="413977248"/>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0EA7F514" w14:textId="21B421C1" w:rsidR="0047780A" w:rsidRDefault="0047780A">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5408" behindDoc="0" locked="0" layoutInCell="1" allowOverlap="1" wp14:anchorId="032D3E51" wp14:editId="1C7848F9">
                      <wp:simplePos x="0" y="0"/>
                      <wp:positionH relativeFrom="margin">
                        <wp:align>center</wp:align>
                      </wp:positionH>
                      <wp:positionV relativeFrom="paragraph">
                        <wp:posOffset>197773</wp:posOffset>
                      </wp:positionV>
                      <wp:extent cx="7012689" cy="45719"/>
                      <wp:effectExtent l="0" t="0" r="0" b="0"/>
                      <wp:wrapNone/>
                      <wp:docPr id="52" name="Rectangle 52"/>
                      <wp:cNvGraphicFramePr/>
                      <a:graphic xmlns:a="http://schemas.openxmlformats.org/drawingml/2006/main">
                        <a:graphicData uri="http://schemas.microsoft.com/office/word/2010/wordprocessingShape">
                          <wps:wsp>
                            <wps:cNvSpPr/>
                            <wps:spPr>
                              <a:xfrm>
                                <a:off x="0" y="0"/>
                                <a:ext cx="7012689"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B58311" id="Rectangle 52" o:spid="_x0000_s1026" style="position:absolute;margin-left:0;margin-top:15.55pt;width:552.2pt;height:3.6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" fillcolor="#4472c4 [3204]" stroked="f" strokeweight="1pt">
                      <w10:wrap anchorx="margin"/>
                    </v:rect>
                  </w:pict>
                </mc:Fallback>
              </mc:AlternateContent>
            </w:r>
          </w:p>
        </w:sdtContent>
      </w:sdt>
    </w:sdtContent>
  </w:sdt>
  <w:p w14:paraId="57DBF495" w14:textId="1C8EAA9D" w:rsidR="0047780A" w:rsidRPr="009C2F5A" w:rsidRDefault="0047780A">
    <w:pPr>
      <w:pStyle w:val="Pieddepage"/>
      <w:rPr>
        <w:lang w:val="en-US"/>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58CC8927" wp14:editId="61D4B99B">
              <wp:simplePos x="0" y="0"/>
              <wp:positionH relativeFrom="rightMargin">
                <wp:align>left</wp:align>
              </wp:positionH>
              <wp:positionV relativeFrom="bottomMargin">
                <wp:posOffset>331578</wp:posOffset>
              </wp:positionV>
              <wp:extent cx="474453" cy="454217"/>
              <wp:effectExtent l="0" t="0" r="1905" b="3175"/>
              <wp:wrapNone/>
              <wp:docPr id="1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453" cy="454217"/>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9B68398" w14:textId="77777777" w:rsidR="0047780A" w:rsidRPr="00A877BD" w:rsidRDefault="0047780A"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CC8927" id="Ellipse 12" o:spid="_x0000_s1029" style="position:absolute;margin-left:0;margin-top:26.1pt;width:37.35pt;height:35.75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" fillcolor="#40618b" stroked="f">
              <v:textbox>
                <w:txbxContent>
                  <w:p w14:paraId="39B68398" w14:textId="77777777" w:rsidR="0047780A" w:rsidRPr="00A877BD" w:rsidRDefault="0047780A"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v:textbox>
              <w10:wrap anchorx="margin" anchory="margin"/>
            </v:oval>
          </w:pict>
        </mc:Fallback>
      </mc:AlternateContent>
    </w:r>
    <w:r w:rsidRPr="009C2F5A">
      <w:rPr>
        <w:lang w:val="en-US"/>
      </w:rPr>
      <w:t>HALLAY Valentin, HASSED Ulrich, BROCHARD Allan, CHRETIEN Romain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45790A" w14:textId="77777777" w:rsidR="00E649EE" w:rsidRDefault="00E649EE" w:rsidP="00A877BD">
      <w:pPr>
        <w:spacing w:after="0" w:line="240" w:lineRule="auto"/>
      </w:pPr>
      <w:r>
        <w:separator/>
      </w:r>
    </w:p>
  </w:footnote>
  <w:footnote w:type="continuationSeparator" w:id="0">
    <w:p w14:paraId="0431F2AB" w14:textId="77777777" w:rsidR="00E649EE" w:rsidRDefault="00E649EE" w:rsidP="00A87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948A7" w14:textId="6CB427C0" w:rsidR="0047780A" w:rsidRDefault="0047780A" w:rsidP="00A877BD">
    <w:pPr>
      <w:pStyle w:val="Pieddepage"/>
    </w:pPr>
    <w:r>
      <w:rPr>
        <w:noProof/>
      </w:rPr>
      <w:drawing>
        <wp:anchor distT="0" distB="0" distL="114300" distR="114300" simplePos="0" relativeHeight="251663360" behindDoc="0" locked="0" layoutInCell="1" allowOverlap="1" wp14:anchorId="49E27924" wp14:editId="022AA047">
          <wp:simplePos x="0" y="0"/>
          <wp:positionH relativeFrom="column">
            <wp:posOffset>4465500</wp:posOffset>
          </wp:positionH>
          <wp:positionV relativeFrom="paragraph">
            <wp:posOffset>-356247</wp:posOffset>
          </wp:positionV>
          <wp:extent cx="1983740" cy="584835"/>
          <wp:effectExtent l="0" t="0" r="0" b="0"/>
          <wp:wrapThrough wrapText="bothSides">
            <wp:wrapPolygon edited="0">
              <wp:start x="3941" y="0"/>
              <wp:lineTo x="0" y="2111"/>
              <wp:lineTo x="0" y="8443"/>
              <wp:lineTo x="622" y="14775"/>
              <wp:lineTo x="7467" y="18997"/>
              <wp:lineTo x="10371" y="20404"/>
              <wp:lineTo x="20950" y="20404"/>
              <wp:lineTo x="21157" y="18293"/>
              <wp:lineTo x="20328" y="15479"/>
              <wp:lineTo x="19083" y="12664"/>
              <wp:lineTo x="19498" y="8443"/>
              <wp:lineTo x="17839" y="7036"/>
              <wp:lineTo x="5393" y="0"/>
              <wp:lineTo x="3941" y="0"/>
            </wp:wrapPolygon>
          </wp:wrapThrough>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3740" cy="584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rPr>
      <mc:AlternateContent>
        <mc:Choice Requires="wps">
          <w:drawing>
            <wp:anchor distT="0" distB="0" distL="114300" distR="114300" simplePos="0" relativeHeight="251662336" behindDoc="0" locked="0" layoutInCell="1" allowOverlap="1" wp14:anchorId="0AE50237" wp14:editId="6119860C">
              <wp:simplePos x="0" y="0"/>
              <wp:positionH relativeFrom="margin">
                <wp:align>center</wp:align>
              </wp:positionH>
              <wp:positionV relativeFrom="paragraph">
                <wp:posOffset>283845</wp:posOffset>
              </wp:positionV>
              <wp:extent cx="7012305" cy="45085"/>
              <wp:effectExtent l="0" t="0" r="0" b="0"/>
              <wp:wrapNone/>
              <wp:docPr id="49" name="Rectangle 49"/>
              <wp:cNvGraphicFramePr/>
              <a:graphic xmlns:a="http://schemas.openxmlformats.org/drawingml/2006/main">
                <a:graphicData uri="http://schemas.microsoft.com/office/word/2010/wordprocessingShape">
                  <wps:wsp>
                    <wps:cNvSpPr/>
                    <wps:spPr>
                      <a:xfrm>
                        <a:off x="0" y="0"/>
                        <a:ext cx="7012305" cy="4508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905393" id="Rectangle 49" o:spid="_x0000_s1026" style="position:absolute;margin-left:0;margin-top:22.35pt;width:552.15pt;height:3.55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" fillcolor="#4472c4 [3204]" stroked="f" strokeweight="1pt">
              <w10:wrap anchorx="margin"/>
            </v:rect>
          </w:pict>
        </mc:Fallback>
      </mc:AlternateContent>
    </w:r>
    <w:r>
      <w:t xml:space="preserve">Projet </w:t>
    </w:r>
    <w:proofErr w:type="spellStart"/>
    <w:r>
      <w:t>Madera</w:t>
    </w:r>
    <w:proofErr w:type="spellEnd"/>
    <w:r>
      <w:t xml:space="preserve"> - RIL 2018-2020</w:t>
    </w:r>
    <w:r>
      <w:tab/>
    </w:r>
  </w:p>
  <w:p w14:paraId="299033EA" w14:textId="3D791479" w:rsidR="0047780A" w:rsidRDefault="0047780A">
    <w:pPr>
      <w:pStyle w:val="En-tte"/>
    </w:pPr>
  </w:p>
  <w:p w14:paraId="36FFDA4C" w14:textId="280F4D29" w:rsidR="0047780A" w:rsidRDefault="0047780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62A2664"/>
    <w:multiLevelType w:val="hybridMultilevel"/>
    <w:tmpl w:val="15FA773A"/>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F70671C"/>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94521F"/>
    <w:multiLevelType w:val="hybridMultilevel"/>
    <w:tmpl w:val="4A48FC5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81D3527"/>
    <w:multiLevelType w:val="hybridMultilevel"/>
    <w:tmpl w:val="C20A99F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A817A86"/>
    <w:multiLevelType w:val="hybridMultilevel"/>
    <w:tmpl w:val="65A01B7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DD1541A"/>
    <w:multiLevelType w:val="hybridMultilevel"/>
    <w:tmpl w:val="57DAAD60"/>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570AED"/>
    <w:multiLevelType w:val="hybridMultilevel"/>
    <w:tmpl w:val="54FA63B2"/>
    <w:lvl w:ilvl="0" w:tplc="585E84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7B65C82"/>
    <w:multiLevelType w:val="hybridMultilevel"/>
    <w:tmpl w:val="610EDFCC"/>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CF807F8"/>
    <w:multiLevelType w:val="hybridMultilevel"/>
    <w:tmpl w:val="BD9E0962"/>
    <w:lvl w:ilvl="0" w:tplc="E228D6C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F63749"/>
    <w:multiLevelType w:val="hybridMultilevel"/>
    <w:tmpl w:val="79E84978"/>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8BC676A"/>
    <w:multiLevelType w:val="hybridMultilevel"/>
    <w:tmpl w:val="40FEA7E8"/>
    <w:lvl w:ilvl="0" w:tplc="208E43AC">
      <w:start w:val="1"/>
      <w:numFmt w:val="bullet"/>
      <w:lvlText w:val="•"/>
      <w:lvlJc w:val="left"/>
      <w:pPr>
        <w:tabs>
          <w:tab w:val="num" w:pos="720"/>
        </w:tabs>
        <w:ind w:left="720" w:hanging="360"/>
      </w:pPr>
      <w:rPr>
        <w:rFonts w:ascii="Arial" w:hAnsi="Arial" w:hint="default"/>
      </w:rPr>
    </w:lvl>
    <w:lvl w:ilvl="1" w:tplc="77580C06">
      <w:start w:val="1"/>
      <w:numFmt w:val="bullet"/>
      <w:lvlText w:val="•"/>
      <w:lvlJc w:val="left"/>
      <w:pPr>
        <w:tabs>
          <w:tab w:val="num" w:pos="1440"/>
        </w:tabs>
        <w:ind w:left="1440" w:hanging="360"/>
      </w:pPr>
      <w:rPr>
        <w:rFonts w:ascii="Arial" w:hAnsi="Arial" w:hint="default"/>
      </w:rPr>
    </w:lvl>
    <w:lvl w:ilvl="2" w:tplc="B7AA9906" w:tentative="1">
      <w:start w:val="1"/>
      <w:numFmt w:val="bullet"/>
      <w:lvlText w:val="•"/>
      <w:lvlJc w:val="left"/>
      <w:pPr>
        <w:tabs>
          <w:tab w:val="num" w:pos="2160"/>
        </w:tabs>
        <w:ind w:left="2160" w:hanging="360"/>
      </w:pPr>
      <w:rPr>
        <w:rFonts w:ascii="Arial" w:hAnsi="Arial" w:hint="default"/>
      </w:rPr>
    </w:lvl>
    <w:lvl w:ilvl="3" w:tplc="1B8073EC" w:tentative="1">
      <w:start w:val="1"/>
      <w:numFmt w:val="bullet"/>
      <w:lvlText w:val="•"/>
      <w:lvlJc w:val="left"/>
      <w:pPr>
        <w:tabs>
          <w:tab w:val="num" w:pos="2880"/>
        </w:tabs>
        <w:ind w:left="2880" w:hanging="360"/>
      </w:pPr>
      <w:rPr>
        <w:rFonts w:ascii="Arial" w:hAnsi="Arial" w:hint="default"/>
      </w:rPr>
    </w:lvl>
    <w:lvl w:ilvl="4" w:tplc="83C4882E" w:tentative="1">
      <w:start w:val="1"/>
      <w:numFmt w:val="bullet"/>
      <w:lvlText w:val="•"/>
      <w:lvlJc w:val="left"/>
      <w:pPr>
        <w:tabs>
          <w:tab w:val="num" w:pos="3600"/>
        </w:tabs>
        <w:ind w:left="3600" w:hanging="360"/>
      </w:pPr>
      <w:rPr>
        <w:rFonts w:ascii="Arial" w:hAnsi="Arial" w:hint="default"/>
      </w:rPr>
    </w:lvl>
    <w:lvl w:ilvl="5" w:tplc="C0B09A64" w:tentative="1">
      <w:start w:val="1"/>
      <w:numFmt w:val="bullet"/>
      <w:lvlText w:val="•"/>
      <w:lvlJc w:val="left"/>
      <w:pPr>
        <w:tabs>
          <w:tab w:val="num" w:pos="4320"/>
        </w:tabs>
        <w:ind w:left="4320" w:hanging="360"/>
      </w:pPr>
      <w:rPr>
        <w:rFonts w:ascii="Arial" w:hAnsi="Arial" w:hint="default"/>
      </w:rPr>
    </w:lvl>
    <w:lvl w:ilvl="6" w:tplc="598A7760" w:tentative="1">
      <w:start w:val="1"/>
      <w:numFmt w:val="bullet"/>
      <w:lvlText w:val="•"/>
      <w:lvlJc w:val="left"/>
      <w:pPr>
        <w:tabs>
          <w:tab w:val="num" w:pos="5040"/>
        </w:tabs>
        <w:ind w:left="5040" w:hanging="360"/>
      </w:pPr>
      <w:rPr>
        <w:rFonts w:ascii="Arial" w:hAnsi="Arial" w:hint="default"/>
      </w:rPr>
    </w:lvl>
    <w:lvl w:ilvl="7" w:tplc="2C1A5F8E" w:tentative="1">
      <w:start w:val="1"/>
      <w:numFmt w:val="bullet"/>
      <w:lvlText w:val="•"/>
      <w:lvlJc w:val="left"/>
      <w:pPr>
        <w:tabs>
          <w:tab w:val="num" w:pos="5760"/>
        </w:tabs>
        <w:ind w:left="5760" w:hanging="360"/>
      </w:pPr>
      <w:rPr>
        <w:rFonts w:ascii="Arial" w:hAnsi="Arial" w:hint="default"/>
      </w:rPr>
    </w:lvl>
    <w:lvl w:ilvl="8" w:tplc="3B708DC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0CF34DF"/>
    <w:multiLevelType w:val="hybridMultilevel"/>
    <w:tmpl w:val="39001372"/>
    <w:lvl w:ilvl="0" w:tplc="97C043D8">
      <w:start w:val="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64777AD"/>
    <w:multiLevelType w:val="hybridMultilevel"/>
    <w:tmpl w:val="1898C09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6846606"/>
    <w:multiLevelType w:val="hybridMultilevel"/>
    <w:tmpl w:val="6868EF5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7303F81"/>
    <w:multiLevelType w:val="hybridMultilevel"/>
    <w:tmpl w:val="EF4A8E4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26"/>
  </w:num>
  <w:num w:numId="3">
    <w:abstractNumId w:val="16"/>
  </w:num>
  <w:num w:numId="4">
    <w:abstractNumId w:val="14"/>
  </w:num>
  <w:num w:numId="5">
    <w:abstractNumId w:val="29"/>
  </w:num>
  <w:num w:numId="6">
    <w:abstractNumId w:val="17"/>
  </w:num>
  <w:num w:numId="7">
    <w:abstractNumId w:val="12"/>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8"/>
  </w:num>
  <w:num w:numId="17">
    <w:abstractNumId w:val="20"/>
  </w:num>
  <w:num w:numId="18">
    <w:abstractNumId w:val="23"/>
  </w:num>
  <w:num w:numId="19">
    <w:abstractNumId w:val="25"/>
  </w:num>
  <w:num w:numId="20">
    <w:abstractNumId w:val="21"/>
  </w:num>
  <w:num w:numId="21">
    <w:abstractNumId w:val="19"/>
  </w:num>
  <w:num w:numId="22">
    <w:abstractNumId w:val="8"/>
  </w:num>
  <w:num w:numId="23">
    <w:abstractNumId w:val="9"/>
  </w:num>
  <w:num w:numId="24">
    <w:abstractNumId w:val="27"/>
  </w:num>
  <w:num w:numId="25">
    <w:abstractNumId w:val="24"/>
  </w:num>
  <w:num w:numId="26">
    <w:abstractNumId w:val="15"/>
  </w:num>
  <w:num w:numId="27">
    <w:abstractNumId w:val="22"/>
  </w:num>
  <w:num w:numId="28">
    <w:abstractNumId w:val="13"/>
  </w:num>
  <w:num w:numId="29">
    <w:abstractNumId w:val="30"/>
  </w:num>
  <w:num w:numId="30">
    <w:abstractNumId w:val="11"/>
  </w:num>
  <w:num w:numId="31">
    <w:abstractNumId w:val="28"/>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07E58"/>
    <w:rsid w:val="000108E0"/>
    <w:rsid w:val="00027268"/>
    <w:rsid w:val="000350A0"/>
    <w:rsid w:val="00085E19"/>
    <w:rsid w:val="000A1235"/>
    <w:rsid w:val="000C2D6D"/>
    <w:rsid w:val="000E5663"/>
    <w:rsid w:val="000F1CC0"/>
    <w:rsid w:val="000F26BE"/>
    <w:rsid w:val="000F4601"/>
    <w:rsid w:val="000F6DB9"/>
    <w:rsid w:val="00104DC0"/>
    <w:rsid w:val="00130B60"/>
    <w:rsid w:val="00131020"/>
    <w:rsid w:val="00141A99"/>
    <w:rsid w:val="001453B8"/>
    <w:rsid w:val="001624F4"/>
    <w:rsid w:val="001A3845"/>
    <w:rsid w:val="001B2F7A"/>
    <w:rsid w:val="001B3D32"/>
    <w:rsid w:val="001E1AE3"/>
    <w:rsid w:val="002249DA"/>
    <w:rsid w:val="00242E0F"/>
    <w:rsid w:val="002537B8"/>
    <w:rsid w:val="0025795B"/>
    <w:rsid w:val="00285A18"/>
    <w:rsid w:val="00287587"/>
    <w:rsid w:val="00294183"/>
    <w:rsid w:val="002B3400"/>
    <w:rsid w:val="002C1A24"/>
    <w:rsid w:val="002C71DC"/>
    <w:rsid w:val="002D6B1B"/>
    <w:rsid w:val="002D7BEC"/>
    <w:rsid w:val="002E46AE"/>
    <w:rsid w:val="0031013E"/>
    <w:rsid w:val="00332C3D"/>
    <w:rsid w:val="0033551B"/>
    <w:rsid w:val="003378C9"/>
    <w:rsid w:val="003554CA"/>
    <w:rsid w:val="003B3AE1"/>
    <w:rsid w:val="003B3F9A"/>
    <w:rsid w:val="003C4C50"/>
    <w:rsid w:val="003F0A04"/>
    <w:rsid w:val="00400B39"/>
    <w:rsid w:val="00414D9D"/>
    <w:rsid w:val="00416215"/>
    <w:rsid w:val="004164F9"/>
    <w:rsid w:val="004175E0"/>
    <w:rsid w:val="00475A85"/>
    <w:rsid w:val="0047780A"/>
    <w:rsid w:val="004A7B01"/>
    <w:rsid w:val="004B0A1A"/>
    <w:rsid w:val="004B144D"/>
    <w:rsid w:val="004B6F8E"/>
    <w:rsid w:val="004C7331"/>
    <w:rsid w:val="004D60F3"/>
    <w:rsid w:val="004D7B88"/>
    <w:rsid w:val="005148E0"/>
    <w:rsid w:val="00537049"/>
    <w:rsid w:val="005442CC"/>
    <w:rsid w:val="00544D03"/>
    <w:rsid w:val="00557163"/>
    <w:rsid w:val="00564904"/>
    <w:rsid w:val="00565A6F"/>
    <w:rsid w:val="00567C48"/>
    <w:rsid w:val="00572369"/>
    <w:rsid w:val="005731B3"/>
    <w:rsid w:val="00590A97"/>
    <w:rsid w:val="005C58A8"/>
    <w:rsid w:val="005F24DC"/>
    <w:rsid w:val="005F68A2"/>
    <w:rsid w:val="0060268B"/>
    <w:rsid w:val="00614F61"/>
    <w:rsid w:val="00620125"/>
    <w:rsid w:val="00626154"/>
    <w:rsid w:val="00651494"/>
    <w:rsid w:val="00693005"/>
    <w:rsid w:val="006A1E33"/>
    <w:rsid w:val="006C1EAE"/>
    <w:rsid w:val="00706211"/>
    <w:rsid w:val="00712F23"/>
    <w:rsid w:val="00716E1E"/>
    <w:rsid w:val="00731E97"/>
    <w:rsid w:val="00767E11"/>
    <w:rsid w:val="00772F49"/>
    <w:rsid w:val="00780BD1"/>
    <w:rsid w:val="00780CD0"/>
    <w:rsid w:val="00786981"/>
    <w:rsid w:val="00787528"/>
    <w:rsid w:val="007B3B89"/>
    <w:rsid w:val="007B7CA0"/>
    <w:rsid w:val="007D0202"/>
    <w:rsid w:val="007E0172"/>
    <w:rsid w:val="00815C85"/>
    <w:rsid w:val="00853DB0"/>
    <w:rsid w:val="00886958"/>
    <w:rsid w:val="008954C6"/>
    <w:rsid w:val="008B4BD1"/>
    <w:rsid w:val="008D6E82"/>
    <w:rsid w:val="008D7BA9"/>
    <w:rsid w:val="008E0EA0"/>
    <w:rsid w:val="008F2F99"/>
    <w:rsid w:val="00905AA0"/>
    <w:rsid w:val="00906596"/>
    <w:rsid w:val="00942B31"/>
    <w:rsid w:val="009436E9"/>
    <w:rsid w:val="00970648"/>
    <w:rsid w:val="00970AC8"/>
    <w:rsid w:val="00985A2D"/>
    <w:rsid w:val="009C2F5A"/>
    <w:rsid w:val="009D10B7"/>
    <w:rsid w:val="009E0BAE"/>
    <w:rsid w:val="009E3951"/>
    <w:rsid w:val="009F1A39"/>
    <w:rsid w:val="00A16DCF"/>
    <w:rsid w:val="00A30285"/>
    <w:rsid w:val="00A5563C"/>
    <w:rsid w:val="00A845FA"/>
    <w:rsid w:val="00A877BD"/>
    <w:rsid w:val="00A918E2"/>
    <w:rsid w:val="00A97E3B"/>
    <w:rsid w:val="00AC295D"/>
    <w:rsid w:val="00AD5533"/>
    <w:rsid w:val="00AF6D3A"/>
    <w:rsid w:val="00B1706D"/>
    <w:rsid w:val="00B2600E"/>
    <w:rsid w:val="00B31058"/>
    <w:rsid w:val="00B410F9"/>
    <w:rsid w:val="00B55F1A"/>
    <w:rsid w:val="00B71028"/>
    <w:rsid w:val="00B91438"/>
    <w:rsid w:val="00B96E6A"/>
    <w:rsid w:val="00BB3B97"/>
    <w:rsid w:val="00BD27CB"/>
    <w:rsid w:val="00BE06F5"/>
    <w:rsid w:val="00C51918"/>
    <w:rsid w:val="00C73EC6"/>
    <w:rsid w:val="00C776B0"/>
    <w:rsid w:val="00C86737"/>
    <w:rsid w:val="00C973C8"/>
    <w:rsid w:val="00CC1EFB"/>
    <w:rsid w:val="00CC5697"/>
    <w:rsid w:val="00CE2A3C"/>
    <w:rsid w:val="00D260A2"/>
    <w:rsid w:val="00D47D4D"/>
    <w:rsid w:val="00D61642"/>
    <w:rsid w:val="00DA39ED"/>
    <w:rsid w:val="00DC6C76"/>
    <w:rsid w:val="00DF6B8A"/>
    <w:rsid w:val="00E023FC"/>
    <w:rsid w:val="00E10451"/>
    <w:rsid w:val="00E43894"/>
    <w:rsid w:val="00E61A1A"/>
    <w:rsid w:val="00E649EE"/>
    <w:rsid w:val="00EB2290"/>
    <w:rsid w:val="00ED3897"/>
    <w:rsid w:val="00ED6348"/>
    <w:rsid w:val="00EF7A22"/>
    <w:rsid w:val="00F11401"/>
    <w:rsid w:val="00F123A0"/>
    <w:rsid w:val="00F32DB9"/>
    <w:rsid w:val="00F33128"/>
    <w:rsid w:val="00F4326C"/>
    <w:rsid w:val="00F507E2"/>
    <w:rsid w:val="00F54E0E"/>
    <w:rsid w:val="00F8156D"/>
    <w:rsid w:val="00FA2755"/>
    <w:rsid w:val="00FA54CD"/>
    <w:rsid w:val="00FA789F"/>
    <w:rsid w:val="00FB729B"/>
    <w:rsid w:val="00FC5A61"/>
    <w:rsid w:val="00FE4F9B"/>
    <w:rsid w:val="00FE53C0"/>
    <w:rsid w:val="00FE5E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01741"/>
  <w15:chartTrackingRefBased/>
  <w15:docId w15:val="{48BE4085-E938-4326-A577-94918B7BD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C1EFB"/>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CC1EFB"/>
    <w:rPr>
      <w:rFonts w:asciiTheme="majorHAnsi" w:eastAsiaTheme="majorEastAsia" w:hAnsiTheme="majorHAnsi" w:cstheme="majorBidi"/>
      <w:b/>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 w:type="paragraph" w:styleId="En-tte">
    <w:name w:val="header"/>
    <w:basedOn w:val="Normal"/>
    <w:link w:val="En-tteCar"/>
    <w:uiPriority w:val="99"/>
    <w:unhideWhenUsed/>
    <w:rsid w:val="00A877BD"/>
    <w:pPr>
      <w:tabs>
        <w:tab w:val="center" w:pos="4536"/>
        <w:tab w:val="right" w:pos="9072"/>
      </w:tabs>
      <w:spacing w:after="0" w:line="240" w:lineRule="auto"/>
    </w:pPr>
  </w:style>
  <w:style w:type="character" w:customStyle="1" w:styleId="En-tteCar">
    <w:name w:val="En-tête Car"/>
    <w:basedOn w:val="Policepardfaut"/>
    <w:link w:val="En-tte"/>
    <w:uiPriority w:val="99"/>
    <w:rsid w:val="00A877BD"/>
  </w:style>
  <w:style w:type="paragraph" w:styleId="Pieddepage">
    <w:name w:val="footer"/>
    <w:basedOn w:val="Normal"/>
    <w:link w:val="PieddepageCar"/>
    <w:uiPriority w:val="99"/>
    <w:unhideWhenUsed/>
    <w:rsid w:val="00A877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77BD"/>
  </w:style>
  <w:style w:type="paragraph" w:styleId="Textedebulles">
    <w:name w:val="Balloon Text"/>
    <w:basedOn w:val="Normal"/>
    <w:link w:val="TextedebullesCar"/>
    <w:uiPriority w:val="99"/>
    <w:semiHidden/>
    <w:unhideWhenUsed/>
    <w:rsid w:val="00FA54C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A54C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504126196">
      <w:bodyDiv w:val="1"/>
      <w:marLeft w:val="0"/>
      <w:marRight w:val="0"/>
      <w:marTop w:val="0"/>
      <w:marBottom w:val="0"/>
      <w:divBdr>
        <w:top w:val="none" w:sz="0" w:space="0" w:color="auto"/>
        <w:left w:val="none" w:sz="0" w:space="0" w:color="auto"/>
        <w:bottom w:val="none" w:sz="0" w:space="0" w:color="auto"/>
        <w:right w:val="none" w:sz="0" w:space="0" w:color="auto"/>
      </w:divBdr>
    </w:div>
    <w:div w:id="723217758">
      <w:bodyDiv w:val="1"/>
      <w:marLeft w:val="0"/>
      <w:marRight w:val="0"/>
      <w:marTop w:val="0"/>
      <w:marBottom w:val="0"/>
      <w:divBdr>
        <w:top w:val="none" w:sz="0" w:space="0" w:color="auto"/>
        <w:left w:val="none" w:sz="0" w:space="0" w:color="auto"/>
        <w:bottom w:val="none" w:sz="0" w:space="0" w:color="auto"/>
        <w:right w:val="none" w:sz="0" w:space="0" w:color="auto"/>
      </w:divBdr>
    </w:div>
    <w:div w:id="1172647552">
      <w:bodyDiv w:val="1"/>
      <w:marLeft w:val="0"/>
      <w:marRight w:val="0"/>
      <w:marTop w:val="0"/>
      <w:marBottom w:val="0"/>
      <w:divBdr>
        <w:top w:val="none" w:sz="0" w:space="0" w:color="auto"/>
        <w:left w:val="none" w:sz="0" w:space="0" w:color="auto"/>
        <w:bottom w:val="none" w:sz="0" w:space="0" w:color="auto"/>
        <w:right w:val="none" w:sz="0" w:space="0" w:color="auto"/>
      </w:divBdr>
    </w:div>
    <w:div w:id="1396319863">
      <w:bodyDiv w:val="1"/>
      <w:marLeft w:val="0"/>
      <w:marRight w:val="0"/>
      <w:marTop w:val="0"/>
      <w:marBottom w:val="0"/>
      <w:divBdr>
        <w:top w:val="none" w:sz="0" w:space="0" w:color="auto"/>
        <w:left w:val="none" w:sz="0" w:space="0" w:color="auto"/>
        <w:bottom w:val="none" w:sz="0" w:space="0" w:color="auto"/>
        <w:right w:val="none" w:sz="0" w:space="0" w:color="auto"/>
      </w:divBdr>
      <w:divsChild>
        <w:div w:id="567038520">
          <w:marLeft w:val="446"/>
          <w:marRight w:val="0"/>
          <w:marTop w:val="115"/>
          <w:marBottom w:val="120"/>
          <w:divBdr>
            <w:top w:val="none" w:sz="0" w:space="0" w:color="auto"/>
            <w:left w:val="none" w:sz="0" w:space="0" w:color="auto"/>
            <w:bottom w:val="none" w:sz="0" w:space="0" w:color="auto"/>
            <w:right w:val="none" w:sz="0" w:space="0" w:color="auto"/>
          </w:divBdr>
        </w:div>
      </w:divsChild>
    </w:div>
    <w:div w:id="1709647922">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mailto:utilisateur%7d@127.0.0.1"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hart" Target="charts/chart1.xm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C0-4242-B937-E3F3B9AEB4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C0-4242-B937-E3F3B9AEB4DC}"/>
              </c:ext>
            </c:extLst>
          </c:dPt>
          <c:dLbls>
            <c:dLbl>
              <c:idx val="0"/>
              <c:layout>
                <c:manualLayout>
                  <c:x val="-6.1564712332250096E-2"/>
                  <c:y val="4.2271748903359397E-3"/>
                </c:manualLayout>
              </c:layout>
              <c:tx>
                <c:rich>
                  <a:bodyPr/>
                  <a:lstStyle/>
                  <a:p>
                    <a:fld id="{6B5DA3F1-A3A2-4BA7-B5FF-24B9D3E968EF}"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EC0-4242-B937-E3F3B9AEB4DC}"/>
                </c:ext>
              </c:extLst>
            </c:dLbl>
            <c:dLbl>
              <c:idx val="1"/>
              <c:tx>
                <c:rich>
                  <a:bodyPr/>
                  <a:lstStyle/>
                  <a:p>
                    <a:fld id="{1202A149-128D-477C-820C-9D3641A6E7F6}"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EC0-4242-B937-E3F3B9AEB4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15</c:v>
                </c:pt>
                <c:pt idx="1">
                  <c:v>2</c:v>
                </c:pt>
              </c:numCache>
            </c:numRef>
          </c:val>
          <c:extLst>
            <c:ext xmlns:c16="http://schemas.microsoft.com/office/drawing/2014/chart" uri="{C3380CC4-5D6E-409C-BE32-E72D297353CC}">
              <c16:uniqueId val="{00000004-0EC0-4242-B937-E3F3B9AEB4D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D1A2AA-69F1-4E45-BFF0-57CA1816B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1022</TotalTime>
  <Pages>52</Pages>
  <Words>7730</Words>
  <Characters>42517</Characters>
  <Application>Microsoft Office Word</Application>
  <DocSecurity>0</DocSecurity>
  <Lines>354</Lines>
  <Paragraphs>100</Paragraphs>
  <ScaleCrop>false</ScaleCrop>
  <HeadingPairs>
    <vt:vector size="2" baseType="variant">
      <vt:variant>
        <vt:lpstr>Titre</vt:lpstr>
      </vt:variant>
      <vt:variant>
        <vt:i4>1</vt:i4>
      </vt:variant>
    </vt:vector>
  </HeadingPairs>
  <TitlesOfParts>
    <vt:vector size="1" baseType="lpstr">
      <vt:lpstr>Projet Madera</vt:lpstr>
    </vt:vector>
  </TitlesOfParts>
  <Company/>
  <LinksUpToDate>false</LinksUpToDate>
  <CharactersWithSpaces>50147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Madera</dc:title>
  <dc:subject/>
  <dc:creator>Romain</dc:creator>
  <cp:keywords/>
  <dc:description/>
  <cp:lastModifiedBy>Ulrich HASSED</cp:lastModifiedBy>
  <cp:revision>47</cp:revision>
  <cp:lastPrinted>2020-05-12T07:32:00Z</cp:lastPrinted>
  <dcterms:created xsi:type="dcterms:W3CDTF">2020-04-19T10:22:00Z</dcterms:created>
  <dcterms:modified xsi:type="dcterms:W3CDTF">2020-05-13T12:50:00Z</dcterms:modified>
</cp:coreProperties>
</file>