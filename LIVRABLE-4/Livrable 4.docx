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9E3951">
          <w:pPr>
            <w:pStyle w:val="TM2"/>
            <w:tabs>
              <w:tab w:val="right" w:leader="dot" w:pos="9062"/>
            </w:tabs>
            <w:rPr>
              <w:rFonts w:eastAsiaTheme="minorEastAsia"/>
              <w:noProof/>
              <w:lang w:eastAsia="fr-FR"/>
            </w:rPr>
          </w:pPr>
          <w:hyperlink w:anchor="_Toc39832018" w:history="1">
            <w:r w:rsidR="005F24DC" w:rsidRPr="00921B03">
              <w:rPr>
                <w:rStyle w:val="Lienhypertexte"/>
                <w:noProof/>
              </w:rPr>
              <w:t>Introduction</w:t>
            </w:r>
            <w:r w:rsidR="005F24DC">
              <w:rPr>
                <w:noProof/>
                <w:webHidden/>
              </w:rPr>
              <w:tab/>
            </w:r>
            <w:r w:rsidR="005F24DC">
              <w:rPr>
                <w:noProof/>
                <w:webHidden/>
              </w:rPr>
              <w:fldChar w:fldCharType="begin"/>
            </w:r>
            <w:r w:rsidR="005F24DC">
              <w:rPr>
                <w:noProof/>
                <w:webHidden/>
              </w:rPr>
              <w:instrText xml:space="preserve"> PAGEREF _Toc39832018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6142D23" w14:textId="103D7F49" w:rsidR="005F24DC" w:rsidRDefault="009E3951">
          <w:pPr>
            <w:pStyle w:val="TM2"/>
            <w:tabs>
              <w:tab w:val="right" w:leader="dot" w:pos="9062"/>
            </w:tabs>
            <w:rPr>
              <w:rFonts w:eastAsiaTheme="minorEastAsia"/>
              <w:noProof/>
              <w:lang w:eastAsia="fr-FR"/>
            </w:rPr>
          </w:pPr>
          <w:hyperlink w:anchor="_Toc39832019" w:history="1">
            <w:r w:rsidR="005F24DC" w:rsidRPr="00921B03">
              <w:rPr>
                <w:rStyle w:val="Lienhypertexte"/>
                <w:noProof/>
              </w:rPr>
              <w:t>Contexte</w:t>
            </w:r>
            <w:r w:rsidR="005F24DC">
              <w:rPr>
                <w:noProof/>
                <w:webHidden/>
              </w:rPr>
              <w:tab/>
            </w:r>
            <w:r w:rsidR="005F24DC">
              <w:rPr>
                <w:noProof/>
                <w:webHidden/>
              </w:rPr>
              <w:fldChar w:fldCharType="begin"/>
            </w:r>
            <w:r w:rsidR="005F24DC">
              <w:rPr>
                <w:noProof/>
                <w:webHidden/>
              </w:rPr>
              <w:instrText xml:space="preserve"> PAGEREF _Toc39832019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F14A134" w14:textId="6D67C3A8" w:rsidR="005F24DC" w:rsidRDefault="009E3951">
          <w:pPr>
            <w:pStyle w:val="TM2"/>
            <w:tabs>
              <w:tab w:val="right" w:leader="dot" w:pos="9062"/>
            </w:tabs>
            <w:rPr>
              <w:rFonts w:eastAsiaTheme="minorEastAsia"/>
              <w:noProof/>
              <w:lang w:eastAsia="fr-FR"/>
            </w:rPr>
          </w:pPr>
          <w:hyperlink w:anchor="_Toc39832020" w:history="1">
            <w:r w:rsidR="005F24DC" w:rsidRPr="00921B03">
              <w:rPr>
                <w:rStyle w:val="Lienhypertexte"/>
                <w:noProof/>
              </w:rPr>
              <w:t>Besoin</w:t>
            </w:r>
            <w:r w:rsidR="005F24DC">
              <w:rPr>
                <w:noProof/>
                <w:webHidden/>
              </w:rPr>
              <w:tab/>
            </w:r>
            <w:r w:rsidR="005F24DC">
              <w:rPr>
                <w:noProof/>
                <w:webHidden/>
              </w:rPr>
              <w:fldChar w:fldCharType="begin"/>
            </w:r>
            <w:r w:rsidR="005F24DC">
              <w:rPr>
                <w:noProof/>
                <w:webHidden/>
              </w:rPr>
              <w:instrText xml:space="preserve"> PAGEREF _Toc39832020 \h </w:instrText>
            </w:r>
            <w:r w:rsidR="005F24DC">
              <w:rPr>
                <w:noProof/>
                <w:webHidden/>
              </w:rPr>
            </w:r>
            <w:r w:rsidR="005F24DC">
              <w:rPr>
                <w:noProof/>
                <w:webHidden/>
              </w:rPr>
              <w:fldChar w:fldCharType="separate"/>
            </w:r>
            <w:r w:rsidR="005F24DC">
              <w:rPr>
                <w:noProof/>
                <w:webHidden/>
              </w:rPr>
              <w:t>5</w:t>
            </w:r>
            <w:r w:rsidR="005F24DC">
              <w:rPr>
                <w:noProof/>
                <w:webHidden/>
              </w:rPr>
              <w:fldChar w:fldCharType="end"/>
            </w:r>
          </w:hyperlink>
        </w:p>
        <w:p w14:paraId="55795415" w14:textId="0D5053F6" w:rsidR="005F24DC" w:rsidRDefault="009E3951">
          <w:pPr>
            <w:pStyle w:val="TM2"/>
            <w:tabs>
              <w:tab w:val="right" w:leader="dot" w:pos="9062"/>
            </w:tabs>
            <w:rPr>
              <w:rFonts w:eastAsiaTheme="minorEastAsia"/>
              <w:noProof/>
              <w:lang w:eastAsia="fr-FR"/>
            </w:rPr>
          </w:pPr>
          <w:hyperlink w:anchor="_Toc39832021" w:history="1">
            <w:r w:rsidR="005F24DC" w:rsidRPr="00921B03">
              <w:rPr>
                <w:rStyle w:val="Lienhypertexte"/>
                <w:noProof/>
              </w:rPr>
              <w:t>Objectif du projet</w:t>
            </w:r>
            <w:r w:rsidR="005F24DC">
              <w:rPr>
                <w:noProof/>
                <w:webHidden/>
              </w:rPr>
              <w:tab/>
            </w:r>
            <w:r w:rsidR="005F24DC">
              <w:rPr>
                <w:noProof/>
                <w:webHidden/>
              </w:rPr>
              <w:fldChar w:fldCharType="begin"/>
            </w:r>
            <w:r w:rsidR="005F24DC">
              <w:rPr>
                <w:noProof/>
                <w:webHidden/>
              </w:rPr>
              <w:instrText xml:space="preserve"> PAGEREF _Toc39832021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9B7DC6" w14:textId="0DFA2CE6" w:rsidR="005F24DC" w:rsidRDefault="009E3951">
          <w:pPr>
            <w:pStyle w:val="TM2"/>
            <w:tabs>
              <w:tab w:val="right" w:leader="dot" w:pos="9062"/>
            </w:tabs>
            <w:rPr>
              <w:rFonts w:eastAsiaTheme="minorEastAsia"/>
              <w:noProof/>
              <w:lang w:eastAsia="fr-FR"/>
            </w:rPr>
          </w:pPr>
          <w:hyperlink w:anchor="_Toc39832022" w:history="1">
            <w:r w:rsidR="005F24DC" w:rsidRPr="00921B03">
              <w:rPr>
                <w:rStyle w:val="Lienhypertexte"/>
                <w:noProof/>
              </w:rPr>
              <w:t>Agilité</w:t>
            </w:r>
            <w:r w:rsidR="005F24DC">
              <w:rPr>
                <w:noProof/>
                <w:webHidden/>
              </w:rPr>
              <w:tab/>
            </w:r>
            <w:r w:rsidR="005F24DC">
              <w:rPr>
                <w:noProof/>
                <w:webHidden/>
              </w:rPr>
              <w:fldChar w:fldCharType="begin"/>
            </w:r>
            <w:r w:rsidR="005F24DC">
              <w:rPr>
                <w:noProof/>
                <w:webHidden/>
              </w:rPr>
              <w:instrText xml:space="preserve"> PAGEREF _Toc39832022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34EE19" w14:textId="7E650785" w:rsidR="005F24DC" w:rsidRDefault="009E3951">
          <w:pPr>
            <w:pStyle w:val="TM2"/>
            <w:tabs>
              <w:tab w:val="right" w:leader="dot" w:pos="9062"/>
            </w:tabs>
            <w:rPr>
              <w:rFonts w:eastAsiaTheme="minorEastAsia"/>
              <w:noProof/>
              <w:lang w:eastAsia="fr-FR"/>
            </w:rPr>
          </w:pPr>
          <w:hyperlink w:anchor="_Toc39832023" w:history="1">
            <w:r w:rsidR="005F24DC" w:rsidRPr="00921B03">
              <w:rPr>
                <w:rStyle w:val="Lienhypertexte"/>
                <w:noProof/>
              </w:rPr>
              <w:t>Equipe projet</w:t>
            </w:r>
            <w:r w:rsidR="005F24DC">
              <w:rPr>
                <w:noProof/>
                <w:webHidden/>
              </w:rPr>
              <w:tab/>
            </w:r>
            <w:r w:rsidR="005F24DC">
              <w:rPr>
                <w:noProof/>
                <w:webHidden/>
              </w:rPr>
              <w:fldChar w:fldCharType="begin"/>
            </w:r>
            <w:r w:rsidR="005F24DC">
              <w:rPr>
                <w:noProof/>
                <w:webHidden/>
              </w:rPr>
              <w:instrText xml:space="preserve"> PAGEREF _Toc39832023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4B9EEE67" w14:textId="2138E195" w:rsidR="005F24DC" w:rsidRDefault="009E3951">
          <w:pPr>
            <w:pStyle w:val="TM2"/>
            <w:tabs>
              <w:tab w:val="right" w:leader="dot" w:pos="9062"/>
            </w:tabs>
            <w:rPr>
              <w:rFonts w:eastAsiaTheme="minorEastAsia"/>
              <w:noProof/>
              <w:lang w:eastAsia="fr-FR"/>
            </w:rPr>
          </w:pPr>
          <w:hyperlink w:anchor="_Toc39832024" w:history="1">
            <w:r w:rsidR="005F24DC" w:rsidRPr="00921B03">
              <w:rPr>
                <w:rStyle w:val="Lienhypertexte"/>
                <w:noProof/>
              </w:rPr>
              <w:t>Planning prévisionnel (Gantt)</w:t>
            </w:r>
            <w:r w:rsidR="005F24DC">
              <w:rPr>
                <w:noProof/>
                <w:webHidden/>
              </w:rPr>
              <w:tab/>
            </w:r>
            <w:r w:rsidR="005F24DC">
              <w:rPr>
                <w:noProof/>
                <w:webHidden/>
              </w:rPr>
              <w:fldChar w:fldCharType="begin"/>
            </w:r>
            <w:r w:rsidR="005F24DC">
              <w:rPr>
                <w:noProof/>
                <w:webHidden/>
              </w:rPr>
              <w:instrText xml:space="preserve"> PAGEREF _Toc39832024 \h </w:instrText>
            </w:r>
            <w:r w:rsidR="005F24DC">
              <w:rPr>
                <w:noProof/>
                <w:webHidden/>
              </w:rPr>
            </w:r>
            <w:r w:rsidR="005F24DC">
              <w:rPr>
                <w:noProof/>
                <w:webHidden/>
              </w:rPr>
              <w:fldChar w:fldCharType="separate"/>
            </w:r>
            <w:r w:rsidR="005F24DC">
              <w:rPr>
                <w:noProof/>
                <w:webHidden/>
              </w:rPr>
              <w:t>8</w:t>
            </w:r>
            <w:r w:rsidR="005F24DC">
              <w:rPr>
                <w:noProof/>
                <w:webHidden/>
              </w:rPr>
              <w:fldChar w:fldCharType="end"/>
            </w:r>
          </w:hyperlink>
        </w:p>
        <w:p w14:paraId="2B2CBD89" w14:textId="7AFDC0CE" w:rsidR="005F24DC" w:rsidRDefault="009E3951">
          <w:pPr>
            <w:pStyle w:val="TM2"/>
            <w:tabs>
              <w:tab w:val="right" w:leader="dot" w:pos="9062"/>
            </w:tabs>
            <w:rPr>
              <w:rFonts w:eastAsiaTheme="minorEastAsia"/>
              <w:noProof/>
              <w:lang w:eastAsia="fr-FR"/>
            </w:rPr>
          </w:pPr>
          <w:hyperlink w:anchor="_Toc39832025" w:history="1">
            <w:r w:rsidR="005F24DC" w:rsidRPr="00921B03">
              <w:rPr>
                <w:rStyle w:val="Lienhypertexte"/>
                <w:noProof/>
              </w:rPr>
              <w:t>Budget prévisionnel</w:t>
            </w:r>
            <w:r w:rsidR="005F24DC">
              <w:rPr>
                <w:noProof/>
                <w:webHidden/>
              </w:rPr>
              <w:tab/>
            </w:r>
            <w:r w:rsidR="005F24DC">
              <w:rPr>
                <w:noProof/>
                <w:webHidden/>
              </w:rPr>
              <w:fldChar w:fldCharType="begin"/>
            </w:r>
            <w:r w:rsidR="005F24DC">
              <w:rPr>
                <w:noProof/>
                <w:webHidden/>
              </w:rPr>
              <w:instrText xml:space="preserve"> PAGEREF _Toc39832025 \h </w:instrText>
            </w:r>
            <w:r w:rsidR="005F24DC">
              <w:rPr>
                <w:noProof/>
                <w:webHidden/>
              </w:rPr>
            </w:r>
            <w:r w:rsidR="005F24DC">
              <w:rPr>
                <w:noProof/>
                <w:webHidden/>
              </w:rPr>
              <w:fldChar w:fldCharType="separate"/>
            </w:r>
            <w:r w:rsidR="005F24DC">
              <w:rPr>
                <w:noProof/>
                <w:webHidden/>
              </w:rPr>
              <w:t>9</w:t>
            </w:r>
            <w:r w:rsidR="005F24DC">
              <w:rPr>
                <w:noProof/>
                <w:webHidden/>
              </w:rPr>
              <w:fldChar w:fldCharType="end"/>
            </w:r>
          </w:hyperlink>
        </w:p>
        <w:p w14:paraId="6E6FFB9F" w14:textId="063DE8E4" w:rsidR="005F24DC" w:rsidRDefault="009E3951">
          <w:pPr>
            <w:pStyle w:val="TM2"/>
            <w:tabs>
              <w:tab w:val="right" w:leader="dot" w:pos="9062"/>
            </w:tabs>
            <w:rPr>
              <w:rFonts w:eastAsiaTheme="minorEastAsia"/>
              <w:noProof/>
              <w:lang w:eastAsia="fr-FR"/>
            </w:rPr>
          </w:pPr>
          <w:hyperlink w:anchor="_Toc39832026" w:history="1">
            <w:r w:rsidR="005F24DC" w:rsidRPr="00921B03">
              <w:rPr>
                <w:rStyle w:val="Lienhypertexte"/>
                <w:noProof/>
              </w:rPr>
              <w:t>Analyses des risques</w:t>
            </w:r>
            <w:r w:rsidR="005F24DC">
              <w:rPr>
                <w:noProof/>
                <w:webHidden/>
              </w:rPr>
              <w:tab/>
            </w:r>
            <w:r w:rsidR="005F24DC">
              <w:rPr>
                <w:noProof/>
                <w:webHidden/>
              </w:rPr>
              <w:fldChar w:fldCharType="begin"/>
            </w:r>
            <w:r w:rsidR="005F24DC">
              <w:rPr>
                <w:noProof/>
                <w:webHidden/>
              </w:rPr>
              <w:instrText xml:space="preserve"> PAGEREF _Toc39832026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5914EE35" w14:textId="7F6AD0FE" w:rsidR="005F24DC" w:rsidRDefault="009E3951">
          <w:pPr>
            <w:pStyle w:val="TM3"/>
            <w:tabs>
              <w:tab w:val="right" w:leader="dot" w:pos="9062"/>
            </w:tabs>
            <w:rPr>
              <w:rFonts w:eastAsiaTheme="minorEastAsia"/>
              <w:noProof/>
              <w:lang w:eastAsia="fr-FR"/>
            </w:rPr>
          </w:pPr>
          <w:hyperlink w:anchor="_Toc39832027" w:history="1">
            <w:r w:rsidR="005F24DC" w:rsidRPr="00921B03">
              <w:rPr>
                <w:rStyle w:val="Lienhypertexte"/>
                <w:noProof/>
              </w:rPr>
              <w:t>SWOT</w:t>
            </w:r>
            <w:r w:rsidR="005F24DC">
              <w:rPr>
                <w:noProof/>
                <w:webHidden/>
              </w:rPr>
              <w:tab/>
            </w:r>
            <w:r w:rsidR="005F24DC">
              <w:rPr>
                <w:noProof/>
                <w:webHidden/>
              </w:rPr>
              <w:fldChar w:fldCharType="begin"/>
            </w:r>
            <w:r w:rsidR="005F24DC">
              <w:rPr>
                <w:noProof/>
                <w:webHidden/>
              </w:rPr>
              <w:instrText xml:space="preserve"> PAGEREF _Toc39832027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13035361" w14:textId="0507528F" w:rsidR="005F24DC" w:rsidRDefault="009E3951">
          <w:pPr>
            <w:pStyle w:val="TM3"/>
            <w:tabs>
              <w:tab w:val="right" w:leader="dot" w:pos="9062"/>
            </w:tabs>
            <w:rPr>
              <w:rFonts w:eastAsiaTheme="minorEastAsia"/>
              <w:noProof/>
              <w:lang w:eastAsia="fr-FR"/>
            </w:rPr>
          </w:pPr>
          <w:hyperlink w:anchor="_Toc39832028" w:history="1">
            <w:r w:rsidR="005F24DC" w:rsidRPr="00921B03">
              <w:rPr>
                <w:rStyle w:val="Lienhypertexte"/>
                <w:noProof/>
              </w:rPr>
              <w:t>Tableau des risques</w:t>
            </w:r>
            <w:r w:rsidR="005F24DC">
              <w:rPr>
                <w:noProof/>
                <w:webHidden/>
              </w:rPr>
              <w:tab/>
            </w:r>
            <w:r w:rsidR="005F24DC">
              <w:rPr>
                <w:noProof/>
                <w:webHidden/>
              </w:rPr>
              <w:fldChar w:fldCharType="begin"/>
            </w:r>
            <w:r w:rsidR="005F24DC">
              <w:rPr>
                <w:noProof/>
                <w:webHidden/>
              </w:rPr>
              <w:instrText xml:space="preserve"> PAGEREF _Toc39832028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01A267D7" w14:textId="5E328A4E" w:rsidR="005F24DC" w:rsidRDefault="009E3951">
          <w:pPr>
            <w:pStyle w:val="TM2"/>
            <w:tabs>
              <w:tab w:val="right" w:leader="dot" w:pos="9062"/>
            </w:tabs>
            <w:rPr>
              <w:rFonts w:eastAsiaTheme="minorEastAsia"/>
              <w:noProof/>
              <w:lang w:eastAsia="fr-FR"/>
            </w:rPr>
          </w:pPr>
          <w:hyperlink w:anchor="_Toc39832029" w:history="1">
            <w:r w:rsidR="005F24DC" w:rsidRPr="00921B03">
              <w:rPr>
                <w:rStyle w:val="Lienhypertexte"/>
                <w:noProof/>
              </w:rPr>
              <w:t>Indicateurs</w:t>
            </w:r>
            <w:r w:rsidR="005F24DC">
              <w:rPr>
                <w:noProof/>
                <w:webHidden/>
              </w:rPr>
              <w:tab/>
            </w:r>
            <w:r w:rsidR="005F24DC">
              <w:rPr>
                <w:noProof/>
                <w:webHidden/>
              </w:rPr>
              <w:fldChar w:fldCharType="begin"/>
            </w:r>
            <w:r w:rsidR="005F24DC">
              <w:rPr>
                <w:noProof/>
                <w:webHidden/>
              </w:rPr>
              <w:instrText xml:space="preserve"> PAGEREF _Toc39832029 \h </w:instrText>
            </w:r>
            <w:r w:rsidR="005F24DC">
              <w:rPr>
                <w:noProof/>
                <w:webHidden/>
              </w:rPr>
            </w:r>
            <w:r w:rsidR="005F24DC">
              <w:rPr>
                <w:noProof/>
                <w:webHidden/>
              </w:rPr>
              <w:fldChar w:fldCharType="separate"/>
            </w:r>
            <w:r w:rsidR="005F24DC">
              <w:rPr>
                <w:noProof/>
                <w:webHidden/>
              </w:rPr>
              <w:t>12</w:t>
            </w:r>
            <w:r w:rsidR="005F24DC">
              <w:rPr>
                <w:noProof/>
                <w:webHidden/>
              </w:rPr>
              <w:fldChar w:fldCharType="end"/>
            </w:r>
          </w:hyperlink>
        </w:p>
        <w:p w14:paraId="4E764E0A" w14:textId="5DBB0764" w:rsidR="005F24DC" w:rsidRDefault="009E3951">
          <w:pPr>
            <w:pStyle w:val="TM2"/>
            <w:tabs>
              <w:tab w:val="right" w:leader="dot" w:pos="9062"/>
            </w:tabs>
            <w:rPr>
              <w:rFonts w:eastAsiaTheme="minorEastAsia"/>
              <w:noProof/>
              <w:lang w:eastAsia="fr-FR"/>
            </w:rPr>
          </w:pPr>
          <w:hyperlink w:anchor="_Toc39832030" w:history="1">
            <w:r w:rsidR="005F24DC" w:rsidRPr="00921B03">
              <w:rPr>
                <w:rStyle w:val="Lienhypertexte"/>
                <w:noProof/>
              </w:rPr>
              <w:t>Réunions</w:t>
            </w:r>
            <w:r w:rsidR="005F24DC">
              <w:rPr>
                <w:noProof/>
                <w:webHidden/>
              </w:rPr>
              <w:tab/>
            </w:r>
            <w:r w:rsidR="005F24DC">
              <w:rPr>
                <w:noProof/>
                <w:webHidden/>
              </w:rPr>
              <w:fldChar w:fldCharType="begin"/>
            </w:r>
            <w:r w:rsidR="005F24DC">
              <w:rPr>
                <w:noProof/>
                <w:webHidden/>
              </w:rPr>
              <w:instrText xml:space="preserve"> PAGEREF _Toc39832030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2B9CB28C" w14:textId="6DFBBF4C" w:rsidR="005F24DC" w:rsidRDefault="009E3951">
          <w:pPr>
            <w:pStyle w:val="TM2"/>
            <w:tabs>
              <w:tab w:val="right" w:leader="dot" w:pos="9062"/>
            </w:tabs>
            <w:rPr>
              <w:rFonts w:eastAsiaTheme="minorEastAsia"/>
              <w:noProof/>
              <w:lang w:eastAsia="fr-FR"/>
            </w:rPr>
          </w:pPr>
          <w:hyperlink w:anchor="_Toc39832031" w:history="1">
            <w:r w:rsidR="005F24DC" w:rsidRPr="00921B03">
              <w:rPr>
                <w:rStyle w:val="Lienhypertexte"/>
                <w:noProof/>
              </w:rPr>
              <w:t>Communications</w:t>
            </w:r>
            <w:r w:rsidR="005F24DC">
              <w:rPr>
                <w:noProof/>
                <w:webHidden/>
              </w:rPr>
              <w:tab/>
            </w:r>
            <w:r w:rsidR="005F24DC">
              <w:rPr>
                <w:noProof/>
                <w:webHidden/>
              </w:rPr>
              <w:fldChar w:fldCharType="begin"/>
            </w:r>
            <w:r w:rsidR="005F24DC">
              <w:rPr>
                <w:noProof/>
                <w:webHidden/>
              </w:rPr>
              <w:instrText xml:space="preserve"> PAGEREF _Toc39832031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57A6CCB" w14:textId="31BF6C42" w:rsidR="005F24DC" w:rsidRDefault="009E3951">
          <w:pPr>
            <w:pStyle w:val="TM2"/>
            <w:tabs>
              <w:tab w:val="right" w:leader="dot" w:pos="9062"/>
            </w:tabs>
            <w:rPr>
              <w:rFonts w:eastAsiaTheme="minorEastAsia"/>
              <w:noProof/>
              <w:lang w:eastAsia="fr-FR"/>
            </w:rPr>
          </w:pPr>
          <w:hyperlink w:anchor="_Toc39832032" w:history="1">
            <w:r w:rsidR="005F24DC" w:rsidRPr="00921B03">
              <w:rPr>
                <w:rStyle w:val="Lienhypertexte"/>
                <w:noProof/>
              </w:rPr>
              <w:t>Gestion du système documentaire</w:t>
            </w:r>
            <w:r w:rsidR="005F24DC">
              <w:rPr>
                <w:noProof/>
                <w:webHidden/>
              </w:rPr>
              <w:tab/>
            </w:r>
            <w:r w:rsidR="005F24DC">
              <w:rPr>
                <w:noProof/>
                <w:webHidden/>
              </w:rPr>
              <w:fldChar w:fldCharType="begin"/>
            </w:r>
            <w:r w:rsidR="005F24DC">
              <w:rPr>
                <w:noProof/>
                <w:webHidden/>
              </w:rPr>
              <w:instrText xml:space="preserve"> PAGEREF _Toc39832032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4AC699C" w14:textId="5BD2DBB1" w:rsidR="005F24DC" w:rsidRDefault="009E3951">
          <w:pPr>
            <w:pStyle w:val="TM3"/>
            <w:tabs>
              <w:tab w:val="right" w:leader="dot" w:pos="9062"/>
            </w:tabs>
            <w:rPr>
              <w:rFonts w:eastAsiaTheme="minorEastAsia"/>
              <w:noProof/>
              <w:lang w:eastAsia="fr-FR"/>
            </w:rPr>
          </w:pPr>
          <w:hyperlink w:anchor="_Toc39832033" w:history="1">
            <w:r w:rsidR="005F24DC" w:rsidRPr="00921B03">
              <w:rPr>
                <w:rStyle w:val="Lienhypertexte"/>
                <w:noProof/>
              </w:rPr>
              <w:t>Versioning</w:t>
            </w:r>
            <w:r w:rsidR="005F24DC">
              <w:rPr>
                <w:noProof/>
                <w:webHidden/>
              </w:rPr>
              <w:tab/>
            </w:r>
            <w:r w:rsidR="005F24DC">
              <w:rPr>
                <w:noProof/>
                <w:webHidden/>
              </w:rPr>
              <w:fldChar w:fldCharType="begin"/>
            </w:r>
            <w:r w:rsidR="005F24DC">
              <w:rPr>
                <w:noProof/>
                <w:webHidden/>
              </w:rPr>
              <w:instrText xml:space="preserve"> PAGEREF _Toc39832033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55C528C" w14:textId="19AD2C03" w:rsidR="005F24DC" w:rsidRDefault="009E3951">
          <w:pPr>
            <w:pStyle w:val="TM3"/>
            <w:tabs>
              <w:tab w:val="right" w:leader="dot" w:pos="9062"/>
            </w:tabs>
            <w:rPr>
              <w:rFonts w:eastAsiaTheme="minorEastAsia"/>
              <w:noProof/>
              <w:lang w:eastAsia="fr-FR"/>
            </w:rPr>
          </w:pPr>
          <w:hyperlink w:anchor="_Toc39832034" w:history="1">
            <w:r w:rsidR="005F24DC" w:rsidRPr="00921B03">
              <w:rPr>
                <w:rStyle w:val="Lienhypertexte"/>
                <w:noProof/>
              </w:rPr>
              <w:t>Gestion des fichiers</w:t>
            </w:r>
            <w:r w:rsidR="005F24DC">
              <w:rPr>
                <w:noProof/>
                <w:webHidden/>
              </w:rPr>
              <w:tab/>
            </w:r>
            <w:r w:rsidR="005F24DC">
              <w:rPr>
                <w:noProof/>
                <w:webHidden/>
              </w:rPr>
              <w:fldChar w:fldCharType="begin"/>
            </w:r>
            <w:r w:rsidR="005F24DC">
              <w:rPr>
                <w:noProof/>
                <w:webHidden/>
              </w:rPr>
              <w:instrText xml:space="preserve"> PAGEREF _Toc39832034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1D7ACA2" w14:textId="458CD59B" w:rsidR="005F24DC" w:rsidRDefault="009E3951">
          <w:pPr>
            <w:pStyle w:val="TM2"/>
            <w:tabs>
              <w:tab w:val="right" w:leader="dot" w:pos="9062"/>
            </w:tabs>
            <w:rPr>
              <w:rFonts w:eastAsiaTheme="minorEastAsia"/>
              <w:noProof/>
              <w:lang w:eastAsia="fr-FR"/>
            </w:rPr>
          </w:pPr>
          <w:hyperlink w:anchor="_Toc39832035" w:history="1">
            <w:r w:rsidR="005F24DC" w:rsidRPr="00921B03">
              <w:rPr>
                <w:rStyle w:val="Lienhypertexte"/>
                <w:noProof/>
              </w:rPr>
              <w:t>Sécurité</w:t>
            </w:r>
            <w:r w:rsidR="005F24DC">
              <w:rPr>
                <w:noProof/>
                <w:webHidden/>
              </w:rPr>
              <w:tab/>
            </w:r>
            <w:r w:rsidR="005F24DC">
              <w:rPr>
                <w:noProof/>
                <w:webHidden/>
              </w:rPr>
              <w:fldChar w:fldCharType="begin"/>
            </w:r>
            <w:r w:rsidR="005F24DC">
              <w:rPr>
                <w:noProof/>
                <w:webHidden/>
              </w:rPr>
              <w:instrText xml:space="preserve"> PAGEREF _Toc39832035 \h </w:instrText>
            </w:r>
            <w:r w:rsidR="005F24DC">
              <w:rPr>
                <w:noProof/>
                <w:webHidden/>
              </w:rPr>
            </w:r>
            <w:r w:rsidR="005F24DC">
              <w:rPr>
                <w:noProof/>
                <w:webHidden/>
              </w:rPr>
              <w:fldChar w:fldCharType="separate"/>
            </w:r>
            <w:r w:rsidR="005F24DC">
              <w:rPr>
                <w:noProof/>
                <w:webHidden/>
              </w:rPr>
              <w:t>14</w:t>
            </w:r>
            <w:r w:rsidR="005F24DC">
              <w:rPr>
                <w:noProof/>
                <w:webHidden/>
              </w:rPr>
              <w:fldChar w:fldCharType="end"/>
            </w:r>
          </w:hyperlink>
        </w:p>
        <w:p w14:paraId="5A06B2A5" w14:textId="45A803A4" w:rsidR="005F24DC" w:rsidRDefault="009E3951">
          <w:pPr>
            <w:pStyle w:val="TM1"/>
            <w:tabs>
              <w:tab w:val="right" w:leader="dot" w:pos="9062"/>
            </w:tabs>
            <w:rPr>
              <w:rFonts w:eastAsiaTheme="minorEastAsia"/>
              <w:noProof/>
              <w:lang w:eastAsia="fr-FR"/>
            </w:rPr>
          </w:pPr>
          <w:hyperlink w:anchor="_Toc39832036" w:history="1">
            <w:r w:rsidR="005F24DC" w:rsidRPr="00921B03">
              <w:rPr>
                <w:rStyle w:val="Lienhypertexte"/>
                <w:noProof/>
              </w:rPr>
              <w:t>Technique</w:t>
            </w:r>
            <w:r w:rsidR="005F24DC">
              <w:rPr>
                <w:noProof/>
                <w:webHidden/>
              </w:rPr>
              <w:tab/>
            </w:r>
            <w:r w:rsidR="005F24DC">
              <w:rPr>
                <w:noProof/>
                <w:webHidden/>
              </w:rPr>
              <w:fldChar w:fldCharType="begin"/>
            </w:r>
            <w:r w:rsidR="005F24DC">
              <w:rPr>
                <w:noProof/>
                <w:webHidden/>
              </w:rPr>
              <w:instrText xml:space="preserve"> PAGEREF _Toc39832036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4E003E14" w14:textId="1AB7D4CF" w:rsidR="005F24DC" w:rsidRDefault="009E3951">
          <w:pPr>
            <w:pStyle w:val="TM2"/>
            <w:tabs>
              <w:tab w:val="right" w:leader="dot" w:pos="9062"/>
            </w:tabs>
            <w:rPr>
              <w:rFonts w:eastAsiaTheme="minorEastAsia"/>
              <w:noProof/>
              <w:lang w:eastAsia="fr-FR"/>
            </w:rPr>
          </w:pPr>
          <w:hyperlink w:anchor="_Toc39832037" w:history="1">
            <w:r w:rsidR="005F24DC" w:rsidRPr="00921B03">
              <w:rPr>
                <w:rStyle w:val="Lienhypertexte"/>
                <w:noProof/>
              </w:rPr>
              <w:t>Langage</w:t>
            </w:r>
            <w:r w:rsidR="005F24DC">
              <w:rPr>
                <w:noProof/>
                <w:webHidden/>
              </w:rPr>
              <w:tab/>
            </w:r>
            <w:r w:rsidR="005F24DC">
              <w:rPr>
                <w:noProof/>
                <w:webHidden/>
              </w:rPr>
              <w:fldChar w:fldCharType="begin"/>
            </w:r>
            <w:r w:rsidR="005F24DC">
              <w:rPr>
                <w:noProof/>
                <w:webHidden/>
              </w:rPr>
              <w:instrText xml:space="preserve"> PAGEREF _Toc39832037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5A72CF" w14:textId="7A28B29D" w:rsidR="005F24DC" w:rsidRDefault="009E3951">
          <w:pPr>
            <w:pStyle w:val="TM2"/>
            <w:tabs>
              <w:tab w:val="right" w:leader="dot" w:pos="9062"/>
            </w:tabs>
            <w:rPr>
              <w:rFonts w:eastAsiaTheme="minorEastAsia"/>
              <w:noProof/>
              <w:lang w:eastAsia="fr-FR"/>
            </w:rPr>
          </w:pPr>
          <w:hyperlink w:anchor="_Toc39832038" w:history="1">
            <w:r w:rsidR="005F24DC" w:rsidRPr="00921B03">
              <w:rPr>
                <w:rStyle w:val="Lienhypertexte"/>
                <w:noProof/>
              </w:rPr>
              <w:t>Outils</w:t>
            </w:r>
            <w:r w:rsidR="005F24DC">
              <w:rPr>
                <w:noProof/>
                <w:webHidden/>
              </w:rPr>
              <w:tab/>
            </w:r>
            <w:r w:rsidR="005F24DC">
              <w:rPr>
                <w:noProof/>
                <w:webHidden/>
              </w:rPr>
              <w:fldChar w:fldCharType="begin"/>
            </w:r>
            <w:r w:rsidR="005F24DC">
              <w:rPr>
                <w:noProof/>
                <w:webHidden/>
              </w:rPr>
              <w:instrText xml:space="preserve"> PAGEREF _Toc39832038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F35E77" w14:textId="20C359D9" w:rsidR="005F24DC" w:rsidRDefault="009E3951">
          <w:pPr>
            <w:pStyle w:val="TM2"/>
            <w:tabs>
              <w:tab w:val="right" w:leader="dot" w:pos="9062"/>
            </w:tabs>
            <w:rPr>
              <w:rFonts w:eastAsiaTheme="minorEastAsia"/>
              <w:noProof/>
              <w:lang w:eastAsia="fr-FR"/>
            </w:rPr>
          </w:pPr>
          <w:hyperlink w:anchor="_Toc39832039" w:history="1">
            <w:r w:rsidR="005F24DC" w:rsidRPr="00921B03">
              <w:rPr>
                <w:rStyle w:val="Lienhypertexte"/>
                <w:noProof/>
              </w:rPr>
              <w:t>Système de gestion de base de données relationnelle</w:t>
            </w:r>
            <w:r w:rsidR="005F24DC">
              <w:rPr>
                <w:noProof/>
                <w:webHidden/>
              </w:rPr>
              <w:tab/>
            </w:r>
            <w:r w:rsidR="005F24DC">
              <w:rPr>
                <w:noProof/>
                <w:webHidden/>
              </w:rPr>
              <w:fldChar w:fldCharType="begin"/>
            </w:r>
            <w:r w:rsidR="005F24DC">
              <w:rPr>
                <w:noProof/>
                <w:webHidden/>
              </w:rPr>
              <w:instrText xml:space="preserve"> PAGEREF _Toc39832039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657BF164" w14:textId="08FEAAA4" w:rsidR="005F24DC" w:rsidRDefault="009E3951">
          <w:pPr>
            <w:pStyle w:val="TM2"/>
            <w:tabs>
              <w:tab w:val="right" w:leader="dot" w:pos="9062"/>
            </w:tabs>
            <w:rPr>
              <w:rFonts w:eastAsiaTheme="minorEastAsia"/>
              <w:noProof/>
              <w:lang w:eastAsia="fr-FR"/>
            </w:rPr>
          </w:pPr>
          <w:hyperlink w:anchor="_Toc39832040" w:history="1">
            <w:r w:rsidR="005F24DC" w:rsidRPr="00921B03">
              <w:rPr>
                <w:rStyle w:val="Lienhypertexte"/>
                <w:noProof/>
              </w:rPr>
              <w:t>Architecture</w:t>
            </w:r>
            <w:r w:rsidR="005F24DC">
              <w:rPr>
                <w:noProof/>
                <w:webHidden/>
              </w:rPr>
              <w:tab/>
            </w:r>
            <w:r w:rsidR="005F24DC">
              <w:rPr>
                <w:noProof/>
                <w:webHidden/>
              </w:rPr>
              <w:fldChar w:fldCharType="begin"/>
            </w:r>
            <w:r w:rsidR="005F24DC">
              <w:rPr>
                <w:noProof/>
                <w:webHidden/>
              </w:rPr>
              <w:instrText xml:space="preserve"> PAGEREF _Toc39832040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5EE87466" w14:textId="231A893C" w:rsidR="005F24DC" w:rsidRDefault="009E3951">
          <w:pPr>
            <w:pStyle w:val="TM2"/>
            <w:tabs>
              <w:tab w:val="right" w:leader="dot" w:pos="9062"/>
            </w:tabs>
            <w:rPr>
              <w:rFonts w:eastAsiaTheme="minorEastAsia"/>
              <w:noProof/>
              <w:lang w:eastAsia="fr-FR"/>
            </w:rPr>
          </w:pPr>
          <w:hyperlink w:anchor="_Toc39832041" w:history="1">
            <w:r w:rsidR="005F24DC" w:rsidRPr="00921B03">
              <w:rPr>
                <w:rStyle w:val="Lienhypertexte"/>
                <w:noProof/>
              </w:rPr>
              <w:t>UML</w:t>
            </w:r>
            <w:r w:rsidR="005F24DC">
              <w:rPr>
                <w:noProof/>
                <w:webHidden/>
              </w:rPr>
              <w:tab/>
            </w:r>
            <w:r w:rsidR="005F24DC">
              <w:rPr>
                <w:noProof/>
                <w:webHidden/>
              </w:rPr>
              <w:fldChar w:fldCharType="begin"/>
            </w:r>
            <w:r w:rsidR="005F24DC">
              <w:rPr>
                <w:noProof/>
                <w:webHidden/>
              </w:rPr>
              <w:instrText xml:space="preserve"> PAGEREF _Toc39832041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16C65C8D" w14:textId="1D73190A" w:rsidR="005F24DC" w:rsidRDefault="009E3951">
          <w:pPr>
            <w:pStyle w:val="TM3"/>
            <w:tabs>
              <w:tab w:val="right" w:leader="dot" w:pos="9062"/>
            </w:tabs>
            <w:rPr>
              <w:rFonts w:eastAsiaTheme="minorEastAsia"/>
              <w:noProof/>
              <w:lang w:eastAsia="fr-FR"/>
            </w:rPr>
          </w:pPr>
          <w:hyperlink w:anchor="_Toc39832042" w:history="1">
            <w:r w:rsidR="005F24DC" w:rsidRPr="00921B03">
              <w:rPr>
                <w:rStyle w:val="Lienhypertexte"/>
                <w:noProof/>
              </w:rPr>
              <w:t>Diagramme de cas d’utilisations</w:t>
            </w:r>
            <w:r w:rsidR="005F24DC">
              <w:rPr>
                <w:noProof/>
                <w:webHidden/>
              </w:rPr>
              <w:tab/>
            </w:r>
            <w:r w:rsidR="005F24DC">
              <w:rPr>
                <w:noProof/>
                <w:webHidden/>
              </w:rPr>
              <w:fldChar w:fldCharType="begin"/>
            </w:r>
            <w:r w:rsidR="005F24DC">
              <w:rPr>
                <w:noProof/>
                <w:webHidden/>
              </w:rPr>
              <w:instrText xml:space="preserve"> PAGEREF _Toc39832042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52D94B7D" w14:textId="599A8A7A" w:rsidR="005F24DC" w:rsidRDefault="009E3951">
          <w:pPr>
            <w:pStyle w:val="TM2"/>
            <w:tabs>
              <w:tab w:val="right" w:leader="dot" w:pos="9062"/>
            </w:tabs>
            <w:rPr>
              <w:rFonts w:eastAsiaTheme="minorEastAsia"/>
              <w:noProof/>
              <w:lang w:eastAsia="fr-FR"/>
            </w:rPr>
          </w:pPr>
          <w:hyperlink w:anchor="_Toc39832043" w:history="1">
            <w:r w:rsidR="005F24DC" w:rsidRPr="00921B03">
              <w:rPr>
                <w:rStyle w:val="Lienhypertexte"/>
                <w:noProof/>
              </w:rPr>
              <w:t>IHM</w:t>
            </w:r>
            <w:r w:rsidR="005F24DC">
              <w:rPr>
                <w:noProof/>
                <w:webHidden/>
              </w:rPr>
              <w:tab/>
            </w:r>
            <w:r w:rsidR="005F24DC">
              <w:rPr>
                <w:noProof/>
                <w:webHidden/>
              </w:rPr>
              <w:fldChar w:fldCharType="begin"/>
            </w:r>
            <w:r w:rsidR="005F24DC">
              <w:rPr>
                <w:noProof/>
                <w:webHidden/>
              </w:rPr>
              <w:instrText xml:space="preserve"> PAGEREF _Toc39832043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7531D213" w14:textId="170C23B3" w:rsidR="005F24DC" w:rsidRDefault="009E3951">
          <w:pPr>
            <w:pStyle w:val="TM2"/>
            <w:tabs>
              <w:tab w:val="right" w:leader="dot" w:pos="9062"/>
            </w:tabs>
            <w:rPr>
              <w:rFonts w:eastAsiaTheme="minorEastAsia"/>
              <w:noProof/>
              <w:lang w:eastAsia="fr-FR"/>
            </w:rPr>
          </w:pPr>
          <w:hyperlink w:anchor="_Toc39832044" w:history="1">
            <w:r w:rsidR="005F24DC" w:rsidRPr="00921B03">
              <w:rPr>
                <w:rStyle w:val="Lienhypertexte"/>
                <w:noProof/>
              </w:rPr>
              <w:t>MCD</w:t>
            </w:r>
            <w:r w:rsidR="005F24DC">
              <w:rPr>
                <w:noProof/>
                <w:webHidden/>
              </w:rPr>
              <w:tab/>
            </w:r>
            <w:r w:rsidR="005F24DC">
              <w:rPr>
                <w:noProof/>
                <w:webHidden/>
              </w:rPr>
              <w:fldChar w:fldCharType="begin"/>
            </w:r>
            <w:r w:rsidR="005F24DC">
              <w:rPr>
                <w:noProof/>
                <w:webHidden/>
              </w:rPr>
              <w:instrText xml:space="preserve"> PAGEREF _Toc39832044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135510AD" w14:textId="162E35FE" w:rsidR="005F24DC" w:rsidRDefault="009E3951">
          <w:pPr>
            <w:pStyle w:val="TM2"/>
            <w:tabs>
              <w:tab w:val="right" w:leader="dot" w:pos="9062"/>
            </w:tabs>
            <w:rPr>
              <w:rFonts w:eastAsiaTheme="minorEastAsia"/>
              <w:noProof/>
              <w:lang w:eastAsia="fr-FR"/>
            </w:rPr>
          </w:pPr>
          <w:hyperlink w:anchor="_Toc39832045" w:history="1">
            <w:r w:rsidR="005F24DC" w:rsidRPr="00921B03">
              <w:rPr>
                <w:rStyle w:val="Lienhypertexte"/>
                <w:noProof/>
              </w:rPr>
              <w:t>Scénario de tests</w:t>
            </w:r>
            <w:r w:rsidR="005F24DC">
              <w:rPr>
                <w:noProof/>
                <w:webHidden/>
              </w:rPr>
              <w:tab/>
            </w:r>
            <w:r w:rsidR="005F24DC">
              <w:rPr>
                <w:noProof/>
                <w:webHidden/>
              </w:rPr>
              <w:fldChar w:fldCharType="begin"/>
            </w:r>
            <w:r w:rsidR="005F24DC">
              <w:rPr>
                <w:noProof/>
                <w:webHidden/>
              </w:rPr>
              <w:instrText xml:space="preserve"> PAGEREF _Toc39832045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16D745F" w14:textId="4EE6EECF" w:rsidR="005F24DC" w:rsidRDefault="009E3951">
          <w:pPr>
            <w:pStyle w:val="TM2"/>
            <w:tabs>
              <w:tab w:val="right" w:leader="dot" w:pos="9062"/>
            </w:tabs>
            <w:rPr>
              <w:rFonts w:eastAsiaTheme="minorEastAsia"/>
              <w:noProof/>
              <w:lang w:eastAsia="fr-FR"/>
            </w:rPr>
          </w:pPr>
          <w:hyperlink w:anchor="_Toc39832046" w:history="1">
            <w:r w:rsidR="005F24DC" w:rsidRPr="00921B03">
              <w:rPr>
                <w:rStyle w:val="Lienhypertexte"/>
                <w:noProof/>
              </w:rPr>
              <w:t>Déploiement</w:t>
            </w:r>
            <w:r w:rsidR="005F24DC">
              <w:rPr>
                <w:noProof/>
                <w:webHidden/>
              </w:rPr>
              <w:tab/>
            </w:r>
            <w:r w:rsidR="005F24DC">
              <w:rPr>
                <w:noProof/>
                <w:webHidden/>
              </w:rPr>
              <w:fldChar w:fldCharType="begin"/>
            </w:r>
            <w:r w:rsidR="005F24DC">
              <w:rPr>
                <w:noProof/>
                <w:webHidden/>
              </w:rPr>
              <w:instrText xml:space="preserve"> PAGEREF _Toc39832046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1F162AD8" w14:textId="5E4D16AC" w:rsidR="005F24DC" w:rsidRDefault="009E3951">
          <w:pPr>
            <w:pStyle w:val="TM1"/>
            <w:tabs>
              <w:tab w:val="right" w:leader="dot" w:pos="9062"/>
            </w:tabs>
            <w:rPr>
              <w:rFonts w:eastAsiaTheme="minorEastAsia"/>
              <w:noProof/>
              <w:lang w:eastAsia="fr-FR"/>
            </w:rPr>
          </w:pPr>
          <w:hyperlink w:anchor="_Toc39832047" w:history="1">
            <w:r w:rsidR="005F24DC" w:rsidRPr="00921B03">
              <w:rPr>
                <w:rStyle w:val="Lienhypertexte"/>
                <w:noProof/>
              </w:rPr>
              <w:t>Maintenance</w:t>
            </w:r>
            <w:r w:rsidR="005F24DC">
              <w:rPr>
                <w:noProof/>
                <w:webHidden/>
              </w:rPr>
              <w:tab/>
            </w:r>
            <w:r w:rsidR="005F24DC">
              <w:rPr>
                <w:noProof/>
                <w:webHidden/>
              </w:rPr>
              <w:fldChar w:fldCharType="begin"/>
            </w:r>
            <w:r w:rsidR="005F24DC">
              <w:rPr>
                <w:noProof/>
                <w:webHidden/>
              </w:rPr>
              <w:instrText xml:space="preserve"> PAGEREF _Toc39832047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30765B24" w14:textId="7631F2F3" w:rsidR="005F24DC" w:rsidRDefault="009E3951">
          <w:pPr>
            <w:pStyle w:val="TM2"/>
            <w:tabs>
              <w:tab w:val="right" w:leader="dot" w:pos="9062"/>
            </w:tabs>
            <w:rPr>
              <w:rFonts w:eastAsiaTheme="minorEastAsia"/>
              <w:noProof/>
              <w:lang w:eastAsia="fr-FR"/>
            </w:rPr>
          </w:pPr>
          <w:hyperlink w:anchor="_Toc39832048" w:history="1">
            <w:r w:rsidR="005F24DC" w:rsidRPr="00921B03">
              <w:rPr>
                <w:rStyle w:val="Lienhypertexte"/>
                <w:noProof/>
              </w:rPr>
              <w:t>Support/Demande d’évolution</w:t>
            </w:r>
            <w:r w:rsidR="005F24DC">
              <w:rPr>
                <w:noProof/>
                <w:webHidden/>
              </w:rPr>
              <w:tab/>
            </w:r>
            <w:r w:rsidR="005F24DC">
              <w:rPr>
                <w:noProof/>
                <w:webHidden/>
              </w:rPr>
              <w:fldChar w:fldCharType="begin"/>
            </w:r>
            <w:r w:rsidR="005F24DC">
              <w:rPr>
                <w:noProof/>
                <w:webHidden/>
              </w:rPr>
              <w:instrText xml:space="preserve"> PAGEREF _Toc39832048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793302C" w14:textId="72EBBE08" w:rsidR="005F24DC" w:rsidRDefault="009E3951">
          <w:pPr>
            <w:pStyle w:val="TM2"/>
            <w:tabs>
              <w:tab w:val="right" w:leader="dot" w:pos="9062"/>
            </w:tabs>
            <w:rPr>
              <w:rFonts w:eastAsiaTheme="minorEastAsia"/>
              <w:noProof/>
              <w:lang w:eastAsia="fr-FR"/>
            </w:rPr>
          </w:pPr>
          <w:hyperlink w:anchor="_Toc39832049" w:history="1">
            <w:r w:rsidR="005F24DC" w:rsidRPr="00921B03">
              <w:rPr>
                <w:rStyle w:val="Lienhypertexte"/>
                <w:noProof/>
              </w:rPr>
              <w:t>Formations</w:t>
            </w:r>
            <w:r w:rsidR="005F24DC">
              <w:rPr>
                <w:noProof/>
                <w:webHidden/>
              </w:rPr>
              <w:tab/>
            </w:r>
            <w:r w:rsidR="005F24DC">
              <w:rPr>
                <w:noProof/>
                <w:webHidden/>
              </w:rPr>
              <w:fldChar w:fldCharType="begin"/>
            </w:r>
            <w:r w:rsidR="005F24DC">
              <w:rPr>
                <w:noProof/>
                <w:webHidden/>
              </w:rPr>
              <w:instrText xml:space="preserve"> PAGEREF _Toc39832049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74ABD562" w14:textId="009D5EF0" w:rsidR="005F24DC" w:rsidRDefault="009E3951">
          <w:pPr>
            <w:pStyle w:val="TM1"/>
            <w:tabs>
              <w:tab w:val="right" w:leader="dot" w:pos="9062"/>
            </w:tabs>
            <w:rPr>
              <w:rFonts w:eastAsiaTheme="minorEastAsia"/>
              <w:noProof/>
              <w:lang w:eastAsia="fr-FR"/>
            </w:rPr>
          </w:pPr>
          <w:hyperlink w:anchor="_Toc39832050" w:history="1">
            <w:r w:rsidR="005F24DC" w:rsidRPr="00921B03">
              <w:rPr>
                <w:rStyle w:val="Lienhypertexte"/>
                <w:noProof/>
              </w:rPr>
              <w:t>Clôture de projet</w:t>
            </w:r>
            <w:r w:rsidR="005F24DC">
              <w:rPr>
                <w:noProof/>
                <w:webHidden/>
              </w:rPr>
              <w:tab/>
            </w:r>
            <w:r w:rsidR="005F24DC">
              <w:rPr>
                <w:noProof/>
                <w:webHidden/>
              </w:rPr>
              <w:fldChar w:fldCharType="begin"/>
            </w:r>
            <w:r w:rsidR="005F24DC">
              <w:rPr>
                <w:noProof/>
                <w:webHidden/>
              </w:rPr>
              <w:instrText xml:space="preserve"> PAGEREF _Toc39832050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F2602CA" w14:textId="3F7DC053" w:rsidR="005F24DC" w:rsidRDefault="009E3951">
          <w:pPr>
            <w:pStyle w:val="TM2"/>
            <w:tabs>
              <w:tab w:val="right" w:leader="dot" w:pos="9062"/>
            </w:tabs>
            <w:rPr>
              <w:rFonts w:eastAsiaTheme="minorEastAsia"/>
              <w:noProof/>
              <w:lang w:eastAsia="fr-FR"/>
            </w:rPr>
          </w:pPr>
          <w:hyperlink w:anchor="_Toc39832051" w:history="1">
            <w:r w:rsidR="005F24DC" w:rsidRPr="00921B03">
              <w:rPr>
                <w:rStyle w:val="Lienhypertexte"/>
                <w:noProof/>
              </w:rPr>
              <w:t>Budget final</w:t>
            </w:r>
            <w:r w:rsidR="005F24DC">
              <w:rPr>
                <w:noProof/>
                <w:webHidden/>
              </w:rPr>
              <w:tab/>
            </w:r>
            <w:r w:rsidR="005F24DC">
              <w:rPr>
                <w:noProof/>
                <w:webHidden/>
              </w:rPr>
              <w:fldChar w:fldCharType="begin"/>
            </w:r>
            <w:r w:rsidR="005F24DC">
              <w:rPr>
                <w:noProof/>
                <w:webHidden/>
              </w:rPr>
              <w:instrText xml:space="preserve"> PAGEREF _Toc39832051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045F8B0" w14:textId="72616F3E" w:rsidR="005F24DC" w:rsidRDefault="009E3951">
          <w:pPr>
            <w:pStyle w:val="TM2"/>
            <w:tabs>
              <w:tab w:val="right" w:leader="dot" w:pos="9062"/>
            </w:tabs>
            <w:rPr>
              <w:rFonts w:eastAsiaTheme="minorEastAsia"/>
              <w:noProof/>
              <w:lang w:eastAsia="fr-FR"/>
            </w:rPr>
          </w:pPr>
          <w:hyperlink w:anchor="_Toc39832052" w:history="1">
            <w:r w:rsidR="005F24DC" w:rsidRPr="00921B03">
              <w:rPr>
                <w:rStyle w:val="Lienhypertexte"/>
                <w:noProof/>
              </w:rPr>
              <w:t>Planning final</w:t>
            </w:r>
            <w:r w:rsidR="005F24DC">
              <w:rPr>
                <w:noProof/>
                <w:webHidden/>
              </w:rPr>
              <w:tab/>
            </w:r>
            <w:r w:rsidR="005F24DC">
              <w:rPr>
                <w:noProof/>
                <w:webHidden/>
              </w:rPr>
              <w:fldChar w:fldCharType="begin"/>
            </w:r>
            <w:r w:rsidR="005F24DC">
              <w:rPr>
                <w:noProof/>
                <w:webHidden/>
              </w:rPr>
              <w:instrText xml:space="preserve"> PAGEREF _Toc39832052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47627B23" w14:textId="394BEC8D" w:rsidR="005F24DC" w:rsidRDefault="009E3951">
          <w:pPr>
            <w:pStyle w:val="TM2"/>
            <w:tabs>
              <w:tab w:val="right" w:leader="dot" w:pos="9062"/>
            </w:tabs>
            <w:rPr>
              <w:rFonts w:eastAsiaTheme="minorEastAsia"/>
              <w:noProof/>
              <w:lang w:eastAsia="fr-FR"/>
            </w:rPr>
          </w:pPr>
          <w:hyperlink w:anchor="_Toc39832053" w:history="1">
            <w:r w:rsidR="005F24DC" w:rsidRPr="00921B03">
              <w:rPr>
                <w:rStyle w:val="Lienhypertexte"/>
                <w:noProof/>
              </w:rPr>
              <w:t>Gestion des risques</w:t>
            </w:r>
            <w:r w:rsidR="005F24DC">
              <w:rPr>
                <w:noProof/>
                <w:webHidden/>
              </w:rPr>
              <w:tab/>
            </w:r>
            <w:r w:rsidR="005F24DC">
              <w:rPr>
                <w:noProof/>
                <w:webHidden/>
              </w:rPr>
              <w:fldChar w:fldCharType="begin"/>
            </w:r>
            <w:r w:rsidR="005F24DC">
              <w:rPr>
                <w:noProof/>
                <w:webHidden/>
              </w:rPr>
              <w:instrText xml:space="preserve"> PAGEREF _Toc39832053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81AC9A7" w14:textId="288353A9" w:rsidR="005F24DC" w:rsidRDefault="009E3951">
          <w:pPr>
            <w:pStyle w:val="TM3"/>
            <w:tabs>
              <w:tab w:val="right" w:leader="dot" w:pos="9062"/>
            </w:tabs>
            <w:rPr>
              <w:rFonts w:eastAsiaTheme="minorEastAsia"/>
              <w:noProof/>
              <w:lang w:eastAsia="fr-FR"/>
            </w:rPr>
          </w:pPr>
          <w:hyperlink w:anchor="_Toc39832054" w:history="1">
            <w:r w:rsidR="005F24DC" w:rsidRPr="00921B03">
              <w:rPr>
                <w:rStyle w:val="Lienhypertexte"/>
                <w:noProof/>
              </w:rPr>
              <w:t>Risque exceptionnel COVID-19</w:t>
            </w:r>
            <w:r w:rsidR="005F24DC">
              <w:rPr>
                <w:noProof/>
                <w:webHidden/>
              </w:rPr>
              <w:tab/>
            </w:r>
            <w:r w:rsidR="005F24DC">
              <w:rPr>
                <w:noProof/>
                <w:webHidden/>
              </w:rPr>
              <w:fldChar w:fldCharType="begin"/>
            </w:r>
            <w:r w:rsidR="005F24DC">
              <w:rPr>
                <w:noProof/>
                <w:webHidden/>
              </w:rPr>
              <w:instrText xml:space="preserve"> PAGEREF _Toc39832054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6B6E0A3" w14:textId="737B1707" w:rsidR="005F24DC" w:rsidRDefault="009E3951">
          <w:pPr>
            <w:pStyle w:val="TM2"/>
            <w:tabs>
              <w:tab w:val="right" w:leader="dot" w:pos="9062"/>
            </w:tabs>
            <w:rPr>
              <w:rFonts w:eastAsiaTheme="minorEastAsia"/>
              <w:noProof/>
              <w:lang w:eastAsia="fr-FR"/>
            </w:rPr>
          </w:pPr>
          <w:hyperlink w:anchor="_Toc39832055" w:history="1">
            <w:r w:rsidR="005F24DC" w:rsidRPr="00921B03">
              <w:rPr>
                <w:rStyle w:val="Lienhypertexte"/>
                <w:noProof/>
              </w:rPr>
              <w:t>Retour d’expérience (REX)</w:t>
            </w:r>
            <w:r w:rsidR="005F24DC">
              <w:rPr>
                <w:noProof/>
                <w:webHidden/>
              </w:rPr>
              <w:tab/>
            </w:r>
            <w:r w:rsidR="005F24DC">
              <w:rPr>
                <w:noProof/>
                <w:webHidden/>
              </w:rPr>
              <w:fldChar w:fldCharType="begin"/>
            </w:r>
            <w:r w:rsidR="005F24DC">
              <w:rPr>
                <w:noProof/>
                <w:webHidden/>
              </w:rPr>
              <w:instrText xml:space="preserve"> PAGEREF _Toc39832055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50D4A64E" w14:textId="375FD896" w:rsidR="005F24DC" w:rsidRDefault="009E3951">
          <w:pPr>
            <w:pStyle w:val="TM1"/>
            <w:tabs>
              <w:tab w:val="right" w:leader="dot" w:pos="9062"/>
            </w:tabs>
            <w:rPr>
              <w:rFonts w:eastAsiaTheme="minorEastAsia"/>
              <w:noProof/>
              <w:lang w:eastAsia="fr-FR"/>
            </w:rPr>
          </w:pPr>
          <w:hyperlink w:anchor="_Toc39832056" w:history="1">
            <w:r w:rsidR="005F24DC" w:rsidRPr="00921B03">
              <w:rPr>
                <w:rStyle w:val="Lienhypertexte"/>
                <w:noProof/>
              </w:rPr>
              <w:t>Glossaire</w:t>
            </w:r>
            <w:r w:rsidR="005F24DC">
              <w:rPr>
                <w:noProof/>
                <w:webHidden/>
              </w:rPr>
              <w:tab/>
            </w:r>
            <w:r w:rsidR="005F24DC">
              <w:rPr>
                <w:noProof/>
                <w:webHidden/>
              </w:rPr>
              <w:fldChar w:fldCharType="begin"/>
            </w:r>
            <w:r w:rsidR="005F24DC">
              <w:rPr>
                <w:noProof/>
                <w:webHidden/>
              </w:rPr>
              <w:instrText xml:space="preserve"> PAGEREF _Toc39832056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08FCD70E" w14:textId="4E099BE2" w:rsidR="005F24DC" w:rsidRDefault="009E3951">
          <w:pPr>
            <w:pStyle w:val="TM1"/>
            <w:tabs>
              <w:tab w:val="right" w:leader="dot" w:pos="9062"/>
            </w:tabs>
            <w:rPr>
              <w:rFonts w:eastAsiaTheme="minorEastAsia"/>
              <w:noProof/>
              <w:lang w:eastAsia="fr-FR"/>
            </w:rPr>
          </w:pPr>
          <w:hyperlink w:anchor="_Toc39832057" w:history="1">
            <w:r w:rsidR="005F24DC" w:rsidRPr="00921B03">
              <w:rPr>
                <w:rStyle w:val="Lienhypertexte"/>
                <w:noProof/>
              </w:rPr>
              <w:t>Annexes</w:t>
            </w:r>
            <w:r w:rsidR="005F24DC">
              <w:rPr>
                <w:noProof/>
                <w:webHidden/>
              </w:rPr>
              <w:tab/>
            </w:r>
            <w:r w:rsidR="005F24DC">
              <w:rPr>
                <w:noProof/>
                <w:webHidden/>
              </w:rPr>
              <w:fldChar w:fldCharType="begin"/>
            </w:r>
            <w:r w:rsidR="005F24DC">
              <w:rPr>
                <w:noProof/>
                <w:webHidden/>
              </w:rPr>
              <w:instrText xml:space="preserve"> PAGEREF _Toc39832057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66D2E9F5" w14:textId="09EF6F23" w:rsidR="005F24DC" w:rsidRDefault="009E3951">
          <w:pPr>
            <w:pStyle w:val="TM2"/>
            <w:tabs>
              <w:tab w:val="right" w:leader="dot" w:pos="9062"/>
            </w:tabs>
            <w:rPr>
              <w:rFonts w:eastAsiaTheme="minorEastAsia"/>
              <w:noProof/>
              <w:lang w:eastAsia="fr-FR"/>
            </w:rPr>
          </w:pPr>
          <w:hyperlink w:anchor="_Toc39832058" w:history="1">
            <w:r w:rsidR="005F24DC" w:rsidRPr="00921B03">
              <w:rPr>
                <w:rStyle w:val="Lienhypertexte"/>
                <w:noProof/>
              </w:rPr>
              <w:t>Rendu final</w:t>
            </w:r>
            <w:r w:rsidR="005F24DC">
              <w:rPr>
                <w:noProof/>
                <w:webHidden/>
              </w:rPr>
              <w:tab/>
            </w:r>
            <w:r w:rsidR="005F24DC">
              <w:rPr>
                <w:noProof/>
                <w:webHidden/>
              </w:rPr>
              <w:fldChar w:fldCharType="begin"/>
            </w:r>
            <w:r w:rsidR="005F24DC">
              <w:rPr>
                <w:noProof/>
                <w:webHidden/>
              </w:rPr>
              <w:instrText xml:space="preserve"> PAGEREF _Toc39832058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44664CD9" w14:textId="4A0C6760" w:rsidR="005F24DC" w:rsidRDefault="009E3951">
          <w:pPr>
            <w:pStyle w:val="TM2"/>
            <w:tabs>
              <w:tab w:val="right" w:leader="dot" w:pos="9062"/>
            </w:tabs>
            <w:rPr>
              <w:rFonts w:eastAsiaTheme="minorEastAsia"/>
              <w:noProof/>
              <w:lang w:eastAsia="fr-FR"/>
            </w:rPr>
          </w:pPr>
          <w:hyperlink w:anchor="_Toc39832059" w:history="1">
            <w:r w:rsidR="005F24DC" w:rsidRPr="00921B03">
              <w:rPr>
                <w:rStyle w:val="Lienhypertexte"/>
                <w:noProof/>
              </w:rPr>
              <w:t>Procédure de déploiement</w:t>
            </w:r>
            <w:r w:rsidR="005F24DC">
              <w:rPr>
                <w:noProof/>
                <w:webHidden/>
              </w:rPr>
              <w:tab/>
            </w:r>
            <w:r w:rsidR="005F24DC">
              <w:rPr>
                <w:noProof/>
                <w:webHidden/>
              </w:rPr>
              <w:fldChar w:fldCharType="begin"/>
            </w:r>
            <w:r w:rsidR="005F24DC">
              <w:rPr>
                <w:noProof/>
                <w:webHidden/>
              </w:rPr>
              <w:instrText xml:space="preserve"> PAGEREF _Toc39832059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D01972" w:rsidRDefault="00716E1E" w:rsidP="00716E1E">
      <w:pPr>
        <w:rPr>
          <w:lang w:val="en-US"/>
        </w:rPr>
      </w:pPr>
      <w:r w:rsidRPr="00716E1E">
        <w:rPr>
          <w:b/>
          <w:bCs/>
          <w:lang w:val="en-US"/>
        </w:rPr>
        <w:t xml:space="preserve">Team de </w:t>
      </w:r>
      <w:r w:rsidRPr="00716E1E">
        <w:rPr>
          <w:b/>
          <w:bCs/>
        </w:rPr>
        <w:t>développement</w:t>
      </w:r>
      <w:r w:rsidRPr="00716E1E">
        <w:rPr>
          <w:b/>
          <w:bCs/>
          <w:lang w:val="en-US"/>
        </w:rPr>
        <w:t>:</w:t>
      </w:r>
      <w:r w:rsidRPr="00D01972">
        <w:rPr>
          <w:lang w:val="en-US"/>
        </w:rPr>
        <w:t xml:space="preserve"> Valentin HALLAY, U</w:t>
      </w:r>
      <w:r>
        <w:rPr>
          <w:lang w:val="en-US"/>
        </w:rPr>
        <w:t>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sommes satisfaits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25E236FA" w:rsidR="00906596" w:rsidRDefault="00906596" w:rsidP="00906596">
      <w:pPr>
        <w:pStyle w:val="Titre2"/>
      </w:pPr>
      <w:bookmarkStart w:id="18" w:name="_Toc39832031"/>
      <w:r>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bookmarkStart w:id="19" w:name="_Toc39832032"/>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832035"/>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lastRenderedPageBreak/>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lastRenderedPageBreak/>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7D5D780A" w14:textId="1D4479D2" w:rsidR="000350A0" w:rsidRDefault="000350A0" w:rsidP="0060268B">
      <w:pPr>
        <w:pStyle w:val="Titre2"/>
      </w:pPr>
      <w:bookmarkStart w:id="37" w:name="_Toc39832046"/>
      <w:r>
        <w:t>Déploiement</w:t>
      </w:r>
      <w:bookmarkEnd w:id="37"/>
    </w:p>
    <w:p w14:paraId="670224E2" w14:textId="734702C4" w:rsidR="000E5663" w:rsidRPr="000E5663" w:rsidRDefault="000E5663" w:rsidP="000E5663">
      <w:r>
        <w:rPr>
          <w:color w:val="FF0000"/>
        </w:rPr>
        <w:t>A FAIRE ALLAN (DOC DEJA FAITE NORMALEMENT POUR LE LOT 3 MAIS NON REMISE DEDANS)</w:t>
      </w:r>
    </w:p>
    <w:p w14:paraId="05D32553" w14:textId="77777777" w:rsidR="002B3400" w:rsidRDefault="002B3400" w:rsidP="002B3400">
      <w:pPr>
        <w:pStyle w:val="Titre1"/>
      </w:pPr>
      <w:bookmarkStart w:id="38" w:name="_Toc39832047"/>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832055"/>
      <w:r>
        <w:lastRenderedPageBreak/>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Default="000A1235" w:rsidP="000A1235">
      <w:proofErr w:type="spellStart"/>
      <w:r>
        <w:t>RoadMap</w:t>
      </w:r>
      <w:proofErr w:type="spellEnd"/>
    </w:p>
    <w:p w14:paraId="463FB39F" w14:textId="77777777" w:rsidR="000A1235" w:rsidRDefault="000A1235" w:rsidP="000A1235">
      <w:r>
        <w:t>IHM</w:t>
      </w:r>
    </w:p>
    <w:p w14:paraId="14DAC563" w14:textId="5718A4C6" w:rsidR="000A1235" w:rsidRDefault="000A1235" w:rsidP="000A1235">
      <w:r>
        <w:t>MCD</w:t>
      </w:r>
    </w:p>
    <w:p w14:paraId="6776133F" w14:textId="152ED849" w:rsidR="0033551B" w:rsidRDefault="0033551B" w:rsidP="000A1235">
      <w:r>
        <w:t>UML</w:t>
      </w:r>
    </w:p>
    <w:p w14:paraId="412C2211" w14:textId="629AB6C6" w:rsidR="00AC295D" w:rsidRDefault="00AC295D" w:rsidP="000A1235">
      <w:r>
        <w:t xml:space="preserve">MOA </w:t>
      </w:r>
    </w:p>
    <w:p w14:paraId="6462B899" w14:textId="30E4E660" w:rsidR="00AC295D" w:rsidRDefault="00AC295D" w:rsidP="000A1235">
      <w:r>
        <w:t>MOE</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2DDA133E" w:rsidR="00906596" w:rsidRDefault="00906596" w:rsidP="00906596">
      <w:pPr>
        <w:pStyle w:val="Titre2"/>
      </w:pPr>
      <w:bookmarkStart w:id="50" w:name="_Toc39832059"/>
      <w:r>
        <w:lastRenderedPageBreak/>
        <w:t>Procédure de déploiement</w:t>
      </w:r>
      <w:bookmarkEnd w:id="50"/>
    </w:p>
    <w:p w14:paraId="1292F4BC" w14:textId="4E2861D1" w:rsidR="00ED6348" w:rsidRPr="00ED6348" w:rsidRDefault="00AC295D" w:rsidP="00ED6348">
      <w:pPr>
        <w:rPr>
          <w:color w:val="FF0000"/>
        </w:rPr>
      </w:pPr>
      <w:r>
        <w:rPr>
          <w:color w:val="FF0000"/>
        </w:rPr>
        <w:t>A FAIRE ALLAN</w:t>
      </w:r>
    </w:p>
    <w:p w14:paraId="22210E70" w14:textId="77777777" w:rsidR="00ED6348" w:rsidRPr="00ED6348" w:rsidRDefault="00ED6348" w:rsidP="00ED6348"/>
    <w:p w14:paraId="7C9CCA9D" w14:textId="77777777" w:rsidR="000350A0" w:rsidRDefault="000350A0"/>
    <w:sectPr w:rsidR="00035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41A99"/>
    <w:rsid w:val="00285A18"/>
    <w:rsid w:val="00287587"/>
    <w:rsid w:val="002B3400"/>
    <w:rsid w:val="002D6B1B"/>
    <w:rsid w:val="002E46AE"/>
    <w:rsid w:val="00332C3D"/>
    <w:rsid w:val="0033551B"/>
    <w:rsid w:val="003378C9"/>
    <w:rsid w:val="00400B39"/>
    <w:rsid w:val="00416215"/>
    <w:rsid w:val="004175E0"/>
    <w:rsid w:val="004B0A1A"/>
    <w:rsid w:val="004D60F3"/>
    <w:rsid w:val="004D7B88"/>
    <w:rsid w:val="005148E0"/>
    <w:rsid w:val="005F24DC"/>
    <w:rsid w:val="0060268B"/>
    <w:rsid w:val="00651494"/>
    <w:rsid w:val="006C1EAE"/>
    <w:rsid w:val="00712F23"/>
    <w:rsid w:val="00716E1E"/>
    <w:rsid w:val="00731E97"/>
    <w:rsid w:val="00780BD1"/>
    <w:rsid w:val="007B7CA0"/>
    <w:rsid w:val="008E0EA0"/>
    <w:rsid w:val="00906596"/>
    <w:rsid w:val="009E0BAE"/>
    <w:rsid w:val="009E3951"/>
    <w:rsid w:val="00AC295D"/>
    <w:rsid w:val="00B1706D"/>
    <w:rsid w:val="00B2600E"/>
    <w:rsid w:val="00B31058"/>
    <w:rsid w:val="00BB3B97"/>
    <w:rsid w:val="00C776B0"/>
    <w:rsid w:val="00E023FC"/>
    <w:rsid w:val="00E61A1A"/>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CD22C-63C2-4035-A432-3BF96E9D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32</Pages>
  <Words>4525</Words>
  <Characters>24891</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35</cp:revision>
  <dcterms:created xsi:type="dcterms:W3CDTF">2020-04-19T10:22:00Z</dcterms:created>
  <dcterms:modified xsi:type="dcterms:W3CDTF">2020-05-08T19:55:00Z</dcterms:modified>
</cp:coreProperties>
</file>