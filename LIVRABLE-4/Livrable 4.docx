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9C2F5A" w:rsidRPr="00497F39" w:rsidRDefault="009C2F5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9C2F5A" w:rsidRPr="00497F39" w:rsidRDefault="009C2F5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9C2F5A" w:rsidRPr="00497F39" w:rsidRDefault="009C2F5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9C2F5A" w:rsidRPr="00497F39" w:rsidRDefault="009C2F5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9C2F5A" w:rsidRDefault="009C2F5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9C2F5A" w:rsidRDefault="009C2F5A" w:rsidP="000350A0">
                            <w:pPr>
                              <w:pStyle w:val="Sansinterligne"/>
                              <w:rPr>
                                <w:rFonts w:ascii="Source Sans Pro" w:hAnsi="Source Sans Pro"/>
                                <w:b/>
                                <w:color w:val="FFFFFF" w:themeColor="background1"/>
                                <w:sz w:val="56"/>
                                <w:szCs w:val="56"/>
                                <w:lang w:val="fr-FR"/>
                              </w:rPr>
                            </w:pPr>
                          </w:p>
                          <w:p w14:paraId="7427A011" w14:textId="77777777" w:rsidR="009C2F5A" w:rsidRPr="00715561" w:rsidRDefault="009C2F5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9C2F5A" w:rsidRDefault="009C2F5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9C2F5A" w:rsidRDefault="009C2F5A" w:rsidP="000350A0">
                      <w:pPr>
                        <w:pStyle w:val="Sansinterligne"/>
                        <w:rPr>
                          <w:rFonts w:ascii="Source Sans Pro" w:hAnsi="Source Sans Pro"/>
                          <w:b/>
                          <w:color w:val="FFFFFF" w:themeColor="background1"/>
                          <w:sz w:val="56"/>
                          <w:szCs w:val="56"/>
                          <w:lang w:val="fr-FR"/>
                        </w:rPr>
                      </w:pPr>
                    </w:p>
                    <w:p w14:paraId="7427A011" w14:textId="77777777" w:rsidR="009C2F5A" w:rsidRPr="00715561" w:rsidRDefault="009C2F5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9C2F5A" w:rsidRPr="00DF162D" w:rsidRDefault="009C2F5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9C2F5A" w:rsidRPr="00DF162D" w:rsidRDefault="009C2F5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9C2F5A" w:rsidRPr="00DF162D" w:rsidRDefault="009C2F5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9C2F5A" w:rsidRPr="00DF162D" w:rsidRDefault="009C2F5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9C2F5A" w:rsidRPr="00DF162D" w:rsidRDefault="009C2F5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3B306A2D" w14:textId="78847C5D" w:rsidR="00942B31"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2102" w:history="1">
            <w:r w:rsidR="00942B31" w:rsidRPr="000E2305">
              <w:rPr>
                <w:rStyle w:val="Lienhypertexte"/>
                <w:noProof/>
              </w:rPr>
              <w:t>Projet</w:t>
            </w:r>
            <w:r w:rsidR="00942B31">
              <w:rPr>
                <w:noProof/>
                <w:webHidden/>
              </w:rPr>
              <w:tab/>
            </w:r>
            <w:r w:rsidR="00942B31">
              <w:rPr>
                <w:noProof/>
                <w:webHidden/>
              </w:rPr>
              <w:fldChar w:fldCharType="begin"/>
            </w:r>
            <w:r w:rsidR="00942B31">
              <w:rPr>
                <w:noProof/>
                <w:webHidden/>
              </w:rPr>
              <w:instrText xml:space="preserve"> PAGEREF _Toc40172102 \h </w:instrText>
            </w:r>
            <w:r w:rsidR="00942B31">
              <w:rPr>
                <w:noProof/>
                <w:webHidden/>
              </w:rPr>
            </w:r>
            <w:r w:rsidR="00942B31">
              <w:rPr>
                <w:noProof/>
                <w:webHidden/>
              </w:rPr>
              <w:fldChar w:fldCharType="separate"/>
            </w:r>
            <w:r w:rsidR="00942B31">
              <w:rPr>
                <w:noProof/>
                <w:webHidden/>
              </w:rPr>
              <w:t>4</w:t>
            </w:r>
            <w:r w:rsidR="00942B31">
              <w:rPr>
                <w:noProof/>
                <w:webHidden/>
              </w:rPr>
              <w:fldChar w:fldCharType="end"/>
            </w:r>
          </w:hyperlink>
        </w:p>
        <w:p w14:paraId="4B661338" w14:textId="145526C7" w:rsidR="00942B31" w:rsidRDefault="00942B31">
          <w:pPr>
            <w:pStyle w:val="TM2"/>
            <w:tabs>
              <w:tab w:val="right" w:leader="dot" w:pos="9062"/>
            </w:tabs>
            <w:rPr>
              <w:rFonts w:eastAsiaTheme="minorEastAsia"/>
              <w:noProof/>
              <w:lang w:eastAsia="fr-FR"/>
            </w:rPr>
          </w:pPr>
          <w:hyperlink w:anchor="_Toc40172103" w:history="1">
            <w:r w:rsidRPr="000E2305">
              <w:rPr>
                <w:rStyle w:val="Lienhypertexte"/>
                <w:noProof/>
              </w:rPr>
              <w:t>Introduction</w:t>
            </w:r>
            <w:r>
              <w:rPr>
                <w:noProof/>
                <w:webHidden/>
              </w:rPr>
              <w:tab/>
            </w:r>
            <w:r>
              <w:rPr>
                <w:noProof/>
                <w:webHidden/>
              </w:rPr>
              <w:fldChar w:fldCharType="begin"/>
            </w:r>
            <w:r>
              <w:rPr>
                <w:noProof/>
                <w:webHidden/>
              </w:rPr>
              <w:instrText xml:space="preserve"> PAGEREF _Toc40172103 \h </w:instrText>
            </w:r>
            <w:r>
              <w:rPr>
                <w:noProof/>
                <w:webHidden/>
              </w:rPr>
            </w:r>
            <w:r>
              <w:rPr>
                <w:noProof/>
                <w:webHidden/>
              </w:rPr>
              <w:fldChar w:fldCharType="separate"/>
            </w:r>
            <w:r>
              <w:rPr>
                <w:noProof/>
                <w:webHidden/>
              </w:rPr>
              <w:t>4</w:t>
            </w:r>
            <w:r>
              <w:rPr>
                <w:noProof/>
                <w:webHidden/>
              </w:rPr>
              <w:fldChar w:fldCharType="end"/>
            </w:r>
          </w:hyperlink>
        </w:p>
        <w:p w14:paraId="25FC2123" w14:textId="19A05CC6" w:rsidR="00942B31" w:rsidRDefault="00942B31">
          <w:pPr>
            <w:pStyle w:val="TM2"/>
            <w:tabs>
              <w:tab w:val="right" w:leader="dot" w:pos="9062"/>
            </w:tabs>
            <w:rPr>
              <w:rFonts w:eastAsiaTheme="minorEastAsia"/>
              <w:noProof/>
              <w:lang w:eastAsia="fr-FR"/>
            </w:rPr>
          </w:pPr>
          <w:hyperlink w:anchor="_Toc40172104" w:history="1">
            <w:r w:rsidRPr="000E2305">
              <w:rPr>
                <w:rStyle w:val="Lienhypertexte"/>
                <w:noProof/>
              </w:rPr>
              <w:t>Contexte</w:t>
            </w:r>
            <w:r>
              <w:rPr>
                <w:noProof/>
                <w:webHidden/>
              </w:rPr>
              <w:tab/>
            </w:r>
            <w:r>
              <w:rPr>
                <w:noProof/>
                <w:webHidden/>
              </w:rPr>
              <w:fldChar w:fldCharType="begin"/>
            </w:r>
            <w:r>
              <w:rPr>
                <w:noProof/>
                <w:webHidden/>
              </w:rPr>
              <w:instrText xml:space="preserve"> PAGEREF _Toc40172104 \h </w:instrText>
            </w:r>
            <w:r>
              <w:rPr>
                <w:noProof/>
                <w:webHidden/>
              </w:rPr>
            </w:r>
            <w:r>
              <w:rPr>
                <w:noProof/>
                <w:webHidden/>
              </w:rPr>
              <w:fldChar w:fldCharType="separate"/>
            </w:r>
            <w:r>
              <w:rPr>
                <w:noProof/>
                <w:webHidden/>
              </w:rPr>
              <w:t>4</w:t>
            </w:r>
            <w:r>
              <w:rPr>
                <w:noProof/>
                <w:webHidden/>
              </w:rPr>
              <w:fldChar w:fldCharType="end"/>
            </w:r>
          </w:hyperlink>
        </w:p>
        <w:p w14:paraId="549014BB" w14:textId="654E7CEA" w:rsidR="00942B31" w:rsidRDefault="00942B31">
          <w:pPr>
            <w:pStyle w:val="TM2"/>
            <w:tabs>
              <w:tab w:val="right" w:leader="dot" w:pos="9062"/>
            </w:tabs>
            <w:rPr>
              <w:rFonts w:eastAsiaTheme="minorEastAsia"/>
              <w:noProof/>
              <w:lang w:eastAsia="fr-FR"/>
            </w:rPr>
          </w:pPr>
          <w:hyperlink w:anchor="_Toc40172105" w:history="1">
            <w:r w:rsidRPr="000E2305">
              <w:rPr>
                <w:rStyle w:val="Lienhypertexte"/>
                <w:noProof/>
              </w:rPr>
              <w:t>Besoin</w:t>
            </w:r>
            <w:r>
              <w:rPr>
                <w:noProof/>
                <w:webHidden/>
              </w:rPr>
              <w:tab/>
            </w:r>
            <w:r>
              <w:rPr>
                <w:noProof/>
                <w:webHidden/>
              </w:rPr>
              <w:fldChar w:fldCharType="begin"/>
            </w:r>
            <w:r>
              <w:rPr>
                <w:noProof/>
                <w:webHidden/>
              </w:rPr>
              <w:instrText xml:space="preserve"> PAGEREF _Toc40172105 \h </w:instrText>
            </w:r>
            <w:r>
              <w:rPr>
                <w:noProof/>
                <w:webHidden/>
              </w:rPr>
            </w:r>
            <w:r>
              <w:rPr>
                <w:noProof/>
                <w:webHidden/>
              </w:rPr>
              <w:fldChar w:fldCharType="separate"/>
            </w:r>
            <w:r>
              <w:rPr>
                <w:noProof/>
                <w:webHidden/>
              </w:rPr>
              <w:t>5</w:t>
            </w:r>
            <w:r>
              <w:rPr>
                <w:noProof/>
                <w:webHidden/>
              </w:rPr>
              <w:fldChar w:fldCharType="end"/>
            </w:r>
          </w:hyperlink>
        </w:p>
        <w:p w14:paraId="36781BAE" w14:textId="48474640" w:rsidR="00942B31" w:rsidRDefault="00942B31">
          <w:pPr>
            <w:pStyle w:val="TM3"/>
            <w:tabs>
              <w:tab w:val="right" w:leader="dot" w:pos="9062"/>
            </w:tabs>
            <w:rPr>
              <w:rFonts w:eastAsiaTheme="minorEastAsia"/>
              <w:noProof/>
              <w:lang w:eastAsia="fr-FR"/>
            </w:rPr>
          </w:pPr>
          <w:hyperlink w:anchor="_Toc40172106" w:history="1">
            <w:r w:rsidRPr="000E2305">
              <w:rPr>
                <w:rStyle w:val="Lienhypertexte"/>
                <w:noProof/>
              </w:rPr>
              <w:t>Pieuvre</w:t>
            </w:r>
            <w:r>
              <w:rPr>
                <w:noProof/>
                <w:webHidden/>
              </w:rPr>
              <w:tab/>
            </w:r>
            <w:r>
              <w:rPr>
                <w:noProof/>
                <w:webHidden/>
              </w:rPr>
              <w:fldChar w:fldCharType="begin"/>
            </w:r>
            <w:r>
              <w:rPr>
                <w:noProof/>
                <w:webHidden/>
              </w:rPr>
              <w:instrText xml:space="preserve"> PAGEREF _Toc40172106 \h </w:instrText>
            </w:r>
            <w:r>
              <w:rPr>
                <w:noProof/>
                <w:webHidden/>
              </w:rPr>
            </w:r>
            <w:r>
              <w:rPr>
                <w:noProof/>
                <w:webHidden/>
              </w:rPr>
              <w:fldChar w:fldCharType="separate"/>
            </w:r>
            <w:r>
              <w:rPr>
                <w:noProof/>
                <w:webHidden/>
              </w:rPr>
              <w:t>6</w:t>
            </w:r>
            <w:r>
              <w:rPr>
                <w:noProof/>
                <w:webHidden/>
              </w:rPr>
              <w:fldChar w:fldCharType="end"/>
            </w:r>
          </w:hyperlink>
        </w:p>
        <w:p w14:paraId="38CAC292" w14:textId="363DA1F8" w:rsidR="00942B31" w:rsidRDefault="00942B31">
          <w:pPr>
            <w:pStyle w:val="TM3"/>
            <w:tabs>
              <w:tab w:val="right" w:leader="dot" w:pos="9062"/>
            </w:tabs>
            <w:rPr>
              <w:rFonts w:eastAsiaTheme="minorEastAsia"/>
              <w:noProof/>
              <w:lang w:eastAsia="fr-FR"/>
            </w:rPr>
          </w:pPr>
          <w:hyperlink w:anchor="_Toc40172107" w:history="1">
            <w:r w:rsidRPr="000E2305">
              <w:rPr>
                <w:rStyle w:val="Lienhypertexte"/>
                <w:noProof/>
              </w:rPr>
              <w:t>Tableau de fonction</w:t>
            </w:r>
            <w:r>
              <w:rPr>
                <w:noProof/>
                <w:webHidden/>
              </w:rPr>
              <w:tab/>
            </w:r>
            <w:r>
              <w:rPr>
                <w:noProof/>
                <w:webHidden/>
              </w:rPr>
              <w:fldChar w:fldCharType="begin"/>
            </w:r>
            <w:r>
              <w:rPr>
                <w:noProof/>
                <w:webHidden/>
              </w:rPr>
              <w:instrText xml:space="preserve"> PAGEREF _Toc40172107 \h </w:instrText>
            </w:r>
            <w:r>
              <w:rPr>
                <w:noProof/>
                <w:webHidden/>
              </w:rPr>
            </w:r>
            <w:r>
              <w:rPr>
                <w:noProof/>
                <w:webHidden/>
              </w:rPr>
              <w:fldChar w:fldCharType="separate"/>
            </w:r>
            <w:r>
              <w:rPr>
                <w:noProof/>
                <w:webHidden/>
              </w:rPr>
              <w:t>7</w:t>
            </w:r>
            <w:r>
              <w:rPr>
                <w:noProof/>
                <w:webHidden/>
              </w:rPr>
              <w:fldChar w:fldCharType="end"/>
            </w:r>
          </w:hyperlink>
        </w:p>
        <w:p w14:paraId="55972524" w14:textId="2F3C0B0D" w:rsidR="00942B31" w:rsidRDefault="00942B31">
          <w:pPr>
            <w:pStyle w:val="TM2"/>
            <w:tabs>
              <w:tab w:val="right" w:leader="dot" w:pos="9062"/>
            </w:tabs>
            <w:rPr>
              <w:rFonts w:eastAsiaTheme="minorEastAsia"/>
              <w:noProof/>
              <w:lang w:eastAsia="fr-FR"/>
            </w:rPr>
          </w:pPr>
          <w:hyperlink w:anchor="_Toc40172108" w:history="1">
            <w:r w:rsidRPr="000E2305">
              <w:rPr>
                <w:rStyle w:val="Lienhypertexte"/>
                <w:noProof/>
              </w:rPr>
              <w:t>Objectif du projet</w:t>
            </w:r>
            <w:r>
              <w:rPr>
                <w:noProof/>
                <w:webHidden/>
              </w:rPr>
              <w:tab/>
            </w:r>
            <w:r>
              <w:rPr>
                <w:noProof/>
                <w:webHidden/>
              </w:rPr>
              <w:fldChar w:fldCharType="begin"/>
            </w:r>
            <w:r>
              <w:rPr>
                <w:noProof/>
                <w:webHidden/>
              </w:rPr>
              <w:instrText xml:space="preserve"> PAGEREF _Toc40172108 \h </w:instrText>
            </w:r>
            <w:r>
              <w:rPr>
                <w:noProof/>
                <w:webHidden/>
              </w:rPr>
            </w:r>
            <w:r>
              <w:rPr>
                <w:noProof/>
                <w:webHidden/>
              </w:rPr>
              <w:fldChar w:fldCharType="separate"/>
            </w:r>
            <w:r>
              <w:rPr>
                <w:noProof/>
                <w:webHidden/>
              </w:rPr>
              <w:t>8</w:t>
            </w:r>
            <w:r>
              <w:rPr>
                <w:noProof/>
                <w:webHidden/>
              </w:rPr>
              <w:fldChar w:fldCharType="end"/>
            </w:r>
          </w:hyperlink>
        </w:p>
        <w:p w14:paraId="2278C892" w14:textId="51CCAED7" w:rsidR="00942B31" w:rsidRDefault="00942B31">
          <w:pPr>
            <w:pStyle w:val="TM2"/>
            <w:tabs>
              <w:tab w:val="right" w:leader="dot" w:pos="9062"/>
            </w:tabs>
            <w:rPr>
              <w:rFonts w:eastAsiaTheme="minorEastAsia"/>
              <w:noProof/>
              <w:lang w:eastAsia="fr-FR"/>
            </w:rPr>
          </w:pPr>
          <w:hyperlink w:anchor="_Toc40172109" w:history="1">
            <w:r w:rsidRPr="000E2305">
              <w:rPr>
                <w:rStyle w:val="Lienhypertexte"/>
                <w:noProof/>
              </w:rPr>
              <w:t>Agilité</w:t>
            </w:r>
            <w:r>
              <w:rPr>
                <w:noProof/>
                <w:webHidden/>
              </w:rPr>
              <w:tab/>
            </w:r>
            <w:r>
              <w:rPr>
                <w:noProof/>
                <w:webHidden/>
              </w:rPr>
              <w:fldChar w:fldCharType="begin"/>
            </w:r>
            <w:r>
              <w:rPr>
                <w:noProof/>
                <w:webHidden/>
              </w:rPr>
              <w:instrText xml:space="preserve"> PAGEREF _Toc40172109 \h </w:instrText>
            </w:r>
            <w:r>
              <w:rPr>
                <w:noProof/>
                <w:webHidden/>
              </w:rPr>
            </w:r>
            <w:r>
              <w:rPr>
                <w:noProof/>
                <w:webHidden/>
              </w:rPr>
              <w:fldChar w:fldCharType="separate"/>
            </w:r>
            <w:r>
              <w:rPr>
                <w:noProof/>
                <w:webHidden/>
              </w:rPr>
              <w:t>9</w:t>
            </w:r>
            <w:r>
              <w:rPr>
                <w:noProof/>
                <w:webHidden/>
              </w:rPr>
              <w:fldChar w:fldCharType="end"/>
            </w:r>
          </w:hyperlink>
        </w:p>
        <w:p w14:paraId="0EB35180" w14:textId="71F51783" w:rsidR="00942B31" w:rsidRDefault="00942B31">
          <w:pPr>
            <w:pStyle w:val="TM3"/>
            <w:tabs>
              <w:tab w:val="right" w:leader="dot" w:pos="9062"/>
            </w:tabs>
            <w:rPr>
              <w:rFonts w:eastAsiaTheme="minorEastAsia"/>
              <w:noProof/>
              <w:lang w:eastAsia="fr-FR"/>
            </w:rPr>
          </w:pPr>
          <w:hyperlink w:anchor="_Toc40172110" w:history="1">
            <w:r w:rsidRPr="000E2305">
              <w:rPr>
                <w:rStyle w:val="Lienhypertexte"/>
                <w:noProof/>
              </w:rPr>
              <w:t>Réunions</w:t>
            </w:r>
            <w:r>
              <w:rPr>
                <w:noProof/>
                <w:webHidden/>
              </w:rPr>
              <w:tab/>
            </w:r>
            <w:r>
              <w:rPr>
                <w:noProof/>
                <w:webHidden/>
              </w:rPr>
              <w:fldChar w:fldCharType="begin"/>
            </w:r>
            <w:r>
              <w:rPr>
                <w:noProof/>
                <w:webHidden/>
              </w:rPr>
              <w:instrText xml:space="preserve"> PAGEREF _Toc40172110 \h </w:instrText>
            </w:r>
            <w:r>
              <w:rPr>
                <w:noProof/>
                <w:webHidden/>
              </w:rPr>
            </w:r>
            <w:r>
              <w:rPr>
                <w:noProof/>
                <w:webHidden/>
              </w:rPr>
              <w:fldChar w:fldCharType="separate"/>
            </w:r>
            <w:r>
              <w:rPr>
                <w:noProof/>
                <w:webHidden/>
              </w:rPr>
              <w:t>10</w:t>
            </w:r>
            <w:r>
              <w:rPr>
                <w:noProof/>
                <w:webHidden/>
              </w:rPr>
              <w:fldChar w:fldCharType="end"/>
            </w:r>
          </w:hyperlink>
        </w:p>
        <w:p w14:paraId="104A416B" w14:textId="2441428A" w:rsidR="00942B31" w:rsidRDefault="00942B31">
          <w:pPr>
            <w:pStyle w:val="TM3"/>
            <w:tabs>
              <w:tab w:val="right" w:leader="dot" w:pos="9062"/>
            </w:tabs>
            <w:rPr>
              <w:rFonts w:eastAsiaTheme="minorEastAsia"/>
              <w:noProof/>
              <w:lang w:eastAsia="fr-FR"/>
            </w:rPr>
          </w:pPr>
          <w:hyperlink w:anchor="_Toc40172111" w:history="1">
            <w:r w:rsidRPr="000E2305">
              <w:rPr>
                <w:rStyle w:val="Lienhypertexte"/>
                <w:noProof/>
                <w:lang w:val="en-US"/>
              </w:rPr>
              <w:t>Equipe projet</w:t>
            </w:r>
            <w:r>
              <w:rPr>
                <w:noProof/>
                <w:webHidden/>
              </w:rPr>
              <w:tab/>
            </w:r>
            <w:r>
              <w:rPr>
                <w:noProof/>
                <w:webHidden/>
              </w:rPr>
              <w:fldChar w:fldCharType="begin"/>
            </w:r>
            <w:r>
              <w:rPr>
                <w:noProof/>
                <w:webHidden/>
              </w:rPr>
              <w:instrText xml:space="preserve"> PAGEREF _Toc40172111 \h </w:instrText>
            </w:r>
            <w:r>
              <w:rPr>
                <w:noProof/>
                <w:webHidden/>
              </w:rPr>
            </w:r>
            <w:r>
              <w:rPr>
                <w:noProof/>
                <w:webHidden/>
              </w:rPr>
              <w:fldChar w:fldCharType="separate"/>
            </w:r>
            <w:r>
              <w:rPr>
                <w:noProof/>
                <w:webHidden/>
              </w:rPr>
              <w:t>11</w:t>
            </w:r>
            <w:r>
              <w:rPr>
                <w:noProof/>
                <w:webHidden/>
              </w:rPr>
              <w:fldChar w:fldCharType="end"/>
            </w:r>
          </w:hyperlink>
        </w:p>
        <w:p w14:paraId="0BBC55E7" w14:textId="4C59F5EF" w:rsidR="00942B31" w:rsidRDefault="00942B31">
          <w:pPr>
            <w:pStyle w:val="TM2"/>
            <w:tabs>
              <w:tab w:val="right" w:leader="dot" w:pos="9062"/>
            </w:tabs>
            <w:rPr>
              <w:rFonts w:eastAsiaTheme="minorEastAsia"/>
              <w:noProof/>
              <w:lang w:eastAsia="fr-FR"/>
            </w:rPr>
          </w:pPr>
          <w:hyperlink w:anchor="_Toc40172112" w:history="1">
            <w:r w:rsidRPr="000E2305">
              <w:rPr>
                <w:rStyle w:val="Lienhypertexte"/>
                <w:noProof/>
              </w:rPr>
              <w:t>Planning prévisionnel (Gantt)</w:t>
            </w:r>
            <w:r>
              <w:rPr>
                <w:noProof/>
                <w:webHidden/>
              </w:rPr>
              <w:tab/>
            </w:r>
            <w:r>
              <w:rPr>
                <w:noProof/>
                <w:webHidden/>
              </w:rPr>
              <w:fldChar w:fldCharType="begin"/>
            </w:r>
            <w:r>
              <w:rPr>
                <w:noProof/>
                <w:webHidden/>
              </w:rPr>
              <w:instrText xml:space="preserve"> PAGEREF _Toc40172112 \h </w:instrText>
            </w:r>
            <w:r>
              <w:rPr>
                <w:noProof/>
                <w:webHidden/>
              </w:rPr>
            </w:r>
            <w:r>
              <w:rPr>
                <w:noProof/>
                <w:webHidden/>
              </w:rPr>
              <w:fldChar w:fldCharType="separate"/>
            </w:r>
            <w:r>
              <w:rPr>
                <w:noProof/>
                <w:webHidden/>
              </w:rPr>
              <w:t>12</w:t>
            </w:r>
            <w:r>
              <w:rPr>
                <w:noProof/>
                <w:webHidden/>
              </w:rPr>
              <w:fldChar w:fldCharType="end"/>
            </w:r>
          </w:hyperlink>
        </w:p>
        <w:p w14:paraId="533842F4" w14:textId="485C47AC" w:rsidR="00942B31" w:rsidRDefault="00942B31">
          <w:pPr>
            <w:pStyle w:val="TM2"/>
            <w:tabs>
              <w:tab w:val="right" w:leader="dot" w:pos="9062"/>
            </w:tabs>
            <w:rPr>
              <w:rFonts w:eastAsiaTheme="minorEastAsia"/>
              <w:noProof/>
              <w:lang w:eastAsia="fr-FR"/>
            </w:rPr>
          </w:pPr>
          <w:hyperlink w:anchor="_Toc40172113" w:history="1">
            <w:r w:rsidRPr="000E2305">
              <w:rPr>
                <w:rStyle w:val="Lienhypertexte"/>
                <w:noProof/>
              </w:rPr>
              <w:t>Budget prévisionnel</w:t>
            </w:r>
            <w:r>
              <w:rPr>
                <w:noProof/>
                <w:webHidden/>
              </w:rPr>
              <w:tab/>
            </w:r>
            <w:r>
              <w:rPr>
                <w:noProof/>
                <w:webHidden/>
              </w:rPr>
              <w:fldChar w:fldCharType="begin"/>
            </w:r>
            <w:r>
              <w:rPr>
                <w:noProof/>
                <w:webHidden/>
              </w:rPr>
              <w:instrText xml:space="preserve"> PAGEREF _Toc40172113 \h </w:instrText>
            </w:r>
            <w:r>
              <w:rPr>
                <w:noProof/>
                <w:webHidden/>
              </w:rPr>
            </w:r>
            <w:r>
              <w:rPr>
                <w:noProof/>
                <w:webHidden/>
              </w:rPr>
              <w:fldChar w:fldCharType="separate"/>
            </w:r>
            <w:r>
              <w:rPr>
                <w:noProof/>
                <w:webHidden/>
              </w:rPr>
              <w:t>13</w:t>
            </w:r>
            <w:r>
              <w:rPr>
                <w:noProof/>
                <w:webHidden/>
              </w:rPr>
              <w:fldChar w:fldCharType="end"/>
            </w:r>
          </w:hyperlink>
        </w:p>
        <w:p w14:paraId="306D61C9" w14:textId="4C904281" w:rsidR="00942B31" w:rsidRDefault="00942B31">
          <w:pPr>
            <w:pStyle w:val="TM2"/>
            <w:tabs>
              <w:tab w:val="right" w:leader="dot" w:pos="9062"/>
            </w:tabs>
            <w:rPr>
              <w:rFonts w:eastAsiaTheme="minorEastAsia"/>
              <w:noProof/>
              <w:lang w:eastAsia="fr-FR"/>
            </w:rPr>
          </w:pPr>
          <w:hyperlink w:anchor="_Toc40172114" w:history="1">
            <w:r w:rsidRPr="000E2305">
              <w:rPr>
                <w:rStyle w:val="Lienhypertexte"/>
                <w:noProof/>
              </w:rPr>
              <w:t>Analyses des risques</w:t>
            </w:r>
            <w:r>
              <w:rPr>
                <w:noProof/>
                <w:webHidden/>
              </w:rPr>
              <w:tab/>
            </w:r>
            <w:r>
              <w:rPr>
                <w:noProof/>
                <w:webHidden/>
              </w:rPr>
              <w:fldChar w:fldCharType="begin"/>
            </w:r>
            <w:r>
              <w:rPr>
                <w:noProof/>
                <w:webHidden/>
              </w:rPr>
              <w:instrText xml:space="preserve"> PAGEREF _Toc40172114 \h </w:instrText>
            </w:r>
            <w:r>
              <w:rPr>
                <w:noProof/>
                <w:webHidden/>
              </w:rPr>
            </w:r>
            <w:r>
              <w:rPr>
                <w:noProof/>
                <w:webHidden/>
              </w:rPr>
              <w:fldChar w:fldCharType="separate"/>
            </w:r>
            <w:r>
              <w:rPr>
                <w:noProof/>
                <w:webHidden/>
              </w:rPr>
              <w:t>14</w:t>
            </w:r>
            <w:r>
              <w:rPr>
                <w:noProof/>
                <w:webHidden/>
              </w:rPr>
              <w:fldChar w:fldCharType="end"/>
            </w:r>
          </w:hyperlink>
        </w:p>
        <w:p w14:paraId="6F4D1902" w14:textId="0E7BB856" w:rsidR="00942B31" w:rsidRDefault="00942B31">
          <w:pPr>
            <w:pStyle w:val="TM3"/>
            <w:tabs>
              <w:tab w:val="right" w:leader="dot" w:pos="9062"/>
            </w:tabs>
            <w:rPr>
              <w:rFonts w:eastAsiaTheme="minorEastAsia"/>
              <w:noProof/>
              <w:lang w:eastAsia="fr-FR"/>
            </w:rPr>
          </w:pPr>
          <w:hyperlink w:anchor="_Toc40172115" w:history="1">
            <w:r w:rsidRPr="000E2305">
              <w:rPr>
                <w:rStyle w:val="Lienhypertexte"/>
                <w:noProof/>
              </w:rPr>
              <w:t>SWOT</w:t>
            </w:r>
            <w:r>
              <w:rPr>
                <w:noProof/>
                <w:webHidden/>
              </w:rPr>
              <w:tab/>
            </w:r>
            <w:r>
              <w:rPr>
                <w:noProof/>
                <w:webHidden/>
              </w:rPr>
              <w:fldChar w:fldCharType="begin"/>
            </w:r>
            <w:r>
              <w:rPr>
                <w:noProof/>
                <w:webHidden/>
              </w:rPr>
              <w:instrText xml:space="preserve"> PAGEREF _Toc40172115 \h </w:instrText>
            </w:r>
            <w:r>
              <w:rPr>
                <w:noProof/>
                <w:webHidden/>
              </w:rPr>
            </w:r>
            <w:r>
              <w:rPr>
                <w:noProof/>
                <w:webHidden/>
              </w:rPr>
              <w:fldChar w:fldCharType="separate"/>
            </w:r>
            <w:r>
              <w:rPr>
                <w:noProof/>
                <w:webHidden/>
              </w:rPr>
              <w:t>14</w:t>
            </w:r>
            <w:r>
              <w:rPr>
                <w:noProof/>
                <w:webHidden/>
              </w:rPr>
              <w:fldChar w:fldCharType="end"/>
            </w:r>
          </w:hyperlink>
        </w:p>
        <w:p w14:paraId="7BC55C61" w14:textId="2443CC5B" w:rsidR="00942B31" w:rsidRDefault="00942B31">
          <w:pPr>
            <w:pStyle w:val="TM3"/>
            <w:tabs>
              <w:tab w:val="right" w:leader="dot" w:pos="9062"/>
            </w:tabs>
            <w:rPr>
              <w:rFonts w:eastAsiaTheme="minorEastAsia"/>
              <w:noProof/>
              <w:lang w:eastAsia="fr-FR"/>
            </w:rPr>
          </w:pPr>
          <w:hyperlink w:anchor="_Toc40172116" w:history="1">
            <w:r w:rsidRPr="000E2305">
              <w:rPr>
                <w:rStyle w:val="Lienhypertexte"/>
                <w:noProof/>
              </w:rPr>
              <w:t>Tableau des risques</w:t>
            </w:r>
            <w:r>
              <w:rPr>
                <w:noProof/>
                <w:webHidden/>
              </w:rPr>
              <w:tab/>
            </w:r>
            <w:r>
              <w:rPr>
                <w:noProof/>
                <w:webHidden/>
              </w:rPr>
              <w:fldChar w:fldCharType="begin"/>
            </w:r>
            <w:r>
              <w:rPr>
                <w:noProof/>
                <w:webHidden/>
              </w:rPr>
              <w:instrText xml:space="preserve"> PAGEREF _Toc40172116 \h </w:instrText>
            </w:r>
            <w:r>
              <w:rPr>
                <w:noProof/>
                <w:webHidden/>
              </w:rPr>
            </w:r>
            <w:r>
              <w:rPr>
                <w:noProof/>
                <w:webHidden/>
              </w:rPr>
              <w:fldChar w:fldCharType="separate"/>
            </w:r>
            <w:r>
              <w:rPr>
                <w:noProof/>
                <w:webHidden/>
              </w:rPr>
              <w:t>14</w:t>
            </w:r>
            <w:r>
              <w:rPr>
                <w:noProof/>
                <w:webHidden/>
              </w:rPr>
              <w:fldChar w:fldCharType="end"/>
            </w:r>
          </w:hyperlink>
        </w:p>
        <w:p w14:paraId="5D7602C7" w14:textId="04B3DC19" w:rsidR="00942B31" w:rsidRDefault="00942B31">
          <w:pPr>
            <w:pStyle w:val="TM2"/>
            <w:tabs>
              <w:tab w:val="right" w:leader="dot" w:pos="9062"/>
            </w:tabs>
            <w:rPr>
              <w:rFonts w:eastAsiaTheme="minorEastAsia"/>
              <w:noProof/>
              <w:lang w:eastAsia="fr-FR"/>
            </w:rPr>
          </w:pPr>
          <w:hyperlink w:anchor="_Toc40172117" w:history="1">
            <w:r w:rsidRPr="000E2305">
              <w:rPr>
                <w:rStyle w:val="Lienhypertexte"/>
                <w:noProof/>
              </w:rPr>
              <w:t>Indicateurs</w:t>
            </w:r>
            <w:r>
              <w:rPr>
                <w:noProof/>
                <w:webHidden/>
              </w:rPr>
              <w:tab/>
            </w:r>
            <w:r>
              <w:rPr>
                <w:noProof/>
                <w:webHidden/>
              </w:rPr>
              <w:fldChar w:fldCharType="begin"/>
            </w:r>
            <w:r>
              <w:rPr>
                <w:noProof/>
                <w:webHidden/>
              </w:rPr>
              <w:instrText xml:space="preserve"> PAGEREF _Toc40172117 \h </w:instrText>
            </w:r>
            <w:r>
              <w:rPr>
                <w:noProof/>
                <w:webHidden/>
              </w:rPr>
            </w:r>
            <w:r>
              <w:rPr>
                <w:noProof/>
                <w:webHidden/>
              </w:rPr>
              <w:fldChar w:fldCharType="separate"/>
            </w:r>
            <w:r>
              <w:rPr>
                <w:noProof/>
                <w:webHidden/>
              </w:rPr>
              <w:t>16</w:t>
            </w:r>
            <w:r>
              <w:rPr>
                <w:noProof/>
                <w:webHidden/>
              </w:rPr>
              <w:fldChar w:fldCharType="end"/>
            </w:r>
          </w:hyperlink>
        </w:p>
        <w:p w14:paraId="13556AC8" w14:textId="7FA396EE" w:rsidR="00942B31" w:rsidRDefault="00942B31">
          <w:pPr>
            <w:pStyle w:val="TM2"/>
            <w:tabs>
              <w:tab w:val="right" w:leader="dot" w:pos="9062"/>
            </w:tabs>
            <w:rPr>
              <w:rFonts w:eastAsiaTheme="minorEastAsia"/>
              <w:noProof/>
              <w:lang w:eastAsia="fr-FR"/>
            </w:rPr>
          </w:pPr>
          <w:hyperlink w:anchor="_Toc40172118" w:history="1">
            <w:r w:rsidRPr="000E2305">
              <w:rPr>
                <w:rStyle w:val="Lienhypertexte"/>
                <w:noProof/>
              </w:rPr>
              <w:t>Communications</w:t>
            </w:r>
            <w:r>
              <w:rPr>
                <w:noProof/>
                <w:webHidden/>
              </w:rPr>
              <w:tab/>
            </w:r>
            <w:r>
              <w:rPr>
                <w:noProof/>
                <w:webHidden/>
              </w:rPr>
              <w:fldChar w:fldCharType="begin"/>
            </w:r>
            <w:r>
              <w:rPr>
                <w:noProof/>
                <w:webHidden/>
              </w:rPr>
              <w:instrText xml:space="preserve"> PAGEREF _Toc40172118 \h </w:instrText>
            </w:r>
            <w:r>
              <w:rPr>
                <w:noProof/>
                <w:webHidden/>
              </w:rPr>
            </w:r>
            <w:r>
              <w:rPr>
                <w:noProof/>
                <w:webHidden/>
              </w:rPr>
              <w:fldChar w:fldCharType="separate"/>
            </w:r>
            <w:r>
              <w:rPr>
                <w:noProof/>
                <w:webHidden/>
              </w:rPr>
              <w:t>17</w:t>
            </w:r>
            <w:r>
              <w:rPr>
                <w:noProof/>
                <w:webHidden/>
              </w:rPr>
              <w:fldChar w:fldCharType="end"/>
            </w:r>
          </w:hyperlink>
        </w:p>
        <w:p w14:paraId="4EEE3001" w14:textId="40DE98E9" w:rsidR="00942B31" w:rsidRDefault="00942B31">
          <w:pPr>
            <w:pStyle w:val="TM2"/>
            <w:tabs>
              <w:tab w:val="right" w:leader="dot" w:pos="9062"/>
            </w:tabs>
            <w:rPr>
              <w:rFonts w:eastAsiaTheme="minorEastAsia"/>
              <w:noProof/>
              <w:lang w:eastAsia="fr-FR"/>
            </w:rPr>
          </w:pPr>
          <w:hyperlink w:anchor="_Toc40172119" w:history="1">
            <w:r w:rsidRPr="000E2305">
              <w:rPr>
                <w:rStyle w:val="Lienhypertexte"/>
                <w:noProof/>
              </w:rPr>
              <w:t>Gestion du système documentaire</w:t>
            </w:r>
            <w:r>
              <w:rPr>
                <w:noProof/>
                <w:webHidden/>
              </w:rPr>
              <w:tab/>
            </w:r>
            <w:r>
              <w:rPr>
                <w:noProof/>
                <w:webHidden/>
              </w:rPr>
              <w:fldChar w:fldCharType="begin"/>
            </w:r>
            <w:r>
              <w:rPr>
                <w:noProof/>
                <w:webHidden/>
              </w:rPr>
              <w:instrText xml:space="preserve"> PAGEREF _Toc40172119 \h </w:instrText>
            </w:r>
            <w:r>
              <w:rPr>
                <w:noProof/>
                <w:webHidden/>
              </w:rPr>
            </w:r>
            <w:r>
              <w:rPr>
                <w:noProof/>
                <w:webHidden/>
              </w:rPr>
              <w:fldChar w:fldCharType="separate"/>
            </w:r>
            <w:r>
              <w:rPr>
                <w:noProof/>
                <w:webHidden/>
              </w:rPr>
              <w:t>18</w:t>
            </w:r>
            <w:r>
              <w:rPr>
                <w:noProof/>
                <w:webHidden/>
              </w:rPr>
              <w:fldChar w:fldCharType="end"/>
            </w:r>
          </w:hyperlink>
        </w:p>
        <w:p w14:paraId="22B47CCB" w14:textId="65E3B866" w:rsidR="00942B31" w:rsidRDefault="00942B31">
          <w:pPr>
            <w:pStyle w:val="TM3"/>
            <w:tabs>
              <w:tab w:val="right" w:leader="dot" w:pos="9062"/>
            </w:tabs>
            <w:rPr>
              <w:rFonts w:eastAsiaTheme="minorEastAsia"/>
              <w:noProof/>
              <w:lang w:eastAsia="fr-FR"/>
            </w:rPr>
          </w:pPr>
          <w:hyperlink w:anchor="_Toc40172120" w:history="1">
            <w:r w:rsidRPr="000E2305">
              <w:rPr>
                <w:rStyle w:val="Lienhypertexte"/>
                <w:noProof/>
              </w:rPr>
              <w:t>Versioning</w:t>
            </w:r>
            <w:r>
              <w:rPr>
                <w:noProof/>
                <w:webHidden/>
              </w:rPr>
              <w:tab/>
            </w:r>
            <w:r>
              <w:rPr>
                <w:noProof/>
                <w:webHidden/>
              </w:rPr>
              <w:fldChar w:fldCharType="begin"/>
            </w:r>
            <w:r>
              <w:rPr>
                <w:noProof/>
                <w:webHidden/>
              </w:rPr>
              <w:instrText xml:space="preserve"> PAGEREF _Toc40172120 \h </w:instrText>
            </w:r>
            <w:r>
              <w:rPr>
                <w:noProof/>
                <w:webHidden/>
              </w:rPr>
            </w:r>
            <w:r>
              <w:rPr>
                <w:noProof/>
                <w:webHidden/>
              </w:rPr>
              <w:fldChar w:fldCharType="separate"/>
            </w:r>
            <w:r>
              <w:rPr>
                <w:noProof/>
                <w:webHidden/>
              </w:rPr>
              <w:t>18</w:t>
            </w:r>
            <w:r>
              <w:rPr>
                <w:noProof/>
                <w:webHidden/>
              </w:rPr>
              <w:fldChar w:fldCharType="end"/>
            </w:r>
          </w:hyperlink>
        </w:p>
        <w:p w14:paraId="012436D7" w14:textId="3FBB3725" w:rsidR="00942B31" w:rsidRDefault="00942B31">
          <w:pPr>
            <w:pStyle w:val="TM3"/>
            <w:tabs>
              <w:tab w:val="right" w:leader="dot" w:pos="9062"/>
            </w:tabs>
            <w:rPr>
              <w:rFonts w:eastAsiaTheme="minorEastAsia"/>
              <w:noProof/>
              <w:lang w:eastAsia="fr-FR"/>
            </w:rPr>
          </w:pPr>
          <w:hyperlink w:anchor="_Toc40172121" w:history="1">
            <w:r w:rsidRPr="000E2305">
              <w:rPr>
                <w:rStyle w:val="Lienhypertexte"/>
                <w:noProof/>
              </w:rPr>
              <w:t>Gestion des fichiers</w:t>
            </w:r>
            <w:r>
              <w:rPr>
                <w:noProof/>
                <w:webHidden/>
              </w:rPr>
              <w:tab/>
            </w:r>
            <w:r>
              <w:rPr>
                <w:noProof/>
                <w:webHidden/>
              </w:rPr>
              <w:fldChar w:fldCharType="begin"/>
            </w:r>
            <w:r>
              <w:rPr>
                <w:noProof/>
                <w:webHidden/>
              </w:rPr>
              <w:instrText xml:space="preserve"> PAGEREF _Toc40172121 \h </w:instrText>
            </w:r>
            <w:r>
              <w:rPr>
                <w:noProof/>
                <w:webHidden/>
              </w:rPr>
            </w:r>
            <w:r>
              <w:rPr>
                <w:noProof/>
                <w:webHidden/>
              </w:rPr>
              <w:fldChar w:fldCharType="separate"/>
            </w:r>
            <w:r>
              <w:rPr>
                <w:noProof/>
                <w:webHidden/>
              </w:rPr>
              <w:t>18</w:t>
            </w:r>
            <w:r>
              <w:rPr>
                <w:noProof/>
                <w:webHidden/>
              </w:rPr>
              <w:fldChar w:fldCharType="end"/>
            </w:r>
          </w:hyperlink>
        </w:p>
        <w:p w14:paraId="65588755" w14:textId="5710447C" w:rsidR="00942B31" w:rsidRDefault="00942B31">
          <w:pPr>
            <w:pStyle w:val="TM2"/>
            <w:tabs>
              <w:tab w:val="right" w:leader="dot" w:pos="9062"/>
            </w:tabs>
            <w:rPr>
              <w:rFonts w:eastAsiaTheme="minorEastAsia"/>
              <w:noProof/>
              <w:lang w:eastAsia="fr-FR"/>
            </w:rPr>
          </w:pPr>
          <w:hyperlink w:anchor="_Toc40172122" w:history="1">
            <w:r w:rsidRPr="000E2305">
              <w:rPr>
                <w:rStyle w:val="Lienhypertexte"/>
                <w:noProof/>
              </w:rPr>
              <w:t>Sécurité</w:t>
            </w:r>
            <w:r>
              <w:rPr>
                <w:noProof/>
                <w:webHidden/>
              </w:rPr>
              <w:tab/>
            </w:r>
            <w:r>
              <w:rPr>
                <w:noProof/>
                <w:webHidden/>
              </w:rPr>
              <w:fldChar w:fldCharType="begin"/>
            </w:r>
            <w:r>
              <w:rPr>
                <w:noProof/>
                <w:webHidden/>
              </w:rPr>
              <w:instrText xml:space="preserve"> PAGEREF _Toc40172122 \h </w:instrText>
            </w:r>
            <w:r>
              <w:rPr>
                <w:noProof/>
                <w:webHidden/>
              </w:rPr>
            </w:r>
            <w:r>
              <w:rPr>
                <w:noProof/>
                <w:webHidden/>
              </w:rPr>
              <w:fldChar w:fldCharType="separate"/>
            </w:r>
            <w:r>
              <w:rPr>
                <w:noProof/>
                <w:webHidden/>
              </w:rPr>
              <w:t>19</w:t>
            </w:r>
            <w:r>
              <w:rPr>
                <w:noProof/>
                <w:webHidden/>
              </w:rPr>
              <w:fldChar w:fldCharType="end"/>
            </w:r>
          </w:hyperlink>
        </w:p>
        <w:p w14:paraId="104CAEAF" w14:textId="0B535C18" w:rsidR="00942B31" w:rsidRDefault="00942B31">
          <w:pPr>
            <w:pStyle w:val="TM1"/>
            <w:tabs>
              <w:tab w:val="right" w:leader="dot" w:pos="9062"/>
            </w:tabs>
            <w:rPr>
              <w:rFonts w:eastAsiaTheme="minorEastAsia"/>
              <w:noProof/>
              <w:lang w:eastAsia="fr-FR"/>
            </w:rPr>
          </w:pPr>
          <w:hyperlink w:anchor="_Toc40172123" w:history="1">
            <w:r w:rsidRPr="000E2305">
              <w:rPr>
                <w:rStyle w:val="Lienhypertexte"/>
                <w:noProof/>
              </w:rPr>
              <w:t>Technique</w:t>
            </w:r>
            <w:r>
              <w:rPr>
                <w:noProof/>
                <w:webHidden/>
              </w:rPr>
              <w:tab/>
            </w:r>
            <w:r>
              <w:rPr>
                <w:noProof/>
                <w:webHidden/>
              </w:rPr>
              <w:fldChar w:fldCharType="begin"/>
            </w:r>
            <w:r>
              <w:rPr>
                <w:noProof/>
                <w:webHidden/>
              </w:rPr>
              <w:instrText xml:space="preserve"> PAGEREF _Toc40172123 \h </w:instrText>
            </w:r>
            <w:r>
              <w:rPr>
                <w:noProof/>
                <w:webHidden/>
              </w:rPr>
            </w:r>
            <w:r>
              <w:rPr>
                <w:noProof/>
                <w:webHidden/>
              </w:rPr>
              <w:fldChar w:fldCharType="separate"/>
            </w:r>
            <w:r>
              <w:rPr>
                <w:noProof/>
                <w:webHidden/>
              </w:rPr>
              <w:t>23</w:t>
            </w:r>
            <w:r>
              <w:rPr>
                <w:noProof/>
                <w:webHidden/>
              </w:rPr>
              <w:fldChar w:fldCharType="end"/>
            </w:r>
          </w:hyperlink>
        </w:p>
        <w:p w14:paraId="68D6369B" w14:textId="4FECD318" w:rsidR="00942B31" w:rsidRDefault="00942B31">
          <w:pPr>
            <w:pStyle w:val="TM2"/>
            <w:tabs>
              <w:tab w:val="right" w:leader="dot" w:pos="9062"/>
            </w:tabs>
            <w:rPr>
              <w:rFonts w:eastAsiaTheme="minorEastAsia"/>
              <w:noProof/>
              <w:lang w:eastAsia="fr-FR"/>
            </w:rPr>
          </w:pPr>
          <w:hyperlink w:anchor="_Toc40172124" w:history="1">
            <w:r w:rsidRPr="000E2305">
              <w:rPr>
                <w:rStyle w:val="Lienhypertexte"/>
                <w:noProof/>
              </w:rPr>
              <w:t>Langage</w:t>
            </w:r>
            <w:r>
              <w:rPr>
                <w:noProof/>
                <w:webHidden/>
              </w:rPr>
              <w:tab/>
            </w:r>
            <w:r>
              <w:rPr>
                <w:noProof/>
                <w:webHidden/>
              </w:rPr>
              <w:fldChar w:fldCharType="begin"/>
            </w:r>
            <w:r>
              <w:rPr>
                <w:noProof/>
                <w:webHidden/>
              </w:rPr>
              <w:instrText xml:space="preserve"> PAGEREF _Toc40172124 \h </w:instrText>
            </w:r>
            <w:r>
              <w:rPr>
                <w:noProof/>
                <w:webHidden/>
              </w:rPr>
            </w:r>
            <w:r>
              <w:rPr>
                <w:noProof/>
                <w:webHidden/>
              </w:rPr>
              <w:fldChar w:fldCharType="separate"/>
            </w:r>
            <w:r>
              <w:rPr>
                <w:noProof/>
                <w:webHidden/>
              </w:rPr>
              <w:t>23</w:t>
            </w:r>
            <w:r>
              <w:rPr>
                <w:noProof/>
                <w:webHidden/>
              </w:rPr>
              <w:fldChar w:fldCharType="end"/>
            </w:r>
          </w:hyperlink>
        </w:p>
        <w:p w14:paraId="7CF9B9A3" w14:textId="0F4CCEC4" w:rsidR="00942B31" w:rsidRDefault="00942B31">
          <w:pPr>
            <w:pStyle w:val="TM2"/>
            <w:tabs>
              <w:tab w:val="right" w:leader="dot" w:pos="9062"/>
            </w:tabs>
            <w:rPr>
              <w:rFonts w:eastAsiaTheme="minorEastAsia"/>
              <w:noProof/>
              <w:lang w:eastAsia="fr-FR"/>
            </w:rPr>
          </w:pPr>
          <w:hyperlink w:anchor="_Toc40172125" w:history="1">
            <w:r w:rsidRPr="000E2305">
              <w:rPr>
                <w:rStyle w:val="Lienhypertexte"/>
                <w:noProof/>
              </w:rPr>
              <w:t>Outils</w:t>
            </w:r>
            <w:r>
              <w:rPr>
                <w:noProof/>
                <w:webHidden/>
              </w:rPr>
              <w:tab/>
            </w:r>
            <w:r>
              <w:rPr>
                <w:noProof/>
                <w:webHidden/>
              </w:rPr>
              <w:fldChar w:fldCharType="begin"/>
            </w:r>
            <w:r>
              <w:rPr>
                <w:noProof/>
                <w:webHidden/>
              </w:rPr>
              <w:instrText xml:space="preserve"> PAGEREF _Toc40172125 \h </w:instrText>
            </w:r>
            <w:r>
              <w:rPr>
                <w:noProof/>
                <w:webHidden/>
              </w:rPr>
            </w:r>
            <w:r>
              <w:rPr>
                <w:noProof/>
                <w:webHidden/>
              </w:rPr>
              <w:fldChar w:fldCharType="separate"/>
            </w:r>
            <w:r>
              <w:rPr>
                <w:noProof/>
                <w:webHidden/>
              </w:rPr>
              <w:t>23</w:t>
            </w:r>
            <w:r>
              <w:rPr>
                <w:noProof/>
                <w:webHidden/>
              </w:rPr>
              <w:fldChar w:fldCharType="end"/>
            </w:r>
          </w:hyperlink>
        </w:p>
        <w:p w14:paraId="1353A08C" w14:textId="7437BC29" w:rsidR="00942B31" w:rsidRDefault="00942B31">
          <w:pPr>
            <w:pStyle w:val="TM2"/>
            <w:tabs>
              <w:tab w:val="right" w:leader="dot" w:pos="9062"/>
            </w:tabs>
            <w:rPr>
              <w:rFonts w:eastAsiaTheme="minorEastAsia"/>
              <w:noProof/>
              <w:lang w:eastAsia="fr-FR"/>
            </w:rPr>
          </w:pPr>
          <w:hyperlink w:anchor="_Toc40172126" w:history="1">
            <w:r w:rsidRPr="000E2305">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_Toc40172126 \h </w:instrText>
            </w:r>
            <w:r>
              <w:rPr>
                <w:noProof/>
                <w:webHidden/>
              </w:rPr>
            </w:r>
            <w:r>
              <w:rPr>
                <w:noProof/>
                <w:webHidden/>
              </w:rPr>
              <w:fldChar w:fldCharType="separate"/>
            </w:r>
            <w:r>
              <w:rPr>
                <w:noProof/>
                <w:webHidden/>
              </w:rPr>
              <w:t>24</w:t>
            </w:r>
            <w:r>
              <w:rPr>
                <w:noProof/>
                <w:webHidden/>
              </w:rPr>
              <w:fldChar w:fldCharType="end"/>
            </w:r>
          </w:hyperlink>
        </w:p>
        <w:p w14:paraId="0A42D7EE" w14:textId="10592516" w:rsidR="00942B31" w:rsidRDefault="00942B31">
          <w:pPr>
            <w:pStyle w:val="TM2"/>
            <w:tabs>
              <w:tab w:val="right" w:leader="dot" w:pos="9062"/>
            </w:tabs>
            <w:rPr>
              <w:rFonts w:eastAsiaTheme="minorEastAsia"/>
              <w:noProof/>
              <w:lang w:eastAsia="fr-FR"/>
            </w:rPr>
          </w:pPr>
          <w:hyperlink w:anchor="_Toc40172127" w:history="1">
            <w:r w:rsidRPr="000E2305">
              <w:rPr>
                <w:rStyle w:val="Lienhypertexte"/>
                <w:noProof/>
              </w:rPr>
              <w:t>Architecture</w:t>
            </w:r>
            <w:r>
              <w:rPr>
                <w:noProof/>
                <w:webHidden/>
              </w:rPr>
              <w:tab/>
            </w:r>
            <w:r>
              <w:rPr>
                <w:noProof/>
                <w:webHidden/>
              </w:rPr>
              <w:fldChar w:fldCharType="begin"/>
            </w:r>
            <w:r>
              <w:rPr>
                <w:noProof/>
                <w:webHidden/>
              </w:rPr>
              <w:instrText xml:space="preserve"> PAGEREF _Toc40172127 \h </w:instrText>
            </w:r>
            <w:r>
              <w:rPr>
                <w:noProof/>
                <w:webHidden/>
              </w:rPr>
            </w:r>
            <w:r>
              <w:rPr>
                <w:noProof/>
                <w:webHidden/>
              </w:rPr>
              <w:fldChar w:fldCharType="separate"/>
            </w:r>
            <w:r>
              <w:rPr>
                <w:noProof/>
                <w:webHidden/>
              </w:rPr>
              <w:t>25</w:t>
            </w:r>
            <w:r>
              <w:rPr>
                <w:noProof/>
                <w:webHidden/>
              </w:rPr>
              <w:fldChar w:fldCharType="end"/>
            </w:r>
          </w:hyperlink>
        </w:p>
        <w:p w14:paraId="41627A5C" w14:textId="6103AE35" w:rsidR="00942B31" w:rsidRDefault="00942B31">
          <w:pPr>
            <w:pStyle w:val="TM2"/>
            <w:tabs>
              <w:tab w:val="right" w:leader="dot" w:pos="9062"/>
            </w:tabs>
            <w:rPr>
              <w:rFonts w:eastAsiaTheme="minorEastAsia"/>
              <w:noProof/>
              <w:lang w:eastAsia="fr-FR"/>
            </w:rPr>
          </w:pPr>
          <w:hyperlink w:anchor="_Toc40172128" w:history="1">
            <w:r w:rsidRPr="000E2305">
              <w:rPr>
                <w:rStyle w:val="Lienhypertexte"/>
                <w:noProof/>
              </w:rPr>
              <w:t>Environnements</w:t>
            </w:r>
            <w:r>
              <w:rPr>
                <w:noProof/>
                <w:webHidden/>
              </w:rPr>
              <w:tab/>
            </w:r>
            <w:r>
              <w:rPr>
                <w:noProof/>
                <w:webHidden/>
              </w:rPr>
              <w:fldChar w:fldCharType="begin"/>
            </w:r>
            <w:r>
              <w:rPr>
                <w:noProof/>
                <w:webHidden/>
              </w:rPr>
              <w:instrText xml:space="preserve"> PAGEREF _Toc40172128 \h </w:instrText>
            </w:r>
            <w:r>
              <w:rPr>
                <w:noProof/>
                <w:webHidden/>
              </w:rPr>
            </w:r>
            <w:r>
              <w:rPr>
                <w:noProof/>
                <w:webHidden/>
              </w:rPr>
              <w:fldChar w:fldCharType="separate"/>
            </w:r>
            <w:r>
              <w:rPr>
                <w:noProof/>
                <w:webHidden/>
              </w:rPr>
              <w:t>26</w:t>
            </w:r>
            <w:r>
              <w:rPr>
                <w:noProof/>
                <w:webHidden/>
              </w:rPr>
              <w:fldChar w:fldCharType="end"/>
            </w:r>
          </w:hyperlink>
        </w:p>
        <w:p w14:paraId="79FCFE66" w14:textId="02C4BF72" w:rsidR="00942B31" w:rsidRDefault="00942B31">
          <w:pPr>
            <w:pStyle w:val="TM2"/>
            <w:tabs>
              <w:tab w:val="right" w:leader="dot" w:pos="9062"/>
            </w:tabs>
            <w:rPr>
              <w:rFonts w:eastAsiaTheme="minorEastAsia"/>
              <w:noProof/>
              <w:lang w:eastAsia="fr-FR"/>
            </w:rPr>
          </w:pPr>
          <w:hyperlink w:anchor="_Toc40172129" w:history="1">
            <w:r w:rsidRPr="000E2305">
              <w:rPr>
                <w:rStyle w:val="Lienhypertexte"/>
                <w:noProof/>
              </w:rPr>
              <w:t>UML</w:t>
            </w:r>
            <w:r>
              <w:rPr>
                <w:noProof/>
                <w:webHidden/>
              </w:rPr>
              <w:tab/>
            </w:r>
            <w:r>
              <w:rPr>
                <w:noProof/>
                <w:webHidden/>
              </w:rPr>
              <w:fldChar w:fldCharType="begin"/>
            </w:r>
            <w:r>
              <w:rPr>
                <w:noProof/>
                <w:webHidden/>
              </w:rPr>
              <w:instrText xml:space="preserve"> PAGEREF _Toc40172129 \h </w:instrText>
            </w:r>
            <w:r>
              <w:rPr>
                <w:noProof/>
                <w:webHidden/>
              </w:rPr>
            </w:r>
            <w:r>
              <w:rPr>
                <w:noProof/>
                <w:webHidden/>
              </w:rPr>
              <w:fldChar w:fldCharType="separate"/>
            </w:r>
            <w:r>
              <w:rPr>
                <w:noProof/>
                <w:webHidden/>
              </w:rPr>
              <w:t>26</w:t>
            </w:r>
            <w:r>
              <w:rPr>
                <w:noProof/>
                <w:webHidden/>
              </w:rPr>
              <w:fldChar w:fldCharType="end"/>
            </w:r>
          </w:hyperlink>
        </w:p>
        <w:p w14:paraId="79B88D3B" w14:textId="649897F6" w:rsidR="00942B31" w:rsidRDefault="00942B31">
          <w:pPr>
            <w:pStyle w:val="TM3"/>
            <w:tabs>
              <w:tab w:val="right" w:leader="dot" w:pos="9062"/>
            </w:tabs>
            <w:rPr>
              <w:rFonts w:eastAsiaTheme="minorEastAsia"/>
              <w:noProof/>
              <w:lang w:eastAsia="fr-FR"/>
            </w:rPr>
          </w:pPr>
          <w:hyperlink w:anchor="_Toc40172130" w:history="1">
            <w:r w:rsidRPr="000E2305">
              <w:rPr>
                <w:rStyle w:val="Lienhypertexte"/>
                <w:noProof/>
              </w:rPr>
              <w:t>Diagramme de cas d’utilisations</w:t>
            </w:r>
            <w:r>
              <w:rPr>
                <w:noProof/>
                <w:webHidden/>
              </w:rPr>
              <w:tab/>
            </w:r>
            <w:r>
              <w:rPr>
                <w:noProof/>
                <w:webHidden/>
              </w:rPr>
              <w:fldChar w:fldCharType="begin"/>
            </w:r>
            <w:r>
              <w:rPr>
                <w:noProof/>
                <w:webHidden/>
              </w:rPr>
              <w:instrText xml:space="preserve"> PAGEREF _Toc40172130 \h </w:instrText>
            </w:r>
            <w:r>
              <w:rPr>
                <w:noProof/>
                <w:webHidden/>
              </w:rPr>
            </w:r>
            <w:r>
              <w:rPr>
                <w:noProof/>
                <w:webHidden/>
              </w:rPr>
              <w:fldChar w:fldCharType="separate"/>
            </w:r>
            <w:r>
              <w:rPr>
                <w:noProof/>
                <w:webHidden/>
              </w:rPr>
              <w:t>26</w:t>
            </w:r>
            <w:r>
              <w:rPr>
                <w:noProof/>
                <w:webHidden/>
              </w:rPr>
              <w:fldChar w:fldCharType="end"/>
            </w:r>
          </w:hyperlink>
        </w:p>
        <w:p w14:paraId="380F0C24" w14:textId="13ACDC21" w:rsidR="00942B31" w:rsidRDefault="00942B31">
          <w:pPr>
            <w:pStyle w:val="TM3"/>
            <w:tabs>
              <w:tab w:val="right" w:leader="dot" w:pos="9062"/>
            </w:tabs>
            <w:rPr>
              <w:rFonts w:eastAsiaTheme="minorEastAsia"/>
              <w:noProof/>
              <w:lang w:eastAsia="fr-FR"/>
            </w:rPr>
          </w:pPr>
          <w:hyperlink w:anchor="_Toc40172131" w:history="1">
            <w:r w:rsidRPr="000E2305">
              <w:rPr>
                <w:rStyle w:val="Lienhypertexte"/>
                <w:noProof/>
              </w:rPr>
              <w:t>Diagramme de séquence : Création d’un plan</w:t>
            </w:r>
            <w:r>
              <w:rPr>
                <w:noProof/>
                <w:webHidden/>
              </w:rPr>
              <w:tab/>
            </w:r>
            <w:r>
              <w:rPr>
                <w:noProof/>
                <w:webHidden/>
              </w:rPr>
              <w:fldChar w:fldCharType="begin"/>
            </w:r>
            <w:r>
              <w:rPr>
                <w:noProof/>
                <w:webHidden/>
              </w:rPr>
              <w:instrText xml:space="preserve"> PAGEREF _Toc40172131 \h </w:instrText>
            </w:r>
            <w:r>
              <w:rPr>
                <w:noProof/>
                <w:webHidden/>
              </w:rPr>
            </w:r>
            <w:r>
              <w:rPr>
                <w:noProof/>
                <w:webHidden/>
              </w:rPr>
              <w:fldChar w:fldCharType="separate"/>
            </w:r>
            <w:r>
              <w:rPr>
                <w:noProof/>
                <w:webHidden/>
              </w:rPr>
              <w:t>27</w:t>
            </w:r>
            <w:r>
              <w:rPr>
                <w:noProof/>
                <w:webHidden/>
              </w:rPr>
              <w:fldChar w:fldCharType="end"/>
            </w:r>
          </w:hyperlink>
        </w:p>
        <w:p w14:paraId="345196B9" w14:textId="58B3508F" w:rsidR="00942B31" w:rsidRDefault="00942B31">
          <w:pPr>
            <w:pStyle w:val="TM2"/>
            <w:tabs>
              <w:tab w:val="right" w:leader="dot" w:pos="9062"/>
            </w:tabs>
            <w:rPr>
              <w:rFonts w:eastAsiaTheme="minorEastAsia"/>
              <w:noProof/>
              <w:lang w:eastAsia="fr-FR"/>
            </w:rPr>
          </w:pPr>
          <w:hyperlink w:anchor="_Toc40172132" w:history="1">
            <w:r w:rsidRPr="000E2305">
              <w:rPr>
                <w:rStyle w:val="Lienhypertexte"/>
                <w:noProof/>
              </w:rPr>
              <w:t>IHM</w:t>
            </w:r>
            <w:r>
              <w:rPr>
                <w:noProof/>
                <w:webHidden/>
              </w:rPr>
              <w:tab/>
            </w:r>
            <w:r>
              <w:rPr>
                <w:noProof/>
                <w:webHidden/>
              </w:rPr>
              <w:fldChar w:fldCharType="begin"/>
            </w:r>
            <w:r>
              <w:rPr>
                <w:noProof/>
                <w:webHidden/>
              </w:rPr>
              <w:instrText xml:space="preserve"> PAGEREF _Toc40172132 \h </w:instrText>
            </w:r>
            <w:r>
              <w:rPr>
                <w:noProof/>
                <w:webHidden/>
              </w:rPr>
            </w:r>
            <w:r>
              <w:rPr>
                <w:noProof/>
                <w:webHidden/>
              </w:rPr>
              <w:fldChar w:fldCharType="separate"/>
            </w:r>
            <w:r>
              <w:rPr>
                <w:noProof/>
                <w:webHidden/>
              </w:rPr>
              <w:t>28</w:t>
            </w:r>
            <w:r>
              <w:rPr>
                <w:noProof/>
                <w:webHidden/>
              </w:rPr>
              <w:fldChar w:fldCharType="end"/>
            </w:r>
          </w:hyperlink>
        </w:p>
        <w:p w14:paraId="39100249" w14:textId="09F5CF71" w:rsidR="00942B31" w:rsidRDefault="00942B31">
          <w:pPr>
            <w:pStyle w:val="TM2"/>
            <w:tabs>
              <w:tab w:val="right" w:leader="dot" w:pos="9062"/>
            </w:tabs>
            <w:rPr>
              <w:rFonts w:eastAsiaTheme="minorEastAsia"/>
              <w:noProof/>
              <w:lang w:eastAsia="fr-FR"/>
            </w:rPr>
          </w:pPr>
          <w:hyperlink w:anchor="_Toc40172133" w:history="1">
            <w:r w:rsidRPr="000E2305">
              <w:rPr>
                <w:rStyle w:val="Lienhypertexte"/>
                <w:noProof/>
              </w:rPr>
              <w:t>MCD</w:t>
            </w:r>
            <w:r>
              <w:rPr>
                <w:noProof/>
                <w:webHidden/>
              </w:rPr>
              <w:tab/>
            </w:r>
            <w:r>
              <w:rPr>
                <w:noProof/>
                <w:webHidden/>
              </w:rPr>
              <w:fldChar w:fldCharType="begin"/>
            </w:r>
            <w:r>
              <w:rPr>
                <w:noProof/>
                <w:webHidden/>
              </w:rPr>
              <w:instrText xml:space="preserve"> PAGEREF _Toc40172133 \h </w:instrText>
            </w:r>
            <w:r>
              <w:rPr>
                <w:noProof/>
                <w:webHidden/>
              </w:rPr>
            </w:r>
            <w:r>
              <w:rPr>
                <w:noProof/>
                <w:webHidden/>
              </w:rPr>
              <w:fldChar w:fldCharType="separate"/>
            </w:r>
            <w:r>
              <w:rPr>
                <w:noProof/>
                <w:webHidden/>
              </w:rPr>
              <w:t>29</w:t>
            </w:r>
            <w:r>
              <w:rPr>
                <w:noProof/>
                <w:webHidden/>
              </w:rPr>
              <w:fldChar w:fldCharType="end"/>
            </w:r>
          </w:hyperlink>
        </w:p>
        <w:p w14:paraId="36348482" w14:textId="585E2398" w:rsidR="00942B31" w:rsidRDefault="00942B31">
          <w:pPr>
            <w:pStyle w:val="TM2"/>
            <w:tabs>
              <w:tab w:val="right" w:leader="dot" w:pos="9062"/>
            </w:tabs>
            <w:rPr>
              <w:rFonts w:eastAsiaTheme="minorEastAsia"/>
              <w:noProof/>
              <w:lang w:eastAsia="fr-FR"/>
            </w:rPr>
          </w:pPr>
          <w:hyperlink w:anchor="_Toc40172134" w:history="1">
            <w:r w:rsidRPr="000E2305">
              <w:rPr>
                <w:rStyle w:val="Lienhypertexte"/>
                <w:noProof/>
              </w:rPr>
              <w:t>Scénario de tests</w:t>
            </w:r>
            <w:r>
              <w:rPr>
                <w:noProof/>
                <w:webHidden/>
              </w:rPr>
              <w:tab/>
            </w:r>
            <w:r>
              <w:rPr>
                <w:noProof/>
                <w:webHidden/>
              </w:rPr>
              <w:fldChar w:fldCharType="begin"/>
            </w:r>
            <w:r>
              <w:rPr>
                <w:noProof/>
                <w:webHidden/>
              </w:rPr>
              <w:instrText xml:space="preserve"> PAGEREF _Toc40172134 \h </w:instrText>
            </w:r>
            <w:r>
              <w:rPr>
                <w:noProof/>
                <w:webHidden/>
              </w:rPr>
            </w:r>
            <w:r>
              <w:rPr>
                <w:noProof/>
                <w:webHidden/>
              </w:rPr>
              <w:fldChar w:fldCharType="separate"/>
            </w:r>
            <w:r>
              <w:rPr>
                <w:noProof/>
                <w:webHidden/>
              </w:rPr>
              <w:t>30</w:t>
            </w:r>
            <w:r>
              <w:rPr>
                <w:noProof/>
                <w:webHidden/>
              </w:rPr>
              <w:fldChar w:fldCharType="end"/>
            </w:r>
          </w:hyperlink>
        </w:p>
        <w:p w14:paraId="17CC4ED6" w14:textId="175CDBF6" w:rsidR="00942B31" w:rsidRDefault="00942B31">
          <w:pPr>
            <w:pStyle w:val="TM2"/>
            <w:tabs>
              <w:tab w:val="right" w:leader="dot" w:pos="9062"/>
            </w:tabs>
            <w:rPr>
              <w:rFonts w:eastAsiaTheme="minorEastAsia"/>
              <w:noProof/>
              <w:lang w:eastAsia="fr-FR"/>
            </w:rPr>
          </w:pPr>
          <w:hyperlink w:anchor="_Toc40172135" w:history="1">
            <w:r w:rsidRPr="000E2305">
              <w:rPr>
                <w:rStyle w:val="Lienhypertexte"/>
                <w:noProof/>
              </w:rPr>
              <w:t>Déploiement</w:t>
            </w:r>
            <w:r>
              <w:rPr>
                <w:noProof/>
                <w:webHidden/>
              </w:rPr>
              <w:tab/>
            </w:r>
            <w:r>
              <w:rPr>
                <w:noProof/>
                <w:webHidden/>
              </w:rPr>
              <w:fldChar w:fldCharType="begin"/>
            </w:r>
            <w:r>
              <w:rPr>
                <w:noProof/>
                <w:webHidden/>
              </w:rPr>
              <w:instrText xml:space="preserve"> PAGEREF _Toc40172135 \h </w:instrText>
            </w:r>
            <w:r>
              <w:rPr>
                <w:noProof/>
                <w:webHidden/>
              </w:rPr>
            </w:r>
            <w:r>
              <w:rPr>
                <w:noProof/>
                <w:webHidden/>
              </w:rPr>
              <w:fldChar w:fldCharType="separate"/>
            </w:r>
            <w:r>
              <w:rPr>
                <w:noProof/>
                <w:webHidden/>
              </w:rPr>
              <w:t>30</w:t>
            </w:r>
            <w:r>
              <w:rPr>
                <w:noProof/>
                <w:webHidden/>
              </w:rPr>
              <w:fldChar w:fldCharType="end"/>
            </w:r>
          </w:hyperlink>
        </w:p>
        <w:p w14:paraId="13F938E4" w14:textId="124C22D7" w:rsidR="00942B31" w:rsidRDefault="00942B31">
          <w:pPr>
            <w:pStyle w:val="TM1"/>
            <w:tabs>
              <w:tab w:val="right" w:leader="dot" w:pos="9062"/>
            </w:tabs>
            <w:rPr>
              <w:rFonts w:eastAsiaTheme="minorEastAsia"/>
              <w:noProof/>
              <w:lang w:eastAsia="fr-FR"/>
            </w:rPr>
          </w:pPr>
          <w:hyperlink w:anchor="_Toc40172136" w:history="1">
            <w:r w:rsidRPr="000E2305">
              <w:rPr>
                <w:rStyle w:val="Lienhypertexte"/>
                <w:noProof/>
              </w:rPr>
              <w:t>Maintenance</w:t>
            </w:r>
            <w:r>
              <w:rPr>
                <w:noProof/>
                <w:webHidden/>
              </w:rPr>
              <w:tab/>
            </w:r>
            <w:r>
              <w:rPr>
                <w:noProof/>
                <w:webHidden/>
              </w:rPr>
              <w:fldChar w:fldCharType="begin"/>
            </w:r>
            <w:r>
              <w:rPr>
                <w:noProof/>
                <w:webHidden/>
              </w:rPr>
              <w:instrText xml:space="preserve"> PAGEREF _Toc40172136 \h </w:instrText>
            </w:r>
            <w:r>
              <w:rPr>
                <w:noProof/>
                <w:webHidden/>
              </w:rPr>
            </w:r>
            <w:r>
              <w:rPr>
                <w:noProof/>
                <w:webHidden/>
              </w:rPr>
              <w:fldChar w:fldCharType="separate"/>
            </w:r>
            <w:r>
              <w:rPr>
                <w:noProof/>
                <w:webHidden/>
              </w:rPr>
              <w:t>31</w:t>
            </w:r>
            <w:r>
              <w:rPr>
                <w:noProof/>
                <w:webHidden/>
              </w:rPr>
              <w:fldChar w:fldCharType="end"/>
            </w:r>
          </w:hyperlink>
        </w:p>
        <w:p w14:paraId="5B0851CD" w14:textId="5F67F829" w:rsidR="00942B31" w:rsidRDefault="00942B31">
          <w:pPr>
            <w:pStyle w:val="TM2"/>
            <w:tabs>
              <w:tab w:val="right" w:leader="dot" w:pos="9062"/>
            </w:tabs>
            <w:rPr>
              <w:rFonts w:eastAsiaTheme="minorEastAsia"/>
              <w:noProof/>
              <w:lang w:eastAsia="fr-FR"/>
            </w:rPr>
          </w:pPr>
          <w:hyperlink w:anchor="_Toc40172137" w:history="1">
            <w:r w:rsidRPr="000E2305">
              <w:rPr>
                <w:rStyle w:val="Lienhypertexte"/>
                <w:noProof/>
              </w:rPr>
              <w:t>Support/Demande d’évolution</w:t>
            </w:r>
            <w:r>
              <w:rPr>
                <w:noProof/>
                <w:webHidden/>
              </w:rPr>
              <w:tab/>
            </w:r>
            <w:r>
              <w:rPr>
                <w:noProof/>
                <w:webHidden/>
              </w:rPr>
              <w:fldChar w:fldCharType="begin"/>
            </w:r>
            <w:r>
              <w:rPr>
                <w:noProof/>
                <w:webHidden/>
              </w:rPr>
              <w:instrText xml:space="preserve"> PAGEREF _Toc40172137 \h </w:instrText>
            </w:r>
            <w:r>
              <w:rPr>
                <w:noProof/>
                <w:webHidden/>
              </w:rPr>
            </w:r>
            <w:r>
              <w:rPr>
                <w:noProof/>
                <w:webHidden/>
              </w:rPr>
              <w:fldChar w:fldCharType="separate"/>
            </w:r>
            <w:r>
              <w:rPr>
                <w:noProof/>
                <w:webHidden/>
              </w:rPr>
              <w:t>31</w:t>
            </w:r>
            <w:r>
              <w:rPr>
                <w:noProof/>
                <w:webHidden/>
              </w:rPr>
              <w:fldChar w:fldCharType="end"/>
            </w:r>
          </w:hyperlink>
        </w:p>
        <w:p w14:paraId="6937108B" w14:textId="3561628C" w:rsidR="00942B31" w:rsidRDefault="00942B31">
          <w:pPr>
            <w:pStyle w:val="TM2"/>
            <w:tabs>
              <w:tab w:val="right" w:leader="dot" w:pos="9062"/>
            </w:tabs>
            <w:rPr>
              <w:rFonts w:eastAsiaTheme="minorEastAsia"/>
              <w:noProof/>
              <w:lang w:eastAsia="fr-FR"/>
            </w:rPr>
          </w:pPr>
          <w:hyperlink w:anchor="_Toc40172138" w:history="1">
            <w:r w:rsidRPr="000E2305">
              <w:rPr>
                <w:rStyle w:val="Lienhypertexte"/>
                <w:noProof/>
              </w:rPr>
              <w:t>Formations</w:t>
            </w:r>
            <w:r>
              <w:rPr>
                <w:noProof/>
                <w:webHidden/>
              </w:rPr>
              <w:tab/>
            </w:r>
            <w:r>
              <w:rPr>
                <w:noProof/>
                <w:webHidden/>
              </w:rPr>
              <w:fldChar w:fldCharType="begin"/>
            </w:r>
            <w:r>
              <w:rPr>
                <w:noProof/>
                <w:webHidden/>
              </w:rPr>
              <w:instrText xml:space="preserve"> PAGEREF _Toc40172138 \h </w:instrText>
            </w:r>
            <w:r>
              <w:rPr>
                <w:noProof/>
                <w:webHidden/>
              </w:rPr>
            </w:r>
            <w:r>
              <w:rPr>
                <w:noProof/>
                <w:webHidden/>
              </w:rPr>
              <w:fldChar w:fldCharType="separate"/>
            </w:r>
            <w:r>
              <w:rPr>
                <w:noProof/>
                <w:webHidden/>
              </w:rPr>
              <w:t>31</w:t>
            </w:r>
            <w:r>
              <w:rPr>
                <w:noProof/>
                <w:webHidden/>
              </w:rPr>
              <w:fldChar w:fldCharType="end"/>
            </w:r>
          </w:hyperlink>
        </w:p>
        <w:p w14:paraId="008293FE" w14:textId="3C087288" w:rsidR="00942B31" w:rsidRDefault="00942B31">
          <w:pPr>
            <w:pStyle w:val="TM1"/>
            <w:tabs>
              <w:tab w:val="right" w:leader="dot" w:pos="9062"/>
            </w:tabs>
            <w:rPr>
              <w:rFonts w:eastAsiaTheme="minorEastAsia"/>
              <w:noProof/>
              <w:lang w:eastAsia="fr-FR"/>
            </w:rPr>
          </w:pPr>
          <w:hyperlink w:anchor="_Toc40172139" w:history="1">
            <w:r w:rsidRPr="000E2305">
              <w:rPr>
                <w:rStyle w:val="Lienhypertexte"/>
                <w:noProof/>
              </w:rPr>
              <w:t>Clôture de projet</w:t>
            </w:r>
            <w:r>
              <w:rPr>
                <w:noProof/>
                <w:webHidden/>
              </w:rPr>
              <w:tab/>
            </w:r>
            <w:r>
              <w:rPr>
                <w:noProof/>
                <w:webHidden/>
              </w:rPr>
              <w:fldChar w:fldCharType="begin"/>
            </w:r>
            <w:r>
              <w:rPr>
                <w:noProof/>
                <w:webHidden/>
              </w:rPr>
              <w:instrText xml:space="preserve"> PAGEREF _Toc40172139 \h </w:instrText>
            </w:r>
            <w:r>
              <w:rPr>
                <w:noProof/>
                <w:webHidden/>
              </w:rPr>
            </w:r>
            <w:r>
              <w:rPr>
                <w:noProof/>
                <w:webHidden/>
              </w:rPr>
              <w:fldChar w:fldCharType="separate"/>
            </w:r>
            <w:r>
              <w:rPr>
                <w:noProof/>
                <w:webHidden/>
              </w:rPr>
              <w:t>33</w:t>
            </w:r>
            <w:r>
              <w:rPr>
                <w:noProof/>
                <w:webHidden/>
              </w:rPr>
              <w:fldChar w:fldCharType="end"/>
            </w:r>
          </w:hyperlink>
        </w:p>
        <w:p w14:paraId="2C74358A" w14:textId="304C8EE6" w:rsidR="00942B31" w:rsidRDefault="00942B31">
          <w:pPr>
            <w:pStyle w:val="TM2"/>
            <w:tabs>
              <w:tab w:val="right" w:leader="dot" w:pos="9062"/>
            </w:tabs>
            <w:rPr>
              <w:rFonts w:eastAsiaTheme="minorEastAsia"/>
              <w:noProof/>
              <w:lang w:eastAsia="fr-FR"/>
            </w:rPr>
          </w:pPr>
          <w:hyperlink w:anchor="_Toc40172140" w:history="1">
            <w:r w:rsidRPr="000E2305">
              <w:rPr>
                <w:rStyle w:val="Lienhypertexte"/>
                <w:noProof/>
              </w:rPr>
              <w:t>Planning réel</w:t>
            </w:r>
            <w:r>
              <w:rPr>
                <w:noProof/>
                <w:webHidden/>
              </w:rPr>
              <w:tab/>
            </w:r>
            <w:r>
              <w:rPr>
                <w:noProof/>
                <w:webHidden/>
              </w:rPr>
              <w:fldChar w:fldCharType="begin"/>
            </w:r>
            <w:r>
              <w:rPr>
                <w:noProof/>
                <w:webHidden/>
              </w:rPr>
              <w:instrText xml:space="preserve"> PAGEREF _Toc40172140 \h </w:instrText>
            </w:r>
            <w:r>
              <w:rPr>
                <w:noProof/>
                <w:webHidden/>
              </w:rPr>
            </w:r>
            <w:r>
              <w:rPr>
                <w:noProof/>
                <w:webHidden/>
              </w:rPr>
              <w:fldChar w:fldCharType="separate"/>
            </w:r>
            <w:r>
              <w:rPr>
                <w:noProof/>
                <w:webHidden/>
              </w:rPr>
              <w:t>33</w:t>
            </w:r>
            <w:r>
              <w:rPr>
                <w:noProof/>
                <w:webHidden/>
              </w:rPr>
              <w:fldChar w:fldCharType="end"/>
            </w:r>
          </w:hyperlink>
        </w:p>
        <w:p w14:paraId="0136C6CE" w14:textId="5EB2D2AF" w:rsidR="00942B31" w:rsidRDefault="00942B31">
          <w:pPr>
            <w:pStyle w:val="TM2"/>
            <w:tabs>
              <w:tab w:val="right" w:leader="dot" w:pos="9062"/>
            </w:tabs>
            <w:rPr>
              <w:rFonts w:eastAsiaTheme="minorEastAsia"/>
              <w:noProof/>
              <w:lang w:eastAsia="fr-FR"/>
            </w:rPr>
          </w:pPr>
          <w:hyperlink w:anchor="_Toc40172141" w:history="1">
            <w:r w:rsidRPr="000E2305">
              <w:rPr>
                <w:rStyle w:val="Lienhypertexte"/>
                <w:noProof/>
              </w:rPr>
              <w:t>Axe d’évolutions</w:t>
            </w:r>
            <w:r>
              <w:rPr>
                <w:noProof/>
                <w:webHidden/>
              </w:rPr>
              <w:tab/>
            </w:r>
            <w:r>
              <w:rPr>
                <w:noProof/>
                <w:webHidden/>
              </w:rPr>
              <w:fldChar w:fldCharType="begin"/>
            </w:r>
            <w:r>
              <w:rPr>
                <w:noProof/>
                <w:webHidden/>
              </w:rPr>
              <w:instrText xml:space="preserve"> PAGEREF _Toc40172141 \h </w:instrText>
            </w:r>
            <w:r>
              <w:rPr>
                <w:noProof/>
                <w:webHidden/>
              </w:rPr>
            </w:r>
            <w:r>
              <w:rPr>
                <w:noProof/>
                <w:webHidden/>
              </w:rPr>
              <w:fldChar w:fldCharType="separate"/>
            </w:r>
            <w:r>
              <w:rPr>
                <w:noProof/>
                <w:webHidden/>
              </w:rPr>
              <w:t>33</w:t>
            </w:r>
            <w:r>
              <w:rPr>
                <w:noProof/>
                <w:webHidden/>
              </w:rPr>
              <w:fldChar w:fldCharType="end"/>
            </w:r>
          </w:hyperlink>
        </w:p>
        <w:p w14:paraId="2D757962" w14:textId="03E1EE2F" w:rsidR="00942B31" w:rsidRDefault="00942B31">
          <w:pPr>
            <w:pStyle w:val="TM2"/>
            <w:tabs>
              <w:tab w:val="right" w:leader="dot" w:pos="9062"/>
            </w:tabs>
            <w:rPr>
              <w:rFonts w:eastAsiaTheme="minorEastAsia"/>
              <w:noProof/>
              <w:lang w:eastAsia="fr-FR"/>
            </w:rPr>
          </w:pPr>
          <w:hyperlink w:anchor="_Toc40172142" w:history="1">
            <w:r w:rsidRPr="000E2305">
              <w:rPr>
                <w:rStyle w:val="Lienhypertexte"/>
                <w:noProof/>
              </w:rPr>
              <w:t>Budget final</w:t>
            </w:r>
            <w:r>
              <w:rPr>
                <w:noProof/>
                <w:webHidden/>
              </w:rPr>
              <w:tab/>
            </w:r>
            <w:r>
              <w:rPr>
                <w:noProof/>
                <w:webHidden/>
              </w:rPr>
              <w:fldChar w:fldCharType="begin"/>
            </w:r>
            <w:r>
              <w:rPr>
                <w:noProof/>
                <w:webHidden/>
              </w:rPr>
              <w:instrText xml:space="preserve"> PAGEREF _Toc40172142 \h </w:instrText>
            </w:r>
            <w:r>
              <w:rPr>
                <w:noProof/>
                <w:webHidden/>
              </w:rPr>
            </w:r>
            <w:r>
              <w:rPr>
                <w:noProof/>
                <w:webHidden/>
              </w:rPr>
              <w:fldChar w:fldCharType="separate"/>
            </w:r>
            <w:r>
              <w:rPr>
                <w:noProof/>
                <w:webHidden/>
              </w:rPr>
              <w:t>34</w:t>
            </w:r>
            <w:r>
              <w:rPr>
                <w:noProof/>
                <w:webHidden/>
              </w:rPr>
              <w:fldChar w:fldCharType="end"/>
            </w:r>
          </w:hyperlink>
        </w:p>
        <w:p w14:paraId="0EBE6AB4" w14:textId="19E91549" w:rsidR="00942B31" w:rsidRDefault="00942B31">
          <w:pPr>
            <w:pStyle w:val="TM2"/>
            <w:tabs>
              <w:tab w:val="right" w:leader="dot" w:pos="9062"/>
            </w:tabs>
            <w:rPr>
              <w:rFonts w:eastAsiaTheme="minorEastAsia"/>
              <w:noProof/>
              <w:lang w:eastAsia="fr-FR"/>
            </w:rPr>
          </w:pPr>
          <w:hyperlink w:anchor="_Toc40172143" w:history="1">
            <w:r w:rsidRPr="000E2305">
              <w:rPr>
                <w:rStyle w:val="Lienhypertexte"/>
                <w:noProof/>
              </w:rPr>
              <w:t>Indicateurs</w:t>
            </w:r>
            <w:r>
              <w:rPr>
                <w:noProof/>
                <w:webHidden/>
              </w:rPr>
              <w:tab/>
            </w:r>
            <w:r>
              <w:rPr>
                <w:noProof/>
                <w:webHidden/>
              </w:rPr>
              <w:fldChar w:fldCharType="begin"/>
            </w:r>
            <w:r>
              <w:rPr>
                <w:noProof/>
                <w:webHidden/>
              </w:rPr>
              <w:instrText xml:space="preserve"> PAGEREF _Toc40172143 \h </w:instrText>
            </w:r>
            <w:r>
              <w:rPr>
                <w:noProof/>
                <w:webHidden/>
              </w:rPr>
            </w:r>
            <w:r>
              <w:rPr>
                <w:noProof/>
                <w:webHidden/>
              </w:rPr>
              <w:fldChar w:fldCharType="separate"/>
            </w:r>
            <w:r>
              <w:rPr>
                <w:noProof/>
                <w:webHidden/>
              </w:rPr>
              <w:t>35</w:t>
            </w:r>
            <w:r>
              <w:rPr>
                <w:noProof/>
                <w:webHidden/>
              </w:rPr>
              <w:fldChar w:fldCharType="end"/>
            </w:r>
          </w:hyperlink>
        </w:p>
        <w:p w14:paraId="3A10244D" w14:textId="760D0709" w:rsidR="00942B31" w:rsidRDefault="00942B31">
          <w:pPr>
            <w:pStyle w:val="TM2"/>
            <w:tabs>
              <w:tab w:val="right" w:leader="dot" w:pos="9062"/>
            </w:tabs>
            <w:rPr>
              <w:rFonts w:eastAsiaTheme="minorEastAsia"/>
              <w:noProof/>
              <w:lang w:eastAsia="fr-FR"/>
            </w:rPr>
          </w:pPr>
          <w:hyperlink w:anchor="_Toc40172144" w:history="1">
            <w:r w:rsidRPr="000E2305">
              <w:rPr>
                <w:rStyle w:val="Lienhypertexte"/>
                <w:noProof/>
              </w:rPr>
              <w:t>Gestion des risques</w:t>
            </w:r>
            <w:r>
              <w:rPr>
                <w:noProof/>
                <w:webHidden/>
              </w:rPr>
              <w:tab/>
            </w:r>
            <w:r>
              <w:rPr>
                <w:noProof/>
                <w:webHidden/>
              </w:rPr>
              <w:fldChar w:fldCharType="begin"/>
            </w:r>
            <w:r>
              <w:rPr>
                <w:noProof/>
                <w:webHidden/>
              </w:rPr>
              <w:instrText xml:space="preserve"> PAGEREF _Toc40172144 \h </w:instrText>
            </w:r>
            <w:r>
              <w:rPr>
                <w:noProof/>
                <w:webHidden/>
              </w:rPr>
            </w:r>
            <w:r>
              <w:rPr>
                <w:noProof/>
                <w:webHidden/>
              </w:rPr>
              <w:fldChar w:fldCharType="separate"/>
            </w:r>
            <w:r>
              <w:rPr>
                <w:noProof/>
                <w:webHidden/>
              </w:rPr>
              <w:t>36</w:t>
            </w:r>
            <w:r>
              <w:rPr>
                <w:noProof/>
                <w:webHidden/>
              </w:rPr>
              <w:fldChar w:fldCharType="end"/>
            </w:r>
          </w:hyperlink>
        </w:p>
        <w:p w14:paraId="184D7E8F" w14:textId="674FD7A4" w:rsidR="00942B31" w:rsidRDefault="00942B31">
          <w:pPr>
            <w:pStyle w:val="TM3"/>
            <w:tabs>
              <w:tab w:val="right" w:leader="dot" w:pos="9062"/>
            </w:tabs>
            <w:rPr>
              <w:rFonts w:eastAsiaTheme="minorEastAsia"/>
              <w:noProof/>
              <w:lang w:eastAsia="fr-FR"/>
            </w:rPr>
          </w:pPr>
          <w:hyperlink w:anchor="_Toc40172145" w:history="1">
            <w:r w:rsidRPr="000E2305">
              <w:rPr>
                <w:rStyle w:val="Lienhypertexte"/>
                <w:noProof/>
              </w:rPr>
              <w:t>Risque exceptionnel COVID-19</w:t>
            </w:r>
            <w:r>
              <w:rPr>
                <w:noProof/>
                <w:webHidden/>
              </w:rPr>
              <w:tab/>
            </w:r>
            <w:r>
              <w:rPr>
                <w:noProof/>
                <w:webHidden/>
              </w:rPr>
              <w:fldChar w:fldCharType="begin"/>
            </w:r>
            <w:r>
              <w:rPr>
                <w:noProof/>
                <w:webHidden/>
              </w:rPr>
              <w:instrText xml:space="preserve"> PAGEREF _Toc40172145 \h </w:instrText>
            </w:r>
            <w:r>
              <w:rPr>
                <w:noProof/>
                <w:webHidden/>
              </w:rPr>
            </w:r>
            <w:r>
              <w:rPr>
                <w:noProof/>
                <w:webHidden/>
              </w:rPr>
              <w:fldChar w:fldCharType="separate"/>
            </w:r>
            <w:r>
              <w:rPr>
                <w:noProof/>
                <w:webHidden/>
              </w:rPr>
              <w:t>36</w:t>
            </w:r>
            <w:r>
              <w:rPr>
                <w:noProof/>
                <w:webHidden/>
              </w:rPr>
              <w:fldChar w:fldCharType="end"/>
            </w:r>
          </w:hyperlink>
        </w:p>
        <w:p w14:paraId="6FFCEC98" w14:textId="78E270B1" w:rsidR="00942B31" w:rsidRDefault="00942B31">
          <w:pPr>
            <w:pStyle w:val="TM2"/>
            <w:tabs>
              <w:tab w:val="right" w:leader="dot" w:pos="9062"/>
            </w:tabs>
            <w:rPr>
              <w:rFonts w:eastAsiaTheme="minorEastAsia"/>
              <w:noProof/>
              <w:lang w:eastAsia="fr-FR"/>
            </w:rPr>
          </w:pPr>
          <w:hyperlink w:anchor="_Toc40172146" w:history="1">
            <w:r w:rsidRPr="000E2305">
              <w:rPr>
                <w:rStyle w:val="Lienhypertexte"/>
                <w:noProof/>
              </w:rPr>
              <w:t>Retour d’expérience (REX)</w:t>
            </w:r>
            <w:r>
              <w:rPr>
                <w:noProof/>
                <w:webHidden/>
              </w:rPr>
              <w:tab/>
            </w:r>
            <w:r>
              <w:rPr>
                <w:noProof/>
                <w:webHidden/>
              </w:rPr>
              <w:fldChar w:fldCharType="begin"/>
            </w:r>
            <w:r>
              <w:rPr>
                <w:noProof/>
                <w:webHidden/>
              </w:rPr>
              <w:instrText xml:space="preserve"> PAGEREF _Toc40172146 \h </w:instrText>
            </w:r>
            <w:r>
              <w:rPr>
                <w:noProof/>
                <w:webHidden/>
              </w:rPr>
            </w:r>
            <w:r>
              <w:rPr>
                <w:noProof/>
                <w:webHidden/>
              </w:rPr>
              <w:fldChar w:fldCharType="separate"/>
            </w:r>
            <w:r>
              <w:rPr>
                <w:noProof/>
                <w:webHidden/>
              </w:rPr>
              <w:t>37</w:t>
            </w:r>
            <w:r>
              <w:rPr>
                <w:noProof/>
                <w:webHidden/>
              </w:rPr>
              <w:fldChar w:fldCharType="end"/>
            </w:r>
          </w:hyperlink>
        </w:p>
        <w:p w14:paraId="550D6958" w14:textId="1D47FD9F" w:rsidR="00942B31" w:rsidRDefault="00942B31">
          <w:pPr>
            <w:pStyle w:val="TM1"/>
            <w:tabs>
              <w:tab w:val="right" w:leader="dot" w:pos="9062"/>
            </w:tabs>
            <w:rPr>
              <w:rFonts w:eastAsiaTheme="minorEastAsia"/>
              <w:noProof/>
              <w:lang w:eastAsia="fr-FR"/>
            </w:rPr>
          </w:pPr>
          <w:hyperlink w:anchor="_Toc40172147" w:history="1">
            <w:r w:rsidRPr="000E2305">
              <w:rPr>
                <w:rStyle w:val="Lienhypertexte"/>
                <w:noProof/>
                <w:lang w:val="en-US"/>
              </w:rPr>
              <w:t>Glossaire</w:t>
            </w:r>
            <w:r>
              <w:rPr>
                <w:noProof/>
                <w:webHidden/>
              </w:rPr>
              <w:tab/>
            </w:r>
            <w:r>
              <w:rPr>
                <w:noProof/>
                <w:webHidden/>
              </w:rPr>
              <w:fldChar w:fldCharType="begin"/>
            </w:r>
            <w:r>
              <w:rPr>
                <w:noProof/>
                <w:webHidden/>
              </w:rPr>
              <w:instrText xml:space="preserve"> PAGEREF _Toc40172147 \h </w:instrText>
            </w:r>
            <w:r>
              <w:rPr>
                <w:noProof/>
                <w:webHidden/>
              </w:rPr>
            </w:r>
            <w:r>
              <w:rPr>
                <w:noProof/>
                <w:webHidden/>
              </w:rPr>
              <w:fldChar w:fldCharType="separate"/>
            </w:r>
            <w:r>
              <w:rPr>
                <w:noProof/>
                <w:webHidden/>
              </w:rPr>
              <w:t>38</w:t>
            </w:r>
            <w:r>
              <w:rPr>
                <w:noProof/>
                <w:webHidden/>
              </w:rPr>
              <w:fldChar w:fldCharType="end"/>
            </w:r>
          </w:hyperlink>
        </w:p>
        <w:p w14:paraId="7E8F44FC" w14:textId="67BAA89C" w:rsidR="00942B31" w:rsidRDefault="00942B31">
          <w:pPr>
            <w:pStyle w:val="TM1"/>
            <w:tabs>
              <w:tab w:val="right" w:leader="dot" w:pos="9062"/>
            </w:tabs>
            <w:rPr>
              <w:rFonts w:eastAsiaTheme="minorEastAsia"/>
              <w:noProof/>
              <w:lang w:eastAsia="fr-FR"/>
            </w:rPr>
          </w:pPr>
          <w:hyperlink w:anchor="_Toc40172148" w:history="1">
            <w:r w:rsidRPr="000E2305">
              <w:rPr>
                <w:rStyle w:val="Lienhypertexte"/>
                <w:noProof/>
              </w:rPr>
              <w:t>Annexes</w:t>
            </w:r>
            <w:r>
              <w:rPr>
                <w:noProof/>
                <w:webHidden/>
              </w:rPr>
              <w:tab/>
            </w:r>
            <w:r>
              <w:rPr>
                <w:noProof/>
                <w:webHidden/>
              </w:rPr>
              <w:fldChar w:fldCharType="begin"/>
            </w:r>
            <w:r>
              <w:rPr>
                <w:noProof/>
                <w:webHidden/>
              </w:rPr>
              <w:instrText xml:space="preserve"> PAGEREF _Toc40172148 \h </w:instrText>
            </w:r>
            <w:r>
              <w:rPr>
                <w:noProof/>
                <w:webHidden/>
              </w:rPr>
            </w:r>
            <w:r>
              <w:rPr>
                <w:noProof/>
                <w:webHidden/>
              </w:rPr>
              <w:fldChar w:fldCharType="separate"/>
            </w:r>
            <w:r>
              <w:rPr>
                <w:noProof/>
                <w:webHidden/>
              </w:rPr>
              <w:t>39</w:t>
            </w:r>
            <w:r>
              <w:rPr>
                <w:noProof/>
                <w:webHidden/>
              </w:rPr>
              <w:fldChar w:fldCharType="end"/>
            </w:r>
          </w:hyperlink>
        </w:p>
        <w:p w14:paraId="59566697" w14:textId="48994EB1" w:rsidR="00942B31" w:rsidRDefault="00942B31">
          <w:pPr>
            <w:pStyle w:val="TM2"/>
            <w:tabs>
              <w:tab w:val="right" w:leader="dot" w:pos="9062"/>
            </w:tabs>
            <w:rPr>
              <w:rFonts w:eastAsiaTheme="minorEastAsia"/>
              <w:noProof/>
              <w:lang w:eastAsia="fr-FR"/>
            </w:rPr>
          </w:pPr>
          <w:hyperlink w:anchor="_Toc40172149" w:history="1">
            <w:r w:rsidRPr="000E2305">
              <w:rPr>
                <w:rStyle w:val="Lienhypertexte"/>
                <w:noProof/>
              </w:rPr>
              <w:t>Rendu final</w:t>
            </w:r>
            <w:r>
              <w:rPr>
                <w:noProof/>
                <w:webHidden/>
              </w:rPr>
              <w:tab/>
            </w:r>
            <w:r>
              <w:rPr>
                <w:noProof/>
                <w:webHidden/>
              </w:rPr>
              <w:fldChar w:fldCharType="begin"/>
            </w:r>
            <w:r>
              <w:rPr>
                <w:noProof/>
                <w:webHidden/>
              </w:rPr>
              <w:instrText xml:space="preserve"> PAGEREF _Toc40172149 \h </w:instrText>
            </w:r>
            <w:r>
              <w:rPr>
                <w:noProof/>
                <w:webHidden/>
              </w:rPr>
            </w:r>
            <w:r>
              <w:rPr>
                <w:noProof/>
                <w:webHidden/>
              </w:rPr>
              <w:fldChar w:fldCharType="separate"/>
            </w:r>
            <w:r>
              <w:rPr>
                <w:noProof/>
                <w:webHidden/>
              </w:rPr>
              <w:t>44</w:t>
            </w:r>
            <w:r>
              <w:rPr>
                <w:noProof/>
                <w:webHidden/>
              </w:rPr>
              <w:fldChar w:fldCharType="end"/>
            </w:r>
          </w:hyperlink>
        </w:p>
        <w:p w14:paraId="62AA902F" w14:textId="2193759E" w:rsidR="00942B31" w:rsidRDefault="00942B31">
          <w:pPr>
            <w:pStyle w:val="TM2"/>
            <w:tabs>
              <w:tab w:val="right" w:leader="dot" w:pos="9062"/>
            </w:tabs>
            <w:rPr>
              <w:rFonts w:eastAsiaTheme="minorEastAsia"/>
              <w:noProof/>
              <w:lang w:eastAsia="fr-FR"/>
            </w:rPr>
          </w:pPr>
          <w:hyperlink w:anchor="_Toc40172150" w:history="1">
            <w:r w:rsidRPr="000E2305">
              <w:rPr>
                <w:rStyle w:val="Lienhypertexte"/>
                <w:noProof/>
              </w:rPr>
              <w:t>Planning final détaillé</w:t>
            </w:r>
            <w:r>
              <w:rPr>
                <w:noProof/>
                <w:webHidden/>
              </w:rPr>
              <w:tab/>
            </w:r>
            <w:r>
              <w:rPr>
                <w:noProof/>
                <w:webHidden/>
              </w:rPr>
              <w:fldChar w:fldCharType="begin"/>
            </w:r>
            <w:r>
              <w:rPr>
                <w:noProof/>
                <w:webHidden/>
              </w:rPr>
              <w:instrText xml:space="preserve"> PAGEREF _Toc40172150 \h </w:instrText>
            </w:r>
            <w:r>
              <w:rPr>
                <w:noProof/>
                <w:webHidden/>
              </w:rPr>
            </w:r>
            <w:r>
              <w:rPr>
                <w:noProof/>
                <w:webHidden/>
              </w:rPr>
              <w:fldChar w:fldCharType="separate"/>
            </w:r>
            <w:r>
              <w:rPr>
                <w:noProof/>
                <w:webHidden/>
              </w:rPr>
              <w:t>47</w:t>
            </w:r>
            <w:r>
              <w:rPr>
                <w:noProof/>
                <w:webHidden/>
              </w:rPr>
              <w:fldChar w:fldCharType="end"/>
            </w:r>
          </w:hyperlink>
        </w:p>
        <w:p w14:paraId="446A5967" w14:textId="5A565A6B" w:rsidR="00942B31" w:rsidRDefault="00942B31">
          <w:pPr>
            <w:pStyle w:val="TM2"/>
            <w:tabs>
              <w:tab w:val="right" w:leader="dot" w:pos="9062"/>
            </w:tabs>
            <w:rPr>
              <w:rFonts w:eastAsiaTheme="minorEastAsia"/>
              <w:noProof/>
              <w:lang w:eastAsia="fr-FR"/>
            </w:rPr>
          </w:pPr>
          <w:hyperlink w:anchor="_Toc40172151" w:history="1">
            <w:r w:rsidRPr="000E2305">
              <w:rPr>
                <w:rStyle w:val="Lienhypertexte"/>
                <w:noProof/>
              </w:rPr>
              <w:t>UML</w:t>
            </w:r>
            <w:r>
              <w:rPr>
                <w:noProof/>
                <w:webHidden/>
              </w:rPr>
              <w:tab/>
            </w:r>
            <w:r>
              <w:rPr>
                <w:noProof/>
                <w:webHidden/>
              </w:rPr>
              <w:fldChar w:fldCharType="begin"/>
            </w:r>
            <w:r>
              <w:rPr>
                <w:noProof/>
                <w:webHidden/>
              </w:rPr>
              <w:instrText xml:space="preserve"> PAGEREF _Toc40172151 \h </w:instrText>
            </w:r>
            <w:r>
              <w:rPr>
                <w:noProof/>
                <w:webHidden/>
              </w:rPr>
            </w:r>
            <w:r>
              <w:rPr>
                <w:noProof/>
                <w:webHidden/>
              </w:rPr>
              <w:fldChar w:fldCharType="separate"/>
            </w:r>
            <w:r>
              <w:rPr>
                <w:noProof/>
                <w:webHidden/>
              </w:rPr>
              <w:t>48</w:t>
            </w:r>
            <w:r>
              <w:rPr>
                <w:noProof/>
                <w:webHidden/>
              </w:rPr>
              <w:fldChar w:fldCharType="end"/>
            </w:r>
          </w:hyperlink>
        </w:p>
        <w:p w14:paraId="3EF4A7B3" w14:textId="57591DE7" w:rsidR="00942B31" w:rsidRDefault="00942B31">
          <w:pPr>
            <w:pStyle w:val="TM2"/>
            <w:tabs>
              <w:tab w:val="right" w:leader="dot" w:pos="9062"/>
            </w:tabs>
            <w:rPr>
              <w:rFonts w:eastAsiaTheme="minorEastAsia"/>
              <w:noProof/>
              <w:lang w:eastAsia="fr-FR"/>
            </w:rPr>
          </w:pPr>
          <w:hyperlink w:anchor="_Toc40172152" w:history="1">
            <w:r w:rsidRPr="000E2305">
              <w:rPr>
                <w:rStyle w:val="Lienhypertexte"/>
                <w:noProof/>
              </w:rPr>
              <w:t>Procédure de déploiement</w:t>
            </w:r>
            <w:r>
              <w:rPr>
                <w:noProof/>
                <w:webHidden/>
              </w:rPr>
              <w:tab/>
            </w:r>
            <w:r>
              <w:rPr>
                <w:noProof/>
                <w:webHidden/>
              </w:rPr>
              <w:fldChar w:fldCharType="begin"/>
            </w:r>
            <w:r>
              <w:rPr>
                <w:noProof/>
                <w:webHidden/>
              </w:rPr>
              <w:instrText xml:space="preserve"> PAGEREF _Toc40172152 \h </w:instrText>
            </w:r>
            <w:r>
              <w:rPr>
                <w:noProof/>
                <w:webHidden/>
              </w:rPr>
            </w:r>
            <w:r>
              <w:rPr>
                <w:noProof/>
                <w:webHidden/>
              </w:rPr>
              <w:fldChar w:fldCharType="separate"/>
            </w:r>
            <w:r>
              <w:rPr>
                <w:noProof/>
                <w:webHidden/>
              </w:rPr>
              <w:t>50</w:t>
            </w:r>
            <w:r>
              <w:rPr>
                <w:noProof/>
                <w:webHidden/>
              </w:rPr>
              <w:fldChar w:fldCharType="end"/>
            </w:r>
          </w:hyperlink>
        </w:p>
        <w:p w14:paraId="26C4D8EA" w14:textId="4AD24B5A"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2102"/>
      <w:r>
        <w:lastRenderedPageBreak/>
        <w:t>Projet</w:t>
      </w:r>
      <w:bookmarkEnd w:id="1"/>
    </w:p>
    <w:p w14:paraId="3330C280" w14:textId="6B51A968" w:rsidR="00AF6D3A" w:rsidRPr="00AF6D3A" w:rsidRDefault="0060268B" w:rsidP="00786981">
      <w:pPr>
        <w:pStyle w:val="Titre2"/>
      </w:pPr>
      <w:bookmarkStart w:id="2" w:name="_Toc40172103"/>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2104"/>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02E55A5F" w:rsidR="000350A0" w:rsidRDefault="0060268B" w:rsidP="00400B39">
      <w:pPr>
        <w:pStyle w:val="Titre2"/>
      </w:pPr>
      <w:bookmarkStart w:id="4" w:name="_Toc40172105"/>
      <w:r>
        <w:lastRenderedPageBreak/>
        <w:t>Besoin</w:t>
      </w:r>
      <w:bookmarkEnd w:id="4"/>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5" w:name="_Toc40172106"/>
      <w:r w:rsidRPr="00CC1EFB">
        <w:rPr>
          <w:rStyle w:val="Titre3Car"/>
        </w:rPr>
        <w:lastRenderedPageBreak/>
        <w:t>Pieuvre</w:t>
      </w:r>
      <w:bookmarkEnd w:id="5"/>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6" w:name="_Toc40172107"/>
      <w:r>
        <w:t>Tableau de fonction</w:t>
      </w:r>
      <w:bookmarkEnd w:id="6"/>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7" w:name="_Toc40172108"/>
      <w:r>
        <w:lastRenderedPageBreak/>
        <w:t>Objectif du projet</w:t>
      </w:r>
      <w:bookmarkEnd w:id="7"/>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8" w:name="_Toc40172109"/>
      <w:r>
        <w:lastRenderedPageBreak/>
        <w:t>Agilité</w:t>
      </w:r>
      <w:bookmarkEnd w:id="8"/>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4F10ADC4" w14:textId="6ABF88A1" w:rsidR="00F32DB9" w:rsidRPr="00F11401" w:rsidRDefault="00FE4F9B">
      <w:r w:rsidRPr="00FE4F9B">
        <w:t>Un Backlog est un endroit où l’on vient stocker toutes les tâches du projet</w:t>
      </w:r>
      <w:r>
        <w:t>,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w:t>
      </w:r>
      <w:r w:rsidR="00DC6C76">
        <w:t>.</w:t>
      </w:r>
      <w:r>
        <w:t xml:space="preserve">  </w:t>
      </w:r>
    </w:p>
    <w:p w14:paraId="709ACE33" w14:textId="4BA9E05A" w:rsidR="00FE4F9B" w:rsidRDefault="00FE4F9B" w:rsidP="00716E1E">
      <w:pPr>
        <w:rPr>
          <w:b/>
          <w:bCs/>
        </w:rPr>
      </w:pPr>
      <w:r w:rsidRPr="00FE4F9B">
        <w:rPr>
          <w:b/>
          <w:bCs/>
        </w:rPr>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9" w:name="_Toc40172110"/>
      <w:r>
        <w:t>Réunions</w:t>
      </w:r>
      <w:bookmarkEnd w:id="9"/>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37BF9E3C" w14:textId="258D7542" w:rsidR="00F32DB9" w:rsidRPr="00F11401" w:rsidRDefault="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10" w:name="_Toc40172111"/>
      <w:r w:rsidRPr="00130B60">
        <w:rPr>
          <w:lang w:val="en-US"/>
        </w:rPr>
        <w:t>Equipe projet</w:t>
      </w:r>
      <w:bookmarkEnd w:id="10"/>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1" w:name="_Toc40172112"/>
      <w:r>
        <w:lastRenderedPageBreak/>
        <w:t>Planning</w:t>
      </w:r>
      <w:r w:rsidR="0060268B">
        <w:t xml:space="preserve"> </w:t>
      </w:r>
      <w:r w:rsidR="00B2600E">
        <w:t>prévisionnel (Gantt)</w:t>
      </w:r>
      <w:bookmarkEnd w:id="11"/>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2" w:name="_Toc40172113"/>
      <w:r>
        <w:lastRenderedPageBreak/>
        <w:t>Budget</w:t>
      </w:r>
      <w:r w:rsidR="0060268B">
        <w:t xml:space="preserve"> prévisionnel</w:t>
      </w:r>
      <w:bookmarkEnd w:id="12"/>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3" w:name="_Toc40172114"/>
      <w:r>
        <w:t>Analyses des risques</w:t>
      </w:r>
      <w:bookmarkEnd w:id="13"/>
    </w:p>
    <w:p w14:paraId="18ED21B3" w14:textId="77777777" w:rsidR="00F507E2" w:rsidRDefault="00F507E2" w:rsidP="00F507E2">
      <w:pPr>
        <w:pStyle w:val="Titre3"/>
      </w:pPr>
      <w:bookmarkStart w:id="14" w:name="_Toc4017211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4"/>
    </w:p>
    <w:p w14:paraId="5C329EB3" w14:textId="77777777" w:rsidR="00F507E2" w:rsidRPr="00F507E2" w:rsidRDefault="00F507E2" w:rsidP="00F507E2"/>
    <w:p w14:paraId="1CFF2E98" w14:textId="77777777" w:rsidR="00F507E2" w:rsidRDefault="00F507E2" w:rsidP="00F507E2">
      <w:pPr>
        <w:pStyle w:val="Titre3"/>
      </w:pPr>
      <w:bookmarkStart w:id="15" w:name="_Toc40172116"/>
      <w:r>
        <w:t>Tableau des risques</w:t>
      </w:r>
      <w:bookmarkEnd w:id="15"/>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6" w:name="_Toc4507654"/>
      <w:bookmarkStart w:id="17" w:name="_Toc4658407"/>
      <w:bookmarkStart w:id="18"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6"/>
    <w:bookmarkEnd w:id="17"/>
    <w:bookmarkEnd w:id="18"/>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9" w:name="_Toc40172117"/>
      <w:r>
        <w:lastRenderedPageBreak/>
        <w:t>Indicateurs</w:t>
      </w:r>
      <w:bookmarkEnd w:id="19"/>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0" w:name="_Toc40172118"/>
      <w:r>
        <w:lastRenderedPageBreak/>
        <w:t>Communications</w:t>
      </w:r>
      <w:bookmarkEnd w:id="20"/>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1" w:name="_Toc40172119"/>
      <w:r>
        <w:lastRenderedPageBreak/>
        <w:t>Gestion du système documentaire</w:t>
      </w:r>
      <w:bookmarkEnd w:id="21"/>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2" w:name="_Toc5979648"/>
      <w:bookmarkStart w:id="23" w:name="_Toc40172120"/>
      <w:r>
        <w:t>Versioning</w:t>
      </w:r>
      <w:bookmarkEnd w:id="22"/>
      <w:bookmarkEnd w:id="23"/>
    </w:p>
    <w:p w14:paraId="666F98B7" w14:textId="77777777" w:rsidR="008E0EA0" w:rsidRDefault="008E0EA0" w:rsidP="008E0EA0">
      <w:r>
        <w:t>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4" w:name="_Toc5979649"/>
      <w:bookmarkStart w:id="25" w:name="_Toc40172121"/>
      <w:r>
        <w:t>Gestion des fichiers</w:t>
      </w:r>
      <w:bookmarkEnd w:id="24"/>
      <w:bookmarkEnd w:id="25"/>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6" w:name="_Toc40172122"/>
      <w:r>
        <w:lastRenderedPageBreak/>
        <w:t>Sécurité</w:t>
      </w:r>
      <w:bookmarkEnd w:id="26"/>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77777777"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0BDC68F2"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7" w:name="_Toc40172123"/>
      <w:r>
        <w:lastRenderedPageBreak/>
        <w:t>Technique</w:t>
      </w:r>
      <w:bookmarkEnd w:id="27"/>
    </w:p>
    <w:p w14:paraId="24543C3F" w14:textId="5658C259" w:rsidR="000350A0" w:rsidRDefault="000350A0" w:rsidP="000350A0">
      <w:pPr>
        <w:pStyle w:val="Titre2"/>
      </w:pPr>
      <w:bookmarkStart w:id="28" w:name="_Toc40172124"/>
      <w:r>
        <w:t>Langage</w:t>
      </w:r>
      <w:bookmarkEnd w:id="28"/>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29" w:name="_Toc40172125"/>
      <w:r>
        <w:t>Outils</w:t>
      </w:r>
      <w:bookmarkEnd w:id="29"/>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0" w:name="_Toc17992433"/>
      <w:bookmarkStart w:id="31" w:name="_Toc40172126"/>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0"/>
      <w:bookmarkEnd w:id="31"/>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2" w:name="_Toc40172127"/>
      <w:r>
        <w:lastRenderedPageBreak/>
        <w:t>Architecture</w:t>
      </w:r>
      <w:bookmarkEnd w:id="32"/>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3" w:name="_Toc40172128"/>
      <w:r w:rsidRPr="007E0172">
        <w:lastRenderedPageBreak/>
        <w:t>Environnements</w:t>
      </w:r>
      <w:bookmarkEnd w:id="33"/>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3A034262" w14:textId="1CE25440" w:rsidR="008E0EA0" w:rsidRDefault="008E0EA0" w:rsidP="008E0EA0">
      <w:pPr>
        <w:pStyle w:val="Titre2"/>
      </w:pPr>
      <w:bookmarkStart w:id="34" w:name="_Toc40172129"/>
      <w:r>
        <w:t>UML</w:t>
      </w:r>
      <w:bookmarkEnd w:id="34"/>
    </w:p>
    <w:p w14:paraId="2629CD55" w14:textId="77777777" w:rsidR="00564904" w:rsidRPr="005B16D9" w:rsidRDefault="00564904" w:rsidP="00564904">
      <w:pPr>
        <w:pStyle w:val="Titre3"/>
        <w:rPr>
          <w:b/>
          <w:bCs/>
          <w:u w:val="single"/>
        </w:rPr>
      </w:pPr>
      <w:bookmarkStart w:id="35" w:name="_Toc5979653"/>
      <w:bookmarkStart w:id="36" w:name="_Toc40172130"/>
      <w:r>
        <w:t>Diagramme de cas d’utilisations</w:t>
      </w:r>
      <w:bookmarkEnd w:id="35"/>
      <w:bookmarkEnd w:id="36"/>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7" w:name="_Toc40172131"/>
      <w:r>
        <w:lastRenderedPageBreak/>
        <w:t>Diagramme de séquence : Création d’un plan</w:t>
      </w:r>
      <w:bookmarkEnd w:id="37"/>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8" w:name="_Toc40172132"/>
      <w:r>
        <w:lastRenderedPageBreak/>
        <w:t>IHM</w:t>
      </w:r>
      <w:bookmarkEnd w:id="38"/>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39" w:name="_Toc40172133"/>
      <w:r>
        <w:lastRenderedPageBreak/>
        <w:t>MCD</w:t>
      </w:r>
      <w:bookmarkEnd w:id="39"/>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0" w:name="_Toc40172134"/>
      <w:r>
        <w:lastRenderedPageBreak/>
        <w:t>Scénario de t</w:t>
      </w:r>
      <w:r w:rsidR="00906596">
        <w:t>ests</w:t>
      </w:r>
      <w:bookmarkEnd w:id="40"/>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1" w:name="_Toc40172135"/>
      <w:r>
        <w:t>Déploiement</w:t>
      </w:r>
      <w:bookmarkEnd w:id="41"/>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2" w:name="_Toc40172136"/>
      <w:r>
        <w:lastRenderedPageBreak/>
        <w:t>Maintenance</w:t>
      </w:r>
      <w:bookmarkEnd w:id="42"/>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3" w:name="_Toc40172137"/>
      <w:r>
        <w:t>Support</w:t>
      </w:r>
      <w:r w:rsidR="000A1235">
        <w:t>/Demande d’évolution</w:t>
      </w:r>
      <w:bookmarkEnd w:id="43"/>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4" w:name="_Toc40172138"/>
      <w:r>
        <w:t>Formation</w:t>
      </w:r>
      <w:r w:rsidR="002E46AE">
        <w:t>s</w:t>
      </w:r>
      <w:bookmarkEnd w:id="44"/>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Les différentes présentations (Madera, BDD et outils de ticketings)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5" w:name="_Toc40172139"/>
      <w:r>
        <w:lastRenderedPageBreak/>
        <w:t>Clôture de projet</w:t>
      </w:r>
      <w:bookmarkEnd w:id="45"/>
    </w:p>
    <w:p w14:paraId="41F6FC95" w14:textId="731CA0DB" w:rsidR="0060268B" w:rsidRDefault="003554CA" w:rsidP="0060268B">
      <w:pPr>
        <w:pStyle w:val="Titre2"/>
      </w:pPr>
      <w:bookmarkStart w:id="46" w:name="_Toc40172140"/>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 xml:space="preserve">Planning </w:t>
      </w:r>
      <w:r w:rsidR="009D10B7">
        <w:t>réel</w:t>
      </w:r>
      <w:bookmarkEnd w:id="46"/>
    </w:p>
    <w:p w14:paraId="737BADC6" w14:textId="79A9AFB0" w:rsidR="008D6E82" w:rsidRDefault="003554CA">
      <w:r>
        <w:t xml:space="preserve">Voici </w:t>
      </w:r>
      <w:r w:rsidR="00A918E2">
        <w:t>le planning</w:t>
      </w:r>
      <w:r>
        <w:t xml:space="preserve"> </w:t>
      </w:r>
      <w:r w:rsidR="009D10B7">
        <w:t>réel</w:t>
      </w:r>
      <w:r>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7" w:name="_Toc40172141"/>
      <w:r>
        <w:t>Axe d’évolutions</w:t>
      </w:r>
      <w:bookmarkEnd w:id="47"/>
      <w:r>
        <w:t xml:space="preserve">  </w:t>
      </w:r>
    </w:p>
    <w:p w14:paraId="574785BA" w14:textId="77777777" w:rsidR="009C2F5A" w:rsidRDefault="009C2F5A" w:rsidP="009C2F5A"/>
    <w:p w14:paraId="559B5AD1" w14:textId="5759B249" w:rsidR="009C2F5A" w:rsidRPr="009C2F5A" w:rsidRDefault="009C2F5A" w:rsidP="009C2F5A">
      <w:pPr>
        <w:sectPr w:rsidR="009C2F5A" w:rsidRPr="009C2F5A" w:rsidSect="008D6E82">
          <w:pgSz w:w="16838" w:h="11906" w:orient="landscape"/>
          <w:pgMar w:top="1418" w:right="1418" w:bottom="1418" w:left="1418" w:header="709" w:footer="709" w:gutter="0"/>
          <w:cols w:space="708"/>
          <w:docGrid w:linePitch="360"/>
        </w:sectPr>
      </w:pPr>
      <w:r>
        <w:t xml:space="preserve">Il y a plusieurs évolutions prévues pour l’applications.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 parmi ces variables nous retrouverons ainsi les différentes taxes et taux </w:t>
      </w:r>
      <w:r w:rsidR="003F0A04">
        <w:t>éventuelles et des « ticket » de rabais</w:t>
      </w:r>
      <w:r w:rsidR="003F0A04" w:rsidRPr="003F0A04">
        <w:t xml:space="preserve"> </w:t>
      </w:r>
      <w:r w:rsidR="003F0A04">
        <w:t>en pourcentage</w:t>
      </w:r>
      <w:r w:rsidR="003F0A04">
        <w:t xml:space="preserve"> pour les devis sera applicable ou non. Et donc la création d’un espace admin sera également créé dans la prochaine évolution.</w:t>
      </w:r>
    </w:p>
    <w:p w14:paraId="6B51CACA" w14:textId="77777777" w:rsidR="003B3F9A" w:rsidRDefault="003B3F9A" w:rsidP="003B3F9A">
      <w:pPr>
        <w:pStyle w:val="Titre2"/>
      </w:pPr>
      <w:bookmarkStart w:id="48" w:name="_Toc40172142"/>
      <w:r>
        <w:lastRenderedPageBreak/>
        <w:t>Budget final</w:t>
      </w:r>
      <w:bookmarkEnd w:id="48"/>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9" w:name="_Toc40172143"/>
      <w:r>
        <w:lastRenderedPageBreak/>
        <w:t>Indicateurs</w:t>
      </w:r>
      <w:bookmarkEnd w:id="49"/>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0" w:name="_Toc40172144"/>
      <w:r>
        <w:lastRenderedPageBreak/>
        <w:t>Gestion des risques</w:t>
      </w:r>
      <w:bookmarkEnd w:id="50"/>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1" w:name="_Toc40172145"/>
      <w:r>
        <w:t>Risque exceptionnel COVID-19</w:t>
      </w:r>
      <w:bookmarkEnd w:id="51"/>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2" w:name="_Toc40172146"/>
      <w:r>
        <w:lastRenderedPageBreak/>
        <w:t>Retour d’expérience</w:t>
      </w:r>
      <w:r w:rsidR="002B3400">
        <w:t xml:space="preserve"> (REX)</w:t>
      </w:r>
      <w:bookmarkEnd w:id="52"/>
    </w:p>
    <w:p w14:paraId="3A26F266" w14:textId="631AABBC" w:rsidR="009D10B7" w:rsidRDefault="009D10B7"/>
    <w:p w14:paraId="1EF45781" w14:textId="4FFEC4E8" w:rsidR="003B3AE1" w:rsidRDefault="003B3AE1">
      <w:r>
        <w:t>Dans le cadre de la clôture du projet Madera,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Madera.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a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3" w:name="_Toc40172147"/>
      <w:r w:rsidRPr="009C2F5A">
        <w:rPr>
          <w:lang w:val="en-US"/>
        </w:rPr>
        <w:lastRenderedPageBreak/>
        <w:t>Glossaire</w:t>
      </w:r>
      <w:bookmarkEnd w:id="53"/>
    </w:p>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166DD37E" w14:textId="7F7169AD" w:rsidR="009D10B7" w:rsidRPr="009C2F5A" w:rsidRDefault="00AC295D" w:rsidP="000A1235">
      <w:r w:rsidRPr="009C2F5A">
        <w:t>MOE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4" w:name="_Toc40172148"/>
      <w:r>
        <w:lastRenderedPageBreak/>
        <w:t>Annexes</w:t>
      </w:r>
      <w:bookmarkEnd w:id="54"/>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5" w:name="_Toc40172149"/>
      <w:r>
        <w:lastRenderedPageBreak/>
        <w:t>Rendu final</w:t>
      </w:r>
      <w:bookmarkEnd w:id="55"/>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6" w:name="_Toc40172150"/>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6"/>
    </w:p>
    <w:p w14:paraId="062ECA67" w14:textId="675D3652" w:rsidR="008D6E82" w:rsidRDefault="008D6E82" w:rsidP="008D6E82"/>
    <w:p w14:paraId="2953E8C7" w14:textId="77777777" w:rsidR="008D7BA9" w:rsidRDefault="008D7BA9" w:rsidP="008D7BA9">
      <w:pPr>
        <w:pStyle w:val="Titre2"/>
      </w:pPr>
      <w:bookmarkStart w:id="57" w:name="_Toc40172151"/>
      <w:r>
        <w:lastRenderedPageBreak/>
        <w:t>UML</w:t>
      </w:r>
      <w:bookmarkEnd w:id="57"/>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8" w:name="_Toc40172152"/>
      <w:r>
        <w:lastRenderedPageBreak/>
        <w:t>Procédure de déploiement</w:t>
      </w:r>
      <w:bookmarkEnd w:id="58"/>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0DAF8" w14:textId="77777777" w:rsidR="00B96E6A" w:rsidRDefault="00B96E6A" w:rsidP="00A877BD">
      <w:pPr>
        <w:spacing w:after="0" w:line="240" w:lineRule="auto"/>
      </w:pPr>
      <w:r>
        <w:separator/>
      </w:r>
    </w:p>
  </w:endnote>
  <w:endnote w:type="continuationSeparator" w:id="0">
    <w:p w14:paraId="0CF5F102" w14:textId="77777777" w:rsidR="00B96E6A" w:rsidRDefault="00B96E6A"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Content>
      <w:sdt>
        <w:sdtPr>
          <w:rPr>
            <w:rFonts w:asciiTheme="majorHAnsi" w:eastAsiaTheme="majorEastAsia" w:hAnsiTheme="majorHAnsi" w:cstheme="majorBidi"/>
          </w:rPr>
          <w:id w:val="1806425445"/>
        </w:sdtPr>
        <w:sdtContent>
          <w:p w14:paraId="0EA7F514" w14:textId="21B421C1" w:rsidR="009C2F5A" w:rsidRDefault="009C2F5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9C2F5A" w:rsidRPr="009C2F5A" w:rsidRDefault="009C2F5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9C2F5A" w:rsidRPr="00A877BD" w:rsidRDefault="009C2F5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" fillcolor="#40618b" stroked="f">
              <v:textbox>
                <w:txbxContent>
                  <w:p w14:paraId="39B68398" w14:textId="77777777" w:rsidR="009C2F5A" w:rsidRPr="00A877BD" w:rsidRDefault="009C2F5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FAD56" w14:textId="77777777" w:rsidR="00B96E6A" w:rsidRDefault="00B96E6A" w:rsidP="00A877BD">
      <w:pPr>
        <w:spacing w:after="0" w:line="240" w:lineRule="auto"/>
      </w:pPr>
      <w:r>
        <w:separator/>
      </w:r>
    </w:p>
  </w:footnote>
  <w:footnote w:type="continuationSeparator" w:id="0">
    <w:p w14:paraId="7607C40A" w14:textId="77777777" w:rsidR="00B96E6A" w:rsidRDefault="00B96E6A"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9C2F5A" w:rsidRDefault="009C2F5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Projet Madera - RIL 2018-2020</w:t>
    </w:r>
    <w:r>
      <w:tab/>
    </w:r>
  </w:p>
  <w:p w14:paraId="299033EA" w14:textId="3D791479" w:rsidR="009C2F5A" w:rsidRDefault="009C2F5A">
    <w:pPr>
      <w:pStyle w:val="En-tte"/>
    </w:pPr>
  </w:p>
  <w:p w14:paraId="36FFDA4C" w14:textId="280F4D29" w:rsidR="009C2F5A" w:rsidRDefault="009C2F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2"/>
  </w:num>
  <w:num w:numId="4">
    <w:abstractNumId w:val="11"/>
  </w:num>
  <w:num w:numId="5">
    <w:abstractNumId w:val="21"/>
  </w:num>
  <w:num w:numId="6">
    <w:abstractNumId w:val="13"/>
  </w:num>
  <w:num w:numId="7">
    <w:abstractNumId w:val="1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4"/>
  </w:num>
  <w:num w:numId="17">
    <w:abstractNumId w:val="16"/>
  </w:num>
  <w:num w:numId="18">
    <w:abstractNumId w:val="18"/>
  </w:num>
  <w:num w:numId="19">
    <w:abstractNumId w:val="19"/>
  </w:num>
  <w:num w:numId="20">
    <w:abstractNumId w:val="17"/>
  </w:num>
  <w:num w:numId="21">
    <w:abstractNumId w:val="1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C1A24"/>
    <w:rsid w:val="002D6B1B"/>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A7B01"/>
    <w:rsid w:val="004B0A1A"/>
    <w:rsid w:val="004B6F8E"/>
    <w:rsid w:val="004C7331"/>
    <w:rsid w:val="004D60F3"/>
    <w:rsid w:val="004D7B88"/>
    <w:rsid w:val="005148E0"/>
    <w:rsid w:val="005442CC"/>
    <w:rsid w:val="00564904"/>
    <w:rsid w:val="00567C48"/>
    <w:rsid w:val="00572369"/>
    <w:rsid w:val="005731B3"/>
    <w:rsid w:val="00590A97"/>
    <w:rsid w:val="005F24DC"/>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6981"/>
    <w:rsid w:val="007B7CA0"/>
    <w:rsid w:val="007D0202"/>
    <w:rsid w:val="007E0172"/>
    <w:rsid w:val="00815C85"/>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55F1A"/>
    <w:rsid w:val="00B71028"/>
    <w:rsid w:val="00B96E6A"/>
    <w:rsid w:val="00BB3B97"/>
    <w:rsid w:val="00BD27CB"/>
    <w:rsid w:val="00C51918"/>
    <w:rsid w:val="00C776B0"/>
    <w:rsid w:val="00C86737"/>
    <w:rsid w:val="00C973C8"/>
    <w:rsid w:val="00CC1EFB"/>
    <w:rsid w:val="00CC5697"/>
    <w:rsid w:val="00CE2A3C"/>
    <w:rsid w:val="00D260A2"/>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4326C"/>
    <w:rsid w:val="00F507E2"/>
    <w:rsid w:val="00F54E0E"/>
    <w:rsid w:val="00FA2755"/>
    <w:rsid w:val="00FA54CD"/>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8336D-BE3D-41B1-A14A-9D5644080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50</Pages>
  <Words>7191</Words>
  <Characters>39556</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Allan Brochard</cp:lastModifiedBy>
  <cp:revision>26</cp:revision>
  <cp:lastPrinted>2020-05-12T07:32:00Z</cp:lastPrinted>
  <dcterms:created xsi:type="dcterms:W3CDTF">2020-04-19T10:22:00Z</dcterms:created>
  <dcterms:modified xsi:type="dcterms:W3CDTF">2020-05-12T08:34:00Z</dcterms:modified>
</cp:coreProperties>
</file>