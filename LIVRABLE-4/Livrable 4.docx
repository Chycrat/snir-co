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9D10B7" w:rsidRPr="00497F39" w:rsidRDefault="009D10B7"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9D10B7" w:rsidRPr="00497F39" w:rsidRDefault="009D10B7"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9D10B7" w:rsidRPr="00497F39" w:rsidRDefault="009D10B7"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9D10B7" w:rsidRPr="00497F39" w:rsidRDefault="009D10B7"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9D10B7" w:rsidRDefault="009D10B7"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9D10B7" w:rsidRDefault="009D10B7" w:rsidP="000350A0">
                            <w:pPr>
                              <w:pStyle w:val="Sansinterligne"/>
                              <w:rPr>
                                <w:rFonts w:ascii="Source Sans Pro" w:hAnsi="Source Sans Pro"/>
                                <w:b/>
                                <w:color w:val="FFFFFF" w:themeColor="background1"/>
                                <w:sz w:val="56"/>
                                <w:szCs w:val="56"/>
                                <w:lang w:val="fr-FR"/>
                              </w:rPr>
                            </w:pPr>
                          </w:p>
                          <w:p w14:paraId="7427A011" w14:textId="77777777" w:rsidR="009D10B7" w:rsidRPr="00715561" w:rsidRDefault="009D10B7"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9D10B7" w:rsidRDefault="009D10B7"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9D10B7" w:rsidRDefault="009D10B7" w:rsidP="000350A0">
                      <w:pPr>
                        <w:pStyle w:val="Sansinterligne"/>
                        <w:rPr>
                          <w:rFonts w:ascii="Source Sans Pro" w:hAnsi="Source Sans Pro"/>
                          <w:b/>
                          <w:color w:val="FFFFFF" w:themeColor="background1"/>
                          <w:sz w:val="56"/>
                          <w:szCs w:val="56"/>
                          <w:lang w:val="fr-FR"/>
                        </w:rPr>
                      </w:pPr>
                    </w:p>
                    <w:p w14:paraId="7427A011" w14:textId="77777777" w:rsidR="009D10B7" w:rsidRPr="00715561" w:rsidRDefault="009D10B7"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9D10B7" w:rsidRPr="00DF162D" w:rsidRDefault="009D10B7"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9D10B7" w:rsidRPr="00DF162D" w:rsidRDefault="009D10B7"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9D10B7" w:rsidRPr="00DF162D" w:rsidRDefault="009D10B7"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9D10B7" w:rsidRPr="00DF162D" w:rsidRDefault="009D10B7"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9D10B7" w:rsidRPr="00DF162D" w:rsidRDefault="009D10B7"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9D10B7" w:rsidRPr="00DF162D" w:rsidRDefault="009D10B7"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9D10B7" w:rsidRPr="00DF162D" w:rsidRDefault="009D10B7"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9D10B7" w:rsidRPr="00DF162D" w:rsidRDefault="009D10B7"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9D10B7" w:rsidRPr="00DF162D" w:rsidRDefault="009D10B7"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9D10B7" w:rsidRPr="00DF162D" w:rsidRDefault="009D10B7"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70DE38A1" w14:textId="58025B29" w:rsidR="00CC1EFB"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05764" w:history="1">
            <w:r w:rsidR="00CC1EFB" w:rsidRPr="005E09B8">
              <w:rPr>
                <w:rStyle w:val="Lienhypertexte"/>
                <w:noProof/>
              </w:rPr>
              <w:t>Projet</w:t>
            </w:r>
            <w:r w:rsidR="00CC1EFB">
              <w:rPr>
                <w:noProof/>
                <w:webHidden/>
              </w:rPr>
              <w:tab/>
            </w:r>
            <w:r w:rsidR="00CC1EFB">
              <w:rPr>
                <w:noProof/>
                <w:webHidden/>
              </w:rPr>
              <w:fldChar w:fldCharType="begin"/>
            </w:r>
            <w:r w:rsidR="00CC1EFB">
              <w:rPr>
                <w:noProof/>
                <w:webHidden/>
              </w:rPr>
              <w:instrText xml:space="preserve"> PAGEREF _Toc40105764 \h </w:instrText>
            </w:r>
            <w:r w:rsidR="00CC1EFB">
              <w:rPr>
                <w:noProof/>
                <w:webHidden/>
              </w:rPr>
            </w:r>
            <w:r w:rsidR="00CC1EFB">
              <w:rPr>
                <w:noProof/>
                <w:webHidden/>
              </w:rPr>
              <w:fldChar w:fldCharType="separate"/>
            </w:r>
            <w:r w:rsidR="00CC1EFB">
              <w:rPr>
                <w:noProof/>
                <w:webHidden/>
              </w:rPr>
              <w:t>4</w:t>
            </w:r>
            <w:r w:rsidR="00CC1EFB">
              <w:rPr>
                <w:noProof/>
                <w:webHidden/>
              </w:rPr>
              <w:fldChar w:fldCharType="end"/>
            </w:r>
          </w:hyperlink>
        </w:p>
        <w:p w14:paraId="182F5D7F" w14:textId="417965D0" w:rsidR="00CC1EFB" w:rsidRDefault="009D10B7">
          <w:pPr>
            <w:pStyle w:val="TM2"/>
            <w:tabs>
              <w:tab w:val="right" w:leader="dot" w:pos="9062"/>
            </w:tabs>
            <w:rPr>
              <w:rFonts w:eastAsiaTheme="minorEastAsia"/>
              <w:noProof/>
              <w:lang w:eastAsia="fr-FR"/>
            </w:rPr>
          </w:pPr>
          <w:hyperlink w:anchor="_Toc40105765" w:history="1">
            <w:r w:rsidR="00CC1EFB" w:rsidRPr="005E09B8">
              <w:rPr>
                <w:rStyle w:val="Lienhypertexte"/>
                <w:noProof/>
              </w:rPr>
              <w:t>Introduction</w:t>
            </w:r>
            <w:r w:rsidR="00CC1EFB">
              <w:rPr>
                <w:noProof/>
                <w:webHidden/>
              </w:rPr>
              <w:tab/>
            </w:r>
            <w:r w:rsidR="00CC1EFB">
              <w:rPr>
                <w:noProof/>
                <w:webHidden/>
              </w:rPr>
              <w:fldChar w:fldCharType="begin"/>
            </w:r>
            <w:r w:rsidR="00CC1EFB">
              <w:rPr>
                <w:noProof/>
                <w:webHidden/>
              </w:rPr>
              <w:instrText xml:space="preserve"> PAGEREF _Toc40105765 \h </w:instrText>
            </w:r>
            <w:r w:rsidR="00CC1EFB">
              <w:rPr>
                <w:noProof/>
                <w:webHidden/>
              </w:rPr>
            </w:r>
            <w:r w:rsidR="00CC1EFB">
              <w:rPr>
                <w:noProof/>
                <w:webHidden/>
              </w:rPr>
              <w:fldChar w:fldCharType="separate"/>
            </w:r>
            <w:r w:rsidR="00CC1EFB">
              <w:rPr>
                <w:noProof/>
                <w:webHidden/>
              </w:rPr>
              <w:t>4</w:t>
            </w:r>
            <w:r w:rsidR="00CC1EFB">
              <w:rPr>
                <w:noProof/>
                <w:webHidden/>
              </w:rPr>
              <w:fldChar w:fldCharType="end"/>
            </w:r>
          </w:hyperlink>
        </w:p>
        <w:p w14:paraId="6C227EEA" w14:textId="0A848E1E" w:rsidR="00CC1EFB" w:rsidRDefault="009D10B7">
          <w:pPr>
            <w:pStyle w:val="TM2"/>
            <w:tabs>
              <w:tab w:val="right" w:leader="dot" w:pos="9062"/>
            </w:tabs>
            <w:rPr>
              <w:rFonts w:eastAsiaTheme="minorEastAsia"/>
              <w:noProof/>
              <w:lang w:eastAsia="fr-FR"/>
            </w:rPr>
          </w:pPr>
          <w:hyperlink w:anchor="_Toc40105766" w:history="1">
            <w:r w:rsidR="00CC1EFB" w:rsidRPr="005E09B8">
              <w:rPr>
                <w:rStyle w:val="Lienhypertexte"/>
                <w:noProof/>
              </w:rPr>
              <w:t>Contexte</w:t>
            </w:r>
            <w:r w:rsidR="00CC1EFB">
              <w:rPr>
                <w:noProof/>
                <w:webHidden/>
              </w:rPr>
              <w:tab/>
            </w:r>
            <w:r w:rsidR="00CC1EFB">
              <w:rPr>
                <w:noProof/>
                <w:webHidden/>
              </w:rPr>
              <w:fldChar w:fldCharType="begin"/>
            </w:r>
            <w:r w:rsidR="00CC1EFB">
              <w:rPr>
                <w:noProof/>
                <w:webHidden/>
              </w:rPr>
              <w:instrText xml:space="preserve"> PAGEREF _Toc40105766 \h </w:instrText>
            </w:r>
            <w:r w:rsidR="00CC1EFB">
              <w:rPr>
                <w:noProof/>
                <w:webHidden/>
              </w:rPr>
            </w:r>
            <w:r w:rsidR="00CC1EFB">
              <w:rPr>
                <w:noProof/>
                <w:webHidden/>
              </w:rPr>
              <w:fldChar w:fldCharType="separate"/>
            </w:r>
            <w:r w:rsidR="00CC1EFB">
              <w:rPr>
                <w:noProof/>
                <w:webHidden/>
              </w:rPr>
              <w:t>4</w:t>
            </w:r>
            <w:r w:rsidR="00CC1EFB">
              <w:rPr>
                <w:noProof/>
                <w:webHidden/>
              </w:rPr>
              <w:fldChar w:fldCharType="end"/>
            </w:r>
          </w:hyperlink>
        </w:p>
        <w:p w14:paraId="026BD68A" w14:textId="52D38058" w:rsidR="00CC1EFB" w:rsidRDefault="009D10B7">
          <w:pPr>
            <w:pStyle w:val="TM2"/>
            <w:tabs>
              <w:tab w:val="right" w:leader="dot" w:pos="9062"/>
            </w:tabs>
            <w:rPr>
              <w:rFonts w:eastAsiaTheme="minorEastAsia"/>
              <w:noProof/>
              <w:lang w:eastAsia="fr-FR"/>
            </w:rPr>
          </w:pPr>
          <w:hyperlink w:anchor="_Toc40105767" w:history="1">
            <w:r w:rsidR="00CC1EFB" w:rsidRPr="005E09B8">
              <w:rPr>
                <w:rStyle w:val="Lienhypertexte"/>
                <w:noProof/>
              </w:rPr>
              <w:t>Besoin</w:t>
            </w:r>
            <w:r w:rsidR="00CC1EFB">
              <w:rPr>
                <w:noProof/>
                <w:webHidden/>
              </w:rPr>
              <w:tab/>
            </w:r>
            <w:r w:rsidR="00CC1EFB">
              <w:rPr>
                <w:noProof/>
                <w:webHidden/>
              </w:rPr>
              <w:fldChar w:fldCharType="begin"/>
            </w:r>
            <w:r w:rsidR="00CC1EFB">
              <w:rPr>
                <w:noProof/>
                <w:webHidden/>
              </w:rPr>
              <w:instrText xml:space="preserve"> PAGEREF _Toc40105767 \h </w:instrText>
            </w:r>
            <w:r w:rsidR="00CC1EFB">
              <w:rPr>
                <w:noProof/>
                <w:webHidden/>
              </w:rPr>
            </w:r>
            <w:r w:rsidR="00CC1EFB">
              <w:rPr>
                <w:noProof/>
                <w:webHidden/>
              </w:rPr>
              <w:fldChar w:fldCharType="separate"/>
            </w:r>
            <w:r w:rsidR="00CC1EFB">
              <w:rPr>
                <w:noProof/>
                <w:webHidden/>
              </w:rPr>
              <w:t>5</w:t>
            </w:r>
            <w:r w:rsidR="00CC1EFB">
              <w:rPr>
                <w:noProof/>
                <w:webHidden/>
              </w:rPr>
              <w:fldChar w:fldCharType="end"/>
            </w:r>
          </w:hyperlink>
        </w:p>
        <w:p w14:paraId="7E122599" w14:textId="10C5228D" w:rsidR="00CC1EFB" w:rsidRDefault="009D10B7">
          <w:pPr>
            <w:pStyle w:val="TM3"/>
            <w:tabs>
              <w:tab w:val="right" w:leader="dot" w:pos="9062"/>
            </w:tabs>
            <w:rPr>
              <w:rFonts w:eastAsiaTheme="minorEastAsia"/>
              <w:noProof/>
              <w:lang w:eastAsia="fr-FR"/>
            </w:rPr>
          </w:pPr>
          <w:hyperlink w:anchor="_Toc40105768" w:history="1">
            <w:r w:rsidR="00CC1EFB" w:rsidRPr="005E09B8">
              <w:rPr>
                <w:rStyle w:val="Lienhypertexte"/>
                <w:noProof/>
              </w:rPr>
              <w:t>Pieuvre</w:t>
            </w:r>
            <w:r w:rsidR="00CC1EFB">
              <w:rPr>
                <w:noProof/>
                <w:webHidden/>
              </w:rPr>
              <w:tab/>
            </w:r>
            <w:r w:rsidR="00CC1EFB">
              <w:rPr>
                <w:noProof/>
                <w:webHidden/>
              </w:rPr>
              <w:fldChar w:fldCharType="begin"/>
            </w:r>
            <w:r w:rsidR="00CC1EFB">
              <w:rPr>
                <w:noProof/>
                <w:webHidden/>
              </w:rPr>
              <w:instrText xml:space="preserve"> PAGEREF _Toc40105768 \h </w:instrText>
            </w:r>
            <w:r w:rsidR="00CC1EFB">
              <w:rPr>
                <w:noProof/>
                <w:webHidden/>
              </w:rPr>
            </w:r>
            <w:r w:rsidR="00CC1EFB">
              <w:rPr>
                <w:noProof/>
                <w:webHidden/>
              </w:rPr>
              <w:fldChar w:fldCharType="separate"/>
            </w:r>
            <w:r w:rsidR="00CC1EFB">
              <w:rPr>
                <w:noProof/>
                <w:webHidden/>
              </w:rPr>
              <w:t>6</w:t>
            </w:r>
            <w:r w:rsidR="00CC1EFB">
              <w:rPr>
                <w:noProof/>
                <w:webHidden/>
              </w:rPr>
              <w:fldChar w:fldCharType="end"/>
            </w:r>
          </w:hyperlink>
        </w:p>
        <w:p w14:paraId="19396B01" w14:textId="5DB42305" w:rsidR="00CC1EFB" w:rsidRDefault="009D10B7">
          <w:pPr>
            <w:pStyle w:val="TM3"/>
            <w:tabs>
              <w:tab w:val="right" w:leader="dot" w:pos="9062"/>
            </w:tabs>
            <w:rPr>
              <w:rFonts w:eastAsiaTheme="minorEastAsia"/>
              <w:noProof/>
              <w:lang w:eastAsia="fr-FR"/>
            </w:rPr>
          </w:pPr>
          <w:hyperlink w:anchor="_Toc40105769" w:history="1">
            <w:r w:rsidR="00CC1EFB" w:rsidRPr="005E09B8">
              <w:rPr>
                <w:rStyle w:val="Lienhypertexte"/>
                <w:noProof/>
              </w:rPr>
              <w:t>Tableau de fonction</w:t>
            </w:r>
            <w:r w:rsidR="00CC1EFB">
              <w:rPr>
                <w:noProof/>
                <w:webHidden/>
              </w:rPr>
              <w:tab/>
            </w:r>
            <w:r w:rsidR="00CC1EFB">
              <w:rPr>
                <w:noProof/>
                <w:webHidden/>
              </w:rPr>
              <w:fldChar w:fldCharType="begin"/>
            </w:r>
            <w:r w:rsidR="00CC1EFB">
              <w:rPr>
                <w:noProof/>
                <w:webHidden/>
              </w:rPr>
              <w:instrText xml:space="preserve"> PAGEREF _Toc40105769 \h </w:instrText>
            </w:r>
            <w:r w:rsidR="00CC1EFB">
              <w:rPr>
                <w:noProof/>
                <w:webHidden/>
              </w:rPr>
            </w:r>
            <w:r w:rsidR="00CC1EFB">
              <w:rPr>
                <w:noProof/>
                <w:webHidden/>
              </w:rPr>
              <w:fldChar w:fldCharType="separate"/>
            </w:r>
            <w:r w:rsidR="00CC1EFB">
              <w:rPr>
                <w:noProof/>
                <w:webHidden/>
              </w:rPr>
              <w:t>7</w:t>
            </w:r>
            <w:r w:rsidR="00CC1EFB">
              <w:rPr>
                <w:noProof/>
                <w:webHidden/>
              </w:rPr>
              <w:fldChar w:fldCharType="end"/>
            </w:r>
          </w:hyperlink>
        </w:p>
        <w:p w14:paraId="4ACAB8B0" w14:textId="3EE8DC85" w:rsidR="00CC1EFB" w:rsidRDefault="009D10B7">
          <w:pPr>
            <w:pStyle w:val="TM2"/>
            <w:tabs>
              <w:tab w:val="right" w:leader="dot" w:pos="9062"/>
            </w:tabs>
            <w:rPr>
              <w:rFonts w:eastAsiaTheme="minorEastAsia"/>
              <w:noProof/>
              <w:lang w:eastAsia="fr-FR"/>
            </w:rPr>
          </w:pPr>
          <w:hyperlink w:anchor="_Toc40105770" w:history="1">
            <w:r w:rsidR="00CC1EFB" w:rsidRPr="005E09B8">
              <w:rPr>
                <w:rStyle w:val="Lienhypertexte"/>
                <w:noProof/>
              </w:rPr>
              <w:t>Objectif du projet</w:t>
            </w:r>
            <w:r w:rsidR="00CC1EFB">
              <w:rPr>
                <w:noProof/>
                <w:webHidden/>
              </w:rPr>
              <w:tab/>
            </w:r>
            <w:r w:rsidR="00CC1EFB">
              <w:rPr>
                <w:noProof/>
                <w:webHidden/>
              </w:rPr>
              <w:fldChar w:fldCharType="begin"/>
            </w:r>
            <w:r w:rsidR="00CC1EFB">
              <w:rPr>
                <w:noProof/>
                <w:webHidden/>
              </w:rPr>
              <w:instrText xml:space="preserve"> PAGEREF _Toc40105770 \h </w:instrText>
            </w:r>
            <w:r w:rsidR="00CC1EFB">
              <w:rPr>
                <w:noProof/>
                <w:webHidden/>
              </w:rPr>
            </w:r>
            <w:r w:rsidR="00CC1EFB">
              <w:rPr>
                <w:noProof/>
                <w:webHidden/>
              </w:rPr>
              <w:fldChar w:fldCharType="separate"/>
            </w:r>
            <w:r w:rsidR="00CC1EFB">
              <w:rPr>
                <w:noProof/>
                <w:webHidden/>
              </w:rPr>
              <w:t>8</w:t>
            </w:r>
            <w:r w:rsidR="00CC1EFB">
              <w:rPr>
                <w:noProof/>
                <w:webHidden/>
              </w:rPr>
              <w:fldChar w:fldCharType="end"/>
            </w:r>
          </w:hyperlink>
        </w:p>
        <w:p w14:paraId="5E1C2209" w14:textId="43663155" w:rsidR="00CC1EFB" w:rsidRDefault="009D10B7">
          <w:pPr>
            <w:pStyle w:val="TM2"/>
            <w:tabs>
              <w:tab w:val="right" w:leader="dot" w:pos="9062"/>
            </w:tabs>
            <w:rPr>
              <w:rFonts w:eastAsiaTheme="minorEastAsia"/>
              <w:noProof/>
              <w:lang w:eastAsia="fr-FR"/>
            </w:rPr>
          </w:pPr>
          <w:hyperlink w:anchor="_Toc40105771" w:history="1">
            <w:r w:rsidR="00CC1EFB" w:rsidRPr="005E09B8">
              <w:rPr>
                <w:rStyle w:val="Lienhypertexte"/>
                <w:noProof/>
              </w:rPr>
              <w:t>Agilité</w:t>
            </w:r>
            <w:r w:rsidR="00CC1EFB">
              <w:rPr>
                <w:noProof/>
                <w:webHidden/>
              </w:rPr>
              <w:tab/>
            </w:r>
            <w:r w:rsidR="00CC1EFB">
              <w:rPr>
                <w:noProof/>
                <w:webHidden/>
              </w:rPr>
              <w:fldChar w:fldCharType="begin"/>
            </w:r>
            <w:r w:rsidR="00CC1EFB">
              <w:rPr>
                <w:noProof/>
                <w:webHidden/>
              </w:rPr>
              <w:instrText xml:space="preserve"> PAGEREF _Toc40105771 \h </w:instrText>
            </w:r>
            <w:r w:rsidR="00CC1EFB">
              <w:rPr>
                <w:noProof/>
                <w:webHidden/>
              </w:rPr>
            </w:r>
            <w:r w:rsidR="00CC1EFB">
              <w:rPr>
                <w:noProof/>
                <w:webHidden/>
              </w:rPr>
              <w:fldChar w:fldCharType="separate"/>
            </w:r>
            <w:r w:rsidR="00CC1EFB">
              <w:rPr>
                <w:noProof/>
                <w:webHidden/>
              </w:rPr>
              <w:t>9</w:t>
            </w:r>
            <w:r w:rsidR="00CC1EFB">
              <w:rPr>
                <w:noProof/>
                <w:webHidden/>
              </w:rPr>
              <w:fldChar w:fldCharType="end"/>
            </w:r>
          </w:hyperlink>
        </w:p>
        <w:p w14:paraId="785294E6" w14:textId="6F5A72E3" w:rsidR="00CC1EFB" w:rsidRDefault="009D10B7">
          <w:pPr>
            <w:pStyle w:val="TM3"/>
            <w:tabs>
              <w:tab w:val="right" w:leader="dot" w:pos="9062"/>
            </w:tabs>
            <w:rPr>
              <w:rFonts w:eastAsiaTheme="minorEastAsia"/>
              <w:noProof/>
              <w:lang w:eastAsia="fr-FR"/>
            </w:rPr>
          </w:pPr>
          <w:hyperlink w:anchor="_Toc40105772" w:history="1">
            <w:r w:rsidR="00CC1EFB" w:rsidRPr="005E09B8">
              <w:rPr>
                <w:rStyle w:val="Lienhypertexte"/>
                <w:noProof/>
              </w:rPr>
              <w:t>Réunions</w:t>
            </w:r>
            <w:r w:rsidR="00CC1EFB">
              <w:rPr>
                <w:noProof/>
                <w:webHidden/>
              </w:rPr>
              <w:tab/>
            </w:r>
            <w:r w:rsidR="00CC1EFB">
              <w:rPr>
                <w:noProof/>
                <w:webHidden/>
              </w:rPr>
              <w:fldChar w:fldCharType="begin"/>
            </w:r>
            <w:r w:rsidR="00CC1EFB">
              <w:rPr>
                <w:noProof/>
                <w:webHidden/>
              </w:rPr>
              <w:instrText xml:space="preserve"> PAGEREF _Toc40105772 \h </w:instrText>
            </w:r>
            <w:r w:rsidR="00CC1EFB">
              <w:rPr>
                <w:noProof/>
                <w:webHidden/>
              </w:rPr>
            </w:r>
            <w:r w:rsidR="00CC1EFB">
              <w:rPr>
                <w:noProof/>
                <w:webHidden/>
              </w:rPr>
              <w:fldChar w:fldCharType="separate"/>
            </w:r>
            <w:r w:rsidR="00CC1EFB">
              <w:rPr>
                <w:noProof/>
                <w:webHidden/>
              </w:rPr>
              <w:t>10</w:t>
            </w:r>
            <w:r w:rsidR="00CC1EFB">
              <w:rPr>
                <w:noProof/>
                <w:webHidden/>
              </w:rPr>
              <w:fldChar w:fldCharType="end"/>
            </w:r>
          </w:hyperlink>
        </w:p>
        <w:p w14:paraId="13272F66" w14:textId="34346D6E" w:rsidR="00CC1EFB" w:rsidRDefault="009D10B7">
          <w:pPr>
            <w:pStyle w:val="TM3"/>
            <w:tabs>
              <w:tab w:val="right" w:leader="dot" w:pos="9062"/>
            </w:tabs>
            <w:rPr>
              <w:rFonts w:eastAsiaTheme="minorEastAsia"/>
              <w:noProof/>
              <w:lang w:eastAsia="fr-FR"/>
            </w:rPr>
          </w:pPr>
          <w:hyperlink w:anchor="_Toc40105773" w:history="1">
            <w:r w:rsidR="00CC1EFB" w:rsidRPr="005E09B8">
              <w:rPr>
                <w:rStyle w:val="Lienhypertexte"/>
                <w:noProof/>
                <w:lang w:val="en-US"/>
              </w:rPr>
              <w:t>Equipe projet</w:t>
            </w:r>
            <w:r w:rsidR="00CC1EFB">
              <w:rPr>
                <w:noProof/>
                <w:webHidden/>
              </w:rPr>
              <w:tab/>
            </w:r>
            <w:r w:rsidR="00CC1EFB">
              <w:rPr>
                <w:noProof/>
                <w:webHidden/>
              </w:rPr>
              <w:fldChar w:fldCharType="begin"/>
            </w:r>
            <w:r w:rsidR="00CC1EFB">
              <w:rPr>
                <w:noProof/>
                <w:webHidden/>
              </w:rPr>
              <w:instrText xml:space="preserve"> PAGEREF _Toc40105773 \h </w:instrText>
            </w:r>
            <w:r w:rsidR="00CC1EFB">
              <w:rPr>
                <w:noProof/>
                <w:webHidden/>
              </w:rPr>
            </w:r>
            <w:r w:rsidR="00CC1EFB">
              <w:rPr>
                <w:noProof/>
                <w:webHidden/>
              </w:rPr>
              <w:fldChar w:fldCharType="separate"/>
            </w:r>
            <w:r w:rsidR="00CC1EFB">
              <w:rPr>
                <w:noProof/>
                <w:webHidden/>
              </w:rPr>
              <w:t>11</w:t>
            </w:r>
            <w:r w:rsidR="00CC1EFB">
              <w:rPr>
                <w:noProof/>
                <w:webHidden/>
              </w:rPr>
              <w:fldChar w:fldCharType="end"/>
            </w:r>
          </w:hyperlink>
        </w:p>
        <w:p w14:paraId="615208A3" w14:textId="50902445" w:rsidR="00CC1EFB" w:rsidRDefault="009D10B7">
          <w:pPr>
            <w:pStyle w:val="TM2"/>
            <w:tabs>
              <w:tab w:val="right" w:leader="dot" w:pos="9062"/>
            </w:tabs>
            <w:rPr>
              <w:rFonts w:eastAsiaTheme="minorEastAsia"/>
              <w:noProof/>
              <w:lang w:eastAsia="fr-FR"/>
            </w:rPr>
          </w:pPr>
          <w:hyperlink w:anchor="_Toc40105774" w:history="1">
            <w:r w:rsidR="00CC1EFB" w:rsidRPr="005E09B8">
              <w:rPr>
                <w:rStyle w:val="Lienhypertexte"/>
                <w:noProof/>
              </w:rPr>
              <w:t>Planning prévisionnel (Gantt)</w:t>
            </w:r>
            <w:r w:rsidR="00CC1EFB">
              <w:rPr>
                <w:noProof/>
                <w:webHidden/>
              </w:rPr>
              <w:tab/>
            </w:r>
            <w:r w:rsidR="00CC1EFB">
              <w:rPr>
                <w:noProof/>
                <w:webHidden/>
              </w:rPr>
              <w:fldChar w:fldCharType="begin"/>
            </w:r>
            <w:r w:rsidR="00CC1EFB">
              <w:rPr>
                <w:noProof/>
                <w:webHidden/>
              </w:rPr>
              <w:instrText xml:space="preserve"> PAGEREF _Toc40105774 \h </w:instrText>
            </w:r>
            <w:r w:rsidR="00CC1EFB">
              <w:rPr>
                <w:noProof/>
                <w:webHidden/>
              </w:rPr>
            </w:r>
            <w:r w:rsidR="00CC1EFB">
              <w:rPr>
                <w:noProof/>
                <w:webHidden/>
              </w:rPr>
              <w:fldChar w:fldCharType="separate"/>
            </w:r>
            <w:r w:rsidR="00CC1EFB">
              <w:rPr>
                <w:noProof/>
                <w:webHidden/>
              </w:rPr>
              <w:t>12</w:t>
            </w:r>
            <w:r w:rsidR="00CC1EFB">
              <w:rPr>
                <w:noProof/>
                <w:webHidden/>
              </w:rPr>
              <w:fldChar w:fldCharType="end"/>
            </w:r>
          </w:hyperlink>
        </w:p>
        <w:p w14:paraId="232231FA" w14:textId="53A12CA8" w:rsidR="00CC1EFB" w:rsidRDefault="009D10B7">
          <w:pPr>
            <w:pStyle w:val="TM2"/>
            <w:tabs>
              <w:tab w:val="right" w:leader="dot" w:pos="9062"/>
            </w:tabs>
            <w:rPr>
              <w:rFonts w:eastAsiaTheme="minorEastAsia"/>
              <w:noProof/>
              <w:lang w:eastAsia="fr-FR"/>
            </w:rPr>
          </w:pPr>
          <w:hyperlink w:anchor="_Toc40105775" w:history="1">
            <w:r w:rsidR="00CC1EFB" w:rsidRPr="005E09B8">
              <w:rPr>
                <w:rStyle w:val="Lienhypertexte"/>
                <w:noProof/>
              </w:rPr>
              <w:t>Budget prévisionnel</w:t>
            </w:r>
            <w:r w:rsidR="00CC1EFB">
              <w:rPr>
                <w:noProof/>
                <w:webHidden/>
              </w:rPr>
              <w:tab/>
            </w:r>
            <w:r w:rsidR="00CC1EFB">
              <w:rPr>
                <w:noProof/>
                <w:webHidden/>
              </w:rPr>
              <w:fldChar w:fldCharType="begin"/>
            </w:r>
            <w:r w:rsidR="00CC1EFB">
              <w:rPr>
                <w:noProof/>
                <w:webHidden/>
              </w:rPr>
              <w:instrText xml:space="preserve"> PAGEREF _Toc40105775 \h </w:instrText>
            </w:r>
            <w:r w:rsidR="00CC1EFB">
              <w:rPr>
                <w:noProof/>
                <w:webHidden/>
              </w:rPr>
            </w:r>
            <w:r w:rsidR="00CC1EFB">
              <w:rPr>
                <w:noProof/>
                <w:webHidden/>
              </w:rPr>
              <w:fldChar w:fldCharType="separate"/>
            </w:r>
            <w:r w:rsidR="00CC1EFB">
              <w:rPr>
                <w:noProof/>
                <w:webHidden/>
              </w:rPr>
              <w:t>13</w:t>
            </w:r>
            <w:r w:rsidR="00CC1EFB">
              <w:rPr>
                <w:noProof/>
                <w:webHidden/>
              </w:rPr>
              <w:fldChar w:fldCharType="end"/>
            </w:r>
          </w:hyperlink>
        </w:p>
        <w:p w14:paraId="71E418B6" w14:textId="15B0B241" w:rsidR="00CC1EFB" w:rsidRDefault="009D10B7">
          <w:pPr>
            <w:pStyle w:val="TM2"/>
            <w:tabs>
              <w:tab w:val="right" w:leader="dot" w:pos="9062"/>
            </w:tabs>
            <w:rPr>
              <w:rFonts w:eastAsiaTheme="minorEastAsia"/>
              <w:noProof/>
              <w:lang w:eastAsia="fr-FR"/>
            </w:rPr>
          </w:pPr>
          <w:hyperlink w:anchor="_Toc40105776" w:history="1">
            <w:r w:rsidR="00CC1EFB" w:rsidRPr="005E09B8">
              <w:rPr>
                <w:rStyle w:val="Lienhypertexte"/>
                <w:noProof/>
              </w:rPr>
              <w:t>Analyses des risques</w:t>
            </w:r>
            <w:r w:rsidR="00CC1EFB">
              <w:rPr>
                <w:noProof/>
                <w:webHidden/>
              </w:rPr>
              <w:tab/>
            </w:r>
            <w:r w:rsidR="00CC1EFB">
              <w:rPr>
                <w:noProof/>
                <w:webHidden/>
              </w:rPr>
              <w:fldChar w:fldCharType="begin"/>
            </w:r>
            <w:r w:rsidR="00CC1EFB">
              <w:rPr>
                <w:noProof/>
                <w:webHidden/>
              </w:rPr>
              <w:instrText xml:space="preserve"> PAGEREF _Toc40105776 \h </w:instrText>
            </w:r>
            <w:r w:rsidR="00CC1EFB">
              <w:rPr>
                <w:noProof/>
                <w:webHidden/>
              </w:rPr>
            </w:r>
            <w:r w:rsidR="00CC1EFB">
              <w:rPr>
                <w:noProof/>
                <w:webHidden/>
              </w:rPr>
              <w:fldChar w:fldCharType="separate"/>
            </w:r>
            <w:r w:rsidR="00CC1EFB">
              <w:rPr>
                <w:noProof/>
                <w:webHidden/>
              </w:rPr>
              <w:t>14</w:t>
            </w:r>
            <w:r w:rsidR="00CC1EFB">
              <w:rPr>
                <w:noProof/>
                <w:webHidden/>
              </w:rPr>
              <w:fldChar w:fldCharType="end"/>
            </w:r>
          </w:hyperlink>
        </w:p>
        <w:p w14:paraId="5694F69A" w14:textId="5F35245D" w:rsidR="00CC1EFB" w:rsidRDefault="009D10B7">
          <w:pPr>
            <w:pStyle w:val="TM3"/>
            <w:tabs>
              <w:tab w:val="right" w:leader="dot" w:pos="9062"/>
            </w:tabs>
            <w:rPr>
              <w:rFonts w:eastAsiaTheme="minorEastAsia"/>
              <w:noProof/>
              <w:lang w:eastAsia="fr-FR"/>
            </w:rPr>
          </w:pPr>
          <w:hyperlink w:anchor="_Toc40105777" w:history="1">
            <w:r w:rsidR="00CC1EFB" w:rsidRPr="005E09B8">
              <w:rPr>
                <w:rStyle w:val="Lienhypertexte"/>
                <w:noProof/>
              </w:rPr>
              <w:t>SWOT</w:t>
            </w:r>
            <w:r w:rsidR="00CC1EFB">
              <w:rPr>
                <w:noProof/>
                <w:webHidden/>
              </w:rPr>
              <w:tab/>
            </w:r>
            <w:r w:rsidR="00CC1EFB">
              <w:rPr>
                <w:noProof/>
                <w:webHidden/>
              </w:rPr>
              <w:fldChar w:fldCharType="begin"/>
            </w:r>
            <w:r w:rsidR="00CC1EFB">
              <w:rPr>
                <w:noProof/>
                <w:webHidden/>
              </w:rPr>
              <w:instrText xml:space="preserve"> PAGEREF _Toc40105777 \h </w:instrText>
            </w:r>
            <w:r w:rsidR="00CC1EFB">
              <w:rPr>
                <w:noProof/>
                <w:webHidden/>
              </w:rPr>
            </w:r>
            <w:r w:rsidR="00CC1EFB">
              <w:rPr>
                <w:noProof/>
                <w:webHidden/>
              </w:rPr>
              <w:fldChar w:fldCharType="separate"/>
            </w:r>
            <w:r w:rsidR="00CC1EFB">
              <w:rPr>
                <w:noProof/>
                <w:webHidden/>
              </w:rPr>
              <w:t>14</w:t>
            </w:r>
            <w:r w:rsidR="00CC1EFB">
              <w:rPr>
                <w:noProof/>
                <w:webHidden/>
              </w:rPr>
              <w:fldChar w:fldCharType="end"/>
            </w:r>
          </w:hyperlink>
        </w:p>
        <w:p w14:paraId="2BC54EC8" w14:textId="5FFF4664" w:rsidR="00CC1EFB" w:rsidRDefault="009D10B7">
          <w:pPr>
            <w:pStyle w:val="TM3"/>
            <w:tabs>
              <w:tab w:val="right" w:leader="dot" w:pos="9062"/>
            </w:tabs>
            <w:rPr>
              <w:rFonts w:eastAsiaTheme="minorEastAsia"/>
              <w:noProof/>
              <w:lang w:eastAsia="fr-FR"/>
            </w:rPr>
          </w:pPr>
          <w:hyperlink w:anchor="_Toc40105778" w:history="1">
            <w:r w:rsidR="00CC1EFB" w:rsidRPr="005E09B8">
              <w:rPr>
                <w:rStyle w:val="Lienhypertexte"/>
                <w:noProof/>
              </w:rPr>
              <w:t>Tableau des risques</w:t>
            </w:r>
            <w:r w:rsidR="00CC1EFB">
              <w:rPr>
                <w:noProof/>
                <w:webHidden/>
              </w:rPr>
              <w:tab/>
            </w:r>
            <w:r w:rsidR="00CC1EFB">
              <w:rPr>
                <w:noProof/>
                <w:webHidden/>
              </w:rPr>
              <w:fldChar w:fldCharType="begin"/>
            </w:r>
            <w:r w:rsidR="00CC1EFB">
              <w:rPr>
                <w:noProof/>
                <w:webHidden/>
              </w:rPr>
              <w:instrText xml:space="preserve"> PAGEREF _Toc40105778 \h </w:instrText>
            </w:r>
            <w:r w:rsidR="00CC1EFB">
              <w:rPr>
                <w:noProof/>
                <w:webHidden/>
              </w:rPr>
            </w:r>
            <w:r w:rsidR="00CC1EFB">
              <w:rPr>
                <w:noProof/>
                <w:webHidden/>
              </w:rPr>
              <w:fldChar w:fldCharType="separate"/>
            </w:r>
            <w:r w:rsidR="00CC1EFB">
              <w:rPr>
                <w:noProof/>
                <w:webHidden/>
              </w:rPr>
              <w:t>14</w:t>
            </w:r>
            <w:r w:rsidR="00CC1EFB">
              <w:rPr>
                <w:noProof/>
                <w:webHidden/>
              </w:rPr>
              <w:fldChar w:fldCharType="end"/>
            </w:r>
          </w:hyperlink>
        </w:p>
        <w:p w14:paraId="4B6C2A85" w14:textId="33F45B7B" w:rsidR="00CC1EFB" w:rsidRDefault="009D10B7">
          <w:pPr>
            <w:pStyle w:val="TM2"/>
            <w:tabs>
              <w:tab w:val="right" w:leader="dot" w:pos="9062"/>
            </w:tabs>
            <w:rPr>
              <w:rFonts w:eastAsiaTheme="minorEastAsia"/>
              <w:noProof/>
              <w:lang w:eastAsia="fr-FR"/>
            </w:rPr>
          </w:pPr>
          <w:hyperlink w:anchor="_Toc40105779" w:history="1">
            <w:r w:rsidR="00CC1EFB" w:rsidRPr="005E09B8">
              <w:rPr>
                <w:rStyle w:val="Lienhypertexte"/>
                <w:noProof/>
              </w:rPr>
              <w:t>Indicateurs</w:t>
            </w:r>
            <w:r w:rsidR="00CC1EFB">
              <w:rPr>
                <w:noProof/>
                <w:webHidden/>
              </w:rPr>
              <w:tab/>
            </w:r>
            <w:r w:rsidR="00CC1EFB">
              <w:rPr>
                <w:noProof/>
                <w:webHidden/>
              </w:rPr>
              <w:fldChar w:fldCharType="begin"/>
            </w:r>
            <w:r w:rsidR="00CC1EFB">
              <w:rPr>
                <w:noProof/>
                <w:webHidden/>
              </w:rPr>
              <w:instrText xml:space="preserve"> PAGEREF _Toc40105779 \h </w:instrText>
            </w:r>
            <w:r w:rsidR="00CC1EFB">
              <w:rPr>
                <w:noProof/>
                <w:webHidden/>
              </w:rPr>
            </w:r>
            <w:r w:rsidR="00CC1EFB">
              <w:rPr>
                <w:noProof/>
                <w:webHidden/>
              </w:rPr>
              <w:fldChar w:fldCharType="separate"/>
            </w:r>
            <w:r w:rsidR="00CC1EFB">
              <w:rPr>
                <w:noProof/>
                <w:webHidden/>
              </w:rPr>
              <w:t>16</w:t>
            </w:r>
            <w:r w:rsidR="00CC1EFB">
              <w:rPr>
                <w:noProof/>
                <w:webHidden/>
              </w:rPr>
              <w:fldChar w:fldCharType="end"/>
            </w:r>
          </w:hyperlink>
        </w:p>
        <w:p w14:paraId="0FA7FE52" w14:textId="26C4BC11" w:rsidR="00CC1EFB" w:rsidRDefault="009D10B7">
          <w:pPr>
            <w:pStyle w:val="TM2"/>
            <w:tabs>
              <w:tab w:val="right" w:leader="dot" w:pos="9062"/>
            </w:tabs>
            <w:rPr>
              <w:rFonts w:eastAsiaTheme="minorEastAsia"/>
              <w:noProof/>
              <w:lang w:eastAsia="fr-FR"/>
            </w:rPr>
          </w:pPr>
          <w:hyperlink w:anchor="_Toc40105780" w:history="1">
            <w:r w:rsidR="00CC1EFB" w:rsidRPr="005E09B8">
              <w:rPr>
                <w:rStyle w:val="Lienhypertexte"/>
                <w:noProof/>
              </w:rPr>
              <w:t>Communications</w:t>
            </w:r>
            <w:r w:rsidR="00CC1EFB">
              <w:rPr>
                <w:noProof/>
                <w:webHidden/>
              </w:rPr>
              <w:tab/>
            </w:r>
            <w:r w:rsidR="00CC1EFB">
              <w:rPr>
                <w:noProof/>
                <w:webHidden/>
              </w:rPr>
              <w:fldChar w:fldCharType="begin"/>
            </w:r>
            <w:r w:rsidR="00CC1EFB">
              <w:rPr>
                <w:noProof/>
                <w:webHidden/>
              </w:rPr>
              <w:instrText xml:space="preserve"> PAGEREF _Toc40105780 \h </w:instrText>
            </w:r>
            <w:r w:rsidR="00CC1EFB">
              <w:rPr>
                <w:noProof/>
                <w:webHidden/>
              </w:rPr>
            </w:r>
            <w:r w:rsidR="00CC1EFB">
              <w:rPr>
                <w:noProof/>
                <w:webHidden/>
              </w:rPr>
              <w:fldChar w:fldCharType="separate"/>
            </w:r>
            <w:r w:rsidR="00CC1EFB">
              <w:rPr>
                <w:noProof/>
                <w:webHidden/>
              </w:rPr>
              <w:t>17</w:t>
            </w:r>
            <w:r w:rsidR="00CC1EFB">
              <w:rPr>
                <w:noProof/>
                <w:webHidden/>
              </w:rPr>
              <w:fldChar w:fldCharType="end"/>
            </w:r>
          </w:hyperlink>
        </w:p>
        <w:p w14:paraId="3AD446A3" w14:textId="2FB2A52C" w:rsidR="00CC1EFB" w:rsidRDefault="009D10B7">
          <w:pPr>
            <w:pStyle w:val="TM2"/>
            <w:tabs>
              <w:tab w:val="right" w:leader="dot" w:pos="9062"/>
            </w:tabs>
            <w:rPr>
              <w:rFonts w:eastAsiaTheme="minorEastAsia"/>
              <w:noProof/>
              <w:lang w:eastAsia="fr-FR"/>
            </w:rPr>
          </w:pPr>
          <w:hyperlink w:anchor="_Toc40105781" w:history="1">
            <w:r w:rsidR="00CC1EFB" w:rsidRPr="005E09B8">
              <w:rPr>
                <w:rStyle w:val="Lienhypertexte"/>
                <w:noProof/>
              </w:rPr>
              <w:t>Gestion du système documentaire</w:t>
            </w:r>
            <w:r w:rsidR="00CC1EFB">
              <w:rPr>
                <w:noProof/>
                <w:webHidden/>
              </w:rPr>
              <w:tab/>
            </w:r>
            <w:r w:rsidR="00CC1EFB">
              <w:rPr>
                <w:noProof/>
                <w:webHidden/>
              </w:rPr>
              <w:fldChar w:fldCharType="begin"/>
            </w:r>
            <w:r w:rsidR="00CC1EFB">
              <w:rPr>
                <w:noProof/>
                <w:webHidden/>
              </w:rPr>
              <w:instrText xml:space="preserve"> PAGEREF _Toc40105781 \h </w:instrText>
            </w:r>
            <w:r w:rsidR="00CC1EFB">
              <w:rPr>
                <w:noProof/>
                <w:webHidden/>
              </w:rPr>
            </w:r>
            <w:r w:rsidR="00CC1EFB">
              <w:rPr>
                <w:noProof/>
                <w:webHidden/>
              </w:rPr>
              <w:fldChar w:fldCharType="separate"/>
            </w:r>
            <w:r w:rsidR="00CC1EFB">
              <w:rPr>
                <w:noProof/>
                <w:webHidden/>
              </w:rPr>
              <w:t>17</w:t>
            </w:r>
            <w:r w:rsidR="00CC1EFB">
              <w:rPr>
                <w:noProof/>
                <w:webHidden/>
              </w:rPr>
              <w:fldChar w:fldCharType="end"/>
            </w:r>
          </w:hyperlink>
        </w:p>
        <w:p w14:paraId="7CA6B38D" w14:textId="013E2685" w:rsidR="00CC1EFB" w:rsidRDefault="009D10B7">
          <w:pPr>
            <w:pStyle w:val="TM3"/>
            <w:tabs>
              <w:tab w:val="right" w:leader="dot" w:pos="9062"/>
            </w:tabs>
            <w:rPr>
              <w:rFonts w:eastAsiaTheme="minorEastAsia"/>
              <w:noProof/>
              <w:lang w:eastAsia="fr-FR"/>
            </w:rPr>
          </w:pPr>
          <w:hyperlink w:anchor="_Toc40105782" w:history="1">
            <w:r w:rsidR="00CC1EFB" w:rsidRPr="005E09B8">
              <w:rPr>
                <w:rStyle w:val="Lienhypertexte"/>
                <w:noProof/>
              </w:rPr>
              <w:t>Versioning</w:t>
            </w:r>
            <w:r w:rsidR="00CC1EFB">
              <w:rPr>
                <w:noProof/>
                <w:webHidden/>
              </w:rPr>
              <w:tab/>
            </w:r>
            <w:r w:rsidR="00CC1EFB">
              <w:rPr>
                <w:noProof/>
                <w:webHidden/>
              </w:rPr>
              <w:fldChar w:fldCharType="begin"/>
            </w:r>
            <w:r w:rsidR="00CC1EFB">
              <w:rPr>
                <w:noProof/>
                <w:webHidden/>
              </w:rPr>
              <w:instrText xml:space="preserve"> PAGEREF _Toc40105782 \h </w:instrText>
            </w:r>
            <w:r w:rsidR="00CC1EFB">
              <w:rPr>
                <w:noProof/>
                <w:webHidden/>
              </w:rPr>
            </w:r>
            <w:r w:rsidR="00CC1EFB">
              <w:rPr>
                <w:noProof/>
                <w:webHidden/>
              </w:rPr>
              <w:fldChar w:fldCharType="separate"/>
            </w:r>
            <w:r w:rsidR="00CC1EFB">
              <w:rPr>
                <w:noProof/>
                <w:webHidden/>
              </w:rPr>
              <w:t>17</w:t>
            </w:r>
            <w:r w:rsidR="00CC1EFB">
              <w:rPr>
                <w:noProof/>
                <w:webHidden/>
              </w:rPr>
              <w:fldChar w:fldCharType="end"/>
            </w:r>
          </w:hyperlink>
        </w:p>
        <w:p w14:paraId="22432E59" w14:textId="74110223" w:rsidR="00CC1EFB" w:rsidRDefault="009D10B7">
          <w:pPr>
            <w:pStyle w:val="TM3"/>
            <w:tabs>
              <w:tab w:val="right" w:leader="dot" w:pos="9062"/>
            </w:tabs>
            <w:rPr>
              <w:rFonts w:eastAsiaTheme="minorEastAsia"/>
              <w:noProof/>
              <w:lang w:eastAsia="fr-FR"/>
            </w:rPr>
          </w:pPr>
          <w:hyperlink w:anchor="_Toc40105783" w:history="1">
            <w:r w:rsidR="00CC1EFB" w:rsidRPr="005E09B8">
              <w:rPr>
                <w:rStyle w:val="Lienhypertexte"/>
                <w:noProof/>
              </w:rPr>
              <w:t>Gestion des fichiers</w:t>
            </w:r>
            <w:r w:rsidR="00CC1EFB">
              <w:rPr>
                <w:noProof/>
                <w:webHidden/>
              </w:rPr>
              <w:tab/>
            </w:r>
            <w:r w:rsidR="00CC1EFB">
              <w:rPr>
                <w:noProof/>
                <w:webHidden/>
              </w:rPr>
              <w:fldChar w:fldCharType="begin"/>
            </w:r>
            <w:r w:rsidR="00CC1EFB">
              <w:rPr>
                <w:noProof/>
                <w:webHidden/>
              </w:rPr>
              <w:instrText xml:space="preserve"> PAGEREF _Toc40105783 \h </w:instrText>
            </w:r>
            <w:r w:rsidR="00CC1EFB">
              <w:rPr>
                <w:noProof/>
                <w:webHidden/>
              </w:rPr>
            </w:r>
            <w:r w:rsidR="00CC1EFB">
              <w:rPr>
                <w:noProof/>
                <w:webHidden/>
              </w:rPr>
              <w:fldChar w:fldCharType="separate"/>
            </w:r>
            <w:r w:rsidR="00CC1EFB">
              <w:rPr>
                <w:noProof/>
                <w:webHidden/>
              </w:rPr>
              <w:t>18</w:t>
            </w:r>
            <w:r w:rsidR="00CC1EFB">
              <w:rPr>
                <w:noProof/>
                <w:webHidden/>
              </w:rPr>
              <w:fldChar w:fldCharType="end"/>
            </w:r>
          </w:hyperlink>
        </w:p>
        <w:p w14:paraId="0655C535" w14:textId="00B11105" w:rsidR="00CC1EFB" w:rsidRDefault="009D10B7">
          <w:pPr>
            <w:pStyle w:val="TM2"/>
            <w:tabs>
              <w:tab w:val="right" w:leader="dot" w:pos="9062"/>
            </w:tabs>
            <w:rPr>
              <w:rFonts w:eastAsiaTheme="minorEastAsia"/>
              <w:noProof/>
              <w:lang w:eastAsia="fr-FR"/>
            </w:rPr>
          </w:pPr>
          <w:hyperlink w:anchor="_Toc40105784" w:history="1">
            <w:r w:rsidR="00CC1EFB" w:rsidRPr="005E09B8">
              <w:rPr>
                <w:rStyle w:val="Lienhypertexte"/>
                <w:noProof/>
              </w:rPr>
              <w:t>Sécurité</w:t>
            </w:r>
            <w:r w:rsidR="00CC1EFB">
              <w:rPr>
                <w:noProof/>
                <w:webHidden/>
              </w:rPr>
              <w:tab/>
            </w:r>
            <w:r w:rsidR="00CC1EFB">
              <w:rPr>
                <w:noProof/>
                <w:webHidden/>
              </w:rPr>
              <w:fldChar w:fldCharType="begin"/>
            </w:r>
            <w:r w:rsidR="00CC1EFB">
              <w:rPr>
                <w:noProof/>
                <w:webHidden/>
              </w:rPr>
              <w:instrText xml:space="preserve"> PAGEREF _Toc40105784 \h </w:instrText>
            </w:r>
            <w:r w:rsidR="00CC1EFB">
              <w:rPr>
                <w:noProof/>
                <w:webHidden/>
              </w:rPr>
            </w:r>
            <w:r w:rsidR="00CC1EFB">
              <w:rPr>
                <w:noProof/>
                <w:webHidden/>
              </w:rPr>
              <w:fldChar w:fldCharType="separate"/>
            </w:r>
            <w:r w:rsidR="00CC1EFB">
              <w:rPr>
                <w:noProof/>
                <w:webHidden/>
              </w:rPr>
              <w:t>19</w:t>
            </w:r>
            <w:r w:rsidR="00CC1EFB">
              <w:rPr>
                <w:noProof/>
                <w:webHidden/>
              </w:rPr>
              <w:fldChar w:fldCharType="end"/>
            </w:r>
          </w:hyperlink>
        </w:p>
        <w:p w14:paraId="237B3090" w14:textId="6F5DE89D" w:rsidR="00CC1EFB" w:rsidRDefault="009D10B7">
          <w:pPr>
            <w:pStyle w:val="TM1"/>
            <w:tabs>
              <w:tab w:val="right" w:leader="dot" w:pos="9062"/>
            </w:tabs>
            <w:rPr>
              <w:rFonts w:eastAsiaTheme="minorEastAsia"/>
              <w:noProof/>
              <w:lang w:eastAsia="fr-FR"/>
            </w:rPr>
          </w:pPr>
          <w:hyperlink w:anchor="_Toc40105785" w:history="1">
            <w:r w:rsidR="00CC1EFB" w:rsidRPr="005E09B8">
              <w:rPr>
                <w:rStyle w:val="Lienhypertexte"/>
                <w:noProof/>
              </w:rPr>
              <w:t>Technique</w:t>
            </w:r>
            <w:r w:rsidR="00CC1EFB">
              <w:rPr>
                <w:noProof/>
                <w:webHidden/>
              </w:rPr>
              <w:tab/>
            </w:r>
            <w:r w:rsidR="00CC1EFB">
              <w:rPr>
                <w:noProof/>
                <w:webHidden/>
              </w:rPr>
              <w:fldChar w:fldCharType="begin"/>
            </w:r>
            <w:r w:rsidR="00CC1EFB">
              <w:rPr>
                <w:noProof/>
                <w:webHidden/>
              </w:rPr>
              <w:instrText xml:space="preserve"> PAGEREF _Toc40105785 \h </w:instrText>
            </w:r>
            <w:r w:rsidR="00CC1EFB">
              <w:rPr>
                <w:noProof/>
                <w:webHidden/>
              </w:rPr>
            </w:r>
            <w:r w:rsidR="00CC1EFB">
              <w:rPr>
                <w:noProof/>
                <w:webHidden/>
              </w:rPr>
              <w:fldChar w:fldCharType="separate"/>
            </w:r>
            <w:r w:rsidR="00CC1EFB">
              <w:rPr>
                <w:noProof/>
                <w:webHidden/>
              </w:rPr>
              <w:t>22</w:t>
            </w:r>
            <w:r w:rsidR="00CC1EFB">
              <w:rPr>
                <w:noProof/>
                <w:webHidden/>
              </w:rPr>
              <w:fldChar w:fldCharType="end"/>
            </w:r>
          </w:hyperlink>
        </w:p>
        <w:p w14:paraId="4802C187" w14:textId="1F54A423" w:rsidR="00CC1EFB" w:rsidRDefault="009D10B7">
          <w:pPr>
            <w:pStyle w:val="TM2"/>
            <w:tabs>
              <w:tab w:val="right" w:leader="dot" w:pos="9062"/>
            </w:tabs>
            <w:rPr>
              <w:rFonts w:eastAsiaTheme="minorEastAsia"/>
              <w:noProof/>
              <w:lang w:eastAsia="fr-FR"/>
            </w:rPr>
          </w:pPr>
          <w:hyperlink w:anchor="_Toc40105786" w:history="1">
            <w:r w:rsidR="00CC1EFB" w:rsidRPr="005E09B8">
              <w:rPr>
                <w:rStyle w:val="Lienhypertexte"/>
                <w:noProof/>
              </w:rPr>
              <w:t>Langage</w:t>
            </w:r>
            <w:r w:rsidR="00CC1EFB">
              <w:rPr>
                <w:noProof/>
                <w:webHidden/>
              </w:rPr>
              <w:tab/>
            </w:r>
            <w:r w:rsidR="00CC1EFB">
              <w:rPr>
                <w:noProof/>
                <w:webHidden/>
              </w:rPr>
              <w:fldChar w:fldCharType="begin"/>
            </w:r>
            <w:r w:rsidR="00CC1EFB">
              <w:rPr>
                <w:noProof/>
                <w:webHidden/>
              </w:rPr>
              <w:instrText xml:space="preserve"> PAGEREF _Toc40105786 \h </w:instrText>
            </w:r>
            <w:r w:rsidR="00CC1EFB">
              <w:rPr>
                <w:noProof/>
                <w:webHidden/>
              </w:rPr>
            </w:r>
            <w:r w:rsidR="00CC1EFB">
              <w:rPr>
                <w:noProof/>
                <w:webHidden/>
              </w:rPr>
              <w:fldChar w:fldCharType="separate"/>
            </w:r>
            <w:r w:rsidR="00CC1EFB">
              <w:rPr>
                <w:noProof/>
                <w:webHidden/>
              </w:rPr>
              <w:t>22</w:t>
            </w:r>
            <w:r w:rsidR="00CC1EFB">
              <w:rPr>
                <w:noProof/>
                <w:webHidden/>
              </w:rPr>
              <w:fldChar w:fldCharType="end"/>
            </w:r>
          </w:hyperlink>
        </w:p>
        <w:p w14:paraId="2CC7413E" w14:textId="59343EF1" w:rsidR="00CC1EFB" w:rsidRDefault="009D10B7">
          <w:pPr>
            <w:pStyle w:val="TM2"/>
            <w:tabs>
              <w:tab w:val="right" w:leader="dot" w:pos="9062"/>
            </w:tabs>
            <w:rPr>
              <w:rFonts w:eastAsiaTheme="minorEastAsia"/>
              <w:noProof/>
              <w:lang w:eastAsia="fr-FR"/>
            </w:rPr>
          </w:pPr>
          <w:hyperlink w:anchor="_Toc40105787" w:history="1">
            <w:r w:rsidR="00CC1EFB" w:rsidRPr="005E09B8">
              <w:rPr>
                <w:rStyle w:val="Lienhypertexte"/>
                <w:noProof/>
              </w:rPr>
              <w:t>Outils</w:t>
            </w:r>
            <w:r w:rsidR="00CC1EFB">
              <w:rPr>
                <w:noProof/>
                <w:webHidden/>
              </w:rPr>
              <w:tab/>
            </w:r>
            <w:r w:rsidR="00CC1EFB">
              <w:rPr>
                <w:noProof/>
                <w:webHidden/>
              </w:rPr>
              <w:fldChar w:fldCharType="begin"/>
            </w:r>
            <w:r w:rsidR="00CC1EFB">
              <w:rPr>
                <w:noProof/>
                <w:webHidden/>
              </w:rPr>
              <w:instrText xml:space="preserve"> PAGEREF _Toc40105787 \h </w:instrText>
            </w:r>
            <w:r w:rsidR="00CC1EFB">
              <w:rPr>
                <w:noProof/>
                <w:webHidden/>
              </w:rPr>
            </w:r>
            <w:r w:rsidR="00CC1EFB">
              <w:rPr>
                <w:noProof/>
                <w:webHidden/>
              </w:rPr>
              <w:fldChar w:fldCharType="separate"/>
            </w:r>
            <w:r w:rsidR="00CC1EFB">
              <w:rPr>
                <w:noProof/>
                <w:webHidden/>
              </w:rPr>
              <w:t>23</w:t>
            </w:r>
            <w:r w:rsidR="00CC1EFB">
              <w:rPr>
                <w:noProof/>
                <w:webHidden/>
              </w:rPr>
              <w:fldChar w:fldCharType="end"/>
            </w:r>
          </w:hyperlink>
        </w:p>
        <w:p w14:paraId="731EC242" w14:textId="2C235C7D" w:rsidR="00CC1EFB" w:rsidRDefault="009D10B7">
          <w:pPr>
            <w:pStyle w:val="TM2"/>
            <w:tabs>
              <w:tab w:val="right" w:leader="dot" w:pos="9062"/>
            </w:tabs>
            <w:rPr>
              <w:rFonts w:eastAsiaTheme="minorEastAsia"/>
              <w:noProof/>
              <w:lang w:eastAsia="fr-FR"/>
            </w:rPr>
          </w:pPr>
          <w:hyperlink w:anchor="_Toc40105788" w:history="1">
            <w:r w:rsidR="00CC1EFB" w:rsidRPr="005E09B8">
              <w:rPr>
                <w:rStyle w:val="Lienhypertexte"/>
                <w:noProof/>
              </w:rPr>
              <w:t>Système de gestion de base de données relationnelle</w:t>
            </w:r>
            <w:r w:rsidR="00CC1EFB">
              <w:rPr>
                <w:noProof/>
                <w:webHidden/>
              </w:rPr>
              <w:tab/>
            </w:r>
            <w:r w:rsidR="00CC1EFB">
              <w:rPr>
                <w:noProof/>
                <w:webHidden/>
              </w:rPr>
              <w:fldChar w:fldCharType="begin"/>
            </w:r>
            <w:r w:rsidR="00CC1EFB">
              <w:rPr>
                <w:noProof/>
                <w:webHidden/>
              </w:rPr>
              <w:instrText xml:space="preserve"> PAGEREF _Toc40105788 \h </w:instrText>
            </w:r>
            <w:r w:rsidR="00CC1EFB">
              <w:rPr>
                <w:noProof/>
                <w:webHidden/>
              </w:rPr>
            </w:r>
            <w:r w:rsidR="00CC1EFB">
              <w:rPr>
                <w:noProof/>
                <w:webHidden/>
              </w:rPr>
              <w:fldChar w:fldCharType="separate"/>
            </w:r>
            <w:r w:rsidR="00CC1EFB">
              <w:rPr>
                <w:noProof/>
                <w:webHidden/>
              </w:rPr>
              <w:t>23</w:t>
            </w:r>
            <w:r w:rsidR="00CC1EFB">
              <w:rPr>
                <w:noProof/>
                <w:webHidden/>
              </w:rPr>
              <w:fldChar w:fldCharType="end"/>
            </w:r>
          </w:hyperlink>
        </w:p>
        <w:p w14:paraId="7E0F5CE7" w14:textId="7BFF7CE5" w:rsidR="00CC1EFB" w:rsidRDefault="009D10B7">
          <w:pPr>
            <w:pStyle w:val="TM2"/>
            <w:tabs>
              <w:tab w:val="right" w:leader="dot" w:pos="9062"/>
            </w:tabs>
            <w:rPr>
              <w:rFonts w:eastAsiaTheme="minorEastAsia"/>
              <w:noProof/>
              <w:lang w:eastAsia="fr-FR"/>
            </w:rPr>
          </w:pPr>
          <w:hyperlink w:anchor="_Toc40105789" w:history="1">
            <w:r w:rsidR="00CC1EFB" w:rsidRPr="005E09B8">
              <w:rPr>
                <w:rStyle w:val="Lienhypertexte"/>
                <w:noProof/>
              </w:rPr>
              <w:t>Architecture</w:t>
            </w:r>
            <w:r w:rsidR="00CC1EFB">
              <w:rPr>
                <w:noProof/>
                <w:webHidden/>
              </w:rPr>
              <w:tab/>
            </w:r>
            <w:r w:rsidR="00CC1EFB">
              <w:rPr>
                <w:noProof/>
                <w:webHidden/>
              </w:rPr>
              <w:fldChar w:fldCharType="begin"/>
            </w:r>
            <w:r w:rsidR="00CC1EFB">
              <w:rPr>
                <w:noProof/>
                <w:webHidden/>
              </w:rPr>
              <w:instrText xml:space="preserve"> PAGEREF _Toc40105789 \h </w:instrText>
            </w:r>
            <w:r w:rsidR="00CC1EFB">
              <w:rPr>
                <w:noProof/>
                <w:webHidden/>
              </w:rPr>
            </w:r>
            <w:r w:rsidR="00CC1EFB">
              <w:rPr>
                <w:noProof/>
                <w:webHidden/>
              </w:rPr>
              <w:fldChar w:fldCharType="separate"/>
            </w:r>
            <w:r w:rsidR="00CC1EFB">
              <w:rPr>
                <w:noProof/>
                <w:webHidden/>
              </w:rPr>
              <w:t>24</w:t>
            </w:r>
            <w:r w:rsidR="00CC1EFB">
              <w:rPr>
                <w:noProof/>
                <w:webHidden/>
              </w:rPr>
              <w:fldChar w:fldCharType="end"/>
            </w:r>
          </w:hyperlink>
        </w:p>
        <w:p w14:paraId="2E6BFEBC" w14:textId="73912613" w:rsidR="00CC1EFB" w:rsidRDefault="009D10B7">
          <w:pPr>
            <w:pStyle w:val="TM2"/>
            <w:tabs>
              <w:tab w:val="right" w:leader="dot" w:pos="9062"/>
            </w:tabs>
            <w:rPr>
              <w:rFonts w:eastAsiaTheme="minorEastAsia"/>
              <w:noProof/>
              <w:lang w:eastAsia="fr-FR"/>
            </w:rPr>
          </w:pPr>
          <w:hyperlink w:anchor="_Toc40105790" w:history="1">
            <w:r w:rsidR="00CC1EFB" w:rsidRPr="005E09B8">
              <w:rPr>
                <w:rStyle w:val="Lienhypertexte"/>
                <w:noProof/>
              </w:rPr>
              <w:t>Environnements</w:t>
            </w:r>
            <w:r w:rsidR="00CC1EFB">
              <w:rPr>
                <w:noProof/>
                <w:webHidden/>
              </w:rPr>
              <w:tab/>
            </w:r>
            <w:r w:rsidR="00CC1EFB">
              <w:rPr>
                <w:noProof/>
                <w:webHidden/>
              </w:rPr>
              <w:fldChar w:fldCharType="begin"/>
            </w:r>
            <w:r w:rsidR="00CC1EFB">
              <w:rPr>
                <w:noProof/>
                <w:webHidden/>
              </w:rPr>
              <w:instrText xml:space="preserve"> PAGEREF _Toc40105790 \h </w:instrText>
            </w:r>
            <w:r w:rsidR="00CC1EFB">
              <w:rPr>
                <w:noProof/>
                <w:webHidden/>
              </w:rPr>
            </w:r>
            <w:r w:rsidR="00CC1EFB">
              <w:rPr>
                <w:noProof/>
                <w:webHidden/>
              </w:rPr>
              <w:fldChar w:fldCharType="separate"/>
            </w:r>
            <w:r w:rsidR="00CC1EFB">
              <w:rPr>
                <w:noProof/>
                <w:webHidden/>
              </w:rPr>
              <w:t>24</w:t>
            </w:r>
            <w:r w:rsidR="00CC1EFB">
              <w:rPr>
                <w:noProof/>
                <w:webHidden/>
              </w:rPr>
              <w:fldChar w:fldCharType="end"/>
            </w:r>
          </w:hyperlink>
        </w:p>
        <w:p w14:paraId="00182CAC" w14:textId="2AEE049F" w:rsidR="00CC1EFB" w:rsidRDefault="009D10B7">
          <w:pPr>
            <w:pStyle w:val="TM2"/>
            <w:tabs>
              <w:tab w:val="right" w:leader="dot" w:pos="9062"/>
            </w:tabs>
            <w:rPr>
              <w:rFonts w:eastAsiaTheme="minorEastAsia"/>
              <w:noProof/>
              <w:lang w:eastAsia="fr-FR"/>
            </w:rPr>
          </w:pPr>
          <w:hyperlink w:anchor="_Toc40105791" w:history="1">
            <w:r w:rsidR="00CC1EFB" w:rsidRPr="005E09B8">
              <w:rPr>
                <w:rStyle w:val="Lienhypertexte"/>
                <w:noProof/>
              </w:rPr>
              <w:t>UML</w:t>
            </w:r>
            <w:r w:rsidR="00CC1EFB">
              <w:rPr>
                <w:noProof/>
                <w:webHidden/>
              </w:rPr>
              <w:tab/>
            </w:r>
            <w:r w:rsidR="00CC1EFB">
              <w:rPr>
                <w:noProof/>
                <w:webHidden/>
              </w:rPr>
              <w:fldChar w:fldCharType="begin"/>
            </w:r>
            <w:r w:rsidR="00CC1EFB">
              <w:rPr>
                <w:noProof/>
                <w:webHidden/>
              </w:rPr>
              <w:instrText xml:space="preserve"> PAGEREF _Toc40105791 \h </w:instrText>
            </w:r>
            <w:r w:rsidR="00CC1EFB">
              <w:rPr>
                <w:noProof/>
                <w:webHidden/>
              </w:rPr>
            </w:r>
            <w:r w:rsidR="00CC1EFB">
              <w:rPr>
                <w:noProof/>
                <w:webHidden/>
              </w:rPr>
              <w:fldChar w:fldCharType="separate"/>
            </w:r>
            <w:r w:rsidR="00CC1EFB">
              <w:rPr>
                <w:noProof/>
                <w:webHidden/>
              </w:rPr>
              <w:t>25</w:t>
            </w:r>
            <w:r w:rsidR="00CC1EFB">
              <w:rPr>
                <w:noProof/>
                <w:webHidden/>
              </w:rPr>
              <w:fldChar w:fldCharType="end"/>
            </w:r>
          </w:hyperlink>
        </w:p>
        <w:p w14:paraId="3A7662B4" w14:textId="5ADB4D7A" w:rsidR="00CC1EFB" w:rsidRDefault="009D10B7">
          <w:pPr>
            <w:pStyle w:val="TM3"/>
            <w:tabs>
              <w:tab w:val="right" w:leader="dot" w:pos="9062"/>
            </w:tabs>
            <w:rPr>
              <w:rFonts w:eastAsiaTheme="minorEastAsia"/>
              <w:noProof/>
              <w:lang w:eastAsia="fr-FR"/>
            </w:rPr>
          </w:pPr>
          <w:hyperlink w:anchor="_Toc40105792" w:history="1">
            <w:r w:rsidR="00CC1EFB" w:rsidRPr="005E09B8">
              <w:rPr>
                <w:rStyle w:val="Lienhypertexte"/>
                <w:noProof/>
              </w:rPr>
              <w:t>Diagramme de cas d’utilisations</w:t>
            </w:r>
            <w:r w:rsidR="00CC1EFB">
              <w:rPr>
                <w:noProof/>
                <w:webHidden/>
              </w:rPr>
              <w:tab/>
            </w:r>
            <w:r w:rsidR="00CC1EFB">
              <w:rPr>
                <w:noProof/>
                <w:webHidden/>
              </w:rPr>
              <w:fldChar w:fldCharType="begin"/>
            </w:r>
            <w:r w:rsidR="00CC1EFB">
              <w:rPr>
                <w:noProof/>
                <w:webHidden/>
              </w:rPr>
              <w:instrText xml:space="preserve"> PAGEREF _Toc40105792 \h </w:instrText>
            </w:r>
            <w:r w:rsidR="00CC1EFB">
              <w:rPr>
                <w:noProof/>
                <w:webHidden/>
              </w:rPr>
            </w:r>
            <w:r w:rsidR="00CC1EFB">
              <w:rPr>
                <w:noProof/>
                <w:webHidden/>
              </w:rPr>
              <w:fldChar w:fldCharType="separate"/>
            </w:r>
            <w:r w:rsidR="00CC1EFB">
              <w:rPr>
                <w:noProof/>
                <w:webHidden/>
              </w:rPr>
              <w:t>25</w:t>
            </w:r>
            <w:r w:rsidR="00CC1EFB">
              <w:rPr>
                <w:noProof/>
                <w:webHidden/>
              </w:rPr>
              <w:fldChar w:fldCharType="end"/>
            </w:r>
          </w:hyperlink>
        </w:p>
        <w:p w14:paraId="6AB57146" w14:textId="36478881" w:rsidR="00CC1EFB" w:rsidRDefault="009D10B7">
          <w:pPr>
            <w:pStyle w:val="TM3"/>
            <w:tabs>
              <w:tab w:val="right" w:leader="dot" w:pos="9062"/>
            </w:tabs>
            <w:rPr>
              <w:rFonts w:eastAsiaTheme="minorEastAsia"/>
              <w:noProof/>
              <w:lang w:eastAsia="fr-FR"/>
            </w:rPr>
          </w:pPr>
          <w:hyperlink w:anchor="_Toc40105793" w:history="1">
            <w:r w:rsidR="00CC1EFB" w:rsidRPr="005E09B8">
              <w:rPr>
                <w:rStyle w:val="Lienhypertexte"/>
                <w:noProof/>
              </w:rPr>
              <w:t>Diagramme de séquence : Création d’un plan</w:t>
            </w:r>
            <w:r w:rsidR="00CC1EFB">
              <w:rPr>
                <w:noProof/>
                <w:webHidden/>
              </w:rPr>
              <w:tab/>
            </w:r>
            <w:r w:rsidR="00CC1EFB">
              <w:rPr>
                <w:noProof/>
                <w:webHidden/>
              </w:rPr>
              <w:fldChar w:fldCharType="begin"/>
            </w:r>
            <w:r w:rsidR="00CC1EFB">
              <w:rPr>
                <w:noProof/>
                <w:webHidden/>
              </w:rPr>
              <w:instrText xml:space="preserve"> PAGEREF _Toc40105793 \h </w:instrText>
            </w:r>
            <w:r w:rsidR="00CC1EFB">
              <w:rPr>
                <w:noProof/>
                <w:webHidden/>
              </w:rPr>
            </w:r>
            <w:r w:rsidR="00CC1EFB">
              <w:rPr>
                <w:noProof/>
                <w:webHidden/>
              </w:rPr>
              <w:fldChar w:fldCharType="separate"/>
            </w:r>
            <w:r w:rsidR="00CC1EFB">
              <w:rPr>
                <w:noProof/>
                <w:webHidden/>
              </w:rPr>
              <w:t>26</w:t>
            </w:r>
            <w:r w:rsidR="00CC1EFB">
              <w:rPr>
                <w:noProof/>
                <w:webHidden/>
              </w:rPr>
              <w:fldChar w:fldCharType="end"/>
            </w:r>
          </w:hyperlink>
        </w:p>
        <w:p w14:paraId="4DC788C2" w14:textId="2077B6E6" w:rsidR="00CC1EFB" w:rsidRDefault="009D10B7">
          <w:pPr>
            <w:pStyle w:val="TM2"/>
            <w:tabs>
              <w:tab w:val="right" w:leader="dot" w:pos="9062"/>
            </w:tabs>
            <w:rPr>
              <w:rFonts w:eastAsiaTheme="minorEastAsia"/>
              <w:noProof/>
              <w:lang w:eastAsia="fr-FR"/>
            </w:rPr>
          </w:pPr>
          <w:hyperlink w:anchor="_Toc40105794" w:history="1">
            <w:r w:rsidR="00CC1EFB" w:rsidRPr="005E09B8">
              <w:rPr>
                <w:rStyle w:val="Lienhypertexte"/>
                <w:noProof/>
              </w:rPr>
              <w:t>IHM</w:t>
            </w:r>
            <w:r w:rsidR="00CC1EFB">
              <w:rPr>
                <w:noProof/>
                <w:webHidden/>
              </w:rPr>
              <w:tab/>
            </w:r>
            <w:r w:rsidR="00CC1EFB">
              <w:rPr>
                <w:noProof/>
                <w:webHidden/>
              </w:rPr>
              <w:fldChar w:fldCharType="begin"/>
            </w:r>
            <w:r w:rsidR="00CC1EFB">
              <w:rPr>
                <w:noProof/>
                <w:webHidden/>
              </w:rPr>
              <w:instrText xml:space="preserve"> PAGEREF _Toc40105794 \h </w:instrText>
            </w:r>
            <w:r w:rsidR="00CC1EFB">
              <w:rPr>
                <w:noProof/>
                <w:webHidden/>
              </w:rPr>
            </w:r>
            <w:r w:rsidR="00CC1EFB">
              <w:rPr>
                <w:noProof/>
                <w:webHidden/>
              </w:rPr>
              <w:fldChar w:fldCharType="separate"/>
            </w:r>
            <w:r w:rsidR="00CC1EFB">
              <w:rPr>
                <w:noProof/>
                <w:webHidden/>
              </w:rPr>
              <w:t>27</w:t>
            </w:r>
            <w:r w:rsidR="00CC1EFB">
              <w:rPr>
                <w:noProof/>
                <w:webHidden/>
              </w:rPr>
              <w:fldChar w:fldCharType="end"/>
            </w:r>
          </w:hyperlink>
        </w:p>
        <w:p w14:paraId="7AD65DC1" w14:textId="22C7BA08" w:rsidR="00CC1EFB" w:rsidRDefault="009D10B7">
          <w:pPr>
            <w:pStyle w:val="TM2"/>
            <w:tabs>
              <w:tab w:val="right" w:leader="dot" w:pos="9062"/>
            </w:tabs>
            <w:rPr>
              <w:rFonts w:eastAsiaTheme="minorEastAsia"/>
              <w:noProof/>
              <w:lang w:eastAsia="fr-FR"/>
            </w:rPr>
          </w:pPr>
          <w:hyperlink w:anchor="_Toc40105795" w:history="1">
            <w:r w:rsidR="00CC1EFB" w:rsidRPr="005E09B8">
              <w:rPr>
                <w:rStyle w:val="Lienhypertexte"/>
                <w:noProof/>
              </w:rPr>
              <w:t>MCD</w:t>
            </w:r>
            <w:r w:rsidR="00CC1EFB">
              <w:rPr>
                <w:noProof/>
                <w:webHidden/>
              </w:rPr>
              <w:tab/>
            </w:r>
            <w:r w:rsidR="00CC1EFB">
              <w:rPr>
                <w:noProof/>
                <w:webHidden/>
              </w:rPr>
              <w:fldChar w:fldCharType="begin"/>
            </w:r>
            <w:r w:rsidR="00CC1EFB">
              <w:rPr>
                <w:noProof/>
                <w:webHidden/>
              </w:rPr>
              <w:instrText xml:space="preserve"> PAGEREF _Toc40105795 \h </w:instrText>
            </w:r>
            <w:r w:rsidR="00CC1EFB">
              <w:rPr>
                <w:noProof/>
                <w:webHidden/>
              </w:rPr>
            </w:r>
            <w:r w:rsidR="00CC1EFB">
              <w:rPr>
                <w:noProof/>
                <w:webHidden/>
              </w:rPr>
              <w:fldChar w:fldCharType="separate"/>
            </w:r>
            <w:r w:rsidR="00CC1EFB">
              <w:rPr>
                <w:noProof/>
                <w:webHidden/>
              </w:rPr>
              <w:t>28</w:t>
            </w:r>
            <w:r w:rsidR="00CC1EFB">
              <w:rPr>
                <w:noProof/>
                <w:webHidden/>
              </w:rPr>
              <w:fldChar w:fldCharType="end"/>
            </w:r>
          </w:hyperlink>
        </w:p>
        <w:p w14:paraId="0CD7A8CE" w14:textId="226E884E" w:rsidR="00CC1EFB" w:rsidRDefault="009D10B7">
          <w:pPr>
            <w:pStyle w:val="TM2"/>
            <w:tabs>
              <w:tab w:val="right" w:leader="dot" w:pos="9062"/>
            </w:tabs>
            <w:rPr>
              <w:rFonts w:eastAsiaTheme="minorEastAsia"/>
              <w:noProof/>
              <w:lang w:eastAsia="fr-FR"/>
            </w:rPr>
          </w:pPr>
          <w:hyperlink w:anchor="_Toc40105796" w:history="1">
            <w:r w:rsidR="00CC1EFB" w:rsidRPr="005E09B8">
              <w:rPr>
                <w:rStyle w:val="Lienhypertexte"/>
                <w:noProof/>
              </w:rPr>
              <w:t>Scénario de tests</w:t>
            </w:r>
            <w:r w:rsidR="00CC1EFB">
              <w:rPr>
                <w:noProof/>
                <w:webHidden/>
              </w:rPr>
              <w:tab/>
            </w:r>
            <w:r w:rsidR="00CC1EFB">
              <w:rPr>
                <w:noProof/>
                <w:webHidden/>
              </w:rPr>
              <w:fldChar w:fldCharType="begin"/>
            </w:r>
            <w:r w:rsidR="00CC1EFB">
              <w:rPr>
                <w:noProof/>
                <w:webHidden/>
              </w:rPr>
              <w:instrText xml:space="preserve"> PAGEREF _Toc40105796 \h </w:instrText>
            </w:r>
            <w:r w:rsidR="00CC1EFB">
              <w:rPr>
                <w:noProof/>
                <w:webHidden/>
              </w:rPr>
            </w:r>
            <w:r w:rsidR="00CC1EFB">
              <w:rPr>
                <w:noProof/>
                <w:webHidden/>
              </w:rPr>
              <w:fldChar w:fldCharType="separate"/>
            </w:r>
            <w:r w:rsidR="00CC1EFB">
              <w:rPr>
                <w:noProof/>
                <w:webHidden/>
              </w:rPr>
              <w:t>29</w:t>
            </w:r>
            <w:r w:rsidR="00CC1EFB">
              <w:rPr>
                <w:noProof/>
                <w:webHidden/>
              </w:rPr>
              <w:fldChar w:fldCharType="end"/>
            </w:r>
          </w:hyperlink>
        </w:p>
        <w:p w14:paraId="4873ABB2" w14:textId="7750CAB0" w:rsidR="00CC1EFB" w:rsidRDefault="009D10B7">
          <w:pPr>
            <w:pStyle w:val="TM2"/>
            <w:tabs>
              <w:tab w:val="right" w:leader="dot" w:pos="9062"/>
            </w:tabs>
            <w:rPr>
              <w:rFonts w:eastAsiaTheme="minorEastAsia"/>
              <w:noProof/>
              <w:lang w:eastAsia="fr-FR"/>
            </w:rPr>
          </w:pPr>
          <w:hyperlink w:anchor="_Toc40105797" w:history="1">
            <w:r w:rsidR="00CC1EFB" w:rsidRPr="005E09B8">
              <w:rPr>
                <w:rStyle w:val="Lienhypertexte"/>
                <w:noProof/>
              </w:rPr>
              <w:t>Déploiement</w:t>
            </w:r>
            <w:r w:rsidR="00CC1EFB">
              <w:rPr>
                <w:noProof/>
                <w:webHidden/>
              </w:rPr>
              <w:tab/>
            </w:r>
            <w:r w:rsidR="00CC1EFB">
              <w:rPr>
                <w:noProof/>
                <w:webHidden/>
              </w:rPr>
              <w:fldChar w:fldCharType="begin"/>
            </w:r>
            <w:r w:rsidR="00CC1EFB">
              <w:rPr>
                <w:noProof/>
                <w:webHidden/>
              </w:rPr>
              <w:instrText xml:space="preserve"> PAGEREF _Toc40105797 \h </w:instrText>
            </w:r>
            <w:r w:rsidR="00CC1EFB">
              <w:rPr>
                <w:noProof/>
                <w:webHidden/>
              </w:rPr>
            </w:r>
            <w:r w:rsidR="00CC1EFB">
              <w:rPr>
                <w:noProof/>
                <w:webHidden/>
              </w:rPr>
              <w:fldChar w:fldCharType="separate"/>
            </w:r>
            <w:r w:rsidR="00CC1EFB">
              <w:rPr>
                <w:noProof/>
                <w:webHidden/>
              </w:rPr>
              <w:t>29</w:t>
            </w:r>
            <w:r w:rsidR="00CC1EFB">
              <w:rPr>
                <w:noProof/>
                <w:webHidden/>
              </w:rPr>
              <w:fldChar w:fldCharType="end"/>
            </w:r>
          </w:hyperlink>
        </w:p>
        <w:p w14:paraId="188EA2BC" w14:textId="18AD28D4" w:rsidR="00CC1EFB" w:rsidRDefault="009D10B7">
          <w:pPr>
            <w:pStyle w:val="TM1"/>
            <w:tabs>
              <w:tab w:val="right" w:leader="dot" w:pos="9062"/>
            </w:tabs>
            <w:rPr>
              <w:rFonts w:eastAsiaTheme="minorEastAsia"/>
              <w:noProof/>
              <w:lang w:eastAsia="fr-FR"/>
            </w:rPr>
          </w:pPr>
          <w:hyperlink w:anchor="_Toc40105798" w:history="1">
            <w:r w:rsidR="00CC1EFB" w:rsidRPr="005E09B8">
              <w:rPr>
                <w:rStyle w:val="Lienhypertexte"/>
                <w:noProof/>
              </w:rPr>
              <w:t>Maintenance</w:t>
            </w:r>
            <w:r w:rsidR="00CC1EFB">
              <w:rPr>
                <w:noProof/>
                <w:webHidden/>
              </w:rPr>
              <w:tab/>
            </w:r>
            <w:r w:rsidR="00CC1EFB">
              <w:rPr>
                <w:noProof/>
                <w:webHidden/>
              </w:rPr>
              <w:fldChar w:fldCharType="begin"/>
            </w:r>
            <w:r w:rsidR="00CC1EFB">
              <w:rPr>
                <w:noProof/>
                <w:webHidden/>
              </w:rPr>
              <w:instrText xml:space="preserve"> PAGEREF _Toc40105798 \h </w:instrText>
            </w:r>
            <w:r w:rsidR="00CC1EFB">
              <w:rPr>
                <w:noProof/>
                <w:webHidden/>
              </w:rPr>
            </w:r>
            <w:r w:rsidR="00CC1EFB">
              <w:rPr>
                <w:noProof/>
                <w:webHidden/>
              </w:rPr>
              <w:fldChar w:fldCharType="separate"/>
            </w:r>
            <w:r w:rsidR="00CC1EFB">
              <w:rPr>
                <w:noProof/>
                <w:webHidden/>
              </w:rPr>
              <w:t>29</w:t>
            </w:r>
            <w:r w:rsidR="00CC1EFB">
              <w:rPr>
                <w:noProof/>
                <w:webHidden/>
              </w:rPr>
              <w:fldChar w:fldCharType="end"/>
            </w:r>
          </w:hyperlink>
        </w:p>
        <w:p w14:paraId="3305BC52" w14:textId="0ABB7389" w:rsidR="00CC1EFB" w:rsidRDefault="009D10B7">
          <w:pPr>
            <w:pStyle w:val="TM2"/>
            <w:tabs>
              <w:tab w:val="right" w:leader="dot" w:pos="9062"/>
            </w:tabs>
            <w:rPr>
              <w:rFonts w:eastAsiaTheme="minorEastAsia"/>
              <w:noProof/>
              <w:lang w:eastAsia="fr-FR"/>
            </w:rPr>
          </w:pPr>
          <w:hyperlink w:anchor="_Toc40105799" w:history="1">
            <w:r w:rsidR="00CC1EFB" w:rsidRPr="005E09B8">
              <w:rPr>
                <w:rStyle w:val="Lienhypertexte"/>
                <w:noProof/>
              </w:rPr>
              <w:t>Support/Demande d’évolution</w:t>
            </w:r>
            <w:r w:rsidR="00CC1EFB">
              <w:rPr>
                <w:noProof/>
                <w:webHidden/>
              </w:rPr>
              <w:tab/>
            </w:r>
            <w:r w:rsidR="00CC1EFB">
              <w:rPr>
                <w:noProof/>
                <w:webHidden/>
              </w:rPr>
              <w:fldChar w:fldCharType="begin"/>
            </w:r>
            <w:r w:rsidR="00CC1EFB">
              <w:rPr>
                <w:noProof/>
                <w:webHidden/>
              </w:rPr>
              <w:instrText xml:space="preserve"> PAGEREF _Toc40105799 \h </w:instrText>
            </w:r>
            <w:r w:rsidR="00CC1EFB">
              <w:rPr>
                <w:noProof/>
                <w:webHidden/>
              </w:rPr>
            </w:r>
            <w:r w:rsidR="00CC1EFB">
              <w:rPr>
                <w:noProof/>
                <w:webHidden/>
              </w:rPr>
              <w:fldChar w:fldCharType="separate"/>
            </w:r>
            <w:r w:rsidR="00CC1EFB">
              <w:rPr>
                <w:noProof/>
                <w:webHidden/>
              </w:rPr>
              <w:t>30</w:t>
            </w:r>
            <w:r w:rsidR="00CC1EFB">
              <w:rPr>
                <w:noProof/>
                <w:webHidden/>
              </w:rPr>
              <w:fldChar w:fldCharType="end"/>
            </w:r>
          </w:hyperlink>
        </w:p>
        <w:p w14:paraId="7E166E33" w14:textId="3456DB1A" w:rsidR="00CC1EFB" w:rsidRDefault="009D10B7">
          <w:pPr>
            <w:pStyle w:val="TM2"/>
            <w:tabs>
              <w:tab w:val="right" w:leader="dot" w:pos="9062"/>
            </w:tabs>
            <w:rPr>
              <w:rFonts w:eastAsiaTheme="minorEastAsia"/>
              <w:noProof/>
              <w:lang w:eastAsia="fr-FR"/>
            </w:rPr>
          </w:pPr>
          <w:hyperlink w:anchor="_Toc40105800" w:history="1">
            <w:r w:rsidR="00CC1EFB" w:rsidRPr="005E09B8">
              <w:rPr>
                <w:rStyle w:val="Lienhypertexte"/>
                <w:noProof/>
              </w:rPr>
              <w:t>Formations</w:t>
            </w:r>
            <w:r w:rsidR="00CC1EFB">
              <w:rPr>
                <w:noProof/>
                <w:webHidden/>
              </w:rPr>
              <w:tab/>
            </w:r>
            <w:r w:rsidR="00CC1EFB">
              <w:rPr>
                <w:noProof/>
                <w:webHidden/>
              </w:rPr>
              <w:fldChar w:fldCharType="begin"/>
            </w:r>
            <w:r w:rsidR="00CC1EFB">
              <w:rPr>
                <w:noProof/>
                <w:webHidden/>
              </w:rPr>
              <w:instrText xml:space="preserve"> PAGEREF _Toc40105800 \h </w:instrText>
            </w:r>
            <w:r w:rsidR="00CC1EFB">
              <w:rPr>
                <w:noProof/>
                <w:webHidden/>
              </w:rPr>
            </w:r>
            <w:r w:rsidR="00CC1EFB">
              <w:rPr>
                <w:noProof/>
                <w:webHidden/>
              </w:rPr>
              <w:fldChar w:fldCharType="separate"/>
            </w:r>
            <w:r w:rsidR="00CC1EFB">
              <w:rPr>
                <w:noProof/>
                <w:webHidden/>
              </w:rPr>
              <w:t>30</w:t>
            </w:r>
            <w:r w:rsidR="00CC1EFB">
              <w:rPr>
                <w:noProof/>
                <w:webHidden/>
              </w:rPr>
              <w:fldChar w:fldCharType="end"/>
            </w:r>
          </w:hyperlink>
        </w:p>
        <w:p w14:paraId="3D8EA79E" w14:textId="0095C78F" w:rsidR="00CC1EFB" w:rsidRDefault="009D10B7">
          <w:pPr>
            <w:pStyle w:val="TM1"/>
            <w:tabs>
              <w:tab w:val="right" w:leader="dot" w:pos="9062"/>
            </w:tabs>
            <w:rPr>
              <w:rFonts w:eastAsiaTheme="minorEastAsia"/>
              <w:noProof/>
              <w:lang w:eastAsia="fr-FR"/>
            </w:rPr>
          </w:pPr>
          <w:hyperlink w:anchor="_Toc40105801" w:history="1">
            <w:r w:rsidR="00CC1EFB" w:rsidRPr="005E09B8">
              <w:rPr>
                <w:rStyle w:val="Lienhypertexte"/>
                <w:noProof/>
              </w:rPr>
              <w:t>Clôture de projet</w:t>
            </w:r>
            <w:r w:rsidR="00CC1EFB">
              <w:rPr>
                <w:noProof/>
                <w:webHidden/>
              </w:rPr>
              <w:tab/>
            </w:r>
            <w:r w:rsidR="00CC1EFB">
              <w:rPr>
                <w:noProof/>
                <w:webHidden/>
              </w:rPr>
              <w:fldChar w:fldCharType="begin"/>
            </w:r>
            <w:r w:rsidR="00CC1EFB">
              <w:rPr>
                <w:noProof/>
                <w:webHidden/>
              </w:rPr>
              <w:instrText xml:space="preserve"> PAGEREF _Toc40105801 \h </w:instrText>
            </w:r>
            <w:r w:rsidR="00CC1EFB">
              <w:rPr>
                <w:noProof/>
                <w:webHidden/>
              </w:rPr>
            </w:r>
            <w:r w:rsidR="00CC1EFB">
              <w:rPr>
                <w:noProof/>
                <w:webHidden/>
              </w:rPr>
              <w:fldChar w:fldCharType="separate"/>
            </w:r>
            <w:r w:rsidR="00CC1EFB">
              <w:rPr>
                <w:noProof/>
                <w:webHidden/>
              </w:rPr>
              <w:t>32</w:t>
            </w:r>
            <w:r w:rsidR="00CC1EFB">
              <w:rPr>
                <w:noProof/>
                <w:webHidden/>
              </w:rPr>
              <w:fldChar w:fldCharType="end"/>
            </w:r>
          </w:hyperlink>
        </w:p>
        <w:p w14:paraId="24C13370" w14:textId="343E75B2" w:rsidR="00CC1EFB" w:rsidRDefault="009D10B7">
          <w:pPr>
            <w:pStyle w:val="TM2"/>
            <w:tabs>
              <w:tab w:val="right" w:leader="dot" w:pos="9062"/>
            </w:tabs>
            <w:rPr>
              <w:rFonts w:eastAsiaTheme="minorEastAsia"/>
              <w:noProof/>
              <w:lang w:eastAsia="fr-FR"/>
            </w:rPr>
          </w:pPr>
          <w:hyperlink w:anchor="_Toc40105802" w:history="1">
            <w:r w:rsidR="00CC1EFB" w:rsidRPr="005E09B8">
              <w:rPr>
                <w:rStyle w:val="Lienhypertexte"/>
                <w:noProof/>
              </w:rPr>
              <w:t>Planning final</w:t>
            </w:r>
            <w:r w:rsidR="00CC1EFB">
              <w:rPr>
                <w:noProof/>
                <w:webHidden/>
              </w:rPr>
              <w:tab/>
            </w:r>
            <w:r w:rsidR="00CC1EFB">
              <w:rPr>
                <w:noProof/>
                <w:webHidden/>
              </w:rPr>
              <w:fldChar w:fldCharType="begin"/>
            </w:r>
            <w:r w:rsidR="00CC1EFB">
              <w:rPr>
                <w:noProof/>
                <w:webHidden/>
              </w:rPr>
              <w:instrText xml:space="preserve"> PAGEREF _Toc40105802 \h </w:instrText>
            </w:r>
            <w:r w:rsidR="00CC1EFB">
              <w:rPr>
                <w:noProof/>
                <w:webHidden/>
              </w:rPr>
            </w:r>
            <w:r w:rsidR="00CC1EFB">
              <w:rPr>
                <w:noProof/>
                <w:webHidden/>
              </w:rPr>
              <w:fldChar w:fldCharType="separate"/>
            </w:r>
            <w:r w:rsidR="00CC1EFB">
              <w:rPr>
                <w:noProof/>
                <w:webHidden/>
              </w:rPr>
              <w:t>32</w:t>
            </w:r>
            <w:r w:rsidR="00CC1EFB">
              <w:rPr>
                <w:noProof/>
                <w:webHidden/>
              </w:rPr>
              <w:fldChar w:fldCharType="end"/>
            </w:r>
          </w:hyperlink>
        </w:p>
        <w:p w14:paraId="22DF1DC4" w14:textId="67277FC0" w:rsidR="00CC1EFB" w:rsidRDefault="009D10B7">
          <w:pPr>
            <w:pStyle w:val="TM2"/>
            <w:tabs>
              <w:tab w:val="right" w:leader="dot" w:pos="9062"/>
            </w:tabs>
            <w:rPr>
              <w:rFonts w:eastAsiaTheme="minorEastAsia"/>
              <w:noProof/>
              <w:lang w:eastAsia="fr-FR"/>
            </w:rPr>
          </w:pPr>
          <w:hyperlink w:anchor="_Toc40105803" w:history="1">
            <w:r w:rsidR="00CC1EFB" w:rsidRPr="005E09B8">
              <w:rPr>
                <w:rStyle w:val="Lienhypertexte"/>
                <w:noProof/>
              </w:rPr>
              <w:t>Budget final</w:t>
            </w:r>
            <w:r w:rsidR="00CC1EFB">
              <w:rPr>
                <w:noProof/>
                <w:webHidden/>
              </w:rPr>
              <w:tab/>
            </w:r>
            <w:r w:rsidR="00CC1EFB">
              <w:rPr>
                <w:noProof/>
                <w:webHidden/>
              </w:rPr>
              <w:fldChar w:fldCharType="begin"/>
            </w:r>
            <w:r w:rsidR="00CC1EFB">
              <w:rPr>
                <w:noProof/>
                <w:webHidden/>
              </w:rPr>
              <w:instrText xml:space="preserve"> PAGEREF _Toc40105803 \h </w:instrText>
            </w:r>
            <w:r w:rsidR="00CC1EFB">
              <w:rPr>
                <w:noProof/>
                <w:webHidden/>
              </w:rPr>
            </w:r>
            <w:r w:rsidR="00CC1EFB">
              <w:rPr>
                <w:noProof/>
                <w:webHidden/>
              </w:rPr>
              <w:fldChar w:fldCharType="separate"/>
            </w:r>
            <w:r w:rsidR="00CC1EFB">
              <w:rPr>
                <w:noProof/>
                <w:webHidden/>
              </w:rPr>
              <w:t>33</w:t>
            </w:r>
            <w:r w:rsidR="00CC1EFB">
              <w:rPr>
                <w:noProof/>
                <w:webHidden/>
              </w:rPr>
              <w:fldChar w:fldCharType="end"/>
            </w:r>
          </w:hyperlink>
        </w:p>
        <w:p w14:paraId="6485A604" w14:textId="022817BD" w:rsidR="00CC1EFB" w:rsidRDefault="009D10B7">
          <w:pPr>
            <w:pStyle w:val="TM2"/>
            <w:tabs>
              <w:tab w:val="right" w:leader="dot" w:pos="9062"/>
            </w:tabs>
            <w:rPr>
              <w:rFonts w:eastAsiaTheme="minorEastAsia"/>
              <w:noProof/>
              <w:lang w:eastAsia="fr-FR"/>
            </w:rPr>
          </w:pPr>
          <w:hyperlink w:anchor="_Toc40105804" w:history="1">
            <w:r w:rsidR="00CC1EFB" w:rsidRPr="005E09B8">
              <w:rPr>
                <w:rStyle w:val="Lienhypertexte"/>
                <w:noProof/>
              </w:rPr>
              <w:t>Indicateurs</w:t>
            </w:r>
            <w:r w:rsidR="00CC1EFB">
              <w:rPr>
                <w:noProof/>
                <w:webHidden/>
              </w:rPr>
              <w:tab/>
            </w:r>
            <w:r w:rsidR="00CC1EFB">
              <w:rPr>
                <w:noProof/>
                <w:webHidden/>
              </w:rPr>
              <w:fldChar w:fldCharType="begin"/>
            </w:r>
            <w:r w:rsidR="00CC1EFB">
              <w:rPr>
                <w:noProof/>
                <w:webHidden/>
              </w:rPr>
              <w:instrText xml:space="preserve"> PAGEREF _Toc40105804 \h </w:instrText>
            </w:r>
            <w:r w:rsidR="00CC1EFB">
              <w:rPr>
                <w:noProof/>
                <w:webHidden/>
              </w:rPr>
            </w:r>
            <w:r w:rsidR="00CC1EFB">
              <w:rPr>
                <w:noProof/>
                <w:webHidden/>
              </w:rPr>
              <w:fldChar w:fldCharType="separate"/>
            </w:r>
            <w:r w:rsidR="00CC1EFB">
              <w:rPr>
                <w:noProof/>
                <w:webHidden/>
              </w:rPr>
              <w:t>34</w:t>
            </w:r>
            <w:r w:rsidR="00CC1EFB">
              <w:rPr>
                <w:noProof/>
                <w:webHidden/>
              </w:rPr>
              <w:fldChar w:fldCharType="end"/>
            </w:r>
          </w:hyperlink>
        </w:p>
        <w:p w14:paraId="763EE208" w14:textId="31DBCE5C" w:rsidR="00CC1EFB" w:rsidRDefault="009D10B7">
          <w:pPr>
            <w:pStyle w:val="TM2"/>
            <w:tabs>
              <w:tab w:val="right" w:leader="dot" w:pos="9062"/>
            </w:tabs>
            <w:rPr>
              <w:rFonts w:eastAsiaTheme="minorEastAsia"/>
              <w:noProof/>
              <w:lang w:eastAsia="fr-FR"/>
            </w:rPr>
          </w:pPr>
          <w:hyperlink w:anchor="_Toc40105805" w:history="1">
            <w:r w:rsidR="00CC1EFB" w:rsidRPr="005E09B8">
              <w:rPr>
                <w:rStyle w:val="Lienhypertexte"/>
                <w:noProof/>
              </w:rPr>
              <w:t>Gestion des risques</w:t>
            </w:r>
            <w:r w:rsidR="00CC1EFB">
              <w:rPr>
                <w:noProof/>
                <w:webHidden/>
              </w:rPr>
              <w:tab/>
            </w:r>
            <w:r w:rsidR="00CC1EFB">
              <w:rPr>
                <w:noProof/>
                <w:webHidden/>
              </w:rPr>
              <w:fldChar w:fldCharType="begin"/>
            </w:r>
            <w:r w:rsidR="00CC1EFB">
              <w:rPr>
                <w:noProof/>
                <w:webHidden/>
              </w:rPr>
              <w:instrText xml:space="preserve"> PAGEREF _Toc40105805 \h </w:instrText>
            </w:r>
            <w:r w:rsidR="00CC1EFB">
              <w:rPr>
                <w:noProof/>
                <w:webHidden/>
              </w:rPr>
            </w:r>
            <w:r w:rsidR="00CC1EFB">
              <w:rPr>
                <w:noProof/>
                <w:webHidden/>
              </w:rPr>
              <w:fldChar w:fldCharType="separate"/>
            </w:r>
            <w:r w:rsidR="00CC1EFB">
              <w:rPr>
                <w:noProof/>
                <w:webHidden/>
              </w:rPr>
              <w:t>35</w:t>
            </w:r>
            <w:r w:rsidR="00CC1EFB">
              <w:rPr>
                <w:noProof/>
                <w:webHidden/>
              </w:rPr>
              <w:fldChar w:fldCharType="end"/>
            </w:r>
          </w:hyperlink>
        </w:p>
        <w:p w14:paraId="65725367" w14:textId="406377C0" w:rsidR="00CC1EFB" w:rsidRDefault="009D10B7">
          <w:pPr>
            <w:pStyle w:val="TM3"/>
            <w:tabs>
              <w:tab w:val="right" w:leader="dot" w:pos="9062"/>
            </w:tabs>
            <w:rPr>
              <w:rFonts w:eastAsiaTheme="minorEastAsia"/>
              <w:noProof/>
              <w:lang w:eastAsia="fr-FR"/>
            </w:rPr>
          </w:pPr>
          <w:hyperlink w:anchor="_Toc40105806" w:history="1">
            <w:r w:rsidR="00CC1EFB" w:rsidRPr="005E09B8">
              <w:rPr>
                <w:rStyle w:val="Lienhypertexte"/>
                <w:noProof/>
              </w:rPr>
              <w:t>Risque exceptionnel COVID-19</w:t>
            </w:r>
            <w:r w:rsidR="00CC1EFB">
              <w:rPr>
                <w:noProof/>
                <w:webHidden/>
              </w:rPr>
              <w:tab/>
            </w:r>
            <w:r w:rsidR="00CC1EFB">
              <w:rPr>
                <w:noProof/>
                <w:webHidden/>
              </w:rPr>
              <w:fldChar w:fldCharType="begin"/>
            </w:r>
            <w:r w:rsidR="00CC1EFB">
              <w:rPr>
                <w:noProof/>
                <w:webHidden/>
              </w:rPr>
              <w:instrText xml:space="preserve"> PAGEREF _Toc40105806 \h </w:instrText>
            </w:r>
            <w:r w:rsidR="00CC1EFB">
              <w:rPr>
                <w:noProof/>
                <w:webHidden/>
              </w:rPr>
            </w:r>
            <w:r w:rsidR="00CC1EFB">
              <w:rPr>
                <w:noProof/>
                <w:webHidden/>
              </w:rPr>
              <w:fldChar w:fldCharType="separate"/>
            </w:r>
            <w:r w:rsidR="00CC1EFB">
              <w:rPr>
                <w:noProof/>
                <w:webHidden/>
              </w:rPr>
              <w:t>35</w:t>
            </w:r>
            <w:r w:rsidR="00CC1EFB">
              <w:rPr>
                <w:noProof/>
                <w:webHidden/>
              </w:rPr>
              <w:fldChar w:fldCharType="end"/>
            </w:r>
          </w:hyperlink>
        </w:p>
        <w:p w14:paraId="6DF6720E" w14:textId="10FEACDF" w:rsidR="00CC1EFB" w:rsidRDefault="009D10B7">
          <w:pPr>
            <w:pStyle w:val="TM2"/>
            <w:tabs>
              <w:tab w:val="right" w:leader="dot" w:pos="9062"/>
            </w:tabs>
            <w:rPr>
              <w:rFonts w:eastAsiaTheme="minorEastAsia"/>
              <w:noProof/>
              <w:lang w:eastAsia="fr-FR"/>
            </w:rPr>
          </w:pPr>
          <w:hyperlink w:anchor="_Toc40105807" w:history="1">
            <w:r w:rsidR="00CC1EFB" w:rsidRPr="005E09B8">
              <w:rPr>
                <w:rStyle w:val="Lienhypertexte"/>
                <w:noProof/>
              </w:rPr>
              <w:t>Retour d’expérience (REX)</w:t>
            </w:r>
            <w:r w:rsidR="00CC1EFB">
              <w:rPr>
                <w:noProof/>
                <w:webHidden/>
              </w:rPr>
              <w:tab/>
            </w:r>
            <w:r w:rsidR="00CC1EFB">
              <w:rPr>
                <w:noProof/>
                <w:webHidden/>
              </w:rPr>
              <w:fldChar w:fldCharType="begin"/>
            </w:r>
            <w:r w:rsidR="00CC1EFB">
              <w:rPr>
                <w:noProof/>
                <w:webHidden/>
              </w:rPr>
              <w:instrText xml:space="preserve"> PAGEREF _Toc40105807 \h </w:instrText>
            </w:r>
            <w:r w:rsidR="00CC1EFB">
              <w:rPr>
                <w:noProof/>
                <w:webHidden/>
              </w:rPr>
            </w:r>
            <w:r w:rsidR="00CC1EFB">
              <w:rPr>
                <w:noProof/>
                <w:webHidden/>
              </w:rPr>
              <w:fldChar w:fldCharType="separate"/>
            </w:r>
            <w:r w:rsidR="00CC1EFB">
              <w:rPr>
                <w:noProof/>
                <w:webHidden/>
              </w:rPr>
              <w:t>36</w:t>
            </w:r>
            <w:r w:rsidR="00CC1EFB">
              <w:rPr>
                <w:noProof/>
                <w:webHidden/>
              </w:rPr>
              <w:fldChar w:fldCharType="end"/>
            </w:r>
          </w:hyperlink>
        </w:p>
        <w:p w14:paraId="2282628C" w14:textId="318F0D15" w:rsidR="00CC1EFB" w:rsidRDefault="009D10B7">
          <w:pPr>
            <w:pStyle w:val="TM1"/>
            <w:tabs>
              <w:tab w:val="right" w:leader="dot" w:pos="9062"/>
            </w:tabs>
            <w:rPr>
              <w:rFonts w:eastAsiaTheme="minorEastAsia"/>
              <w:noProof/>
              <w:lang w:eastAsia="fr-FR"/>
            </w:rPr>
          </w:pPr>
          <w:hyperlink w:anchor="_Toc40105808" w:history="1">
            <w:r w:rsidR="00CC1EFB" w:rsidRPr="005E09B8">
              <w:rPr>
                <w:rStyle w:val="Lienhypertexte"/>
                <w:noProof/>
              </w:rPr>
              <w:t>Glossaire</w:t>
            </w:r>
            <w:r w:rsidR="00CC1EFB">
              <w:rPr>
                <w:noProof/>
                <w:webHidden/>
              </w:rPr>
              <w:tab/>
            </w:r>
            <w:r w:rsidR="00CC1EFB">
              <w:rPr>
                <w:noProof/>
                <w:webHidden/>
              </w:rPr>
              <w:fldChar w:fldCharType="begin"/>
            </w:r>
            <w:r w:rsidR="00CC1EFB">
              <w:rPr>
                <w:noProof/>
                <w:webHidden/>
              </w:rPr>
              <w:instrText xml:space="preserve"> PAGEREF _Toc40105808 \h </w:instrText>
            </w:r>
            <w:r w:rsidR="00CC1EFB">
              <w:rPr>
                <w:noProof/>
                <w:webHidden/>
              </w:rPr>
            </w:r>
            <w:r w:rsidR="00CC1EFB">
              <w:rPr>
                <w:noProof/>
                <w:webHidden/>
              </w:rPr>
              <w:fldChar w:fldCharType="separate"/>
            </w:r>
            <w:r w:rsidR="00CC1EFB">
              <w:rPr>
                <w:noProof/>
                <w:webHidden/>
              </w:rPr>
              <w:t>36</w:t>
            </w:r>
            <w:r w:rsidR="00CC1EFB">
              <w:rPr>
                <w:noProof/>
                <w:webHidden/>
              </w:rPr>
              <w:fldChar w:fldCharType="end"/>
            </w:r>
          </w:hyperlink>
        </w:p>
        <w:p w14:paraId="7F0B5837" w14:textId="3AB33866" w:rsidR="00CC1EFB" w:rsidRDefault="009D10B7">
          <w:pPr>
            <w:pStyle w:val="TM1"/>
            <w:tabs>
              <w:tab w:val="right" w:leader="dot" w:pos="9062"/>
            </w:tabs>
            <w:rPr>
              <w:rFonts w:eastAsiaTheme="minorEastAsia"/>
              <w:noProof/>
              <w:lang w:eastAsia="fr-FR"/>
            </w:rPr>
          </w:pPr>
          <w:hyperlink w:anchor="_Toc40105809" w:history="1">
            <w:r w:rsidR="00CC1EFB" w:rsidRPr="005E09B8">
              <w:rPr>
                <w:rStyle w:val="Lienhypertexte"/>
                <w:noProof/>
              </w:rPr>
              <w:t>Annexes</w:t>
            </w:r>
            <w:r w:rsidR="00CC1EFB">
              <w:rPr>
                <w:noProof/>
                <w:webHidden/>
              </w:rPr>
              <w:tab/>
            </w:r>
            <w:r w:rsidR="00CC1EFB">
              <w:rPr>
                <w:noProof/>
                <w:webHidden/>
              </w:rPr>
              <w:fldChar w:fldCharType="begin"/>
            </w:r>
            <w:r w:rsidR="00CC1EFB">
              <w:rPr>
                <w:noProof/>
                <w:webHidden/>
              </w:rPr>
              <w:instrText xml:space="preserve"> PAGEREF _Toc40105809 \h </w:instrText>
            </w:r>
            <w:r w:rsidR="00CC1EFB">
              <w:rPr>
                <w:noProof/>
                <w:webHidden/>
              </w:rPr>
            </w:r>
            <w:r w:rsidR="00CC1EFB">
              <w:rPr>
                <w:noProof/>
                <w:webHidden/>
              </w:rPr>
              <w:fldChar w:fldCharType="separate"/>
            </w:r>
            <w:r w:rsidR="00CC1EFB">
              <w:rPr>
                <w:noProof/>
                <w:webHidden/>
              </w:rPr>
              <w:t>36</w:t>
            </w:r>
            <w:r w:rsidR="00CC1EFB">
              <w:rPr>
                <w:noProof/>
                <w:webHidden/>
              </w:rPr>
              <w:fldChar w:fldCharType="end"/>
            </w:r>
          </w:hyperlink>
        </w:p>
        <w:p w14:paraId="7144417F" w14:textId="6010FB40" w:rsidR="00CC1EFB" w:rsidRDefault="009D10B7">
          <w:pPr>
            <w:pStyle w:val="TM2"/>
            <w:tabs>
              <w:tab w:val="right" w:leader="dot" w:pos="9062"/>
            </w:tabs>
            <w:rPr>
              <w:rFonts w:eastAsiaTheme="minorEastAsia"/>
              <w:noProof/>
              <w:lang w:eastAsia="fr-FR"/>
            </w:rPr>
          </w:pPr>
          <w:hyperlink w:anchor="_Toc40105810" w:history="1">
            <w:r w:rsidR="00CC1EFB" w:rsidRPr="005E09B8">
              <w:rPr>
                <w:rStyle w:val="Lienhypertexte"/>
                <w:noProof/>
              </w:rPr>
              <w:t>Rendu final</w:t>
            </w:r>
            <w:r w:rsidR="00CC1EFB">
              <w:rPr>
                <w:noProof/>
                <w:webHidden/>
              </w:rPr>
              <w:tab/>
            </w:r>
            <w:r w:rsidR="00CC1EFB">
              <w:rPr>
                <w:noProof/>
                <w:webHidden/>
              </w:rPr>
              <w:fldChar w:fldCharType="begin"/>
            </w:r>
            <w:r w:rsidR="00CC1EFB">
              <w:rPr>
                <w:noProof/>
                <w:webHidden/>
              </w:rPr>
              <w:instrText xml:space="preserve"> PAGEREF _Toc40105810 \h </w:instrText>
            </w:r>
            <w:r w:rsidR="00CC1EFB">
              <w:rPr>
                <w:noProof/>
                <w:webHidden/>
              </w:rPr>
            </w:r>
            <w:r w:rsidR="00CC1EFB">
              <w:rPr>
                <w:noProof/>
                <w:webHidden/>
              </w:rPr>
              <w:fldChar w:fldCharType="separate"/>
            </w:r>
            <w:r w:rsidR="00CC1EFB">
              <w:rPr>
                <w:noProof/>
                <w:webHidden/>
              </w:rPr>
              <w:t>42</w:t>
            </w:r>
            <w:r w:rsidR="00CC1EFB">
              <w:rPr>
                <w:noProof/>
                <w:webHidden/>
              </w:rPr>
              <w:fldChar w:fldCharType="end"/>
            </w:r>
          </w:hyperlink>
        </w:p>
        <w:p w14:paraId="6291875E" w14:textId="1A07FAFF" w:rsidR="00CC1EFB" w:rsidRDefault="009D10B7">
          <w:pPr>
            <w:pStyle w:val="TM2"/>
            <w:tabs>
              <w:tab w:val="right" w:leader="dot" w:pos="9062"/>
            </w:tabs>
            <w:rPr>
              <w:rFonts w:eastAsiaTheme="minorEastAsia"/>
              <w:noProof/>
              <w:lang w:eastAsia="fr-FR"/>
            </w:rPr>
          </w:pPr>
          <w:hyperlink w:anchor="_Toc40105811" w:history="1">
            <w:r w:rsidR="00CC1EFB" w:rsidRPr="005E09B8">
              <w:rPr>
                <w:rStyle w:val="Lienhypertexte"/>
                <w:noProof/>
              </w:rPr>
              <w:t>Planning final détaillé</w:t>
            </w:r>
            <w:r w:rsidR="00CC1EFB">
              <w:rPr>
                <w:noProof/>
                <w:webHidden/>
              </w:rPr>
              <w:tab/>
            </w:r>
            <w:r w:rsidR="00CC1EFB">
              <w:rPr>
                <w:noProof/>
                <w:webHidden/>
              </w:rPr>
              <w:fldChar w:fldCharType="begin"/>
            </w:r>
            <w:r w:rsidR="00CC1EFB">
              <w:rPr>
                <w:noProof/>
                <w:webHidden/>
              </w:rPr>
              <w:instrText xml:space="preserve"> PAGEREF _Toc40105811 \h </w:instrText>
            </w:r>
            <w:r w:rsidR="00CC1EFB">
              <w:rPr>
                <w:noProof/>
                <w:webHidden/>
              </w:rPr>
            </w:r>
            <w:r w:rsidR="00CC1EFB">
              <w:rPr>
                <w:noProof/>
                <w:webHidden/>
              </w:rPr>
              <w:fldChar w:fldCharType="separate"/>
            </w:r>
            <w:r w:rsidR="00CC1EFB">
              <w:rPr>
                <w:noProof/>
                <w:webHidden/>
              </w:rPr>
              <w:t>45</w:t>
            </w:r>
            <w:r w:rsidR="00CC1EFB">
              <w:rPr>
                <w:noProof/>
                <w:webHidden/>
              </w:rPr>
              <w:fldChar w:fldCharType="end"/>
            </w:r>
          </w:hyperlink>
        </w:p>
        <w:p w14:paraId="04030016" w14:textId="17CEE76F" w:rsidR="00CC1EFB" w:rsidRDefault="009D10B7">
          <w:pPr>
            <w:pStyle w:val="TM2"/>
            <w:tabs>
              <w:tab w:val="right" w:leader="dot" w:pos="9062"/>
            </w:tabs>
            <w:rPr>
              <w:rFonts w:eastAsiaTheme="minorEastAsia"/>
              <w:noProof/>
              <w:lang w:eastAsia="fr-FR"/>
            </w:rPr>
          </w:pPr>
          <w:hyperlink w:anchor="_Toc40105812" w:history="1">
            <w:r w:rsidR="00CC1EFB" w:rsidRPr="005E09B8">
              <w:rPr>
                <w:rStyle w:val="Lienhypertexte"/>
                <w:noProof/>
              </w:rPr>
              <w:t>Procédure de déploiement</w:t>
            </w:r>
            <w:r w:rsidR="00CC1EFB">
              <w:rPr>
                <w:noProof/>
                <w:webHidden/>
              </w:rPr>
              <w:tab/>
            </w:r>
            <w:r w:rsidR="00CC1EFB">
              <w:rPr>
                <w:noProof/>
                <w:webHidden/>
              </w:rPr>
              <w:fldChar w:fldCharType="begin"/>
            </w:r>
            <w:r w:rsidR="00CC1EFB">
              <w:rPr>
                <w:noProof/>
                <w:webHidden/>
              </w:rPr>
              <w:instrText xml:space="preserve"> PAGEREF _Toc40105812 \h </w:instrText>
            </w:r>
            <w:r w:rsidR="00CC1EFB">
              <w:rPr>
                <w:noProof/>
                <w:webHidden/>
              </w:rPr>
            </w:r>
            <w:r w:rsidR="00CC1EFB">
              <w:rPr>
                <w:noProof/>
                <w:webHidden/>
              </w:rPr>
              <w:fldChar w:fldCharType="separate"/>
            </w:r>
            <w:r w:rsidR="00CC1EFB">
              <w:rPr>
                <w:noProof/>
                <w:webHidden/>
              </w:rPr>
              <w:t>47</w:t>
            </w:r>
            <w:r w:rsidR="00CC1EFB">
              <w:rPr>
                <w:noProof/>
                <w:webHidden/>
              </w:rPr>
              <w:fldChar w:fldCharType="end"/>
            </w:r>
          </w:hyperlink>
        </w:p>
        <w:p w14:paraId="26C4D8EA" w14:textId="7A813C31"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05764"/>
      <w:r>
        <w:lastRenderedPageBreak/>
        <w:t>Projet</w:t>
      </w:r>
      <w:bookmarkEnd w:id="1"/>
    </w:p>
    <w:p w14:paraId="3330C280" w14:textId="6B51A968" w:rsidR="00AF6D3A" w:rsidRPr="00AF6D3A" w:rsidRDefault="0060268B" w:rsidP="00786981">
      <w:pPr>
        <w:pStyle w:val="Titre2"/>
      </w:pPr>
      <w:bookmarkStart w:id="2" w:name="_Toc40105765"/>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05766"/>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02E55A5F" w:rsidR="000350A0" w:rsidRDefault="0060268B" w:rsidP="00400B39">
      <w:pPr>
        <w:pStyle w:val="Titre2"/>
      </w:pPr>
      <w:bookmarkStart w:id="4" w:name="_Toc40105767"/>
      <w:r>
        <w:lastRenderedPageBreak/>
        <w:t>Besoin</w:t>
      </w:r>
      <w:bookmarkEnd w:id="4"/>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5" w:name="_Toc40105768"/>
      <w:r w:rsidRPr="00CC1EFB">
        <w:rPr>
          <w:rStyle w:val="Titre3Car"/>
        </w:rPr>
        <w:lastRenderedPageBreak/>
        <w:t>Pieuvre</w:t>
      </w:r>
      <w:bookmarkEnd w:id="5"/>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6" w:name="_Toc40105769"/>
      <w:r>
        <w:t>Tableau de fonction</w:t>
      </w:r>
      <w:bookmarkEnd w:id="6"/>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7" w:name="_Toc40105770"/>
      <w:r>
        <w:lastRenderedPageBreak/>
        <w:t>Objectif du projet</w:t>
      </w:r>
      <w:bookmarkEnd w:id="7"/>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8" w:name="_Toc40105771"/>
      <w:r>
        <w:lastRenderedPageBreak/>
        <w:t>Agilité</w:t>
      </w:r>
      <w:bookmarkEnd w:id="8"/>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4F10ADC4" w14:textId="6ABF88A1" w:rsidR="00F32DB9" w:rsidRPr="00F11401" w:rsidRDefault="00FE4F9B">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w:t>
      </w:r>
      <w:proofErr w:type="spellStart"/>
      <w:r>
        <w:t>Backlog</w:t>
      </w:r>
      <w:proofErr w:type="spellEnd"/>
      <w:r>
        <w:t> »</w:t>
      </w:r>
      <w:r w:rsidR="00DC6C76">
        <w:t>.</w:t>
      </w:r>
      <w:r>
        <w:t xml:space="preserve">  </w:t>
      </w:r>
    </w:p>
    <w:p w14:paraId="709ACE33" w14:textId="4BA9E05A"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9" w:name="_Toc40105772"/>
      <w:r>
        <w:t>Réunions</w:t>
      </w:r>
      <w:bookmarkEnd w:id="9"/>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37BF9E3C" w14:textId="258D7542" w:rsidR="00F32DB9" w:rsidRPr="00F11401" w:rsidRDefault="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10" w:name="_Toc40105773"/>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10"/>
      <w:proofErr w:type="spellEnd"/>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1" w:name="_Toc40105774"/>
      <w:r>
        <w:lastRenderedPageBreak/>
        <w:t>Planning</w:t>
      </w:r>
      <w:r w:rsidR="0060268B">
        <w:t xml:space="preserve"> </w:t>
      </w:r>
      <w:r w:rsidR="00B2600E">
        <w:t>prévisionnel (Gantt)</w:t>
      </w:r>
      <w:bookmarkEnd w:id="11"/>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2" w:name="_Toc40105775"/>
      <w:r>
        <w:lastRenderedPageBreak/>
        <w:t>Budget</w:t>
      </w:r>
      <w:r w:rsidR="0060268B">
        <w:t xml:space="preserve"> prévisionnel</w:t>
      </w:r>
      <w:bookmarkEnd w:id="12"/>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3" w:name="_Toc40105776"/>
      <w:r>
        <w:t>Analyses des risques</w:t>
      </w:r>
      <w:bookmarkEnd w:id="13"/>
    </w:p>
    <w:p w14:paraId="18ED21B3" w14:textId="77777777" w:rsidR="00F507E2" w:rsidRDefault="00F507E2" w:rsidP="00F507E2">
      <w:pPr>
        <w:pStyle w:val="Titre3"/>
      </w:pPr>
      <w:bookmarkStart w:id="14" w:name="_Toc40105777"/>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4"/>
    </w:p>
    <w:p w14:paraId="5C329EB3" w14:textId="77777777" w:rsidR="00F507E2" w:rsidRPr="00F507E2" w:rsidRDefault="00F507E2" w:rsidP="00F507E2"/>
    <w:p w14:paraId="1CFF2E98" w14:textId="77777777" w:rsidR="00F507E2" w:rsidRDefault="00F507E2" w:rsidP="00F507E2">
      <w:pPr>
        <w:pStyle w:val="Titre3"/>
      </w:pPr>
      <w:bookmarkStart w:id="15" w:name="_Toc40105778"/>
      <w:r>
        <w:t>Tableau des risques</w:t>
      </w:r>
      <w:bookmarkEnd w:id="15"/>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6" w:name="_Toc4507654"/>
      <w:bookmarkStart w:id="17" w:name="_Toc4658407"/>
      <w:bookmarkStart w:id="18"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6"/>
    <w:bookmarkEnd w:id="17"/>
    <w:bookmarkEnd w:id="18"/>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9" w:name="_Toc40105779"/>
      <w:r>
        <w:lastRenderedPageBreak/>
        <w:t>Indicateurs</w:t>
      </w:r>
      <w:bookmarkEnd w:id="19"/>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0" w:name="_Toc40105780"/>
      <w:r>
        <w:lastRenderedPageBreak/>
        <w:t>Communications</w:t>
      </w:r>
      <w:bookmarkEnd w:id="20"/>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bookmarkStart w:id="21" w:name="_Toc40105781"/>
      <w:r>
        <w:br w:type="page"/>
      </w:r>
    </w:p>
    <w:p w14:paraId="09D3133E" w14:textId="134FD802" w:rsidR="008E0EA0" w:rsidRDefault="008E0EA0" w:rsidP="008E0EA0">
      <w:pPr>
        <w:pStyle w:val="Titre2"/>
      </w:pPr>
      <w:r>
        <w:lastRenderedPageBreak/>
        <w:t>Gestion du système documentaire</w:t>
      </w:r>
      <w:bookmarkEnd w:id="21"/>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2" w:name="_Toc5979648"/>
      <w:bookmarkStart w:id="23" w:name="_Toc40105782"/>
      <w:r>
        <w:t>Versioning</w:t>
      </w:r>
      <w:bookmarkEnd w:id="22"/>
      <w:bookmarkEnd w:id="23"/>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4" w:name="_Toc5979649"/>
      <w:bookmarkStart w:id="25" w:name="_Toc40105783"/>
      <w:r>
        <w:t>Gestion des fichiers</w:t>
      </w:r>
      <w:bookmarkEnd w:id="24"/>
      <w:bookmarkEnd w:id="25"/>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6" w:name="_Toc40105784"/>
      <w:r>
        <w:lastRenderedPageBreak/>
        <w:t>Sécurité</w:t>
      </w:r>
      <w:bookmarkEnd w:id="26"/>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77777777"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0BDC68F2"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7" w:name="_Toc40105785"/>
      <w:r>
        <w:lastRenderedPageBreak/>
        <w:t>Technique</w:t>
      </w:r>
      <w:bookmarkEnd w:id="27"/>
    </w:p>
    <w:p w14:paraId="24543C3F" w14:textId="5658C259" w:rsidR="000350A0" w:rsidRDefault="000350A0" w:rsidP="000350A0">
      <w:pPr>
        <w:pStyle w:val="Titre2"/>
      </w:pPr>
      <w:bookmarkStart w:id="28" w:name="_Toc40105786"/>
      <w:r>
        <w:t>Langage</w:t>
      </w:r>
      <w:bookmarkEnd w:id="28"/>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29" w:name="_Toc40105787"/>
      <w:r>
        <w:t>Outils</w:t>
      </w:r>
      <w:bookmarkEnd w:id="29"/>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0" w:name="_Toc17992433"/>
      <w:bookmarkStart w:id="31" w:name="_Toc40105788"/>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0"/>
      <w:bookmarkEnd w:id="31"/>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2" w:name="_Toc40105789"/>
      <w:r>
        <w:lastRenderedPageBreak/>
        <w:t>Architecture</w:t>
      </w:r>
      <w:bookmarkEnd w:id="32"/>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bookmarkStart w:id="33" w:name="_Toc40105790"/>
      <w:r>
        <w:br w:type="page"/>
      </w:r>
    </w:p>
    <w:p w14:paraId="31C6ECB3" w14:textId="2032BD5C" w:rsidR="007E0172" w:rsidRDefault="007E0172" w:rsidP="007E0172">
      <w:pPr>
        <w:pStyle w:val="Titre2"/>
      </w:pPr>
      <w:r w:rsidRPr="007E0172">
        <w:lastRenderedPageBreak/>
        <w:t>Environnements</w:t>
      </w:r>
      <w:bookmarkEnd w:id="33"/>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3A034262" w14:textId="1CE25440" w:rsidR="008E0EA0" w:rsidRDefault="008E0EA0" w:rsidP="008E0EA0">
      <w:pPr>
        <w:pStyle w:val="Titre2"/>
      </w:pPr>
      <w:bookmarkStart w:id="34" w:name="_Toc40105791"/>
      <w:r>
        <w:t>UML</w:t>
      </w:r>
      <w:bookmarkEnd w:id="34"/>
    </w:p>
    <w:p w14:paraId="2629CD55" w14:textId="77777777" w:rsidR="00564904" w:rsidRPr="005B16D9" w:rsidRDefault="00564904" w:rsidP="00564904">
      <w:pPr>
        <w:pStyle w:val="Titre3"/>
        <w:rPr>
          <w:b/>
          <w:bCs/>
          <w:u w:val="single"/>
        </w:rPr>
      </w:pPr>
      <w:bookmarkStart w:id="35" w:name="_Toc5979653"/>
      <w:bookmarkStart w:id="36" w:name="_Toc40105792"/>
      <w:r>
        <w:t>Diagramme de cas d’utilisations</w:t>
      </w:r>
      <w:bookmarkEnd w:id="35"/>
      <w:bookmarkEnd w:id="36"/>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 xml:space="preserve">Le diagramme de cas d’utilisation établit un premier schéma global des actions réalisables par le commercial lors de l’utilisation de l’application </w:t>
      </w:r>
      <w:proofErr w:type="spellStart"/>
      <w:r>
        <w:t>Madera</w:t>
      </w:r>
      <w:proofErr w:type="spellEnd"/>
      <w:r>
        <w:t>.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7" w:name="_Toc40105793"/>
      <w:r>
        <w:lastRenderedPageBreak/>
        <w:t>Diagramme de séquence : Création d’un plan</w:t>
      </w:r>
      <w:bookmarkEnd w:id="37"/>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8" w:name="_Toc40105794"/>
      <w:r>
        <w:lastRenderedPageBreak/>
        <w:t>IHM</w:t>
      </w:r>
      <w:bookmarkEnd w:id="38"/>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bookmarkStart w:id="39" w:name="_Toc40105795"/>
    </w:p>
    <w:p w14:paraId="2226E90D" w14:textId="0159C394" w:rsidR="00400B39" w:rsidRDefault="00400B39" w:rsidP="00400B39">
      <w:pPr>
        <w:pStyle w:val="Titre2"/>
      </w:pPr>
      <w:r>
        <w:lastRenderedPageBreak/>
        <w:t>MCD</w:t>
      </w:r>
      <w:bookmarkEnd w:id="39"/>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bookmarkStart w:id="40" w:name="_Toc40105796"/>
    </w:p>
    <w:p w14:paraId="419267A1" w14:textId="42D788EC" w:rsidR="00ED6348" w:rsidRDefault="00ED6348" w:rsidP="00767E11">
      <w:pPr>
        <w:pStyle w:val="Titre2"/>
      </w:pPr>
      <w:r>
        <w:lastRenderedPageBreak/>
        <w:t>Scénario de t</w:t>
      </w:r>
      <w:r w:rsidR="00906596">
        <w:t>ests</w:t>
      </w:r>
      <w:bookmarkEnd w:id="40"/>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1" w:name="_Toc40105797"/>
      <w:r>
        <w:t>Déploiement</w:t>
      </w:r>
      <w:bookmarkEnd w:id="41"/>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bookmarkStart w:id="42" w:name="_Toc40105798"/>
      <w:r>
        <w:br w:type="page"/>
      </w:r>
    </w:p>
    <w:p w14:paraId="05D32553" w14:textId="575F8136" w:rsidR="002B3400" w:rsidRDefault="002B3400" w:rsidP="002B3400">
      <w:pPr>
        <w:pStyle w:val="Titre1"/>
      </w:pPr>
      <w:r>
        <w:lastRenderedPageBreak/>
        <w:t>Maintenance</w:t>
      </w:r>
      <w:bookmarkEnd w:id="42"/>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3" w:name="_Toc40105799"/>
      <w:r>
        <w:t>Support</w:t>
      </w:r>
      <w:r w:rsidR="000A1235">
        <w:t>/Demande d’évolution</w:t>
      </w:r>
      <w:bookmarkEnd w:id="43"/>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4" w:name="_Toc40105800"/>
      <w:r>
        <w:t>Formation</w:t>
      </w:r>
      <w:r w:rsidR="002E46AE">
        <w:t>s</w:t>
      </w:r>
      <w:bookmarkEnd w:id="44"/>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5" w:name="_Toc40105801"/>
      <w:r>
        <w:lastRenderedPageBreak/>
        <w:t>Clôture de projet</w:t>
      </w:r>
      <w:bookmarkEnd w:id="45"/>
    </w:p>
    <w:p w14:paraId="41F6FC95" w14:textId="731CA0DB" w:rsidR="0060268B" w:rsidRDefault="003554CA" w:rsidP="0060268B">
      <w:pPr>
        <w:pStyle w:val="Titre2"/>
      </w:pPr>
      <w:bookmarkStart w:id="46" w:name="_Toc40105802"/>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 xml:space="preserve">Planning </w:t>
      </w:r>
      <w:bookmarkEnd w:id="46"/>
      <w:r w:rsidR="009D10B7">
        <w:t>réel</w:t>
      </w:r>
    </w:p>
    <w:p w14:paraId="737BADC6" w14:textId="79A9AFB0" w:rsidR="008D6E82" w:rsidRDefault="003554CA">
      <w:r>
        <w:t xml:space="preserve">Voici </w:t>
      </w:r>
      <w:r w:rsidR="00A918E2">
        <w:t>le planning</w:t>
      </w:r>
      <w:r>
        <w:t xml:space="preserve"> </w:t>
      </w:r>
      <w:r w:rsidR="009D10B7">
        <w:t>réel</w:t>
      </w:r>
      <w:r>
        <w:t>,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7" w:name="_Toc40105803"/>
      <w:r>
        <w:lastRenderedPageBreak/>
        <w:t>Budget final</w:t>
      </w:r>
      <w:bookmarkEnd w:id="47"/>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8" w:name="_Toc40105804"/>
      <w:r>
        <w:lastRenderedPageBreak/>
        <w:t>Indicateurs</w:t>
      </w:r>
      <w:bookmarkEnd w:id="48"/>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9" w:name="_Toc40105805"/>
      <w:r>
        <w:lastRenderedPageBreak/>
        <w:t>Gestion des risques</w:t>
      </w:r>
      <w:bookmarkEnd w:id="49"/>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0" w:name="_Toc40105806"/>
      <w:r>
        <w:t>Risque exceptionnel COVID-19</w:t>
      </w:r>
      <w:bookmarkEnd w:id="50"/>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1" w:name="_Toc40105807"/>
      <w:r>
        <w:lastRenderedPageBreak/>
        <w:t>Retour d’expérience</w:t>
      </w:r>
      <w:r w:rsidR="002B3400">
        <w:t xml:space="preserve"> (REX)</w:t>
      </w:r>
      <w:bookmarkEnd w:id="51"/>
    </w:p>
    <w:p w14:paraId="3A26F266" w14:textId="77777777" w:rsidR="009D10B7" w:rsidRDefault="009D10B7"/>
    <w:p w14:paraId="1E857A57" w14:textId="56790B64" w:rsidR="009D10B7" w:rsidRDefault="009D10B7">
      <w:r>
        <w:t xml:space="preserve">  </w:t>
      </w:r>
      <w:r>
        <w:br w:type="page"/>
      </w:r>
    </w:p>
    <w:p w14:paraId="3D5EB766" w14:textId="72E2BCDC" w:rsidR="00400B39" w:rsidRDefault="00400B39" w:rsidP="00400B39">
      <w:pPr>
        <w:pStyle w:val="Titre1"/>
      </w:pPr>
      <w:bookmarkStart w:id="52" w:name="_Toc40105808"/>
      <w:r>
        <w:lastRenderedPageBreak/>
        <w:t>Glossaire</w:t>
      </w:r>
      <w:bookmarkEnd w:id="52"/>
    </w:p>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166DD37E" w14:textId="7F7169AD" w:rsidR="009D10B7" w:rsidRDefault="00AC295D" w:rsidP="000A1235">
      <w:pPr>
        <w:rPr>
          <w:lang w:val="en-US"/>
        </w:rPr>
      </w:pPr>
      <w:r w:rsidRPr="008B4BD1">
        <w:rPr>
          <w:lang w:val="en-US"/>
        </w:rPr>
        <w:t>MOE</w:t>
      </w:r>
    </w:p>
    <w:p w14:paraId="3CF012A6" w14:textId="77777777" w:rsidR="009D10B7" w:rsidRDefault="009D10B7">
      <w:pPr>
        <w:rPr>
          <w:lang w:val="en-US"/>
        </w:rPr>
      </w:pPr>
      <w:r>
        <w:rPr>
          <w:lang w:val="en-US"/>
        </w:rPr>
        <w:br w:type="page"/>
      </w:r>
    </w:p>
    <w:p w14:paraId="6B64B34B" w14:textId="17F8113D" w:rsidR="00400B39" w:rsidRDefault="00906596" w:rsidP="00400B39">
      <w:pPr>
        <w:pStyle w:val="Titre1"/>
      </w:pPr>
      <w:bookmarkStart w:id="53" w:name="_Toc40105809"/>
      <w:r>
        <w:lastRenderedPageBreak/>
        <w:t>Annexes</w:t>
      </w:r>
      <w:bookmarkEnd w:id="53"/>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4" w:name="_Toc40105810"/>
      <w:r>
        <w:lastRenderedPageBreak/>
        <w:t>Rendu final</w:t>
      </w:r>
      <w:bookmarkEnd w:id="54"/>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5" w:name="_Toc40105811"/>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5"/>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6" w:name="_Toc40105812"/>
      <w:r>
        <w:lastRenderedPageBreak/>
        <w:t>Procédure de déploiement</w:t>
      </w:r>
      <w:bookmarkEnd w:id="56"/>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54"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r>
        <w:t>doctrine:schema:update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r>
        <w:t>server:run</w:t>
      </w:r>
      <w:proofErr w:type="spell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50098" w14:textId="77777777" w:rsidR="00D47D4D" w:rsidRDefault="00D47D4D" w:rsidP="00A877BD">
      <w:pPr>
        <w:spacing w:after="0" w:line="240" w:lineRule="auto"/>
      </w:pPr>
      <w:r>
        <w:separator/>
      </w:r>
    </w:p>
  </w:endnote>
  <w:endnote w:type="continuationSeparator" w:id="0">
    <w:p w14:paraId="53B93D62" w14:textId="77777777" w:rsidR="00D47D4D" w:rsidRDefault="00D47D4D"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Content>
      <w:sdt>
        <w:sdtPr>
          <w:rPr>
            <w:rFonts w:asciiTheme="majorHAnsi" w:eastAsiaTheme="majorEastAsia" w:hAnsiTheme="majorHAnsi" w:cstheme="majorBidi"/>
          </w:rPr>
          <w:id w:val="1806425445"/>
        </w:sdtPr>
        <w:sdtContent>
          <w:p w14:paraId="0EA7F514" w14:textId="21B421C1" w:rsidR="009D10B7" w:rsidRDefault="009D10B7">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9D10B7" w:rsidRDefault="009D10B7">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9D10B7" w:rsidRPr="00A877BD" w:rsidRDefault="009D10B7"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" fillcolor="#40618b" stroked="f">
              <v:textbox>
                <w:txbxContent>
                  <w:p w14:paraId="39B68398" w14:textId="77777777" w:rsidR="009D10B7" w:rsidRPr="00A877BD" w:rsidRDefault="009D10B7"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A0C48" w14:textId="77777777" w:rsidR="00D47D4D" w:rsidRDefault="00D47D4D" w:rsidP="00A877BD">
      <w:pPr>
        <w:spacing w:after="0" w:line="240" w:lineRule="auto"/>
      </w:pPr>
      <w:r>
        <w:separator/>
      </w:r>
    </w:p>
  </w:footnote>
  <w:footnote w:type="continuationSeparator" w:id="0">
    <w:p w14:paraId="2C88CE9A" w14:textId="77777777" w:rsidR="00D47D4D" w:rsidRDefault="00D47D4D"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9D10B7" w:rsidRDefault="009D10B7"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 xml:space="preserve">Projet </w:t>
    </w:r>
    <w:proofErr w:type="spellStart"/>
    <w:r>
      <w:t>Madera</w:t>
    </w:r>
    <w:proofErr w:type="spellEnd"/>
    <w:r>
      <w:t xml:space="preserve"> - RIL 2018-2020</w:t>
    </w:r>
    <w:r>
      <w:tab/>
    </w:r>
  </w:p>
  <w:p w14:paraId="299033EA" w14:textId="3D791479" w:rsidR="009D10B7" w:rsidRDefault="009D10B7">
    <w:pPr>
      <w:pStyle w:val="En-tte"/>
    </w:pPr>
  </w:p>
  <w:p w14:paraId="36FFDA4C" w14:textId="280F4D29" w:rsidR="009D10B7" w:rsidRDefault="009D10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0"/>
  </w:num>
  <w:num w:numId="5">
    <w:abstractNumId w:val="19"/>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31020"/>
    <w:rsid w:val="00141A99"/>
    <w:rsid w:val="001E1AE3"/>
    <w:rsid w:val="002249DA"/>
    <w:rsid w:val="00242E0F"/>
    <w:rsid w:val="002537B8"/>
    <w:rsid w:val="0025795B"/>
    <w:rsid w:val="00285A18"/>
    <w:rsid w:val="00287587"/>
    <w:rsid w:val="00294183"/>
    <w:rsid w:val="002B3400"/>
    <w:rsid w:val="002D6B1B"/>
    <w:rsid w:val="002E46AE"/>
    <w:rsid w:val="00332C3D"/>
    <w:rsid w:val="0033551B"/>
    <w:rsid w:val="003378C9"/>
    <w:rsid w:val="003554CA"/>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4904"/>
    <w:rsid w:val="00567C48"/>
    <w:rsid w:val="00572369"/>
    <w:rsid w:val="005731B3"/>
    <w:rsid w:val="00590A97"/>
    <w:rsid w:val="005F24DC"/>
    <w:rsid w:val="0060268B"/>
    <w:rsid w:val="00614F61"/>
    <w:rsid w:val="00620125"/>
    <w:rsid w:val="00626154"/>
    <w:rsid w:val="00651494"/>
    <w:rsid w:val="006A1E33"/>
    <w:rsid w:val="006C1EAE"/>
    <w:rsid w:val="00706211"/>
    <w:rsid w:val="00712F23"/>
    <w:rsid w:val="00716E1E"/>
    <w:rsid w:val="00731E97"/>
    <w:rsid w:val="00767E11"/>
    <w:rsid w:val="00780BD1"/>
    <w:rsid w:val="00786981"/>
    <w:rsid w:val="007B7CA0"/>
    <w:rsid w:val="007D0202"/>
    <w:rsid w:val="007E0172"/>
    <w:rsid w:val="00815C85"/>
    <w:rsid w:val="008B4BD1"/>
    <w:rsid w:val="008D6E82"/>
    <w:rsid w:val="008E0EA0"/>
    <w:rsid w:val="00905AA0"/>
    <w:rsid w:val="00906596"/>
    <w:rsid w:val="009436E9"/>
    <w:rsid w:val="00970648"/>
    <w:rsid w:val="00970AC8"/>
    <w:rsid w:val="009D10B7"/>
    <w:rsid w:val="009E0BAE"/>
    <w:rsid w:val="009E3951"/>
    <w:rsid w:val="00A16DCF"/>
    <w:rsid w:val="00A30285"/>
    <w:rsid w:val="00A5563C"/>
    <w:rsid w:val="00A845FA"/>
    <w:rsid w:val="00A877BD"/>
    <w:rsid w:val="00A918E2"/>
    <w:rsid w:val="00A97E3B"/>
    <w:rsid w:val="00AC295D"/>
    <w:rsid w:val="00AD5533"/>
    <w:rsid w:val="00AF6D3A"/>
    <w:rsid w:val="00B1706D"/>
    <w:rsid w:val="00B2600E"/>
    <w:rsid w:val="00B31058"/>
    <w:rsid w:val="00B55F1A"/>
    <w:rsid w:val="00B71028"/>
    <w:rsid w:val="00BB3B97"/>
    <w:rsid w:val="00BD27CB"/>
    <w:rsid w:val="00C776B0"/>
    <w:rsid w:val="00C86737"/>
    <w:rsid w:val="00C973C8"/>
    <w:rsid w:val="00CC1EFB"/>
    <w:rsid w:val="00CC5697"/>
    <w:rsid w:val="00D47D4D"/>
    <w:rsid w:val="00D61642"/>
    <w:rsid w:val="00DC6C76"/>
    <w:rsid w:val="00DF6B8A"/>
    <w:rsid w:val="00E023FC"/>
    <w:rsid w:val="00E10451"/>
    <w:rsid w:val="00E43894"/>
    <w:rsid w:val="00E61A1A"/>
    <w:rsid w:val="00EB2290"/>
    <w:rsid w:val="00ED6348"/>
    <w:rsid w:val="00EF7A22"/>
    <w:rsid w:val="00F11401"/>
    <w:rsid w:val="00F123A0"/>
    <w:rsid w:val="00F32DB9"/>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mailto:utilisateur%7d@127.0.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F8ED9-730D-4001-9A6D-33D2EE2F5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49</Pages>
  <Words>6760</Words>
  <Characters>37183</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43856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valentin hallay</cp:lastModifiedBy>
  <cp:revision>16</cp:revision>
  <dcterms:created xsi:type="dcterms:W3CDTF">2020-04-19T10:22:00Z</dcterms:created>
  <dcterms:modified xsi:type="dcterms:W3CDTF">2020-05-11T14:38:00Z</dcterms:modified>
</cp:coreProperties>
</file>