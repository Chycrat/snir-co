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47780A" w:rsidRPr="00497F39" w:rsidRDefault="0047780A"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47780A" w:rsidRPr="00497F39" w:rsidRDefault="0047780A"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47780A"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47780A" w:rsidRDefault="0047780A" w:rsidP="000350A0">
                      <w:pPr>
                        <w:pStyle w:val="Sansinterligne"/>
                        <w:rPr>
                          <w:rFonts w:ascii="Source Sans Pro" w:hAnsi="Source Sans Pro"/>
                          <w:b/>
                          <w:color w:val="FFFFFF" w:themeColor="background1"/>
                          <w:sz w:val="56"/>
                          <w:szCs w:val="56"/>
                          <w:lang w:val="fr-FR"/>
                        </w:rPr>
                      </w:pPr>
                    </w:p>
                    <w:p w14:paraId="7427A011" w14:textId="77777777" w:rsidR="0047780A" w:rsidRPr="00715561" w:rsidRDefault="0047780A"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47780A" w:rsidRPr="00DF162D" w:rsidRDefault="0047780A"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47780A" w:rsidRPr="00DF162D" w:rsidRDefault="0047780A"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47780A" w:rsidRPr="00DF162D" w:rsidRDefault="0047780A"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2044155" w14:textId="3DC1B887" w:rsidR="0047780A"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75076" w:history="1">
            <w:r w:rsidR="0047780A" w:rsidRPr="00F9252B">
              <w:rPr>
                <w:rStyle w:val="Lienhypertexte"/>
                <w:noProof/>
              </w:rPr>
              <w:t>Projet</w:t>
            </w:r>
            <w:r w:rsidR="0047780A">
              <w:rPr>
                <w:noProof/>
                <w:webHidden/>
              </w:rPr>
              <w:tab/>
            </w:r>
            <w:r w:rsidR="0047780A">
              <w:rPr>
                <w:noProof/>
                <w:webHidden/>
              </w:rPr>
              <w:fldChar w:fldCharType="begin"/>
            </w:r>
            <w:r w:rsidR="0047780A">
              <w:rPr>
                <w:noProof/>
                <w:webHidden/>
              </w:rPr>
              <w:instrText xml:space="preserve"> PAGEREF _Toc40175076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284B4A59" w14:textId="239DF239" w:rsidR="0047780A" w:rsidRDefault="000F26BE">
          <w:pPr>
            <w:pStyle w:val="TM2"/>
            <w:tabs>
              <w:tab w:val="right" w:leader="dot" w:pos="9062"/>
            </w:tabs>
            <w:rPr>
              <w:rFonts w:eastAsiaTheme="minorEastAsia"/>
              <w:noProof/>
              <w:lang w:eastAsia="fr-FR"/>
            </w:rPr>
          </w:pPr>
          <w:hyperlink w:anchor="_Toc40175077" w:history="1">
            <w:r w:rsidR="0047780A" w:rsidRPr="00F9252B">
              <w:rPr>
                <w:rStyle w:val="Lienhypertexte"/>
                <w:noProof/>
              </w:rPr>
              <w:t>Introduction</w:t>
            </w:r>
            <w:r w:rsidR="0047780A">
              <w:rPr>
                <w:noProof/>
                <w:webHidden/>
              </w:rPr>
              <w:tab/>
            </w:r>
            <w:r w:rsidR="0047780A">
              <w:rPr>
                <w:noProof/>
                <w:webHidden/>
              </w:rPr>
              <w:fldChar w:fldCharType="begin"/>
            </w:r>
            <w:r w:rsidR="0047780A">
              <w:rPr>
                <w:noProof/>
                <w:webHidden/>
              </w:rPr>
              <w:instrText xml:space="preserve"> PAGEREF _Toc40175077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6B700488" w14:textId="4E2F4420" w:rsidR="0047780A" w:rsidRDefault="000F26BE">
          <w:pPr>
            <w:pStyle w:val="TM2"/>
            <w:tabs>
              <w:tab w:val="right" w:leader="dot" w:pos="9062"/>
            </w:tabs>
            <w:rPr>
              <w:rFonts w:eastAsiaTheme="minorEastAsia"/>
              <w:noProof/>
              <w:lang w:eastAsia="fr-FR"/>
            </w:rPr>
          </w:pPr>
          <w:hyperlink w:anchor="_Toc40175078" w:history="1">
            <w:r w:rsidR="0047780A" w:rsidRPr="00F9252B">
              <w:rPr>
                <w:rStyle w:val="Lienhypertexte"/>
                <w:noProof/>
              </w:rPr>
              <w:t>Contexte</w:t>
            </w:r>
            <w:r w:rsidR="0047780A">
              <w:rPr>
                <w:noProof/>
                <w:webHidden/>
              </w:rPr>
              <w:tab/>
            </w:r>
            <w:r w:rsidR="0047780A">
              <w:rPr>
                <w:noProof/>
                <w:webHidden/>
              </w:rPr>
              <w:fldChar w:fldCharType="begin"/>
            </w:r>
            <w:r w:rsidR="0047780A">
              <w:rPr>
                <w:noProof/>
                <w:webHidden/>
              </w:rPr>
              <w:instrText xml:space="preserve"> PAGEREF _Toc40175078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436ACB32" w14:textId="09ECF110" w:rsidR="0047780A" w:rsidRDefault="000F26BE">
          <w:pPr>
            <w:pStyle w:val="TM2"/>
            <w:tabs>
              <w:tab w:val="right" w:leader="dot" w:pos="9062"/>
            </w:tabs>
            <w:rPr>
              <w:rFonts w:eastAsiaTheme="minorEastAsia"/>
              <w:noProof/>
              <w:lang w:eastAsia="fr-FR"/>
            </w:rPr>
          </w:pPr>
          <w:hyperlink w:anchor="_Toc40175079" w:history="1">
            <w:r w:rsidR="0047780A" w:rsidRPr="00F9252B">
              <w:rPr>
                <w:rStyle w:val="Lienhypertexte"/>
                <w:noProof/>
              </w:rPr>
              <w:t>QQOQCCP</w:t>
            </w:r>
            <w:r w:rsidR="0047780A">
              <w:rPr>
                <w:noProof/>
                <w:webHidden/>
              </w:rPr>
              <w:tab/>
            </w:r>
            <w:r w:rsidR="0047780A">
              <w:rPr>
                <w:noProof/>
                <w:webHidden/>
              </w:rPr>
              <w:fldChar w:fldCharType="begin"/>
            </w:r>
            <w:r w:rsidR="0047780A">
              <w:rPr>
                <w:noProof/>
                <w:webHidden/>
              </w:rPr>
              <w:instrText xml:space="preserve"> PAGEREF _Toc40175079 \h </w:instrText>
            </w:r>
            <w:r w:rsidR="0047780A">
              <w:rPr>
                <w:noProof/>
                <w:webHidden/>
              </w:rPr>
            </w:r>
            <w:r w:rsidR="0047780A">
              <w:rPr>
                <w:noProof/>
                <w:webHidden/>
              </w:rPr>
              <w:fldChar w:fldCharType="separate"/>
            </w:r>
            <w:r w:rsidR="0047780A">
              <w:rPr>
                <w:noProof/>
                <w:webHidden/>
              </w:rPr>
              <w:t>4</w:t>
            </w:r>
            <w:r w:rsidR="0047780A">
              <w:rPr>
                <w:noProof/>
                <w:webHidden/>
              </w:rPr>
              <w:fldChar w:fldCharType="end"/>
            </w:r>
          </w:hyperlink>
        </w:p>
        <w:p w14:paraId="73020551" w14:textId="7E8C8E91" w:rsidR="0047780A" w:rsidRDefault="000F26BE">
          <w:pPr>
            <w:pStyle w:val="TM2"/>
            <w:tabs>
              <w:tab w:val="right" w:leader="dot" w:pos="9062"/>
            </w:tabs>
            <w:rPr>
              <w:rFonts w:eastAsiaTheme="minorEastAsia"/>
              <w:noProof/>
              <w:lang w:eastAsia="fr-FR"/>
            </w:rPr>
          </w:pPr>
          <w:hyperlink w:anchor="_Toc40175080" w:history="1">
            <w:r w:rsidR="0047780A" w:rsidRPr="00F9252B">
              <w:rPr>
                <w:rStyle w:val="Lienhypertexte"/>
                <w:noProof/>
              </w:rPr>
              <w:t>Besoin</w:t>
            </w:r>
            <w:r w:rsidR="0047780A">
              <w:rPr>
                <w:noProof/>
                <w:webHidden/>
              </w:rPr>
              <w:tab/>
            </w:r>
            <w:r w:rsidR="0047780A">
              <w:rPr>
                <w:noProof/>
                <w:webHidden/>
              </w:rPr>
              <w:fldChar w:fldCharType="begin"/>
            </w:r>
            <w:r w:rsidR="0047780A">
              <w:rPr>
                <w:noProof/>
                <w:webHidden/>
              </w:rPr>
              <w:instrText xml:space="preserve"> PAGEREF _Toc40175080 \h </w:instrText>
            </w:r>
            <w:r w:rsidR="0047780A">
              <w:rPr>
                <w:noProof/>
                <w:webHidden/>
              </w:rPr>
            </w:r>
            <w:r w:rsidR="0047780A">
              <w:rPr>
                <w:noProof/>
                <w:webHidden/>
              </w:rPr>
              <w:fldChar w:fldCharType="separate"/>
            </w:r>
            <w:r w:rsidR="0047780A">
              <w:rPr>
                <w:noProof/>
                <w:webHidden/>
              </w:rPr>
              <w:t>7</w:t>
            </w:r>
            <w:r w:rsidR="0047780A">
              <w:rPr>
                <w:noProof/>
                <w:webHidden/>
              </w:rPr>
              <w:fldChar w:fldCharType="end"/>
            </w:r>
          </w:hyperlink>
        </w:p>
        <w:p w14:paraId="2F92F18F" w14:textId="51F9A4DD" w:rsidR="0047780A" w:rsidRDefault="000F26BE">
          <w:pPr>
            <w:pStyle w:val="TM3"/>
            <w:tabs>
              <w:tab w:val="right" w:leader="dot" w:pos="9062"/>
            </w:tabs>
            <w:rPr>
              <w:rFonts w:eastAsiaTheme="minorEastAsia"/>
              <w:noProof/>
              <w:lang w:eastAsia="fr-FR"/>
            </w:rPr>
          </w:pPr>
          <w:hyperlink w:anchor="_Toc40175081" w:history="1">
            <w:r w:rsidR="0047780A" w:rsidRPr="00F9252B">
              <w:rPr>
                <w:rStyle w:val="Lienhypertexte"/>
                <w:noProof/>
              </w:rPr>
              <w:t>Pieuvre</w:t>
            </w:r>
            <w:r w:rsidR="0047780A">
              <w:rPr>
                <w:noProof/>
                <w:webHidden/>
              </w:rPr>
              <w:tab/>
            </w:r>
            <w:r w:rsidR="0047780A">
              <w:rPr>
                <w:noProof/>
                <w:webHidden/>
              </w:rPr>
              <w:fldChar w:fldCharType="begin"/>
            </w:r>
            <w:r w:rsidR="0047780A">
              <w:rPr>
                <w:noProof/>
                <w:webHidden/>
              </w:rPr>
              <w:instrText xml:space="preserve"> PAGEREF _Toc40175081 \h </w:instrText>
            </w:r>
            <w:r w:rsidR="0047780A">
              <w:rPr>
                <w:noProof/>
                <w:webHidden/>
              </w:rPr>
            </w:r>
            <w:r w:rsidR="0047780A">
              <w:rPr>
                <w:noProof/>
                <w:webHidden/>
              </w:rPr>
              <w:fldChar w:fldCharType="separate"/>
            </w:r>
            <w:r w:rsidR="0047780A">
              <w:rPr>
                <w:noProof/>
                <w:webHidden/>
              </w:rPr>
              <w:t>8</w:t>
            </w:r>
            <w:r w:rsidR="0047780A">
              <w:rPr>
                <w:noProof/>
                <w:webHidden/>
              </w:rPr>
              <w:fldChar w:fldCharType="end"/>
            </w:r>
          </w:hyperlink>
        </w:p>
        <w:p w14:paraId="3349BB9D" w14:textId="498130CE" w:rsidR="0047780A" w:rsidRDefault="000F26BE">
          <w:pPr>
            <w:pStyle w:val="TM3"/>
            <w:tabs>
              <w:tab w:val="right" w:leader="dot" w:pos="9062"/>
            </w:tabs>
            <w:rPr>
              <w:rFonts w:eastAsiaTheme="minorEastAsia"/>
              <w:noProof/>
              <w:lang w:eastAsia="fr-FR"/>
            </w:rPr>
          </w:pPr>
          <w:hyperlink w:anchor="_Toc40175082" w:history="1">
            <w:r w:rsidR="0047780A" w:rsidRPr="00F9252B">
              <w:rPr>
                <w:rStyle w:val="Lienhypertexte"/>
                <w:noProof/>
              </w:rPr>
              <w:t>Tableau de fonction</w:t>
            </w:r>
            <w:r w:rsidR="0047780A">
              <w:rPr>
                <w:noProof/>
                <w:webHidden/>
              </w:rPr>
              <w:tab/>
            </w:r>
            <w:r w:rsidR="0047780A">
              <w:rPr>
                <w:noProof/>
                <w:webHidden/>
              </w:rPr>
              <w:fldChar w:fldCharType="begin"/>
            </w:r>
            <w:r w:rsidR="0047780A">
              <w:rPr>
                <w:noProof/>
                <w:webHidden/>
              </w:rPr>
              <w:instrText xml:space="preserve"> PAGEREF _Toc40175082 \h </w:instrText>
            </w:r>
            <w:r w:rsidR="0047780A">
              <w:rPr>
                <w:noProof/>
                <w:webHidden/>
              </w:rPr>
            </w:r>
            <w:r w:rsidR="0047780A">
              <w:rPr>
                <w:noProof/>
                <w:webHidden/>
              </w:rPr>
              <w:fldChar w:fldCharType="separate"/>
            </w:r>
            <w:r w:rsidR="0047780A">
              <w:rPr>
                <w:noProof/>
                <w:webHidden/>
              </w:rPr>
              <w:t>9</w:t>
            </w:r>
            <w:r w:rsidR="0047780A">
              <w:rPr>
                <w:noProof/>
                <w:webHidden/>
              </w:rPr>
              <w:fldChar w:fldCharType="end"/>
            </w:r>
          </w:hyperlink>
        </w:p>
        <w:p w14:paraId="2EAF4682" w14:textId="4BB99C47" w:rsidR="0047780A" w:rsidRDefault="000F26BE">
          <w:pPr>
            <w:pStyle w:val="TM2"/>
            <w:tabs>
              <w:tab w:val="right" w:leader="dot" w:pos="9062"/>
            </w:tabs>
            <w:rPr>
              <w:rFonts w:eastAsiaTheme="minorEastAsia"/>
              <w:noProof/>
              <w:lang w:eastAsia="fr-FR"/>
            </w:rPr>
          </w:pPr>
          <w:hyperlink w:anchor="_Toc40175083" w:history="1">
            <w:r w:rsidR="0047780A" w:rsidRPr="00F9252B">
              <w:rPr>
                <w:rStyle w:val="Lienhypertexte"/>
                <w:noProof/>
              </w:rPr>
              <w:t>Objectif du projet</w:t>
            </w:r>
            <w:r w:rsidR="0047780A">
              <w:rPr>
                <w:noProof/>
                <w:webHidden/>
              </w:rPr>
              <w:tab/>
            </w:r>
            <w:r w:rsidR="0047780A">
              <w:rPr>
                <w:noProof/>
                <w:webHidden/>
              </w:rPr>
              <w:fldChar w:fldCharType="begin"/>
            </w:r>
            <w:r w:rsidR="0047780A">
              <w:rPr>
                <w:noProof/>
                <w:webHidden/>
              </w:rPr>
              <w:instrText xml:space="preserve"> PAGEREF _Toc40175083 \h </w:instrText>
            </w:r>
            <w:r w:rsidR="0047780A">
              <w:rPr>
                <w:noProof/>
                <w:webHidden/>
              </w:rPr>
            </w:r>
            <w:r w:rsidR="0047780A">
              <w:rPr>
                <w:noProof/>
                <w:webHidden/>
              </w:rPr>
              <w:fldChar w:fldCharType="separate"/>
            </w:r>
            <w:r w:rsidR="0047780A">
              <w:rPr>
                <w:noProof/>
                <w:webHidden/>
              </w:rPr>
              <w:t>10</w:t>
            </w:r>
            <w:r w:rsidR="0047780A">
              <w:rPr>
                <w:noProof/>
                <w:webHidden/>
              </w:rPr>
              <w:fldChar w:fldCharType="end"/>
            </w:r>
          </w:hyperlink>
        </w:p>
        <w:p w14:paraId="1530C637" w14:textId="01CAE861" w:rsidR="0047780A" w:rsidRDefault="000F26BE">
          <w:pPr>
            <w:pStyle w:val="TM2"/>
            <w:tabs>
              <w:tab w:val="right" w:leader="dot" w:pos="9062"/>
            </w:tabs>
            <w:rPr>
              <w:rFonts w:eastAsiaTheme="minorEastAsia"/>
              <w:noProof/>
              <w:lang w:eastAsia="fr-FR"/>
            </w:rPr>
          </w:pPr>
          <w:hyperlink w:anchor="_Toc40175084" w:history="1">
            <w:r w:rsidR="0047780A" w:rsidRPr="00F9252B">
              <w:rPr>
                <w:rStyle w:val="Lienhypertexte"/>
                <w:noProof/>
              </w:rPr>
              <w:t>Agilité</w:t>
            </w:r>
            <w:r w:rsidR="0047780A">
              <w:rPr>
                <w:noProof/>
                <w:webHidden/>
              </w:rPr>
              <w:tab/>
            </w:r>
            <w:r w:rsidR="0047780A">
              <w:rPr>
                <w:noProof/>
                <w:webHidden/>
              </w:rPr>
              <w:fldChar w:fldCharType="begin"/>
            </w:r>
            <w:r w:rsidR="0047780A">
              <w:rPr>
                <w:noProof/>
                <w:webHidden/>
              </w:rPr>
              <w:instrText xml:space="preserve"> PAGEREF _Toc40175084 \h </w:instrText>
            </w:r>
            <w:r w:rsidR="0047780A">
              <w:rPr>
                <w:noProof/>
                <w:webHidden/>
              </w:rPr>
            </w:r>
            <w:r w:rsidR="0047780A">
              <w:rPr>
                <w:noProof/>
                <w:webHidden/>
              </w:rPr>
              <w:fldChar w:fldCharType="separate"/>
            </w:r>
            <w:r w:rsidR="0047780A">
              <w:rPr>
                <w:noProof/>
                <w:webHidden/>
              </w:rPr>
              <w:t>11</w:t>
            </w:r>
            <w:r w:rsidR="0047780A">
              <w:rPr>
                <w:noProof/>
                <w:webHidden/>
              </w:rPr>
              <w:fldChar w:fldCharType="end"/>
            </w:r>
          </w:hyperlink>
        </w:p>
        <w:p w14:paraId="0B30EF6B" w14:textId="5FD69AC9" w:rsidR="0047780A" w:rsidRDefault="000F26BE">
          <w:pPr>
            <w:pStyle w:val="TM3"/>
            <w:tabs>
              <w:tab w:val="right" w:leader="dot" w:pos="9062"/>
            </w:tabs>
            <w:rPr>
              <w:rFonts w:eastAsiaTheme="minorEastAsia"/>
              <w:noProof/>
              <w:lang w:eastAsia="fr-FR"/>
            </w:rPr>
          </w:pPr>
          <w:hyperlink w:anchor="_Toc40175085" w:history="1">
            <w:r w:rsidR="0047780A" w:rsidRPr="00F9252B">
              <w:rPr>
                <w:rStyle w:val="Lienhypertexte"/>
                <w:noProof/>
              </w:rPr>
              <w:t>Réunions</w:t>
            </w:r>
            <w:r w:rsidR="0047780A">
              <w:rPr>
                <w:noProof/>
                <w:webHidden/>
              </w:rPr>
              <w:tab/>
            </w:r>
            <w:r w:rsidR="0047780A">
              <w:rPr>
                <w:noProof/>
                <w:webHidden/>
              </w:rPr>
              <w:fldChar w:fldCharType="begin"/>
            </w:r>
            <w:r w:rsidR="0047780A">
              <w:rPr>
                <w:noProof/>
                <w:webHidden/>
              </w:rPr>
              <w:instrText xml:space="preserve"> PAGEREF _Toc40175085 \h </w:instrText>
            </w:r>
            <w:r w:rsidR="0047780A">
              <w:rPr>
                <w:noProof/>
                <w:webHidden/>
              </w:rPr>
            </w:r>
            <w:r w:rsidR="0047780A">
              <w:rPr>
                <w:noProof/>
                <w:webHidden/>
              </w:rPr>
              <w:fldChar w:fldCharType="separate"/>
            </w:r>
            <w:r w:rsidR="0047780A">
              <w:rPr>
                <w:noProof/>
                <w:webHidden/>
              </w:rPr>
              <w:t>12</w:t>
            </w:r>
            <w:r w:rsidR="0047780A">
              <w:rPr>
                <w:noProof/>
                <w:webHidden/>
              </w:rPr>
              <w:fldChar w:fldCharType="end"/>
            </w:r>
          </w:hyperlink>
        </w:p>
        <w:p w14:paraId="6F5DA1A0" w14:textId="23D0232F" w:rsidR="0047780A" w:rsidRDefault="000F26BE">
          <w:pPr>
            <w:pStyle w:val="TM3"/>
            <w:tabs>
              <w:tab w:val="right" w:leader="dot" w:pos="9062"/>
            </w:tabs>
            <w:rPr>
              <w:rFonts w:eastAsiaTheme="minorEastAsia"/>
              <w:noProof/>
              <w:lang w:eastAsia="fr-FR"/>
            </w:rPr>
          </w:pPr>
          <w:hyperlink w:anchor="_Toc40175086" w:history="1">
            <w:r w:rsidR="0047780A" w:rsidRPr="00F9252B">
              <w:rPr>
                <w:rStyle w:val="Lienhypertexte"/>
                <w:noProof/>
                <w:lang w:val="en-US"/>
              </w:rPr>
              <w:t>Equipe projet</w:t>
            </w:r>
            <w:r w:rsidR="0047780A">
              <w:rPr>
                <w:noProof/>
                <w:webHidden/>
              </w:rPr>
              <w:tab/>
            </w:r>
            <w:r w:rsidR="0047780A">
              <w:rPr>
                <w:noProof/>
                <w:webHidden/>
              </w:rPr>
              <w:fldChar w:fldCharType="begin"/>
            </w:r>
            <w:r w:rsidR="0047780A">
              <w:rPr>
                <w:noProof/>
                <w:webHidden/>
              </w:rPr>
              <w:instrText xml:space="preserve"> PAGEREF _Toc40175086 \h </w:instrText>
            </w:r>
            <w:r w:rsidR="0047780A">
              <w:rPr>
                <w:noProof/>
                <w:webHidden/>
              </w:rPr>
            </w:r>
            <w:r w:rsidR="0047780A">
              <w:rPr>
                <w:noProof/>
                <w:webHidden/>
              </w:rPr>
              <w:fldChar w:fldCharType="separate"/>
            </w:r>
            <w:r w:rsidR="0047780A">
              <w:rPr>
                <w:noProof/>
                <w:webHidden/>
              </w:rPr>
              <w:t>13</w:t>
            </w:r>
            <w:r w:rsidR="0047780A">
              <w:rPr>
                <w:noProof/>
                <w:webHidden/>
              </w:rPr>
              <w:fldChar w:fldCharType="end"/>
            </w:r>
          </w:hyperlink>
        </w:p>
        <w:p w14:paraId="760E7B72" w14:textId="2F344243" w:rsidR="0047780A" w:rsidRDefault="000F26BE">
          <w:pPr>
            <w:pStyle w:val="TM2"/>
            <w:tabs>
              <w:tab w:val="right" w:leader="dot" w:pos="9062"/>
            </w:tabs>
            <w:rPr>
              <w:rFonts w:eastAsiaTheme="minorEastAsia"/>
              <w:noProof/>
              <w:lang w:eastAsia="fr-FR"/>
            </w:rPr>
          </w:pPr>
          <w:hyperlink w:anchor="_Toc40175087" w:history="1">
            <w:r w:rsidR="0047780A" w:rsidRPr="00F9252B">
              <w:rPr>
                <w:rStyle w:val="Lienhypertexte"/>
                <w:noProof/>
              </w:rPr>
              <w:t>Planning prévisionnel (Gantt)</w:t>
            </w:r>
            <w:r w:rsidR="0047780A">
              <w:rPr>
                <w:noProof/>
                <w:webHidden/>
              </w:rPr>
              <w:tab/>
            </w:r>
            <w:r w:rsidR="0047780A">
              <w:rPr>
                <w:noProof/>
                <w:webHidden/>
              </w:rPr>
              <w:fldChar w:fldCharType="begin"/>
            </w:r>
            <w:r w:rsidR="0047780A">
              <w:rPr>
                <w:noProof/>
                <w:webHidden/>
              </w:rPr>
              <w:instrText xml:space="preserve"> PAGEREF _Toc40175087 \h </w:instrText>
            </w:r>
            <w:r w:rsidR="0047780A">
              <w:rPr>
                <w:noProof/>
                <w:webHidden/>
              </w:rPr>
            </w:r>
            <w:r w:rsidR="0047780A">
              <w:rPr>
                <w:noProof/>
                <w:webHidden/>
              </w:rPr>
              <w:fldChar w:fldCharType="separate"/>
            </w:r>
            <w:r w:rsidR="0047780A">
              <w:rPr>
                <w:noProof/>
                <w:webHidden/>
              </w:rPr>
              <w:t>14</w:t>
            </w:r>
            <w:r w:rsidR="0047780A">
              <w:rPr>
                <w:noProof/>
                <w:webHidden/>
              </w:rPr>
              <w:fldChar w:fldCharType="end"/>
            </w:r>
          </w:hyperlink>
        </w:p>
        <w:p w14:paraId="24A2BC3A" w14:textId="0803D0B4" w:rsidR="0047780A" w:rsidRDefault="000F26BE">
          <w:pPr>
            <w:pStyle w:val="TM2"/>
            <w:tabs>
              <w:tab w:val="right" w:leader="dot" w:pos="9062"/>
            </w:tabs>
            <w:rPr>
              <w:rFonts w:eastAsiaTheme="minorEastAsia"/>
              <w:noProof/>
              <w:lang w:eastAsia="fr-FR"/>
            </w:rPr>
          </w:pPr>
          <w:hyperlink w:anchor="_Toc40175088" w:history="1">
            <w:r w:rsidR="0047780A" w:rsidRPr="00F9252B">
              <w:rPr>
                <w:rStyle w:val="Lienhypertexte"/>
                <w:noProof/>
              </w:rPr>
              <w:t>Budget prévisionnel</w:t>
            </w:r>
            <w:r w:rsidR="0047780A">
              <w:rPr>
                <w:noProof/>
                <w:webHidden/>
              </w:rPr>
              <w:tab/>
            </w:r>
            <w:r w:rsidR="0047780A">
              <w:rPr>
                <w:noProof/>
                <w:webHidden/>
              </w:rPr>
              <w:fldChar w:fldCharType="begin"/>
            </w:r>
            <w:r w:rsidR="0047780A">
              <w:rPr>
                <w:noProof/>
                <w:webHidden/>
              </w:rPr>
              <w:instrText xml:space="preserve"> PAGEREF _Toc40175088 \h </w:instrText>
            </w:r>
            <w:r w:rsidR="0047780A">
              <w:rPr>
                <w:noProof/>
                <w:webHidden/>
              </w:rPr>
            </w:r>
            <w:r w:rsidR="0047780A">
              <w:rPr>
                <w:noProof/>
                <w:webHidden/>
              </w:rPr>
              <w:fldChar w:fldCharType="separate"/>
            </w:r>
            <w:r w:rsidR="0047780A">
              <w:rPr>
                <w:noProof/>
                <w:webHidden/>
              </w:rPr>
              <w:t>15</w:t>
            </w:r>
            <w:r w:rsidR="0047780A">
              <w:rPr>
                <w:noProof/>
                <w:webHidden/>
              </w:rPr>
              <w:fldChar w:fldCharType="end"/>
            </w:r>
          </w:hyperlink>
        </w:p>
        <w:p w14:paraId="121BC1A2" w14:textId="4E7E4D36" w:rsidR="0047780A" w:rsidRDefault="000F26BE">
          <w:pPr>
            <w:pStyle w:val="TM2"/>
            <w:tabs>
              <w:tab w:val="right" w:leader="dot" w:pos="9062"/>
            </w:tabs>
            <w:rPr>
              <w:rFonts w:eastAsiaTheme="minorEastAsia"/>
              <w:noProof/>
              <w:lang w:eastAsia="fr-FR"/>
            </w:rPr>
          </w:pPr>
          <w:hyperlink w:anchor="_Toc40175089" w:history="1">
            <w:r w:rsidR="0047780A" w:rsidRPr="00F9252B">
              <w:rPr>
                <w:rStyle w:val="Lienhypertexte"/>
                <w:noProof/>
              </w:rPr>
              <w:t>Analyses des risques</w:t>
            </w:r>
            <w:r w:rsidR="0047780A">
              <w:rPr>
                <w:noProof/>
                <w:webHidden/>
              </w:rPr>
              <w:tab/>
            </w:r>
            <w:r w:rsidR="0047780A">
              <w:rPr>
                <w:noProof/>
                <w:webHidden/>
              </w:rPr>
              <w:fldChar w:fldCharType="begin"/>
            </w:r>
            <w:r w:rsidR="0047780A">
              <w:rPr>
                <w:noProof/>
                <w:webHidden/>
              </w:rPr>
              <w:instrText xml:space="preserve"> PAGEREF _Toc40175089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4DE01F0B" w14:textId="19361442" w:rsidR="0047780A" w:rsidRDefault="000F26BE">
          <w:pPr>
            <w:pStyle w:val="TM3"/>
            <w:tabs>
              <w:tab w:val="right" w:leader="dot" w:pos="9062"/>
            </w:tabs>
            <w:rPr>
              <w:rFonts w:eastAsiaTheme="minorEastAsia"/>
              <w:noProof/>
              <w:lang w:eastAsia="fr-FR"/>
            </w:rPr>
          </w:pPr>
          <w:hyperlink w:anchor="_Toc40175090" w:history="1">
            <w:r w:rsidR="0047780A" w:rsidRPr="00F9252B">
              <w:rPr>
                <w:rStyle w:val="Lienhypertexte"/>
                <w:noProof/>
              </w:rPr>
              <w:t>SWOT</w:t>
            </w:r>
            <w:r w:rsidR="0047780A">
              <w:rPr>
                <w:noProof/>
                <w:webHidden/>
              </w:rPr>
              <w:tab/>
            </w:r>
            <w:r w:rsidR="0047780A">
              <w:rPr>
                <w:noProof/>
                <w:webHidden/>
              </w:rPr>
              <w:fldChar w:fldCharType="begin"/>
            </w:r>
            <w:r w:rsidR="0047780A">
              <w:rPr>
                <w:noProof/>
                <w:webHidden/>
              </w:rPr>
              <w:instrText xml:space="preserve"> PAGEREF _Toc40175090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2A13D5DE" w14:textId="603596D6" w:rsidR="0047780A" w:rsidRDefault="000F26BE">
          <w:pPr>
            <w:pStyle w:val="TM3"/>
            <w:tabs>
              <w:tab w:val="right" w:leader="dot" w:pos="9062"/>
            </w:tabs>
            <w:rPr>
              <w:rFonts w:eastAsiaTheme="minorEastAsia"/>
              <w:noProof/>
              <w:lang w:eastAsia="fr-FR"/>
            </w:rPr>
          </w:pPr>
          <w:hyperlink w:anchor="_Toc40175091" w:history="1">
            <w:r w:rsidR="0047780A" w:rsidRPr="00F9252B">
              <w:rPr>
                <w:rStyle w:val="Lienhypertexte"/>
                <w:noProof/>
              </w:rPr>
              <w:t>Tableau des risques</w:t>
            </w:r>
            <w:r w:rsidR="0047780A">
              <w:rPr>
                <w:noProof/>
                <w:webHidden/>
              </w:rPr>
              <w:tab/>
            </w:r>
            <w:r w:rsidR="0047780A">
              <w:rPr>
                <w:noProof/>
                <w:webHidden/>
              </w:rPr>
              <w:fldChar w:fldCharType="begin"/>
            </w:r>
            <w:r w:rsidR="0047780A">
              <w:rPr>
                <w:noProof/>
                <w:webHidden/>
              </w:rPr>
              <w:instrText xml:space="preserve"> PAGEREF _Toc40175091 \h </w:instrText>
            </w:r>
            <w:r w:rsidR="0047780A">
              <w:rPr>
                <w:noProof/>
                <w:webHidden/>
              </w:rPr>
            </w:r>
            <w:r w:rsidR="0047780A">
              <w:rPr>
                <w:noProof/>
                <w:webHidden/>
              </w:rPr>
              <w:fldChar w:fldCharType="separate"/>
            </w:r>
            <w:r w:rsidR="0047780A">
              <w:rPr>
                <w:noProof/>
                <w:webHidden/>
              </w:rPr>
              <w:t>16</w:t>
            </w:r>
            <w:r w:rsidR="0047780A">
              <w:rPr>
                <w:noProof/>
                <w:webHidden/>
              </w:rPr>
              <w:fldChar w:fldCharType="end"/>
            </w:r>
          </w:hyperlink>
        </w:p>
        <w:p w14:paraId="56007C90" w14:textId="5F921712" w:rsidR="0047780A" w:rsidRDefault="000F26BE">
          <w:pPr>
            <w:pStyle w:val="TM2"/>
            <w:tabs>
              <w:tab w:val="right" w:leader="dot" w:pos="9062"/>
            </w:tabs>
            <w:rPr>
              <w:rFonts w:eastAsiaTheme="minorEastAsia"/>
              <w:noProof/>
              <w:lang w:eastAsia="fr-FR"/>
            </w:rPr>
          </w:pPr>
          <w:hyperlink w:anchor="_Toc40175092"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_Toc40175092 \h </w:instrText>
            </w:r>
            <w:r w:rsidR="0047780A">
              <w:rPr>
                <w:noProof/>
                <w:webHidden/>
              </w:rPr>
            </w:r>
            <w:r w:rsidR="0047780A">
              <w:rPr>
                <w:noProof/>
                <w:webHidden/>
              </w:rPr>
              <w:fldChar w:fldCharType="separate"/>
            </w:r>
            <w:r w:rsidR="0047780A">
              <w:rPr>
                <w:noProof/>
                <w:webHidden/>
              </w:rPr>
              <w:t>18</w:t>
            </w:r>
            <w:r w:rsidR="0047780A">
              <w:rPr>
                <w:noProof/>
                <w:webHidden/>
              </w:rPr>
              <w:fldChar w:fldCharType="end"/>
            </w:r>
          </w:hyperlink>
        </w:p>
        <w:p w14:paraId="6BB79520" w14:textId="05F3F663" w:rsidR="0047780A" w:rsidRDefault="000F26BE">
          <w:pPr>
            <w:pStyle w:val="TM2"/>
            <w:tabs>
              <w:tab w:val="right" w:leader="dot" w:pos="9062"/>
            </w:tabs>
            <w:rPr>
              <w:rFonts w:eastAsiaTheme="minorEastAsia"/>
              <w:noProof/>
              <w:lang w:eastAsia="fr-FR"/>
            </w:rPr>
          </w:pPr>
          <w:hyperlink w:anchor="_Toc40175093" w:history="1">
            <w:r w:rsidR="0047780A" w:rsidRPr="00F9252B">
              <w:rPr>
                <w:rStyle w:val="Lienhypertexte"/>
                <w:noProof/>
              </w:rPr>
              <w:t>Communications</w:t>
            </w:r>
            <w:r w:rsidR="0047780A">
              <w:rPr>
                <w:noProof/>
                <w:webHidden/>
              </w:rPr>
              <w:tab/>
            </w:r>
            <w:r w:rsidR="0047780A">
              <w:rPr>
                <w:noProof/>
                <w:webHidden/>
              </w:rPr>
              <w:fldChar w:fldCharType="begin"/>
            </w:r>
            <w:r w:rsidR="0047780A">
              <w:rPr>
                <w:noProof/>
                <w:webHidden/>
              </w:rPr>
              <w:instrText xml:space="preserve"> PAGEREF _Toc40175093 \h </w:instrText>
            </w:r>
            <w:r w:rsidR="0047780A">
              <w:rPr>
                <w:noProof/>
                <w:webHidden/>
              </w:rPr>
            </w:r>
            <w:r w:rsidR="0047780A">
              <w:rPr>
                <w:noProof/>
                <w:webHidden/>
              </w:rPr>
              <w:fldChar w:fldCharType="separate"/>
            </w:r>
            <w:r w:rsidR="0047780A">
              <w:rPr>
                <w:noProof/>
                <w:webHidden/>
              </w:rPr>
              <w:t>19</w:t>
            </w:r>
            <w:r w:rsidR="0047780A">
              <w:rPr>
                <w:noProof/>
                <w:webHidden/>
              </w:rPr>
              <w:fldChar w:fldCharType="end"/>
            </w:r>
          </w:hyperlink>
        </w:p>
        <w:p w14:paraId="7CE0CD47" w14:textId="007F5733" w:rsidR="0047780A" w:rsidRDefault="000F26BE">
          <w:pPr>
            <w:pStyle w:val="TM2"/>
            <w:tabs>
              <w:tab w:val="right" w:leader="dot" w:pos="9062"/>
            </w:tabs>
            <w:rPr>
              <w:rFonts w:eastAsiaTheme="minorEastAsia"/>
              <w:noProof/>
              <w:lang w:eastAsia="fr-FR"/>
            </w:rPr>
          </w:pPr>
          <w:hyperlink w:anchor="_Toc40175094" w:history="1">
            <w:r w:rsidR="0047780A" w:rsidRPr="00F9252B">
              <w:rPr>
                <w:rStyle w:val="Lienhypertexte"/>
                <w:noProof/>
              </w:rPr>
              <w:t>Gestion du système documentaire</w:t>
            </w:r>
            <w:r w:rsidR="0047780A">
              <w:rPr>
                <w:noProof/>
                <w:webHidden/>
              </w:rPr>
              <w:tab/>
            </w:r>
            <w:r w:rsidR="0047780A">
              <w:rPr>
                <w:noProof/>
                <w:webHidden/>
              </w:rPr>
              <w:fldChar w:fldCharType="begin"/>
            </w:r>
            <w:r w:rsidR="0047780A">
              <w:rPr>
                <w:noProof/>
                <w:webHidden/>
              </w:rPr>
              <w:instrText xml:space="preserve"> PAGEREF _Toc40175094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57302948" w14:textId="74BB8487" w:rsidR="0047780A" w:rsidRDefault="000F26BE">
          <w:pPr>
            <w:pStyle w:val="TM3"/>
            <w:tabs>
              <w:tab w:val="right" w:leader="dot" w:pos="9062"/>
            </w:tabs>
            <w:rPr>
              <w:rFonts w:eastAsiaTheme="minorEastAsia"/>
              <w:noProof/>
              <w:lang w:eastAsia="fr-FR"/>
            </w:rPr>
          </w:pPr>
          <w:hyperlink w:anchor="_Toc40175095" w:history="1">
            <w:r w:rsidR="0047780A" w:rsidRPr="00F9252B">
              <w:rPr>
                <w:rStyle w:val="Lienhypertexte"/>
                <w:noProof/>
              </w:rPr>
              <w:t>Versioning</w:t>
            </w:r>
            <w:r w:rsidR="0047780A">
              <w:rPr>
                <w:noProof/>
                <w:webHidden/>
              </w:rPr>
              <w:tab/>
            </w:r>
            <w:r w:rsidR="0047780A">
              <w:rPr>
                <w:noProof/>
                <w:webHidden/>
              </w:rPr>
              <w:fldChar w:fldCharType="begin"/>
            </w:r>
            <w:r w:rsidR="0047780A">
              <w:rPr>
                <w:noProof/>
                <w:webHidden/>
              </w:rPr>
              <w:instrText xml:space="preserve"> PAGEREF _Toc40175095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6DAC9F2C" w14:textId="5D5AC767" w:rsidR="0047780A" w:rsidRDefault="000F26BE">
          <w:pPr>
            <w:pStyle w:val="TM3"/>
            <w:tabs>
              <w:tab w:val="right" w:leader="dot" w:pos="9062"/>
            </w:tabs>
            <w:rPr>
              <w:rFonts w:eastAsiaTheme="minorEastAsia"/>
              <w:noProof/>
              <w:lang w:eastAsia="fr-FR"/>
            </w:rPr>
          </w:pPr>
          <w:hyperlink w:anchor="_Toc40175096" w:history="1">
            <w:r w:rsidR="0047780A" w:rsidRPr="00F9252B">
              <w:rPr>
                <w:rStyle w:val="Lienhypertexte"/>
                <w:noProof/>
              </w:rPr>
              <w:t>Gestion des fichiers</w:t>
            </w:r>
            <w:r w:rsidR="0047780A">
              <w:rPr>
                <w:noProof/>
                <w:webHidden/>
              </w:rPr>
              <w:tab/>
            </w:r>
            <w:r w:rsidR="0047780A">
              <w:rPr>
                <w:noProof/>
                <w:webHidden/>
              </w:rPr>
              <w:fldChar w:fldCharType="begin"/>
            </w:r>
            <w:r w:rsidR="0047780A">
              <w:rPr>
                <w:noProof/>
                <w:webHidden/>
              </w:rPr>
              <w:instrText xml:space="preserve"> PAGEREF _Toc40175096 \h </w:instrText>
            </w:r>
            <w:r w:rsidR="0047780A">
              <w:rPr>
                <w:noProof/>
                <w:webHidden/>
              </w:rPr>
            </w:r>
            <w:r w:rsidR="0047780A">
              <w:rPr>
                <w:noProof/>
                <w:webHidden/>
              </w:rPr>
              <w:fldChar w:fldCharType="separate"/>
            </w:r>
            <w:r w:rsidR="0047780A">
              <w:rPr>
                <w:noProof/>
                <w:webHidden/>
              </w:rPr>
              <w:t>20</w:t>
            </w:r>
            <w:r w:rsidR="0047780A">
              <w:rPr>
                <w:noProof/>
                <w:webHidden/>
              </w:rPr>
              <w:fldChar w:fldCharType="end"/>
            </w:r>
          </w:hyperlink>
        </w:p>
        <w:p w14:paraId="12634A08" w14:textId="35D18A5F" w:rsidR="0047780A" w:rsidRDefault="000F26BE">
          <w:pPr>
            <w:pStyle w:val="TM2"/>
            <w:tabs>
              <w:tab w:val="right" w:leader="dot" w:pos="9062"/>
            </w:tabs>
            <w:rPr>
              <w:rFonts w:eastAsiaTheme="minorEastAsia"/>
              <w:noProof/>
              <w:lang w:eastAsia="fr-FR"/>
            </w:rPr>
          </w:pPr>
          <w:hyperlink w:anchor="_Toc40175097" w:history="1">
            <w:r w:rsidR="0047780A" w:rsidRPr="00F9252B">
              <w:rPr>
                <w:rStyle w:val="Lienhypertexte"/>
                <w:noProof/>
              </w:rPr>
              <w:t>Sécurité</w:t>
            </w:r>
            <w:r w:rsidR="0047780A">
              <w:rPr>
                <w:noProof/>
                <w:webHidden/>
              </w:rPr>
              <w:tab/>
            </w:r>
            <w:r w:rsidR="0047780A">
              <w:rPr>
                <w:noProof/>
                <w:webHidden/>
              </w:rPr>
              <w:fldChar w:fldCharType="begin"/>
            </w:r>
            <w:r w:rsidR="0047780A">
              <w:rPr>
                <w:noProof/>
                <w:webHidden/>
              </w:rPr>
              <w:instrText xml:space="preserve"> PAGEREF _Toc40175097 \h </w:instrText>
            </w:r>
            <w:r w:rsidR="0047780A">
              <w:rPr>
                <w:noProof/>
                <w:webHidden/>
              </w:rPr>
            </w:r>
            <w:r w:rsidR="0047780A">
              <w:rPr>
                <w:noProof/>
                <w:webHidden/>
              </w:rPr>
              <w:fldChar w:fldCharType="separate"/>
            </w:r>
            <w:r w:rsidR="0047780A">
              <w:rPr>
                <w:noProof/>
                <w:webHidden/>
              </w:rPr>
              <w:t>21</w:t>
            </w:r>
            <w:r w:rsidR="0047780A">
              <w:rPr>
                <w:noProof/>
                <w:webHidden/>
              </w:rPr>
              <w:fldChar w:fldCharType="end"/>
            </w:r>
          </w:hyperlink>
        </w:p>
        <w:p w14:paraId="061BCFE1" w14:textId="3093FA99" w:rsidR="0047780A" w:rsidRDefault="000F26BE">
          <w:pPr>
            <w:pStyle w:val="TM1"/>
            <w:tabs>
              <w:tab w:val="right" w:leader="dot" w:pos="9062"/>
            </w:tabs>
            <w:rPr>
              <w:rFonts w:eastAsiaTheme="minorEastAsia"/>
              <w:noProof/>
              <w:lang w:eastAsia="fr-FR"/>
            </w:rPr>
          </w:pPr>
          <w:hyperlink w:anchor="_Toc40175098" w:history="1">
            <w:r w:rsidR="0047780A" w:rsidRPr="00F9252B">
              <w:rPr>
                <w:rStyle w:val="Lienhypertexte"/>
                <w:noProof/>
              </w:rPr>
              <w:t>Technique</w:t>
            </w:r>
            <w:r w:rsidR="0047780A">
              <w:rPr>
                <w:noProof/>
                <w:webHidden/>
              </w:rPr>
              <w:tab/>
            </w:r>
            <w:r w:rsidR="0047780A">
              <w:rPr>
                <w:noProof/>
                <w:webHidden/>
              </w:rPr>
              <w:fldChar w:fldCharType="begin"/>
            </w:r>
            <w:r w:rsidR="0047780A">
              <w:rPr>
                <w:noProof/>
                <w:webHidden/>
              </w:rPr>
              <w:instrText xml:space="preserve"> PAGEREF _Toc40175098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74029C57" w14:textId="4F5D296E" w:rsidR="0047780A" w:rsidRDefault="000F26BE">
          <w:pPr>
            <w:pStyle w:val="TM2"/>
            <w:tabs>
              <w:tab w:val="right" w:leader="dot" w:pos="9062"/>
            </w:tabs>
            <w:rPr>
              <w:rFonts w:eastAsiaTheme="minorEastAsia"/>
              <w:noProof/>
              <w:lang w:eastAsia="fr-FR"/>
            </w:rPr>
          </w:pPr>
          <w:hyperlink w:anchor="_Toc40175099" w:history="1">
            <w:r w:rsidR="0047780A" w:rsidRPr="00F9252B">
              <w:rPr>
                <w:rStyle w:val="Lienhypertexte"/>
                <w:noProof/>
              </w:rPr>
              <w:t>Langage</w:t>
            </w:r>
            <w:r w:rsidR="0047780A">
              <w:rPr>
                <w:noProof/>
                <w:webHidden/>
              </w:rPr>
              <w:tab/>
            </w:r>
            <w:r w:rsidR="0047780A">
              <w:rPr>
                <w:noProof/>
                <w:webHidden/>
              </w:rPr>
              <w:fldChar w:fldCharType="begin"/>
            </w:r>
            <w:r w:rsidR="0047780A">
              <w:rPr>
                <w:noProof/>
                <w:webHidden/>
              </w:rPr>
              <w:instrText xml:space="preserve"> PAGEREF _Toc40175099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233498E3" w14:textId="225A513B" w:rsidR="0047780A" w:rsidRDefault="000F26BE">
          <w:pPr>
            <w:pStyle w:val="TM2"/>
            <w:tabs>
              <w:tab w:val="right" w:leader="dot" w:pos="9062"/>
            </w:tabs>
            <w:rPr>
              <w:rFonts w:eastAsiaTheme="minorEastAsia"/>
              <w:noProof/>
              <w:lang w:eastAsia="fr-FR"/>
            </w:rPr>
          </w:pPr>
          <w:hyperlink w:anchor="_Toc40175100" w:history="1">
            <w:r w:rsidR="0047780A" w:rsidRPr="00F9252B">
              <w:rPr>
                <w:rStyle w:val="Lienhypertexte"/>
                <w:noProof/>
              </w:rPr>
              <w:t>Outils</w:t>
            </w:r>
            <w:r w:rsidR="0047780A">
              <w:rPr>
                <w:noProof/>
                <w:webHidden/>
              </w:rPr>
              <w:tab/>
            </w:r>
            <w:r w:rsidR="0047780A">
              <w:rPr>
                <w:noProof/>
                <w:webHidden/>
              </w:rPr>
              <w:fldChar w:fldCharType="begin"/>
            </w:r>
            <w:r w:rsidR="0047780A">
              <w:rPr>
                <w:noProof/>
                <w:webHidden/>
              </w:rPr>
              <w:instrText xml:space="preserve"> PAGEREF _Toc40175100 \h </w:instrText>
            </w:r>
            <w:r w:rsidR="0047780A">
              <w:rPr>
                <w:noProof/>
                <w:webHidden/>
              </w:rPr>
            </w:r>
            <w:r w:rsidR="0047780A">
              <w:rPr>
                <w:noProof/>
                <w:webHidden/>
              </w:rPr>
              <w:fldChar w:fldCharType="separate"/>
            </w:r>
            <w:r w:rsidR="0047780A">
              <w:rPr>
                <w:noProof/>
                <w:webHidden/>
              </w:rPr>
              <w:t>25</w:t>
            </w:r>
            <w:r w:rsidR="0047780A">
              <w:rPr>
                <w:noProof/>
                <w:webHidden/>
              </w:rPr>
              <w:fldChar w:fldCharType="end"/>
            </w:r>
          </w:hyperlink>
        </w:p>
        <w:p w14:paraId="33DA09DE" w14:textId="4AFB7BE3" w:rsidR="0047780A" w:rsidRDefault="000F26BE">
          <w:pPr>
            <w:pStyle w:val="TM2"/>
            <w:tabs>
              <w:tab w:val="right" w:leader="dot" w:pos="9062"/>
            </w:tabs>
            <w:rPr>
              <w:rFonts w:eastAsiaTheme="minorEastAsia"/>
              <w:noProof/>
              <w:lang w:eastAsia="fr-FR"/>
            </w:rPr>
          </w:pPr>
          <w:hyperlink w:anchor="_Toc40175101" w:history="1">
            <w:r w:rsidR="0047780A" w:rsidRPr="00F9252B">
              <w:rPr>
                <w:rStyle w:val="Lienhypertexte"/>
                <w:noProof/>
              </w:rPr>
              <w:t>Système de gestion de base de données relationnelle</w:t>
            </w:r>
            <w:r w:rsidR="0047780A">
              <w:rPr>
                <w:noProof/>
                <w:webHidden/>
              </w:rPr>
              <w:tab/>
            </w:r>
            <w:r w:rsidR="0047780A">
              <w:rPr>
                <w:noProof/>
                <w:webHidden/>
              </w:rPr>
              <w:fldChar w:fldCharType="begin"/>
            </w:r>
            <w:r w:rsidR="0047780A">
              <w:rPr>
                <w:noProof/>
                <w:webHidden/>
              </w:rPr>
              <w:instrText xml:space="preserve"> PAGEREF _Toc40175101 \h </w:instrText>
            </w:r>
            <w:r w:rsidR="0047780A">
              <w:rPr>
                <w:noProof/>
                <w:webHidden/>
              </w:rPr>
            </w:r>
            <w:r w:rsidR="0047780A">
              <w:rPr>
                <w:noProof/>
                <w:webHidden/>
              </w:rPr>
              <w:fldChar w:fldCharType="separate"/>
            </w:r>
            <w:r w:rsidR="0047780A">
              <w:rPr>
                <w:noProof/>
                <w:webHidden/>
              </w:rPr>
              <w:t>26</w:t>
            </w:r>
            <w:r w:rsidR="0047780A">
              <w:rPr>
                <w:noProof/>
                <w:webHidden/>
              </w:rPr>
              <w:fldChar w:fldCharType="end"/>
            </w:r>
          </w:hyperlink>
        </w:p>
        <w:p w14:paraId="4EB9557A" w14:textId="1D8BA730" w:rsidR="0047780A" w:rsidRDefault="000F26BE">
          <w:pPr>
            <w:pStyle w:val="TM2"/>
            <w:tabs>
              <w:tab w:val="right" w:leader="dot" w:pos="9062"/>
            </w:tabs>
            <w:rPr>
              <w:rFonts w:eastAsiaTheme="minorEastAsia"/>
              <w:noProof/>
              <w:lang w:eastAsia="fr-FR"/>
            </w:rPr>
          </w:pPr>
          <w:hyperlink w:anchor="_Toc40175102" w:history="1">
            <w:r w:rsidR="0047780A" w:rsidRPr="00F9252B">
              <w:rPr>
                <w:rStyle w:val="Lienhypertexte"/>
                <w:noProof/>
              </w:rPr>
              <w:t>Architecture</w:t>
            </w:r>
            <w:r w:rsidR="0047780A">
              <w:rPr>
                <w:noProof/>
                <w:webHidden/>
              </w:rPr>
              <w:tab/>
            </w:r>
            <w:r w:rsidR="0047780A">
              <w:rPr>
                <w:noProof/>
                <w:webHidden/>
              </w:rPr>
              <w:fldChar w:fldCharType="begin"/>
            </w:r>
            <w:r w:rsidR="0047780A">
              <w:rPr>
                <w:noProof/>
                <w:webHidden/>
              </w:rPr>
              <w:instrText xml:space="preserve"> PAGEREF _Toc40175102 \h </w:instrText>
            </w:r>
            <w:r w:rsidR="0047780A">
              <w:rPr>
                <w:noProof/>
                <w:webHidden/>
              </w:rPr>
            </w:r>
            <w:r w:rsidR="0047780A">
              <w:rPr>
                <w:noProof/>
                <w:webHidden/>
              </w:rPr>
              <w:fldChar w:fldCharType="separate"/>
            </w:r>
            <w:r w:rsidR="0047780A">
              <w:rPr>
                <w:noProof/>
                <w:webHidden/>
              </w:rPr>
              <w:t>27</w:t>
            </w:r>
            <w:r w:rsidR="0047780A">
              <w:rPr>
                <w:noProof/>
                <w:webHidden/>
              </w:rPr>
              <w:fldChar w:fldCharType="end"/>
            </w:r>
          </w:hyperlink>
        </w:p>
        <w:p w14:paraId="3710FC44" w14:textId="36AAD613" w:rsidR="0047780A" w:rsidRDefault="000F26BE">
          <w:pPr>
            <w:pStyle w:val="TM2"/>
            <w:tabs>
              <w:tab w:val="right" w:leader="dot" w:pos="9062"/>
            </w:tabs>
            <w:rPr>
              <w:rFonts w:eastAsiaTheme="minorEastAsia"/>
              <w:noProof/>
              <w:lang w:eastAsia="fr-FR"/>
            </w:rPr>
          </w:pPr>
          <w:hyperlink w:anchor="_Toc40175103" w:history="1">
            <w:r w:rsidR="0047780A" w:rsidRPr="00F9252B">
              <w:rPr>
                <w:rStyle w:val="Lienhypertexte"/>
                <w:noProof/>
              </w:rPr>
              <w:t>Environnements</w:t>
            </w:r>
            <w:r w:rsidR="0047780A">
              <w:rPr>
                <w:noProof/>
                <w:webHidden/>
              </w:rPr>
              <w:tab/>
            </w:r>
            <w:r w:rsidR="0047780A">
              <w:rPr>
                <w:noProof/>
                <w:webHidden/>
              </w:rPr>
              <w:fldChar w:fldCharType="begin"/>
            </w:r>
            <w:r w:rsidR="0047780A">
              <w:rPr>
                <w:noProof/>
                <w:webHidden/>
              </w:rPr>
              <w:instrText xml:space="preserve"> PAGEREF _Toc40175103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1AA9977" w14:textId="5405CF4F" w:rsidR="0047780A" w:rsidRDefault="000F26BE">
          <w:pPr>
            <w:pStyle w:val="TM2"/>
            <w:tabs>
              <w:tab w:val="right" w:leader="dot" w:pos="9062"/>
            </w:tabs>
            <w:rPr>
              <w:rFonts w:eastAsiaTheme="minorEastAsia"/>
              <w:noProof/>
              <w:lang w:eastAsia="fr-FR"/>
            </w:rPr>
          </w:pPr>
          <w:hyperlink w:anchor="_Toc40175104"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_Toc40175104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28CE3F20" w14:textId="17486084" w:rsidR="0047780A" w:rsidRDefault="000F26BE">
          <w:pPr>
            <w:pStyle w:val="TM3"/>
            <w:tabs>
              <w:tab w:val="right" w:leader="dot" w:pos="9062"/>
            </w:tabs>
            <w:rPr>
              <w:rFonts w:eastAsiaTheme="minorEastAsia"/>
              <w:noProof/>
              <w:lang w:eastAsia="fr-FR"/>
            </w:rPr>
          </w:pPr>
          <w:hyperlink w:anchor="_Toc40175105" w:history="1">
            <w:r w:rsidR="0047780A" w:rsidRPr="00F9252B">
              <w:rPr>
                <w:rStyle w:val="Lienhypertexte"/>
                <w:noProof/>
              </w:rPr>
              <w:t>Diagramme de cas d’utilisations</w:t>
            </w:r>
            <w:r w:rsidR="0047780A">
              <w:rPr>
                <w:noProof/>
                <w:webHidden/>
              </w:rPr>
              <w:tab/>
            </w:r>
            <w:r w:rsidR="0047780A">
              <w:rPr>
                <w:noProof/>
                <w:webHidden/>
              </w:rPr>
              <w:fldChar w:fldCharType="begin"/>
            </w:r>
            <w:r w:rsidR="0047780A">
              <w:rPr>
                <w:noProof/>
                <w:webHidden/>
              </w:rPr>
              <w:instrText xml:space="preserve"> PAGEREF _Toc40175105 \h </w:instrText>
            </w:r>
            <w:r w:rsidR="0047780A">
              <w:rPr>
                <w:noProof/>
                <w:webHidden/>
              </w:rPr>
            </w:r>
            <w:r w:rsidR="0047780A">
              <w:rPr>
                <w:noProof/>
                <w:webHidden/>
              </w:rPr>
              <w:fldChar w:fldCharType="separate"/>
            </w:r>
            <w:r w:rsidR="0047780A">
              <w:rPr>
                <w:noProof/>
                <w:webHidden/>
              </w:rPr>
              <w:t>28</w:t>
            </w:r>
            <w:r w:rsidR="0047780A">
              <w:rPr>
                <w:noProof/>
                <w:webHidden/>
              </w:rPr>
              <w:fldChar w:fldCharType="end"/>
            </w:r>
          </w:hyperlink>
        </w:p>
        <w:p w14:paraId="0B5880C0" w14:textId="6DADD584" w:rsidR="0047780A" w:rsidRDefault="000F26BE">
          <w:pPr>
            <w:pStyle w:val="TM3"/>
            <w:tabs>
              <w:tab w:val="right" w:leader="dot" w:pos="9062"/>
            </w:tabs>
            <w:rPr>
              <w:rFonts w:eastAsiaTheme="minorEastAsia"/>
              <w:noProof/>
              <w:lang w:eastAsia="fr-FR"/>
            </w:rPr>
          </w:pPr>
          <w:hyperlink w:anchor="_Toc40175106" w:history="1">
            <w:r w:rsidR="0047780A" w:rsidRPr="00F9252B">
              <w:rPr>
                <w:rStyle w:val="Lienhypertexte"/>
                <w:noProof/>
              </w:rPr>
              <w:t>Diagramme de séquence : Création d’un plan</w:t>
            </w:r>
            <w:r w:rsidR="0047780A">
              <w:rPr>
                <w:noProof/>
                <w:webHidden/>
              </w:rPr>
              <w:tab/>
            </w:r>
            <w:r w:rsidR="0047780A">
              <w:rPr>
                <w:noProof/>
                <w:webHidden/>
              </w:rPr>
              <w:fldChar w:fldCharType="begin"/>
            </w:r>
            <w:r w:rsidR="0047780A">
              <w:rPr>
                <w:noProof/>
                <w:webHidden/>
              </w:rPr>
              <w:instrText xml:space="preserve"> PAGEREF _Toc40175106 \h </w:instrText>
            </w:r>
            <w:r w:rsidR="0047780A">
              <w:rPr>
                <w:noProof/>
                <w:webHidden/>
              </w:rPr>
            </w:r>
            <w:r w:rsidR="0047780A">
              <w:rPr>
                <w:noProof/>
                <w:webHidden/>
              </w:rPr>
              <w:fldChar w:fldCharType="separate"/>
            </w:r>
            <w:r w:rsidR="0047780A">
              <w:rPr>
                <w:noProof/>
                <w:webHidden/>
              </w:rPr>
              <w:t>29</w:t>
            </w:r>
            <w:r w:rsidR="0047780A">
              <w:rPr>
                <w:noProof/>
                <w:webHidden/>
              </w:rPr>
              <w:fldChar w:fldCharType="end"/>
            </w:r>
          </w:hyperlink>
        </w:p>
        <w:p w14:paraId="5D4FFC39" w14:textId="6406806D" w:rsidR="0047780A" w:rsidRDefault="000F26BE">
          <w:pPr>
            <w:pStyle w:val="TM2"/>
            <w:tabs>
              <w:tab w:val="right" w:leader="dot" w:pos="9062"/>
            </w:tabs>
            <w:rPr>
              <w:rFonts w:eastAsiaTheme="minorEastAsia"/>
              <w:noProof/>
              <w:lang w:eastAsia="fr-FR"/>
            </w:rPr>
          </w:pPr>
          <w:hyperlink w:anchor="_Toc40175107" w:history="1">
            <w:r w:rsidR="0047780A" w:rsidRPr="00F9252B">
              <w:rPr>
                <w:rStyle w:val="Lienhypertexte"/>
                <w:noProof/>
              </w:rPr>
              <w:t>IHM</w:t>
            </w:r>
            <w:r w:rsidR="0047780A">
              <w:rPr>
                <w:noProof/>
                <w:webHidden/>
              </w:rPr>
              <w:tab/>
            </w:r>
            <w:r w:rsidR="0047780A">
              <w:rPr>
                <w:noProof/>
                <w:webHidden/>
              </w:rPr>
              <w:fldChar w:fldCharType="begin"/>
            </w:r>
            <w:r w:rsidR="0047780A">
              <w:rPr>
                <w:noProof/>
                <w:webHidden/>
              </w:rPr>
              <w:instrText xml:space="preserve"> PAGEREF _Toc40175107 \h </w:instrText>
            </w:r>
            <w:r w:rsidR="0047780A">
              <w:rPr>
                <w:noProof/>
                <w:webHidden/>
              </w:rPr>
            </w:r>
            <w:r w:rsidR="0047780A">
              <w:rPr>
                <w:noProof/>
                <w:webHidden/>
              </w:rPr>
              <w:fldChar w:fldCharType="separate"/>
            </w:r>
            <w:r w:rsidR="0047780A">
              <w:rPr>
                <w:noProof/>
                <w:webHidden/>
              </w:rPr>
              <w:t>30</w:t>
            </w:r>
            <w:r w:rsidR="0047780A">
              <w:rPr>
                <w:noProof/>
                <w:webHidden/>
              </w:rPr>
              <w:fldChar w:fldCharType="end"/>
            </w:r>
          </w:hyperlink>
        </w:p>
        <w:p w14:paraId="608BF291" w14:textId="21C5F69D" w:rsidR="0047780A" w:rsidRDefault="000F26BE">
          <w:pPr>
            <w:pStyle w:val="TM2"/>
            <w:tabs>
              <w:tab w:val="right" w:leader="dot" w:pos="9062"/>
            </w:tabs>
            <w:rPr>
              <w:rFonts w:eastAsiaTheme="minorEastAsia"/>
              <w:noProof/>
              <w:lang w:eastAsia="fr-FR"/>
            </w:rPr>
          </w:pPr>
          <w:hyperlink w:anchor="_Toc40175108" w:history="1">
            <w:r w:rsidR="0047780A" w:rsidRPr="00F9252B">
              <w:rPr>
                <w:rStyle w:val="Lienhypertexte"/>
                <w:noProof/>
              </w:rPr>
              <w:t>MCD</w:t>
            </w:r>
            <w:r w:rsidR="0047780A">
              <w:rPr>
                <w:noProof/>
                <w:webHidden/>
              </w:rPr>
              <w:tab/>
            </w:r>
            <w:r w:rsidR="0047780A">
              <w:rPr>
                <w:noProof/>
                <w:webHidden/>
              </w:rPr>
              <w:fldChar w:fldCharType="begin"/>
            </w:r>
            <w:r w:rsidR="0047780A">
              <w:rPr>
                <w:noProof/>
                <w:webHidden/>
              </w:rPr>
              <w:instrText xml:space="preserve"> PAGEREF _Toc40175108 \h </w:instrText>
            </w:r>
            <w:r w:rsidR="0047780A">
              <w:rPr>
                <w:noProof/>
                <w:webHidden/>
              </w:rPr>
            </w:r>
            <w:r w:rsidR="0047780A">
              <w:rPr>
                <w:noProof/>
                <w:webHidden/>
              </w:rPr>
              <w:fldChar w:fldCharType="separate"/>
            </w:r>
            <w:r w:rsidR="0047780A">
              <w:rPr>
                <w:noProof/>
                <w:webHidden/>
              </w:rPr>
              <w:t>31</w:t>
            </w:r>
            <w:r w:rsidR="0047780A">
              <w:rPr>
                <w:noProof/>
                <w:webHidden/>
              </w:rPr>
              <w:fldChar w:fldCharType="end"/>
            </w:r>
          </w:hyperlink>
        </w:p>
        <w:p w14:paraId="73E59909" w14:textId="051367BA" w:rsidR="0047780A" w:rsidRDefault="000F26BE">
          <w:pPr>
            <w:pStyle w:val="TM2"/>
            <w:tabs>
              <w:tab w:val="right" w:leader="dot" w:pos="9062"/>
            </w:tabs>
            <w:rPr>
              <w:rFonts w:eastAsiaTheme="minorEastAsia"/>
              <w:noProof/>
              <w:lang w:eastAsia="fr-FR"/>
            </w:rPr>
          </w:pPr>
          <w:hyperlink w:anchor="_Toc40175109" w:history="1">
            <w:r w:rsidR="0047780A" w:rsidRPr="00F9252B">
              <w:rPr>
                <w:rStyle w:val="Lienhypertexte"/>
                <w:noProof/>
              </w:rPr>
              <w:t>Scénario de tests</w:t>
            </w:r>
            <w:r w:rsidR="0047780A">
              <w:rPr>
                <w:noProof/>
                <w:webHidden/>
              </w:rPr>
              <w:tab/>
            </w:r>
            <w:r w:rsidR="0047780A">
              <w:rPr>
                <w:noProof/>
                <w:webHidden/>
              </w:rPr>
              <w:fldChar w:fldCharType="begin"/>
            </w:r>
            <w:r w:rsidR="0047780A">
              <w:rPr>
                <w:noProof/>
                <w:webHidden/>
              </w:rPr>
              <w:instrText xml:space="preserve"> PAGEREF _Toc40175109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4A2CF1D8" w14:textId="6C0044B4" w:rsidR="0047780A" w:rsidRDefault="000F26BE">
          <w:pPr>
            <w:pStyle w:val="TM2"/>
            <w:tabs>
              <w:tab w:val="right" w:leader="dot" w:pos="9062"/>
            </w:tabs>
            <w:rPr>
              <w:rFonts w:eastAsiaTheme="minorEastAsia"/>
              <w:noProof/>
              <w:lang w:eastAsia="fr-FR"/>
            </w:rPr>
          </w:pPr>
          <w:hyperlink w:anchor="_Toc40175110" w:history="1">
            <w:r w:rsidR="0047780A" w:rsidRPr="00F9252B">
              <w:rPr>
                <w:rStyle w:val="Lienhypertexte"/>
                <w:noProof/>
              </w:rPr>
              <w:t>Déploiement</w:t>
            </w:r>
            <w:r w:rsidR="0047780A">
              <w:rPr>
                <w:noProof/>
                <w:webHidden/>
              </w:rPr>
              <w:tab/>
            </w:r>
            <w:r w:rsidR="0047780A">
              <w:rPr>
                <w:noProof/>
                <w:webHidden/>
              </w:rPr>
              <w:fldChar w:fldCharType="begin"/>
            </w:r>
            <w:r w:rsidR="0047780A">
              <w:rPr>
                <w:noProof/>
                <w:webHidden/>
              </w:rPr>
              <w:instrText xml:space="preserve"> PAGEREF _Toc40175110 \h </w:instrText>
            </w:r>
            <w:r w:rsidR="0047780A">
              <w:rPr>
                <w:noProof/>
                <w:webHidden/>
              </w:rPr>
            </w:r>
            <w:r w:rsidR="0047780A">
              <w:rPr>
                <w:noProof/>
                <w:webHidden/>
              </w:rPr>
              <w:fldChar w:fldCharType="separate"/>
            </w:r>
            <w:r w:rsidR="0047780A">
              <w:rPr>
                <w:noProof/>
                <w:webHidden/>
              </w:rPr>
              <w:t>32</w:t>
            </w:r>
            <w:r w:rsidR="0047780A">
              <w:rPr>
                <w:noProof/>
                <w:webHidden/>
              </w:rPr>
              <w:fldChar w:fldCharType="end"/>
            </w:r>
          </w:hyperlink>
        </w:p>
        <w:p w14:paraId="3946C3CF" w14:textId="1F603EB1" w:rsidR="0047780A" w:rsidRDefault="000F26BE">
          <w:pPr>
            <w:pStyle w:val="TM1"/>
            <w:tabs>
              <w:tab w:val="right" w:leader="dot" w:pos="9062"/>
            </w:tabs>
            <w:rPr>
              <w:rFonts w:eastAsiaTheme="minorEastAsia"/>
              <w:noProof/>
              <w:lang w:eastAsia="fr-FR"/>
            </w:rPr>
          </w:pPr>
          <w:hyperlink w:anchor="_Toc40175111" w:history="1">
            <w:r w:rsidR="0047780A" w:rsidRPr="00F9252B">
              <w:rPr>
                <w:rStyle w:val="Lienhypertexte"/>
                <w:noProof/>
              </w:rPr>
              <w:t>Maintenance</w:t>
            </w:r>
            <w:r w:rsidR="0047780A">
              <w:rPr>
                <w:noProof/>
                <w:webHidden/>
              </w:rPr>
              <w:tab/>
            </w:r>
            <w:r w:rsidR="0047780A">
              <w:rPr>
                <w:noProof/>
                <w:webHidden/>
              </w:rPr>
              <w:fldChar w:fldCharType="begin"/>
            </w:r>
            <w:r w:rsidR="0047780A">
              <w:rPr>
                <w:noProof/>
                <w:webHidden/>
              </w:rPr>
              <w:instrText xml:space="preserve"> PAGEREF _Toc40175111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6AD2BBF5" w14:textId="17D92284" w:rsidR="0047780A" w:rsidRDefault="000F26BE">
          <w:pPr>
            <w:pStyle w:val="TM2"/>
            <w:tabs>
              <w:tab w:val="right" w:leader="dot" w:pos="9062"/>
            </w:tabs>
            <w:rPr>
              <w:rFonts w:eastAsiaTheme="minorEastAsia"/>
              <w:noProof/>
              <w:lang w:eastAsia="fr-FR"/>
            </w:rPr>
          </w:pPr>
          <w:hyperlink w:anchor="_Toc40175112" w:history="1">
            <w:r w:rsidR="0047780A" w:rsidRPr="00F9252B">
              <w:rPr>
                <w:rStyle w:val="Lienhypertexte"/>
                <w:noProof/>
              </w:rPr>
              <w:t>Support/Demande d’évolution</w:t>
            </w:r>
            <w:r w:rsidR="0047780A">
              <w:rPr>
                <w:noProof/>
                <w:webHidden/>
              </w:rPr>
              <w:tab/>
            </w:r>
            <w:r w:rsidR="0047780A">
              <w:rPr>
                <w:noProof/>
                <w:webHidden/>
              </w:rPr>
              <w:fldChar w:fldCharType="begin"/>
            </w:r>
            <w:r w:rsidR="0047780A">
              <w:rPr>
                <w:noProof/>
                <w:webHidden/>
              </w:rPr>
              <w:instrText xml:space="preserve"> PAGEREF _Toc40175112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31818517" w14:textId="6F29EFFC" w:rsidR="0047780A" w:rsidRDefault="000F26BE">
          <w:pPr>
            <w:pStyle w:val="TM2"/>
            <w:tabs>
              <w:tab w:val="right" w:leader="dot" w:pos="9062"/>
            </w:tabs>
            <w:rPr>
              <w:rFonts w:eastAsiaTheme="minorEastAsia"/>
              <w:noProof/>
              <w:lang w:eastAsia="fr-FR"/>
            </w:rPr>
          </w:pPr>
          <w:hyperlink w:anchor="_Toc40175113" w:history="1">
            <w:r w:rsidR="0047780A" w:rsidRPr="00F9252B">
              <w:rPr>
                <w:rStyle w:val="Lienhypertexte"/>
                <w:noProof/>
              </w:rPr>
              <w:t>Formations</w:t>
            </w:r>
            <w:r w:rsidR="0047780A">
              <w:rPr>
                <w:noProof/>
                <w:webHidden/>
              </w:rPr>
              <w:tab/>
            </w:r>
            <w:r w:rsidR="0047780A">
              <w:rPr>
                <w:noProof/>
                <w:webHidden/>
              </w:rPr>
              <w:fldChar w:fldCharType="begin"/>
            </w:r>
            <w:r w:rsidR="0047780A">
              <w:rPr>
                <w:noProof/>
                <w:webHidden/>
              </w:rPr>
              <w:instrText xml:space="preserve"> PAGEREF _Toc40175113 \h </w:instrText>
            </w:r>
            <w:r w:rsidR="0047780A">
              <w:rPr>
                <w:noProof/>
                <w:webHidden/>
              </w:rPr>
            </w:r>
            <w:r w:rsidR="0047780A">
              <w:rPr>
                <w:noProof/>
                <w:webHidden/>
              </w:rPr>
              <w:fldChar w:fldCharType="separate"/>
            </w:r>
            <w:r w:rsidR="0047780A">
              <w:rPr>
                <w:noProof/>
                <w:webHidden/>
              </w:rPr>
              <w:t>33</w:t>
            </w:r>
            <w:r w:rsidR="0047780A">
              <w:rPr>
                <w:noProof/>
                <w:webHidden/>
              </w:rPr>
              <w:fldChar w:fldCharType="end"/>
            </w:r>
          </w:hyperlink>
        </w:p>
        <w:p w14:paraId="50DB8A29" w14:textId="01CC71F9" w:rsidR="0047780A" w:rsidRDefault="000F26BE">
          <w:pPr>
            <w:pStyle w:val="TM1"/>
            <w:tabs>
              <w:tab w:val="right" w:leader="dot" w:pos="9062"/>
            </w:tabs>
            <w:rPr>
              <w:rFonts w:eastAsiaTheme="minorEastAsia"/>
              <w:noProof/>
              <w:lang w:eastAsia="fr-FR"/>
            </w:rPr>
          </w:pPr>
          <w:hyperlink w:anchor="_Toc40175114" w:history="1">
            <w:r w:rsidR="0047780A" w:rsidRPr="00F9252B">
              <w:rPr>
                <w:rStyle w:val="Lienhypertexte"/>
                <w:noProof/>
              </w:rPr>
              <w:t>Clôture de projet</w:t>
            </w:r>
            <w:r w:rsidR="0047780A">
              <w:rPr>
                <w:noProof/>
                <w:webHidden/>
              </w:rPr>
              <w:tab/>
            </w:r>
            <w:r w:rsidR="0047780A">
              <w:rPr>
                <w:noProof/>
                <w:webHidden/>
              </w:rPr>
              <w:fldChar w:fldCharType="begin"/>
            </w:r>
            <w:r w:rsidR="0047780A">
              <w:rPr>
                <w:noProof/>
                <w:webHidden/>
              </w:rPr>
              <w:instrText xml:space="preserve"> PAGEREF _Toc40175114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15039B0" w14:textId="33F1EE03" w:rsidR="0047780A" w:rsidRDefault="000F26BE">
          <w:pPr>
            <w:pStyle w:val="TM2"/>
            <w:tabs>
              <w:tab w:val="right" w:leader="dot" w:pos="9062"/>
            </w:tabs>
            <w:rPr>
              <w:rFonts w:eastAsiaTheme="minorEastAsia"/>
              <w:noProof/>
              <w:lang w:eastAsia="fr-FR"/>
            </w:rPr>
          </w:pPr>
          <w:hyperlink w:anchor="_Toc40175115" w:history="1">
            <w:r w:rsidR="0047780A" w:rsidRPr="00F9252B">
              <w:rPr>
                <w:rStyle w:val="Lienhypertexte"/>
                <w:noProof/>
              </w:rPr>
              <w:t>Planning réel</w:t>
            </w:r>
            <w:r w:rsidR="0047780A">
              <w:rPr>
                <w:noProof/>
                <w:webHidden/>
              </w:rPr>
              <w:tab/>
            </w:r>
            <w:r w:rsidR="0047780A">
              <w:rPr>
                <w:noProof/>
                <w:webHidden/>
              </w:rPr>
              <w:fldChar w:fldCharType="begin"/>
            </w:r>
            <w:r w:rsidR="0047780A">
              <w:rPr>
                <w:noProof/>
                <w:webHidden/>
              </w:rPr>
              <w:instrText xml:space="preserve"> PAGEREF _Toc40175115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4DC1D2E7" w14:textId="7FA6D3C8" w:rsidR="0047780A" w:rsidRDefault="000F26BE">
          <w:pPr>
            <w:pStyle w:val="TM2"/>
            <w:tabs>
              <w:tab w:val="right" w:leader="dot" w:pos="9062"/>
            </w:tabs>
            <w:rPr>
              <w:rFonts w:eastAsiaTheme="minorEastAsia"/>
              <w:noProof/>
              <w:lang w:eastAsia="fr-FR"/>
            </w:rPr>
          </w:pPr>
          <w:hyperlink w:anchor="_Toc40175116" w:history="1">
            <w:r w:rsidR="0047780A" w:rsidRPr="00F9252B">
              <w:rPr>
                <w:rStyle w:val="Lienhypertexte"/>
                <w:noProof/>
              </w:rPr>
              <w:t>Axe d’évolutions</w:t>
            </w:r>
            <w:r w:rsidR="0047780A">
              <w:rPr>
                <w:noProof/>
                <w:webHidden/>
              </w:rPr>
              <w:tab/>
            </w:r>
            <w:r w:rsidR="0047780A">
              <w:rPr>
                <w:noProof/>
                <w:webHidden/>
              </w:rPr>
              <w:fldChar w:fldCharType="begin"/>
            </w:r>
            <w:r w:rsidR="0047780A">
              <w:rPr>
                <w:noProof/>
                <w:webHidden/>
              </w:rPr>
              <w:instrText xml:space="preserve"> PAGEREF _Toc40175116 \h </w:instrText>
            </w:r>
            <w:r w:rsidR="0047780A">
              <w:rPr>
                <w:noProof/>
                <w:webHidden/>
              </w:rPr>
            </w:r>
            <w:r w:rsidR="0047780A">
              <w:rPr>
                <w:noProof/>
                <w:webHidden/>
              </w:rPr>
              <w:fldChar w:fldCharType="separate"/>
            </w:r>
            <w:r w:rsidR="0047780A">
              <w:rPr>
                <w:noProof/>
                <w:webHidden/>
              </w:rPr>
              <w:t>35</w:t>
            </w:r>
            <w:r w:rsidR="0047780A">
              <w:rPr>
                <w:noProof/>
                <w:webHidden/>
              </w:rPr>
              <w:fldChar w:fldCharType="end"/>
            </w:r>
          </w:hyperlink>
        </w:p>
        <w:p w14:paraId="1FC4CA14" w14:textId="78211FF7" w:rsidR="0047780A" w:rsidRDefault="000F26BE">
          <w:pPr>
            <w:pStyle w:val="TM2"/>
            <w:tabs>
              <w:tab w:val="right" w:leader="dot" w:pos="9062"/>
            </w:tabs>
            <w:rPr>
              <w:rFonts w:eastAsiaTheme="minorEastAsia"/>
              <w:noProof/>
              <w:lang w:eastAsia="fr-FR"/>
            </w:rPr>
          </w:pPr>
          <w:hyperlink w:anchor="_Toc40175117" w:history="1">
            <w:r w:rsidR="0047780A" w:rsidRPr="00F9252B">
              <w:rPr>
                <w:rStyle w:val="Lienhypertexte"/>
                <w:noProof/>
              </w:rPr>
              <w:t>Budget final</w:t>
            </w:r>
            <w:r w:rsidR="0047780A">
              <w:rPr>
                <w:noProof/>
                <w:webHidden/>
              </w:rPr>
              <w:tab/>
            </w:r>
            <w:r w:rsidR="0047780A">
              <w:rPr>
                <w:noProof/>
                <w:webHidden/>
              </w:rPr>
              <w:fldChar w:fldCharType="begin"/>
            </w:r>
            <w:r w:rsidR="0047780A">
              <w:rPr>
                <w:noProof/>
                <w:webHidden/>
              </w:rPr>
              <w:instrText xml:space="preserve"> PAGEREF _Toc40175117 \h </w:instrText>
            </w:r>
            <w:r w:rsidR="0047780A">
              <w:rPr>
                <w:noProof/>
                <w:webHidden/>
              </w:rPr>
            </w:r>
            <w:r w:rsidR="0047780A">
              <w:rPr>
                <w:noProof/>
                <w:webHidden/>
              </w:rPr>
              <w:fldChar w:fldCharType="separate"/>
            </w:r>
            <w:r w:rsidR="0047780A">
              <w:rPr>
                <w:noProof/>
                <w:webHidden/>
              </w:rPr>
              <w:t>36</w:t>
            </w:r>
            <w:r w:rsidR="0047780A">
              <w:rPr>
                <w:noProof/>
                <w:webHidden/>
              </w:rPr>
              <w:fldChar w:fldCharType="end"/>
            </w:r>
          </w:hyperlink>
        </w:p>
        <w:p w14:paraId="5B8912CB" w14:textId="6FD8B118" w:rsidR="0047780A" w:rsidRDefault="000F26BE">
          <w:pPr>
            <w:pStyle w:val="TM2"/>
            <w:tabs>
              <w:tab w:val="right" w:leader="dot" w:pos="9062"/>
            </w:tabs>
            <w:rPr>
              <w:rFonts w:eastAsiaTheme="minorEastAsia"/>
              <w:noProof/>
              <w:lang w:eastAsia="fr-FR"/>
            </w:rPr>
          </w:pPr>
          <w:hyperlink w:anchor="_Toc40175118" w:history="1">
            <w:r w:rsidR="0047780A" w:rsidRPr="00F9252B">
              <w:rPr>
                <w:rStyle w:val="Lienhypertexte"/>
                <w:noProof/>
              </w:rPr>
              <w:t>Indicateurs</w:t>
            </w:r>
            <w:r w:rsidR="0047780A">
              <w:rPr>
                <w:noProof/>
                <w:webHidden/>
              </w:rPr>
              <w:tab/>
            </w:r>
            <w:r w:rsidR="0047780A">
              <w:rPr>
                <w:noProof/>
                <w:webHidden/>
              </w:rPr>
              <w:fldChar w:fldCharType="begin"/>
            </w:r>
            <w:r w:rsidR="0047780A">
              <w:rPr>
                <w:noProof/>
                <w:webHidden/>
              </w:rPr>
              <w:instrText xml:space="preserve"> PAGEREF _Toc40175118 \h </w:instrText>
            </w:r>
            <w:r w:rsidR="0047780A">
              <w:rPr>
                <w:noProof/>
                <w:webHidden/>
              </w:rPr>
            </w:r>
            <w:r w:rsidR="0047780A">
              <w:rPr>
                <w:noProof/>
                <w:webHidden/>
              </w:rPr>
              <w:fldChar w:fldCharType="separate"/>
            </w:r>
            <w:r w:rsidR="0047780A">
              <w:rPr>
                <w:noProof/>
                <w:webHidden/>
              </w:rPr>
              <w:t>37</w:t>
            </w:r>
            <w:r w:rsidR="0047780A">
              <w:rPr>
                <w:noProof/>
                <w:webHidden/>
              </w:rPr>
              <w:fldChar w:fldCharType="end"/>
            </w:r>
          </w:hyperlink>
        </w:p>
        <w:p w14:paraId="34A2D20F" w14:textId="7C2B0813" w:rsidR="0047780A" w:rsidRDefault="000F26BE">
          <w:pPr>
            <w:pStyle w:val="TM2"/>
            <w:tabs>
              <w:tab w:val="right" w:leader="dot" w:pos="9062"/>
            </w:tabs>
            <w:rPr>
              <w:rFonts w:eastAsiaTheme="minorEastAsia"/>
              <w:noProof/>
              <w:lang w:eastAsia="fr-FR"/>
            </w:rPr>
          </w:pPr>
          <w:hyperlink w:anchor="_Toc40175119" w:history="1">
            <w:r w:rsidR="0047780A" w:rsidRPr="00F9252B">
              <w:rPr>
                <w:rStyle w:val="Lienhypertexte"/>
                <w:noProof/>
              </w:rPr>
              <w:t>Gestion des risques</w:t>
            </w:r>
            <w:r w:rsidR="0047780A">
              <w:rPr>
                <w:noProof/>
                <w:webHidden/>
              </w:rPr>
              <w:tab/>
            </w:r>
            <w:r w:rsidR="0047780A">
              <w:rPr>
                <w:noProof/>
                <w:webHidden/>
              </w:rPr>
              <w:fldChar w:fldCharType="begin"/>
            </w:r>
            <w:r w:rsidR="0047780A">
              <w:rPr>
                <w:noProof/>
                <w:webHidden/>
              </w:rPr>
              <w:instrText xml:space="preserve"> PAGEREF _Toc40175119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5615AE5" w14:textId="42010308" w:rsidR="0047780A" w:rsidRDefault="000F26BE">
          <w:pPr>
            <w:pStyle w:val="TM3"/>
            <w:tabs>
              <w:tab w:val="right" w:leader="dot" w:pos="9062"/>
            </w:tabs>
            <w:rPr>
              <w:rFonts w:eastAsiaTheme="minorEastAsia"/>
              <w:noProof/>
              <w:lang w:eastAsia="fr-FR"/>
            </w:rPr>
          </w:pPr>
          <w:hyperlink w:anchor="_Toc40175120" w:history="1">
            <w:r w:rsidR="0047780A" w:rsidRPr="00F9252B">
              <w:rPr>
                <w:rStyle w:val="Lienhypertexte"/>
                <w:noProof/>
              </w:rPr>
              <w:t>Risque exceptionnel COVID-19</w:t>
            </w:r>
            <w:r w:rsidR="0047780A">
              <w:rPr>
                <w:noProof/>
                <w:webHidden/>
              </w:rPr>
              <w:tab/>
            </w:r>
            <w:r w:rsidR="0047780A">
              <w:rPr>
                <w:noProof/>
                <w:webHidden/>
              </w:rPr>
              <w:fldChar w:fldCharType="begin"/>
            </w:r>
            <w:r w:rsidR="0047780A">
              <w:rPr>
                <w:noProof/>
                <w:webHidden/>
              </w:rPr>
              <w:instrText xml:space="preserve"> PAGEREF _Toc40175120 \h </w:instrText>
            </w:r>
            <w:r w:rsidR="0047780A">
              <w:rPr>
                <w:noProof/>
                <w:webHidden/>
              </w:rPr>
            </w:r>
            <w:r w:rsidR="0047780A">
              <w:rPr>
                <w:noProof/>
                <w:webHidden/>
              </w:rPr>
              <w:fldChar w:fldCharType="separate"/>
            </w:r>
            <w:r w:rsidR="0047780A">
              <w:rPr>
                <w:noProof/>
                <w:webHidden/>
              </w:rPr>
              <w:t>38</w:t>
            </w:r>
            <w:r w:rsidR="0047780A">
              <w:rPr>
                <w:noProof/>
                <w:webHidden/>
              </w:rPr>
              <w:fldChar w:fldCharType="end"/>
            </w:r>
          </w:hyperlink>
        </w:p>
        <w:p w14:paraId="62E8EE0A" w14:textId="6248F4EB" w:rsidR="0047780A" w:rsidRDefault="000F26BE">
          <w:pPr>
            <w:pStyle w:val="TM2"/>
            <w:tabs>
              <w:tab w:val="right" w:leader="dot" w:pos="9062"/>
            </w:tabs>
            <w:rPr>
              <w:rFonts w:eastAsiaTheme="minorEastAsia"/>
              <w:noProof/>
              <w:lang w:eastAsia="fr-FR"/>
            </w:rPr>
          </w:pPr>
          <w:hyperlink w:anchor="_Toc40175121" w:history="1">
            <w:r w:rsidR="0047780A" w:rsidRPr="00F9252B">
              <w:rPr>
                <w:rStyle w:val="Lienhypertexte"/>
                <w:noProof/>
              </w:rPr>
              <w:t>Retour d’expérience (REX)</w:t>
            </w:r>
            <w:r w:rsidR="0047780A">
              <w:rPr>
                <w:noProof/>
                <w:webHidden/>
              </w:rPr>
              <w:tab/>
            </w:r>
            <w:r w:rsidR="0047780A">
              <w:rPr>
                <w:noProof/>
                <w:webHidden/>
              </w:rPr>
              <w:fldChar w:fldCharType="begin"/>
            </w:r>
            <w:r w:rsidR="0047780A">
              <w:rPr>
                <w:noProof/>
                <w:webHidden/>
              </w:rPr>
              <w:instrText xml:space="preserve"> PAGEREF _Toc40175121 \h </w:instrText>
            </w:r>
            <w:r w:rsidR="0047780A">
              <w:rPr>
                <w:noProof/>
                <w:webHidden/>
              </w:rPr>
            </w:r>
            <w:r w:rsidR="0047780A">
              <w:rPr>
                <w:noProof/>
                <w:webHidden/>
              </w:rPr>
              <w:fldChar w:fldCharType="separate"/>
            </w:r>
            <w:r w:rsidR="0047780A">
              <w:rPr>
                <w:noProof/>
                <w:webHidden/>
              </w:rPr>
              <w:t>39</w:t>
            </w:r>
            <w:r w:rsidR="0047780A">
              <w:rPr>
                <w:noProof/>
                <w:webHidden/>
              </w:rPr>
              <w:fldChar w:fldCharType="end"/>
            </w:r>
          </w:hyperlink>
        </w:p>
        <w:p w14:paraId="1D00D039" w14:textId="750DDA1D" w:rsidR="0047780A" w:rsidRDefault="000F26BE">
          <w:pPr>
            <w:pStyle w:val="TM1"/>
            <w:tabs>
              <w:tab w:val="right" w:leader="dot" w:pos="9062"/>
            </w:tabs>
            <w:rPr>
              <w:rFonts w:eastAsiaTheme="minorEastAsia"/>
              <w:noProof/>
              <w:lang w:eastAsia="fr-FR"/>
            </w:rPr>
          </w:pPr>
          <w:hyperlink w:anchor="_Toc40175122" w:history="1">
            <w:r w:rsidR="0047780A" w:rsidRPr="00F9252B">
              <w:rPr>
                <w:rStyle w:val="Lienhypertexte"/>
                <w:noProof/>
                <w:lang w:val="en-US"/>
              </w:rPr>
              <w:t>Glossaire</w:t>
            </w:r>
            <w:r w:rsidR="0047780A">
              <w:rPr>
                <w:noProof/>
                <w:webHidden/>
              </w:rPr>
              <w:tab/>
            </w:r>
            <w:r w:rsidR="0047780A">
              <w:rPr>
                <w:noProof/>
                <w:webHidden/>
              </w:rPr>
              <w:fldChar w:fldCharType="begin"/>
            </w:r>
            <w:r w:rsidR="0047780A">
              <w:rPr>
                <w:noProof/>
                <w:webHidden/>
              </w:rPr>
              <w:instrText xml:space="preserve"> PAGEREF _Toc40175122 \h </w:instrText>
            </w:r>
            <w:r w:rsidR="0047780A">
              <w:rPr>
                <w:noProof/>
                <w:webHidden/>
              </w:rPr>
            </w:r>
            <w:r w:rsidR="0047780A">
              <w:rPr>
                <w:noProof/>
                <w:webHidden/>
              </w:rPr>
              <w:fldChar w:fldCharType="separate"/>
            </w:r>
            <w:r w:rsidR="0047780A">
              <w:rPr>
                <w:noProof/>
                <w:webHidden/>
              </w:rPr>
              <w:t>40</w:t>
            </w:r>
            <w:r w:rsidR="0047780A">
              <w:rPr>
                <w:noProof/>
                <w:webHidden/>
              </w:rPr>
              <w:fldChar w:fldCharType="end"/>
            </w:r>
          </w:hyperlink>
        </w:p>
        <w:p w14:paraId="4340E556" w14:textId="484F9932" w:rsidR="0047780A" w:rsidRDefault="000F26BE">
          <w:pPr>
            <w:pStyle w:val="TM1"/>
            <w:tabs>
              <w:tab w:val="right" w:leader="dot" w:pos="9062"/>
            </w:tabs>
            <w:rPr>
              <w:rFonts w:eastAsiaTheme="minorEastAsia"/>
              <w:noProof/>
              <w:lang w:eastAsia="fr-FR"/>
            </w:rPr>
          </w:pPr>
          <w:hyperlink w:anchor="_Toc40175123" w:history="1">
            <w:r w:rsidR="0047780A" w:rsidRPr="00F9252B">
              <w:rPr>
                <w:rStyle w:val="Lienhypertexte"/>
                <w:noProof/>
              </w:rPr>
              <w:t>Annexes</w:t>
            </w:r>
            <w:r w:rsidR="0047780A">
              <w:rPr>
                <w:noProof/>
                <w:webHidden/>
              </w:rPr>
              <w:tab/>
            </w:r>
            <w:r w:rsidR="0047780A">
              <w:rPr>
                <w:noProof/>
                <w:webHidden/>
              </w:rPr>
              <w:fldChar w:fldCharType="begin"/>
            </w:r>
            <w:r w:rsidR="0047780A">
              <w:rPr>
                <w:noProof/>
                <w:webHidden/>
              </w:rPr>
              <w:instrText xml:space="preserve"> PAGEREF _Toc40175123 \h </w:instrText>
            </w:r>
            <w:r w:rsidR="0047780A">
              <w:rPr>
                <w:noProof/>
                <w:webHidden/>
              </w:rPr>
            </w:r>
            <w:r w:rsidR="0047780A">
              <w:rPr>
                <w:noProof/>
                <w:webHidden/>
              </w:rPr>
              <w:fldChar w:fldCharType="separate"/>
            </w:r>
            <w:r w:rsidR="0047780A">
              <w:rPr>
                <w:noProof/>
                <w:webHidden/>
              </w:rPr>
              <w:t>41</w:t>
            </w:r>
            <w:r w:rsidR="0047780A">
              <w:rPr>
                <w:noProof/>
                <w:webHidden/>
              </w:rPr>
              <w:fldChar w:fldCharType="end"/>
            </w:r>
          </w:hyperlink>
        </w:p>
        <w:p w14:paraId="2BAAEAC9" w14:textId="1A3E48B2" w:rsidR="0047780A" w:rsidRDefault="000F26BE">
          <w:pPr>
            <w:pStyle w:val="TM2"/>
            <w:tabs>
              <w:tab w:val="right" w:leader="dot" w:pos="9062"/>
            </w:tabs>
            <w:rPr>
              <w:rFonts w:eastAsiaTheme="minorEastAsia"/>
              <w:noProof/>
              <w:lang w:eastAsia="fr-FR"/>
            </w:rPr>
          </w:pPr>
          <w:hyperlink w:anchor="_Toc40175124" w:history="1">
            <w:r w:rsidR="0047780A" w:rsidRPr="00F9252B">
              <w:rPr>
                <w:rStyle w:val="Lienhypertexte"/>
                <w:noProof/>
              </w:rPr>
              <w:t>Rendu final</w:t>
            </w:r>
            <w:r w:rsidR="0047780A">
              <w:rPr>
                <w:noProof/>
                <w:webHidden/>
              </w:rPr>
              <w:tab/>
            </w:r>
            <w:r w:rsidR="0047780A">
              <w:rPr>
                <w:noProof/>
                <w:webHidden/>
              </w:rPr>
              <w:fldChar w:fldCharType="begin"/>
            </w:r>
            <w:r w:rsidR="0047780A">
              <w:rPr>
                <w:noProof/>
                <w:webHidden/>
              </w:rPr>
              <w:instrText xml:space="preserve"> PAGEREF _Toc40175124 \h </w:instrText>
            </w:r>
            <w:r w:rsidR="0047780A">
              <w:rPr>
                <w:noProof/>
                <w:webHidden/>
              </w:rPr>
            </w:r>
            <w:r w:rsidR="0047780A">
              <w:rPr>
                <w:noProof/>
                <w:webHidden/>
              </w:rPr>
              <w:fldChar w:fldCharType="separate"/>
            </w:r>
            <w:r w:rsidR="0047780A">
              <w:rPr>
                <w:noProof/>
                <w:webHidden/>
              </w:rPr>
              <w:t>46</w:t>
            </w:r>
            <w:r w:rsidR="0047780A">
              <w:rPr>
                <w:noProof/>
                <w:webHidden/>
              </w:rPr>
              <w:fldChar w:fldCharType="end"/>
            </w:r>
          </w:hyperlink>
        </w:p>
        <w:p w14:paraId="56FDF2FD" w14:textId="5CDD5EC1" w:rsidR="0047780A" w:rsidRDefault="000F26BE">
          <w:pPr>
            <w:pStyle w:val="TM2"/>
            <w:tabs>
              <w:tab w:val="right" w:leader="dot" w:pos="9062"/>
            </w:tabs>
            <w:rPr>
              <w:rFonts w:eastAsiaTheme="minorEastAsia"/>
              <w:noProof/>
              <w:lang w:eastAsia="fr-FR"/>
            </w:rPr>
          </w:pPr>
          <w:hyperlink w:anchor="_Toc40175125" w:history="1">
            <w:r w:rsidR="0047780A" w:rsidRPr="00F9252B">
              <w:rPr>
                <w:rStyle w:val="Lienhypertexte"/>
                <w:noProof/>
              </w:rPr>
              <w:t>Planning final détaillé</w:t>
            </w:r>
            <w:r w:rsidR="0047780A">
              <w:rPr>
                <w:noProof/>
                <w:webHidden/>
              </w:rPr>
              <w:tab/>
            </w:r>
            <w:r w:rsidR="0047780A">
              <w:rPr>
                <w:noProof/>
                <w:webHidden/>
              </w:rPr>
              <w:fldChar w:fldCharType="begin"/>
            </w:r>
            <w:r w:rsidR="0047780A">
              <w:rPr>
                <w:noProof/>
                <w:webHidden/>
              </w:rPr>
              <w:instrText xml:space="preserve"> PAGEREF _Toc40175125 \h </w:instrText>
            </w:r>
            <w:r w:rsidR="0047780A">
              <w:rPr>
                <w:noProof/>
                <w:webHidden/>
              </w:rPr>
            </w:r>
            <w:r w:rsidR="0047780A">
              <w:rPr>
                <w:noProof/>
                <w:webHidden/>
              </w:rPr>
              <w:fldChar w:fldCharType="separate"/>
            </w:r>
            <w:r w:rsidR="0047780A">
              <w:rPr>
                <w:noProof/>
                <w:webHidden/>
              </w:rPr>
              <w:t>49</w:t>
            </w:r>
            <w:r w:rsidR="0047780A">
              <w:rPr>
                <w:noProof/>
                <w:webHidden/>
              </w:rPr>
              <w:fldChar w:fldCharType="end"/>
            </w:r>
          </w:hyperlink>
        </w:p>
        <w:p w14:paraId="675FC92C" w14:textId="3D8045C7" w:rsidR="0047780A" w:rsidRDefault="000F26BE">
          <w:pPr>
            <w:pStyle w:val="TM2"/>
            <w:tabs>
              <w:tab w:val="right" w:leader="dot" w:pos="9062"/>
            </w:tabs>
            <w:rPr>
              <w:rFonts w:eastAsiaTheme="minorEastAsia"/>
              <w:noProof/>
              <w:lang w:eastAsia="fr-FR"/>
            </w:rPr>
          </w:pPr>
          <w:hyperlink w:anchor="_Toc40175126" w:history="1">
            <w:r w:rsidR="0047780A" w:rsidRPr="00F9252B">
              <w:rPr>
                <w:rStyle w:val="Lienhypertexte"/>
                <w:noProof/>
              </w:rPr>
              <w:t>UML</w:t>
            </w:r>
            <w:r w:rsidR="0047780A">
              <w:rPr>
                <w:noProof/>
                <w:webHidden/>
              </w:rPr>
              <w:tab/>
            </w:r>
            <w:r w:rsidR="0047780A">
              <w:rPr>
                <w:noProof/>
                <w:webHidden/>
              </w:rPr>
              <w:fldChar w:fldCharType="begin"/>
            </w:r>
            <w:r w:rsidR="0047780A">
              <w:rPr>
                <w:noProof/>
                <w:webHidden/>
              </w:rPr>
              <w:instrText xml:space="preserve"> PAGEREF _Toc40175126 \h </w:instrText>
            </w:r>
            <w:r w:rsidR="0047780A">
              <w:rPr>
                <w:noProof/>
                <w:webHidden/>
              </w:rPr>
            </w:r>
            <w:r w:rsidR="0047780A">
              <w:rPr>
                <w:noProof/>
                <w:webHidden/>
              </w:rPr>
              <w:fldChar w:fldCharType="separate"/>
            </w:r>
            <w:r w:rsidR="0047780A">
              <w:rPr>
                <w:noProof/>
                <w:webHidden/>
              </w:rPr>
              <w:t>50</w:t>
            </w:r>
            <w:r w:rsidR="0047780A">
              <w:rPr>
                <w:noProof/>
                <w:webHidden/>
              </w:rPr>
              <w:fldChar w:fldCharType="end"/>
            </w:r>
          </w:hyperlink>
        </w:p>
        <w:p w14:paraId="60B58116" w14:textId="30105A2F" w:rsidR="0047780A" w:rsidRDefault="000F26BE">
          <w:pPr>
            <w:pStyle w:val="TM2"/>
            <w:tabs>
              <w:tab w:val="right" w:leader="dot" w:pos="9062"/>
            </w:tabs>
            <w:rPr>
              <w:rFonts w:eastAsiaTheme="minorEastAsia"/>
              <w:noProof/>
              <w:lang w:eastAsia="fr-FR"/>
            </w:rPr>
          </w:pPr>
          <w:hyperlink w:anchor="_Toc40175127" w:history="1">
            <w:r w:rsidR="0047780A" w:rsidRPr="00F9252B">
              <w:rPr>
                <w:rStyle w:val="Lienhypertexte"/>
                <w:noProof/>
              </w:rPr>
              <w:t>Procédure de déploiement</w:t>
            </w:r>
            <w:r w:rsidR="0047780A">
              <w:rPr>
                <w:noProof/>
                <w:webHidden/>
              </w:rPr>
              <w:tab/>
            </w:r>
            <w:r w:rsidR="0047780A">
              <w:rPr>
                <w:noProof/>
                <w:webHidden/>
              </w:rPr>
              <w:fldChar w:fldCharType="begin"/>
            </w:r>
            <w:r w:rsidR="0047780A">
              <w:rPr>
                <w:noProof/>
                <w:webHidden/>
              </w:rPr>
              <w:instrText xml:space="preserve"> PAGEREF _Toc40175127 \h </w:instrText>
            </w:r>
            <w:r w:rsidR="0047780A">
              <w:rPr>
                <w:noProof/>
                <w:webHidden/>
              </w:rPr>
            </w:r>
            <w:r w:rsidR="0047780A">
              <w:rPr>
                <w:noProof/>
                <w:webHidden/>
              </w:rPr>
              <w:fldChar w:fldCharType="separate"/>
            </w:r>
            <w:r w:rsidR="0047780A">
              <w:rPr>
                <w:noProof/>
                <w:webHidden/>
              </w:rPr>
              <w:t>52</w:t>
            </w:r>
            <w:r w:rsidR="0047780A">
              <w:rPr>
                <w:noProof/>
                <w:webHidden/>
              </w:rPr>
              <w:fldChar w:fldCharType="end"/>
            </w:r>
          </w:hyperlink>
        </w:p>
        <w:p w14:paraId="26C4D8EA" w14:textId="3A28A50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75076"/>
      <w:r>
        <w:lastRenderedPageBreak/>
        <w:t>Projet</w:t>
      </w:r>
      <w:bookmarkEnd w:id="1"/>
    </w:p>
    <w:p w14:paraId="3330C280" w14:textId="6B51A968" w:rsidR="00AF6D3A" w:rsidRPr="00AF6D3A" w:rsidRDefault="0060268B" w:rsidP="00786981">
      <w:pPr>
        <w:pStyle w:val="Titre2"/>
      </w:pPr>
      <w:bookmarkStart w:id="2" w:name="_Toc40175077"/>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75078"/>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64AEFB3D" w:rsidR="00716E1E" w:rsidRDefault="00716E1E" w:rsidP="00716E1E"/>
    <w:p w14:paraId="29AA2689" w14:textId="4A2E1F2E" w:rsidR="00FE5E0D" w:rsidRDefault="00FE5E0D" w:rsidP="00FE5E0D">
      <w:pPr>
        <w:pStyle w:val="Titre2"/>
      </w:pPr>
      <w:bookmarkStart w:id="4" w:name="_Toc40175079"/>
      <w:r>
        <w:t>QQOQC</w:t>
      </w:r>
      <w:r w:rsidR="00853DB0">
        <w:t>C</w:t>
      </w:r>
      <w:r>
        <w:t>P</w:t>
      </w:r>
      <w:bookmarkEnd w:id="4"/>
    </w:p>
    <w:p w14:paraId="143A1FEE" w14:textId="18D5FDAB" w:rsidR="00FE5E0D" w:rsidRDefault="00FE5E0D">
      <w:pPr>
        <w:rPr>
          <w:b/>
          <w:bCs/>
        </w:rPr>
      </w:pPr>
      <w:r w:rsidRPr="00FE5E0D">
        <w:rPr>
          <w:b/>
          <w:bCs/>
        </w:rPr>
        <w:t>Quoi</w:t>
      </w:r>
      <w:r>
        <w:rPr>
          <w:b/>
          <w:bCs/>
        </w:rPr>
        <w:t> </w:t>
      </w:r>
      <w:r w:rsidRPr="00FE5E0D">
        <w:rPr>
          <w:b/>
          <w:bCs/>
        </w:rPr>
        <w:t xml:space="preserve">? </w:t>
      </w:r>
    </w:p>
    <w:p w14:paraId="5294C350" w14:textId="77777777" w:rsidR="00FE5E0D" w:rsidRDefault="00FE5E0D">
      <w:r>
        <w:t>L’entreprise souhaite lancer le développement d’un applicatif spécifique afin d’optimiser la chaine de vente des maisons modulaires</w:t>
      </w:r>
    </w:p>
    <w:p w14:paraId="23D04609" w14:textId="74EB9DD3" w:rsidR="00FE5E0D" w:rsidRDefault="00FE5E0D" w:rsidP="00FE5E0D">
      <w:pPr>
        <w:rPr>
          <w:b/>
          <w:bCs/>
        </w:rPr>
      </w:pPr>
      <w:r w:rsidRPr="00FE5E0D">
        <w:rPr>
          <w:b/>
          <w:bCs/>
        </w:rPr>
        <w:t>Q</w:t>
      </w:r>
      <w:r>
        <w:rPr>
          <w:b/>
          <w:bCs/>
        </w:rPr>
        <w:t>u</w:t>
      </w:r>
      <w:r w:rsidRPr="00FE5E0D">
        <w:rPr>
          <w:b/>
          <w:bCs/>
        </w:rPr>
        <w:t>i</w:t>
      </w:r>
      <w:r>
        <w:rPr>
          <w:b/>
          <w:bCs/>
        </w:rPr>
        <w:t> </w:t>
      </w:r>
      <w:r w:rsidRPr="00FE5E0D">
        <w:rPr>
          <w:b/>
          <w:bCs/>
        </w:rPr>
        <w:t xml:space="preserve">? </w:t>
      </w:r>
    </w:p>
    <w:p w14:paraId="5BEAE29A" w14:textId="47BB3A0A" w:rsidR="00F33128" w:rsidRDefault="00F33128" w:rsidP="00FE5E0D">
      <w:r>
        <w:t xml:space="preserve">Les différents services suivants devront être informés de l’évolution du projet : </w:t>
      </w:r>
    </w:p>
    <w:p w14:paraId="74AE7C1A" w14:textId="04E18A84" w:rsidR="00F33128" w:rsidRDefault="00F33128" w:rsidP="00FE5E0D">
      <w:r>
        <w:t xml:space="preserve">La direction générale : </w:t>
      </w:r>
    </w:p>
    <w:p w14:paraId="3FF901FC" w14:textId="77777777" w:rsidR="00F33128" w:rsidRDefault="00F33128" w:rsidP="00F33128">
      <w:pPr>
        <w:pStyle w:val="Paragraphedeliste"/>
        <w:numPr>
          <w:ilvl w:val="0"/>
          <w:numId w:val="28"/>
        </w:numPr>
      </w:pPr>
      <w:r>
        <w:t xml:space="preserve">1 PDG, </w:t>
      </w:r>
    </w:p>
    <w:p w14:paraId="4F98534D" w14:textId="41C8B37B" w:rsidR="00F33128" w:rsidRDefault="00F33128" w:rsidP="00F33128">
      <w:pPr>
        <w:pStyle w:val="Paragraphedeliste"/>
        <w:numPr>
          <w:ilvl w:val="0"/>
          <w:numId w:val="28"/>
        </w:numPr>
      </w:pPr>
      <w:r>
        <w:t>1 Directeur Général,</w:t>
      </w:r>
    </w:p>
    <w:p w14:paraId="5B8BAA9D" w14:textId="4B9A5DC2" w:rsidR="00F33128" w:rsidRDefault="00F33128" w:rsidP="00F33128">
      <w:pPr>
        <w:pStyle w:val="Paragraphedeliste"/>
        <w:numPr>
          <w:ilvl w:val="0"/>
          <w:numId w:val="28"/>
        </w:numPr>
      </w:pPr>
      <w:r>
        <w:t>2 assistantes.</w:t>
      </w:r>
    </w:p>
    <w:p w14:paraId="6A1EA830" w14:textId="4D6D4056" w:rsidR="00F33128" w:rsidRDefault="00F33128" w:rsidP="00F33128">
      <w:r>
        <w:t xml:space="preserve">La Direction RH, administrative et financière : </w:t>
      </w:r>
    </w:p>
    <w:p w14:paraId="7349EFE4" w14:textId="501AB82F" w:rsidR="00F33128" w:rsidRDefault="00F33128" w:rsidP="00F33128">
      <w:pPr>
        <w:pStyle w:val="Paragraphedeliste"/>
        <w:numPr>
          <w:ilvl w:val="0"/>
          <w:numId w:val="29"/>
        </w:numPr>
      </w:pPr>
      <w:r>
        <w:t>Service ressources Humaines</w:t>
      </w:r>
    </w:p>
    <w:p w14:paraId="2C18B772" w14:textId="60DFFAB3" w:rsidR="00F33128" w:rsidRDefault="00F33128" w:rsidP="00F33128">
      <w:pPr>
        <w:pStyle w:val="Paragraphedeliste"/>
        <w:numPr>
          <w:ilvl w:val="0"/>
          <w:numId w:val="29"/>
        </w:numPr>
      </w:pPr>
      <w:r>
        <w:t xml:space="preserve">Service comptabilité </w:t>
      </w:r>
    </w:p>
    <w:p w14:paraId="0BA1A130" w14:textId="50E9A7FF" w:rsidR="00F33128" w:rsidRDefault="00F33128" w:rsidP="00F33128">
      <w:pPr>
        <w:pStyle w:val="Paragraphedeliste"/>
        <w:numPr>
          <w:ilvl w:val="0"/>
          <w:numId w:val="29"/>
        </w:numPr>
      </w:pPr>
      <w:r>
        <w:t>Service juridique</w:t>
      </w:r>
    </w:p>
    <w:p w14:paraId="2EDEC153" w14:textId="4A38EB80" w:rsidR="00F33128" w:rsidRDefault="00F33128" w:rsidP="00F33128">
      <w:pPr>
        <w:pStyle w:val="Paragraphedeliste"/>
        <w:numPr>
          <w:ilvl w:val="0"/>
          <w:numId w:val="29"/>
        </w:numPr>
      </w:pPr>
      <w:r>
        <w:t>Service informatique</w:t>
      </w:r>
    </w:p>
    <w:p w14:paraId="41F43A4F" w14:textId="516DB9EC" w:rsidR="00F33128" w:rsidRDefault="00F33128" w:rsidP="00F33128">
      <w:pPr>
        <w:pStyle w:val="Paragraphedeliste"/>
      </w:pPr>
    </w:p>
    <w:p w14:paraId="798268AD" w14:textId="77777777" w:rsidR="00F33128" w:rsidRDefault="00F33128" w:rsidP="00F33128">
      <w:pPr>
        <w:pStyle w:val="Paragraphedeliste"/>
      </w:pPr>
    </w:p>
    <w:p w14:paraId="3D25D6E3" w14:textId="200B06ED" w:rsidR="00F33128" w:rsidRDefault="00F33128" w:rsidP="00F33128">
      <w:r>
        <w:t>Les services concernés par la bonne réussite du projet sont les suivants :</w:t>
      </w:r>
    </w:p>
    <w:p w14:paraId="62156E43" w14:textId="77B75B84" w:rsidR="00F33128" w:rsidRDefault="00F33128" w:rsidP="00F33128">
      <w:r>
        <w:t xml:space="preserve">Direction de production : </w:t>
      </w:r>
    </w:p>
    <w:p w14:paraId="503EC83E" w14:textId="6C7ED415" w:rsidR="00F33128" w:rsidRDefault="00F33128" w:rsidP="00F33128">
      <w:pPr>
        <w:pStyle w:val="Paragraphedeliste"/>
        <w:numPr>
          <w:ilvl w:val="0"/>
          <w:numId w:val="30"/>
        </w:numPr>
      </w:pPr>
      <w:r>
        <w:t>Service Logistique</w:t>
      </w:r>
    </w:p>
    <w:p w14:paraId="0A1F085B" w14:textId="589B10BB" w:rsidR="00F33128" w:rsidRDefault="00F33128" w:rsidP="00F33128">
      <w:pPr>
        <w:pStyle w:val="Paragraphedeliste"/>
        <w:numPr>
          <w:ilvl w:val="0"/>
          <w:numId w:val="30"/>
        </w:numPr>
      </w:pPr>
      <w:r>
        <w:t>Service Stocks</w:t>
      </w:r>
    </w:p>
    <w:p w14:paraId="0768151D" w14:textId="2551C9A9" w:rsidR="00F33128" w:rsidRDefault="00F33128" w:rsidP="00F33128">
      <w:r>
        <w:t>Conception et réalisation des produits :</w:t>
      </w:r>
    </w:p>
    <w:p w14:paraId="4172A59C" w14:textId="208EB448" w:rsidR="00F33128" w:rsidRDefault="00F33128" w:rsidP="00F33128">
      <w:pPr>
        <w:pStyle w:val="Paragraphedeliste"/>
        <w:numPr>
          <w:ilvl w:val="0"/>
          <w:numId w:val="31"/>
        </w:numPr>
      </w:pPr>
      <w:r>
        <w:t>Service Production Particuliers</w:t>
      </w:r>
    </w:p>
    <w:p w14:paraId="1DA6F4D1" w14:textId="67CB9DDA" w:rsidR="00F33128" w:rsidRDefault="00F33128" w:rsidP="00F33128">
      <w:pPr>
        <w:pStyle w:val="Paragraphedeliste"/>
        <w:numPr>
          <w:ilvl w:val="0"/>
          <w:numId w:val="31"/>
        </w:numPr>
      </w:pPr>
      <w:r>
        <w:t>Service Production Maisons Modulaires</w:t>
      </w:r>
    </w:p>
    <w:p w14:paraId="0973A6FD" w14:textId="2789FFE4" w:rsidR="00F33128" w:rsidRDefault="00F33128" w:rsidP="00F33128">
      <w:pPr>
        <w:pStyle w:val="Paragraphedeliste"/>
        <w:numPr>
          <w:ilvl w:val="0"/>
          <w:numId w:val="31"/>
        </w:numPr>
      </w:pPr>
      <w:r>
        <w:t>Service Installation Maisons Modulaires</w:t>
      </w:r>
    </w:p>
    <w:p w14:paraId="742A9ED3" w14:textId="38265A40" w:rsidR="00F33128" w:rsidRDefault="00F33128" w:rsidP="00F33128">
      <w:pPr>
        <w:pStyle w:val="Paragraphedeliste"/>
        <w:numPr>
          <w:ilvl w:val="0"/>
          <w:numId w:val="31"/>
        </w:numPr>
      </w:pPr>
      <w:r>
        <w:t>Service Après-vente</w:t>
      </w:r>
    </w:p>
    <w:p w14:paraId="326114A1" w14:textId="7DA891A7" w:rsidR="00F33128" w:rsidRDefault="00F33128" w:rsidP="00F33128">
      <w:pPr>
        <w:pStyle w:val="Paragraphedeliste"/>
        <w:numPr>
          <w:ilvl w:val="0"/>
          <w:numId w:val="31"/>
        </w:numPr>
      </w:pPr>
      <w:r>
        <w:t>Service R&amp;D</w:t>
      </w:r>
    </w:p>
    <w:p w14:paraId="46E8B6B8" w14:textId="06559862" w:rsidR="00F33128" w:rsidRDefault="00F33128" w:rsidP="00F33128">
      <w:pPr>
        <w:pStyle w:val="Paragraphedeliste"/>
        <w:numPr>
          <w:ilvl w:val="0"/>
          <w:numId w:val="31"/>
        </w:numPr>
      </w:pPr>
      <w:r>
        <w:t>Service Achats</w:t>
      </w:r>
    </w:p>
    <w:p w14:paraId="1CC39D8D" w14:textId="4C8342A1" w:rsidR="00F33128" w:rsidRDefault="00F33128" w:rsidP="00F33128">
      <w:pPr>
        <w:pStyle w:val="Paragraphedeliste"/>
        <w:numPr>
          <w:ilvl w:val="0"/>
          <w:numId w:val="31"/>
        </w:numPr>
      </w:pPr>
      <w:r>
        <w:t>Service Qualité</w:t>
      </w:r>
    </w:p>
    <w:p w14:paraId="62A002A3" w14:textId="21374750" w:rsidR="00F33128" w:rsidRDefault="00F33128" w:rsidP="00F33128">
      <w:pPr>
        <w:pStyle w:val="Paragraphedeliste"/>
        <w:numPr>
          <w:ilvl w:val="0"/>
          <w:numId w:val="31"/>
        </w:numPr>
      </w:pPr>
      <w:r>
        <w:t>Service Bureau d’études</w:t>
      </w:r>
    </w:p>
    <w:p w14:paraId="60B78B6C" w14:textId="1B6DA24D" w:rsidR="00F33128" w:rsidRDefault="00F33128" w:rsidP="00F33128">
      <w:r>
        <w:t>Vente des produits :</w:t>
      </w:r>
    </w:p>
    <w:p w14:paraId="745EE2D8" w14:textId="1B55E3C9" w:rsidR="00F33128" w:rsidRDefault="00F33128" w:rsidP="00F33128">
      <w:pPr>
        <w:pStyle w:val="Paragraphedeliste"/>
        <w:numPr>
          <w:ilvl w:val="0"/>
          <w:numId w:val="32"/>
        </w:numPr>
      </w:pPr>
      <w:r>
        <w:t>Direction Commerciale</w:t>
      </w:r>
    </w:p>
    <w:p w14:paraId="49106598" w14:textId="22B45E3B" w:rsidR="00F33128" w:rsidRDefault="00F33128" w:rsidP="00F33128">
      <w:pPr>
        <w:pStyle w:val="Paragraphedeliste"/>
        <w:numPr>
          <w:ilvl w:val="0"/>
          <w:numId w:val="32"/>
        </w:numPr>
      </w:pPr>
      <w:r>
        <w:t>BU Maisons modulaires</w:t>
      </w:r>
    </w:p>
    <w:p w14:paraId="0CE14D25" w14:textId="4DB2160F" w:rsidR="00F33128" w:rsidRPr="00F33128" w:rsidRDefault="00F33128" w:rsidP="00F33128">
      <w:r>
        <w:t>Les magasins.</w:t>
      </w:r>
    </w:p>
    <w:p w14:paraId="081B7AC8" w14:textId="6853859E" w:rsidR="00FE5E0D" w:rsidRDefault="00FE5E0D" w:rsidP="00FE5E0D">
      <w:pPr>
        <w:rPr>
          <w:b/>
          <w:bCs/>
        </w:rPr>
      </w:pPr>
      <w:r>
        <w:rPr>
          <w:b/>
          <w:bCs/>
        </w:rPr>
        <w:t>Où </w:t>
      </w:r>
      <w:r w:rsidRPr="00FE5E0D">
        <w:rPr>
          <w:b/>
          <w:bCs/>
        </w:rPr>
        <w:t xml:space="preserve">? </w:t>
      </w:r>
    </w:p>
    <w:p w14:paraId="1700B040" w14:textId="77777777" w:rsidR="00475A85" w:rsidRPr="0033329B" w:rsidRDefault="00475A85" w:rsidP="00475A85">
      <w:pPr>
        <w:autoSpaceDE w:val="0"/>
        <w:autoSpaceDN w:val="0"/>
        <w:adjustRightInd w:val="0"/>
        <w:spacing w:after="0" w:line="240" w:lineRule="auto"/>
        <w:rPr>
          <w:rFonts w:cstheme="minorHAnsi"/>
          <w:szCs w:val="20"/>
        </w:rPr>
      </w:pPr>
      <w:r w:rsidRPr="0033329B">
        <w:rPr>
          <w:rFonts w:cstheme="minorHAnsi"/>
          <w:szCs w:val="20"/>
        </w:rPr>
        <w:t>L’entreprise comporte plusieurs sites et est répartie sur le territoire français.</w:t>
      </w:r>
    </w:p>
    <w:p w14:paraId="10763556" w14:textId="77777777" w:rsidR="00475A85" w:rsidRPr="0033329B" w:rsidRDefault="00475A85" w:rsidP="00475A85">
      <w:pPr>
        <w:autoSpaceDE w:val="0"/>
        <w:autoSpaceDN w:val="0"/>
        <w:adjustRightInd w:val="0"/>
        <w:spacing w:after="0" w:line="240" w:lineRule="auto"/>
        <w:rPr>
          <w:rFonts w:cstheme="minorHAnsi"/>
          <w:szCs w:val="20"/>
        </w:rPr>
      </w:pPr>
    </w:p>
    <w:p w14:paraId="21E8CC8E"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Lille</w:t>
      </w:r>
    </w:p>
    <w:p w14:paraId="7AFC32C8"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Lille qui est le siège social du Groupe comprend les locaux de bureau de la Direction du Groupe ainsi qu’un site de production et un entrepôt de stockage des matières premières et des produits finis en attente d’expédition. Il regroupe tous les services nécessaires à la production et au commerce de ces produits finis.</w:t>
      </w:r>
    </w:p>
    <w:p w14:paraId="383522A2"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697E83FB"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(Dax)</w:t>
      </w:r>
    </w:p>
    <w:p w14:paraId="359A19F0"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de Dax comprend un site de production, un entrepôt ainsi que les locaux de bureaux nécessaires à sa gestion.</w:t>
      </w:r>
    </w:p>
    <w:p w14:paraId="73E1D949"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3A59C233" w14:textId="77777777" w:rsidR="00475A85" w:rsidRPr="0033329B" w:rsidRDefault="00475A85" w:rsidP="00F33128">
      <w:pPr>
        <w:pStyle w:val="Paragraphedeliste"/>
        <w:numPr>
          <w:ilvl w:val="0"/>
          <w:numId w:val="26"/>
        </w:numPr>
        <w:autoSpaceDE w:val="0"/>
        <w:autoSpaceDN w:val="0"/>
        <w:adjustRightInd w:val="0"/>
        <w:spacing w:after="0" w:line="240" w:lineRule="auto"/>
        <w:rPr>
          <w:rFonts w:cstheme="minorHAnsi"/>
          <w:bCs/>
          <w:szCs w:val="20"/>
        </w:rPr>
      </w:pPr>
      <w:r w:rsidRPr="0033329B">
        <w:rPr>
          <w:rFonts w:cstheme="minorHAnsi"/>
          <w:bCs/>
          <w:szCs w:val="20"/>
        </w:rPr>
        <w:t>Site de production (Annecy)</w:t>
      </w:r>
    </w:p>
    <w:p w14:paraId="207C01F6"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Le site d’Annecy comprend un atelier de production, un entrepôt ainsi que les locaux de bureaux adéquats. Le site comprend également des constructions « témoins » visitables par les clients de l’entreprise.</w:t>
      </w:r>
    </w:p>
    <w:p w14:paraId="5063EF44" w14:textId="77777777" w:rsidR="00475A85" w:rsidRPr="0033329B" w:rsidRDefault="00475A85" w:rsidP="00475A85">
      <w:pPr>
        <w:pStyle w:val="Paragraphedeliste"/>
        <w:autoSpaceDE w:val="0"/>
        <w:autoSpaceDN w:val="0"/>
        <w:adjustRightInd w:val="0"/>
        <w:spacing w:after="0" w:line="240" w:lineRule="auto"/>
        <w:ind w:left="360"/>
        <w:rPr>
          <w:rFonts w:cstheme="minorHAnsi"/>
          <w:szCs w:val="20"/>
        </w:rPr>
      </w:pPr>
    </w:p>
    <w:p w14:paraId="24DEE6AF" w14:textId="77777777" w:rsidR="00475A85" w:rsidRPr="0033329B" w:rsidRDefault="00475A85" w:rsidP="00F33128">
      <w:pPr>
        <w:pStyle w:val="Paragraphedeliste"/>
        <w:numPr>
          <w:ilvl w:val="0"/>
          <w:numId w:val="27"/>
        </w:numPr>
        <w:autoSpaceDE w:val="0"/>
        <w:autoSpaceDN w:val="0"/>
        <w:adjustRightInd w:val="0"/>
        <w:spacing w:after="0" w:line="240" w:lineRule="auto"/>
        <w:rPr>
          <w:rFonts w:cstheme="minorHAnsi"/>
          <w:bCs/>
          <w:szCs w:val="20"/>
        </w:rPr>
      </w:pPr>
      <w:r w:rsidRPr="0033329B">
        <w:rPr>
          <w:rFonts w:cstheme="minorHAnsi"/>
          <w:bCs/>
          <w:szCs w:val="20"/>
        </w:rPr>
        <w:t>Magasins</w:t>
      </w:r>
    </w:p>
    <w:p w14:paraId="16449F65" w14:textId="77777777" w:rsidR="00475A85" w:rsidRPr="0033329B" w:rsidRDefault="00475A85" w:rsidP="00F33128">
      <w:pPr>
        <w:pStyle w:val="Paragraphedeliste"/>
        <w:autoSpaceDE w:val="0"/>
        <w:autoSpaceDN w:val="0"/>
        <w:adjustRightInd w:val="0"/>
        <w:spacing w:after="0" w:line="240" w:lineRule="auto"/>
        <w:rPr>
          <w:rFonts w:cstheme="minorHAnsi"/>
          <w:szCs w:val="20"/>
        </w:rPr>
      </w:pPr>
      <w:r w:rsidRPr="0033329B">
        <w:rPr>
          <w:rFonts w:cstheme="minorHAnsi"/>
          <w:szCs w:val="20"/>
        </w:rPr>
        <w:t>Il existe un magasin à proximité de chacun des sites de productions.</w:t>
      </w:r>
    </w:p>
    <w:p w14:paraId="61A394AB" w14:textId="77777777" w:rsidR="00475A85" w:rsidRPr="0033329B" w:rsidRDefault="00475A85" w:rsidP="00F33128">
      <w:pPr>
        <w:pStyle w:val="Paragraphedeliste"/>
        <w:autoSpaceDE w:val="0"/>
        <w:autoSpaceDN w:val="0"/>
        <w:adjustRightInd w:val="0"/>
        <w:spacing w:after="0" w:line="240" w:lineRule="auto"/>
        <w:ind w:left="360" w:firstLine="348"/>
        <w:rPr>
          <w:rFonts w:cstheme="minorHAnsi"/>
          <w:szCs w:val="20"/>
        </w:rPr>
      </w:pPr>
      <w:r w:rsidRPr="0033329B">
        <w:rPr>
          <w:rFonts w:cstheme="minorHAnsi"/>
          <w:szCs w:val="20"/>
        </w:rPr>
        <w:t>Deux autres magasins ont été ouverts à Brest et à Macon.</w:t>
      </w:r>
    </w:p>
    <w:p w14:paraId="6739FB60" w14:textId="44052A18" w:rsidR="00475A85" w:rsidRDefault="00475A85" w:rsidP="00FE5E0D">
      <w:pPr>
        <w:rPr>
          <w:b/>
          <w:bCs/>
        </w:rPr>
      </w:pPr>
    </w:p>
    <w:p w14:paraId="152CC319" w14:textId="71454A87" w:rsidR="00F33128" w:rsidRDefault="00F33128" w:rsidP="00FE5E0D">
      <w:pPr>
        <w:rPr>
          <w:b/>
          <w:bCs/>
        </w:rPr>
      </w:pPr>
    </w:p>
    <w:p w14:paraId="0A4922F2" w14:textId="77777777" w:rsidR="00F33128" w:rsidRDefault="00F33128" w:rsidP="00FE5E0D">
      <w:pPr>
        <w:rPr>
          <w:b/>
          <w:bCs/>
        </w:rPr>
      </w:pPr>
    </w:p>
    <w:p w14:paraId="214204FD" w14:textId="772178A9" w:rsidR="00FE5E0D" w:rsidRDefault="00FE5E0D" w:rsidP="00FE5E0D">
      <w:pPr>
        <w:rPr>
          <w:b/>
          <w:bCs/>
        </w:rPr>
      </w:pPr>
      <w:r>
        <w:rPr>
          <w:b/>
          <w:bCs/>
        </w:rPr>
        <w:lastRenderedPageBreak/>
        <w:t>Quand </w:t>
      </w:r>
      <w:r w:rsidRPr="00FE5E0D">
        <w:rPr>
          <w:b/>
          <w:bCs/>
        </w:rPr>
        <w:t xml:space="preserve">? </w:t>
      </w:r>
    </w:p>
    <w:p w14:paraId="6F1E9FE1" w14:textId="09F99E99" w:rsidR="00FE5E0D" w:rsidRPr="0033329B" w:rsidRDefault="00FE5E0D" w:rsidP="00FE5E0D">
      <w:pPr>
        <w:rPr>
          <w:rFonts w:cstheme="minorHAnsi"/>
          <w:szCs w:val="20"/>
        </w:rPr>
      </w:pPr>
      <w:r w:rsidRPr="0033329B">
        <w:rPr>
          <w:rFonts w:cstheme="minorHAnsi"/>
          <w:szCs w:val="20"/>
        </w:rPr>
        <w:t xml:space="preserve">Date de </w:t>
      </w:r>
      <w:r>
        <w:rPr>
          <w:rFonts w:cstheme="minorHAnsi"/>
          <w:szCs w:val="20"/>
        </w:rPr>
        <w:t>début</w:t>
      </w:r>
      <w:r w:rsidRPr="0033329B">
        <w:rPr>
          <w:rFonts w:cstheme="minorHAnsi"/>
          <w:szCs w:val="20"/>
        </w:rPr>
        <w:t xml:space="preserve"> de réalisation du projet : </w:t>
      </w:r>
      <w:r>
        <w:rPr>
          <w:rFonts w:cstheme="minorHAnsi"/>
          <w:szCs w:val="20"/>
        </w:rPr>
        <w:t>12</w:t>
      </w:r>
      <w:r w:rsidRPr="0033329B">
        <w:rPr>
          <w:rFonts w:cstheme="minorHAnsi"/>
          <w:szCs w:val="20"/>
        </w:rPr>
        <w:t>/</w:t>
      </w:r>
      <w:r>
        <w:rPr>
          <w:rFonts w:cstheme="minorHAnsi"/>
          <w:szCs w:val="20"/>
        </w:rPr>
        <w:t>11</w:t>
      </w:r>
      <w:r w:rsidRPr="0033329B">
        <w:rPr>
          <w:rFonts w:cstheme="minorHAnsi"/>
          <w:szCs w:val="20"/>
        </w:rPr>
        <w:t>/2018.</w:t>
      </w:r>
    </w:p>
    <w:p w14:paraId="5A1EEAB2" w14:textId="4E405982" w:rsidR="00FE5E0D" w:rsidRPr="00475A85" w:rsidRDefault="00FE5E0D" w:rsidP="00FE5E0D">
      <w:pPr>
        <w:rPr>
          <w:rFonts w:cstheme="minorHAnsi"/>
          <w:szCs w:val="20"/>
        </w:rPr>
      </w:pPr>
      <w:r w:rsidRPr="0033329B">
        <w:rPr>
          <w:rFonts w:cstheme="minorHAnsi"/>
          <w:szCs w:val="20"/>
        </w:rPr>
        <w:t xml:space="preserve">Date de </w:t>
      </w:r>
      <w:r>
        <w:rPr>
          <w:rFonts w:cstheme="minorHAnsi"/>
          <w:szCs w:val="20"/>
        </w:rPr>
        <w:t>fin prévisionnel</w:t>
      </w:r>
      <w:r w:rsidRPr="0033329B">
        <w:rPr>
          <w:rFonts w:cstheme="minorHAnsi"/>
          <w:szCs w:val="20"/>
        </w:rPr>
        <w:t xml:space="preserve"> de réalisation du projet : </w:t>
      </w:r>
      <w:r>
        <w:rPr>
          <w:rFonts w:cstheme="minorHAnsi"/>
          <w:szCs w:val="20"/>
        </w:rPr>
        <w:t>19</w:t>
      </w:r>
      <w:r w:rsidRPr="0033329B">
        <w:rPr>
          <w:rFonts w:cstheme="minorHAnsi"/>
          <w:szCs w:val="20"/>
        </w:rPr>
        <w:t>/</w:t>
      </w:r>
      <w:r>
        <w:rPr>
          <w:rFonts w:cstheme="minorHAnsi"/>
          <w:szCs w:val="20"/>
        </w:rPr>
        <w:t>05</w:t>
      </w:r>
      <w:r w:rsidRPr="0033329B">
        <w:rPr>
          <w:rFonts w:cstheme="minorHAnsi"/>
          <w:szCs w:val="20"/>
        </w:rPr>
        <w:t>/</w:t>
      </w:r>
      <w:r>
        <w:rPr>
          <w:rFonts w:cstheme="minorHAnsi"/>
          <w:szCs w:val="20"/>
        </w:rPr>
        <w:t>2020</w:t>
      </w:r>
      <w:r w:rsidRPr="0033329B">
        <w:rPr>
          <w:rFonts w:cstheme="minorHAnsi"/>
          <w:szCs w:val="20"/>
        </w:rPr>
        <w:t>.</w:t>
      </w:r>
    </w:p>
    <w:p w14:paraId="7CC63430" w14:textId="666EF8B5" w:rsidR="00FE5E0D" w:rsidRDefault="00FE5E0D" w:rsidP="00FE5E0D">
      <w:pPr>
        <w:rPr>
          <w:b/>
          <w:bCs/>
        </w:rPr>
      </w:pPr>
      <w:r>
        <w:rPr>
          <w:b/>
          <w:bCs/>
        </w:rPr>
        <w:t>Comment </w:t>
      </w:r>
      <w:r w:rsidRPr="00FE5E0D">
        <w:rPr>
          <w:b/>
          <w:bCs/>
        </w:rPr>
        <w:t xml:space="preserve">? </w:t>
      </w:r>
    </w:p>
    <w:p w14:paraId="270ABF0F" w14:textId="77777777" w:rsidR="00F33128" w:rsidRPr="0033329B" w:rsidRDefault="00F33128" w:rsidP="00F33128">
      <w:pPr>
        <w:autoSpaceDE w:val="0"/>
        <w:autoSpaceDN w:val="0"/>
        <w:adjustRightInd w:val="0"/>
        <w:spacing w:after="0" w:line="240" w:lineRule="auto"/>
        <w:rPr>
          <w:rFonts w:cstheme="minorHAnsi"/>
          <w:szCs w:val="20"/>
        </w:rPr>
      </w:pPr>
      <w:r w:rsidRPr="0033329B">
        <w:rPr>
          <w:rFonts w:cstheme="minorHAnsi"/>
          <w:szCs w:val="20"/>
        </w:rPr>
        <w:t>La Direction Générale a fixé des règles de conduite obligatoires pour les futurs projets (informatique ou industriels) de l’entreprise :</w:t>
      </w:r>
    </w:p>
    <w:p w14:paraId="625077A4" w14:textId="77777777" w:rsidR="00F33128" w:rsidRPr="0033329B" w:rsidRDefault="00F33128" w:rsidP="00F33128">
      <w:pPr>
        <w:autoSpaceDE w:val="0"/>
        <w:autoSpaceDN w:val="0"/>
        <w:adjustRightInd w:val="0"/>
        <w:spacing w:after="0" w:line="240" w:lineRule="auto"/>
        <w:rPr>
          <w:rFonts w:cstheme="minorHAnsi"/>
          <w:szCs w:val="20"/>
        </w:rPr>
      </w:pPr>
    </w:p>
    <w:p w14:paraId="440ABC93"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mené en utilisant une méthodologie ou un référentiel,</w:t>
      </w:r>
    </w:p>
    <w:p w14:paraId="6AF11FC1"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Toutes les solutions, et stratégies techniques devront être comparées, argumentées, et justifiées en tenant compte des évolutions et des objectifs stratégiques du Groupe,</w:t>
      </w:r>
    </w:p>
    <w:p w14:paraId="3F5C0C79"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Des indicateurs devront être positionnés et suivi tout au long du projet,</w:t>
      </w:r>
    </w:p>
    <w:p w14:paraId="49576462"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 projet devra être piloté par les produits à fournir et les risques projet,</w:t>
      </w:r>
    </w:p>
    <w:p w14:paraId="38B2E90E" w14:textId="77777777" w:rsidR="00F33128" w:rsidRPr="0033329B"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Les projets informatiques seront sponsorisés par le Directeur Financier, un Comité de Pilotage composé du PDG, du DG, du DAF et du chef de projet sera mis en place pour valider les solutions et pour accepter les livrables,</w:t>
      </w:r>
    </w:p>
    <w:p w14:paraId="42A395AD" w14:textId="5BFAC543" w:rsidR="00F33128" w:rsidRDefault="00F33128" w:rsidP="00F33128">
      <w:pPr>
        <w:pStyle w:val="Paragraphedeliste"/>
        <w:numPr>
          <w:ilvl w:val="0"/>
          <w:numId w:val="25"/>
        </w:numPr>
        <w:autoSpaceDE w:val="0"/>
        <w:autoSpaceDN w:val="0"/>
        <w:adjustRightInd w:val="0"/>
        <w:spacing w:after="0" w:line="240" w:lineRule="auto"/>
        <w:rPr>
          <w:rFonts w:cstheme="minorHAnsi"/>
          <w:szCs w:val="20"/>
        </w:rPr>
      </w:pPr>
      <w:r w:rsidRPr="0033329B">
        <w:rPr>
          <w:rFonts w:cstheme="minorHAnsi"/>
          <w:szCs w:val="20"/>
        </w:rPr>
        <w:t>Reprendre la maîtrise sur les solutions informatiques, c’est-à-dire privilégier le travail et l’augmentation des compétences de l’équipe interne plutôt que de faire appel à la sous-traitance.</w:t>
      </w:r>
    </w:p>
    <w:p w14:paraId="3E6E9540" w14:textId="77777777" w:rsidR="00F33128" w:rsidRPr="00F33128" w:rsidRDefault="00F33128" w:rsidP="00F33128">
      <w:pPr>
        <w:autoSpaceDE w:val="0"/>
        <w:autoSpaceDN w:val="0"/>
        <w:adjustRightInd w:val="0"/>
        <w:spacing w:after="0" w:line="240" w:lineRule="auto"/>
        <w:rPr>
          <w:rFonts w:cstheme="minorHAnsi"/>
          <w:szCs w:val="20"/>
        </w:rPr>
      </w:pPr>
    </w:p>
    <w:p w14:paraId="39940417" w14:textId="648FA8F7" w:rsidR="00FE5E0D" w:rsidRDefault="00FE5E0D" w:rsidP="00FE5E0D">
      <w:pPr>
        <w:rPr>
          <w:b/>
          <w:bCs/>
        </w:rPr>
      </w:pPr>
      <w:r>
        <w:rPr>
          <w:b/>
          <w:bCs/>
        </w:rPr>
        <w:t>Combien ?</w:t>
      </w:r>
    </w:p>
    <w:p w14:paraId="3F3FBF72"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Budget estimé : 110 000 €, à préciser sur la base d’une étude des coûts de développement</w:t>
      </w:r>
    </w:p>
    <w:p w14:paraId="0BA03CFA" w14:textId="77777777" w:rsidR="00FE5E0D" w:rsidRPr="0033329B" w:rsidRDefault="00FE5E0D" w:rsidP="00FE5E0D">
      <w:pPr>
        <w:autoSpaceDE w:val="0"/>
        <w:autoSpaceDN w:val="0"/>
        <w:adjustRightInd w:val="0"/>
        <w:spacing w:after="0" w:line="240" w:lineRule="auto"/>
        <w:rPr>
          <w:rFonts w:cstheme="minorHAnsi"/>
          <w:szCs w:val="20"/>
        </w:rPr>
      </w:pPr>
      <w:r w:rsidRPr="0033329B">
        <w:rPr>
          <w:rFonts w:cstheme="minorHAnsi"/>
          <w:szCs w:val="20"/>
        </w:rPr>
        <w:t>(Investissement, 1 an de charge, coûts internes et externes, réserves de contingences et de</w:t>
      </w:r>
    </w:p>
    <w:p w14:paraId="1D4FFE04" w14:textId="77777777" w:rsidR="00FE5E0D" w:rsidRDefault="00FE5E0D" w:rsidP="00FE5E0D">
      <w:pPr>
        <w:rPr>
          <w:rFonts w:cstheme="minorHAnsi"/>
          <w:szCs w:val="20"/>
        </w:rPr>
      </w:pPr>
      <w:r w:rsidRPr="0033329B">
        <w:rPr>
          <w:rFonts w:cstheme="minorHAnsi"/>
          <w:szCs w:val="20"/>
        </w:rPr>
        <w:t>Management).</w:t>
      </w:r>
    </w:p>
    <w:p w14:paraId="03A52330" w14:textId="48555383" w:rsidR="00FE5E0D" w:rsidRDefault="00FE5E0D" w:rsidP="00FE5E0D">
      <w:pPr>
        <w:rPr>
          <w:b/>
          <w:bCs/>
        </w:rPr>
      </w:pPr>
      <w:r>
        <w:rPr>
          <w:b/>
          <w:bCs/>
        </w:rPr>
        <w:t xml:space="preserve">Pourquoi ? </w:t>
      </w:r>
    </w:p>
    <w:p w14:paraId="003FF2D1" w14:textId="77777777" w:rsidR="00FE5E0D" w:rsidRPr="0033329B" w:rsidRDefault="00FE5E0D" w:rsidP="00FE5E0D">
      <w:pPr>
        <w:autoSpaceDE w:val="0"/>
        <w:autoSpaceDN w:val="0"/>
        <w:adjustRightInd w:val="0"/>
        <w:spacing w:after="0" w:line="240" w:lineRule="auto"/>
        <w:rPr>
          <w:rFonts w:cstheme="minorHAnsi"/>
          <w:szCs w:val="24"/>
        </w:rPr>
      </w:pPr>
      <w:r w:rsidRPr="0033329B">
        <w:rPr>
          <w:rFonts w:cstheme="minorHAnsi"/>
          <w:szCs w:val="24"/>
        </w:rPr>
        <w:t>L’absence d’un système performant de réalisation de devis de maisons modulaires ne permet pas d’augmenter le volume des commandes et d’envisager sérieusement la réalisation des objectifs du groupe.</w:t>
      </w:r>
    </w:p>
    <w:p w14:paraId="07A76D35" w14:textId="3015B6BF" w:rsidR="00716E1E" w:rsidRPr="00FE5E0D" w:rsidRDefault="00716E1E">
      <w:pPr>
        <w:rPr>
          <w:rFonts w:asciiTheme="majorHAnsi" w:eastAsiaTheme="majorEastAsia" w:hAnsiTheme="majorHAnsi" w:cstheme="majorBidi"/>
          <w:b/>
          <w:bCs/>
          <w:color w:val="2F5496" w:themeColor="accent1" w:themeShade="BF"/>
          <w:sz w:val="26"/>
          <w:szCs w:val="26"/>
        </w:rPr>
      </w:pPr>
      <w:r w:rsidRPr="00FE5E0D">
        <w:rPr>
          <w:b/>
          <w:bCs/>
        </w:rPr>
        <w:br w:type="page"/>
      </w:r>
    </w:p>
    <w:p w14:paraId="3D153184" w14:textId="02E55A5F" w:rsidR="000350A0" w:rsidRDefault="0060268B" w:rsidP="00400B39">
      <w:pPr>
        <w:pStyle w:val="Titre2"/>
      </w:pPr>
      <w:bookmarkStart w:id="5" w:name="_Toc40175080"/>
      <w:r>
        <w:lastRenderedPageBreak/>
        <w:t>Besoin</w:t>
      </w:r>
      <w:bookmarkEnd w:id="5"/>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6" w:name="_Toc40175081"/>
      <w:r w:rsidRPr="00CC1EFB">
        <w:rPr>
          <w:rStyle w:val="Titre3Car"/>
        </w:rPr>
        <w:lastRenderedPageBreak/>
        <w:t>Pieuvre</w:t>
      </w:r>
      <w:bookmarkEnd w:id="6"/>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7" w:name="_Toc40175082"/>
      <w:r>
        <w:t>Tableau de fonction</w:t>
      </w:r>
      <w:bookmarkEnd w:id="7"/>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8" w:name="_Toc40175083"/>
      <w:r>
        <w:lastRenderedPageBreak/>
        <w:t>Objectif du projet</w:t>
      </w:r>
      <w:bookmarkEnd w:id="8"/>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9" w:name="_Toc40175084"/>
      <w:r>
        <w:lastRenderedPageBreak/>
        <w:t>Agilité</w:t>
      </w:r>
      <w:bookmarkEnd w:id="9"/>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10" w:name="_Toc40175085"/>
      <w:r>
        <w:t>Réunions</w:t>
      </w:r>
      <w:bookmarkEnd w:id="10"/>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37BF9E3C" w14:textId="258D7542" w:rsidR="00F32DB9" w:rsidRPr="00F11401" w:rsidRDefault="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11" w:name="_Toc40175086"/>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1"/>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2" w:name="_Toc40175087"/>
      <w:r>
        <w:lastRenderedPageBreak/>
        <w:t>Planning</w:t>
      </w:r>
      <w:r w:rsidR="0060268B">
        <w:t xml:space="preserve"> </w:t>
      </w:r>
      <w:r w:rsidR="00B2600E">
        <w:t>prévisionnel (Gantt)</w:t>
      </w:r>
      <w:bookmarkEnd w:id="12"/>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3" w:name="_Toc40175088"/>
      <w:r>
        <w:lastRenderedPageBreak/>
        <w:t>Budget</w:t>
      </w:r>
      <w:r w:rsidR="0060268B">
        <w:t xml:space="preserve"> prévisionnel</w:t>
      </w:r>
      <w:bookmarkEnd w:id="13"/>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4" w:name="_Toc40175089"/>
      <w:r>
        <w:t>Analyses des risques</w:t>
      </w:r>
      <w:bookmarkEnd w:id="14"/>
    </w:p>
    <w:p w14:paraId="18ED21B3" w14:textId="77777777" w:rsidR="00F507E2" w:rsidRDefault="00F507E2" w:rsidP="00F507E2">
      <w:pPr>
        <w:pStyle w:val="Titre3"/>
      </w:pPr>
      <w:bookmarkStart w:id="15" w:name="_Toc40175090"/>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5"/>
    </w:p>
    <w:p w14:paraId="5C329EB3" w14:textId="77777777" w:rsidR="00F507E2" w:rsidRPr="00F507E2" w:rsidRDefault="00F507E2" w:rsidP="00F507E2"/>
    <w:p w14:paraId="1CFF2E98" w14:textId="77777777" w:rsidR="00F507E2" w:rsidRDefault="00F507E2" w:rsidP="00F507E2">
      <w:pPr>
        <w:pStyle w:val="Titre3"/>
      </w:pPr>
      <w:bookmarkStart w:id="16" w:name="_Toc40175091"/>
      <w:r>
        <w:t>Tableau des risques</w:t>
      </w:r>
      <w:bookmarkEnd w:id="16"/>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7" w:name="_Toc4507654"/>
      <w:bookmarkStart w:id="18" w:name="_Toc4658407"/>
      <w:bookmarkStart w:id="19"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7"/>
    <w:bookmarkEnd w:id="18"/>
    <w:bookmarkEnd w:id="19"/>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20" w:name="_Toc40175092"/>
      <w:r>
        <w:lastRenderedPageBreak/>
        <w:t>Indicateurs</w:t>
      </w:r>
      <w:bookmarkEnd w:id="20"/>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1" w:name="_Toc40175093"/>
      <w:r>
        <w:lastRenderedPageBreak/>
        <w:t>Communications</w:t>
      </w:r>
      <w:bookmarkEnd w:id="21"/>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2" w:name="_Toc40175094"/>
      <w:r>
        <w:lastRenderedPageBreak/>
        <w:t>Gestion du système documentaire</w:t>
      </w:r>
      <w:bookmarkEnd w:id="22"/>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3" w:name="_Toc5979648"/>
      <w:bookmarkStart w:id="24" w:name="_Toc40175095"/>
      <w:r>
        <w:t>Versioning</w:t>
      </w:r>
      <w:bookmarkEnd w:id="23"/>
      <w:bookmarkEnd w:id="24"/>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5" w:name="_Toc5979649"/>
      <w:bookmarkStart w:id="26" w:name="_Toc40175096"/>
      <w:r>
        <w:t>Gestion des fichiers</w:t>
      </w:r>
      <w:bookmarkEnd w:id="25"/>
      <w:bookmarkEnd w:id="26"/>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7" w:name="_Toc40175097"/>
      <w:r>
        <w:lastRenderedPageBreak/>
        <w:t>Sécurité</w:t>
      </w:r>
      <w:bookmarkEnd w:id="27"/>
    </w:p>
    <w:p w14:paraId="2CD834B7" w14:textId="5920891E" w:rsidR="00332C3D" w:rsidRDefault="00332C3D" w:rsidP="00332C3D"/>
    <w:p w14:paraId="3B7E5E97" w14:textId="211B03A5" w:rsidR="00F54E0E" w:rsidRPr="004044EE" w:rsidRDefault="00B410F9" w:rsidP="00F54E0E">
      <w:pPr>
        <w:autoSpaceDE w:val="0"/>
        <w:autoSpaceDN w:val="0"/>
        <w:adjustRightInd w:val="0"/>
        <w:spacing w:after="0" w:line="240" w:lineRule="auto"/>
        <w:jc w:val="both"/>
        <w:rPr>
          <w:rFonts w:cstheme="minorHAnsi"/>
          <w:color w:val="000000"/>
        </w:rPr>
      </w:pPr>
      <w:r>
        <w:rPr>
          <w:rFonts w:cstheme="minorHAnsi"/>
          <w:color w:val="000000"/>
        </w:rPr>
        <w:t>Afin de garantir un service optimal,</w:t>
      </w:r>
      <w:r w:rsidR="00F54E0E" w:rsidRPr="004044EE">
        <w:rPr>
          <w:rFonts w:cstheme="minorHAnsi"/>
          <w:color w:val="000000"/>
        </w:rPr>
        <w:t xml:space="preserve">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24678B76" w:rsidR="00F54E0E" w:rsidRDefault="00F54E0E" w:rsidP="00F54E0E">
      <w:pPr>
        <w:autoSpaceDE w:val="0"/>
        <w:autoSpaceDN w:val="0"/>
        <w:adjustRightInd w:val="0"/>
        <w:spacing w:after="0" w:line="240" w:lineRule="auto"/>
        <w:jc w:val="both"/>
        <w:rPr>
          <w:rFonts w:cstheme="minorHAnsi"/>
          <w:color w:val="000000"/>
          <w:u w:color="000000"/>
        </w:rPr>
      </w:pPr>
    </w:p>
    <w:p w14:paraId="335E026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35BB6C02" w14:textId="3413C7D7" w:rsidR="00130B60" w:rsidRPr="00B410F9" w:rsidRDefault="00F54E0E" w:rsidP="00B410F9">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w:t>
      </w:r>
      <w:r w:rsidR="00B410F9">
        <w:t>peut être</w:t>
      </w:r>
      <w:r w:rsidR="00130B60">
        <w:t xml:space="preserve"> effectué par </w:t>
      </w:r>
      <w:r w:rsidR="00B410F9">
        <w:t>un prestataire</w:t>
      </w:r>
      <w:r w:rsidR="00130B60">
        <w:t xml:space="preserve">. </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5E64783" w:rsidR="00F54E0E" w:rsidRDefault="00F54E0E" w:rsidP="00F54E0E">
      <w:pPr>
        <w:autoSpaceDE w:val="0"/>
        <w:autoSpaceDN w:val="0"/>
        <w:adjustRightInd w:val="0"/>
        <w:spacing w:after="0" w:line="240" w:lineRule="auto"/>
        <w:jc w:val="both"/>
        <w:rPr>
          <w:rFonts w:cstheme="minorHAnsi"/>
          <w:color w:val="000000"/>
          <w:u w:color="000000"/>
        </w:rPr>
      </w:pPr>
    </w:p>
    <w:p w14:paraId="1E526693"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0E204DA6" w14:textId="34B74EB9" w:rsidR="00F54E0E" w:rsidRDefault="00F54E0E" w:rsidP="00F54E0E">
      <w:pPr>
        <w:autoSpaceDE w:val="0"/>
        <w:autoSpaceDN w:val="0"/>
        <w:adjustRightInd w:val="0"/>
        <w:spacing w:after="0" w:line="240" w:lineRule="auto"/>
        <w:jc w:val="both"/>
        <w:rPr>
          <w:rFonts w:cstheme="minorHAnsi"/>
          <w:color w:val="000000"/>
          <w:u w:color="000000"/>
        </w:rPr>
      </w:pPr>
    </w:p>
    <w:p w14:paraId="7753F050" w14:textId="77777777" w:rsidR="00B410F9" w:rsidRPr="004044EE" w:rsidRDefault="00B410F9" w:rsidP="00F54E0E">
      <w:pPr>
        <w:autoSpaceDE w:val="0"/>
        <w:autoSpaceDN w:val="0"/>
        <w:adjustRightInd w:val="0"/>
        <w:spacing w:after="0" w:line="240" w:lineRule="auto"/>
        <w:jc w:val="both"/>
        <w:rPr>
          <w:rFonts w:cstheme="minorHAnsi"/>
          <w:color w:val="000000"/>
          <w:u w:color="000000"/>
        </w:rPr>
      </w:pPr>
    </w:p>
    <w:p w14:paraId="6E500C9E" w14:textId="77777777" w:rsidR="00B410F9" w:rsidRDefault="00B410F9" w:rsidP="00F54E0E">
      <w:pPr>
        <w:autoSpaceDE w:val="0"/>
        <w:autoSpaceDN w:val="0"/>
        <w:adjustRightInd w:val="0"/>
        <w:spacing w:after="0" w:line="240" w:lineRule="auto"/>
        <w:jc w:val="both"/>
        <w:rPr>
          <w:rFonts w:cstheme="minorHAnsi"/>
          <w:color w:val="2F5496" w:themeColor="accent1" w:themeShade="BF"/>
          <w:u w:val="single" w:color="000000"/>
        </w:rPr>
      </w:pPr>
    </w:p>
    <w:p w14:paraId="0EA2DE87" w14:textId="0A1F5016"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03DE819F"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4F2CC716"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8" w:name="_Toc40175098"/>
      <w:r>
        <w:lastRenderedPageBreak/>
        <w:t>Technique</w:t>
      </w:r>
      <w:bookmarkEnd w:id="28"/>
    </w:p>
    <w:p w14:paraId="24543C3F" w14:textId="5658C259" w:rsidR="000350A0" w:rsidRDefault="000350A0" w:rsidP="000350A0">
      <w:pPr>
        <w:pStyle w:val="Titre2"/>
      </w:pPr>
      <w:bookmarkStart w:id="29" w:name="_Toc40175099"/>
      <w:r>
        <w:t>Langage</w:t>
      </w:r>
      <w:bookmarkEnd w:id="29"/>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30" w:name="_Toc40175100"/>
      <w:r>
        <w:t>Outils</w:t>
      </w:r>
      <w:bookmarkEnd w:id="30"/>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1" w:name="_Toc17992433"/>
      <w:bookmarkStart w:id="32" w:name="_Toc40175101"/>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1"/>
      <w:bookmarkEnd w:id="32"/>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3" w:name="_Toc40175102"/>
      <w:r>
        <w:lastRenderedPageBreak/>
        <w:t>Architecture</w:t>
      </w:r>
      <w:bookmarkEnd w:id="33"/>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4" w:name="_Toc40175103"/>
      <w:r w:rsidRPr="007E0172">
        <w:lastRenderedPageBreak/>
        <w:t>Environnements</w:t>
      </w:r>
      <w:bookmarkEnd w:id="34"/>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3A034262" w14:textId="1CE25440" w:rsidR="008E0EA0" w:rsidRDefault="008E0EA0" w:rsidP="008E0EA0">
      <w:pPr>
        <w:pStyle w:val="Titre2"/>
      </w:pPr>
      <w:bookmarkStart w:id="35" w:name="_Toc40175104"/>
      <w:r>
        <w:t>UML</w:t>
      </w:r>
      <w:bookmarkEnd w:id="35"/>
    </w:p>
    <w:p w14:paraId="2629CD55" w14:textId="77777777" w:rsidR="00564904" w:rsidRPr="005B16D9" w:rsidRDefault="00564904" w:rsidP="00564904">
      <w:pPr>
        <w:pStyle w:val="Titre3"/>
        <w:rPr>
          <w:b/>
          <w:bCs/>
          <w:u w:val="single"/>
        </w:rPr>
      </w:pPr>
      <w:bookmarkStart w:id="36" w:name="_Toc5979653"/>
      <w:bookmarkStart w:id="37" w:name="_Toc40175105"/>
      <w:r>
        <w:t>Diagramme de cas d’utilisations</w:t>
      </w:r>
      <w:bookmarkEnd w:id="36"/>
      <w:bookmarkEnd w:id="37"/>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594BA1DE" w:rsidR="00564904" w:rsidRPr="00564904" w:rsidRDefault="00564904" w:rsidP="00564904">
      <w:pPr>
        <w:pStyle w:val="Titre3"/>
        <w:rPr>
          <w:b/>
          <w:bCs/>
          <w:u w:val="single"/>
        </w:rPr>
      </w:pPr>
      <w:bookmarkStart w:id="38" w:name="_Toc40175106"/>
      <w:r>
        <w:lastRenderedPageBreak/>
        <w:t>Diagramme de séquence : Création d’un</w:t>
      </w:r>
      <w:bookmarkEnd w:id="38"/>
      <w:r w:rsidR="005F68A2">
        <w:t xml:space="preserve"> </w:t>
      </w:r>
      <w:r w:rsidR="008954C6">
        <w:t>devis</w:t>
      </w:r>
    </w:p>
    <w:p w14:paraId="56F0FC6D" w14:textId="52F7FA02" w:rsidR="00564904" w:rsidRDefault="00564904" w:rsidP="00564904">
      <w:pPr>
        <w:rPr>
          <w:b/>
          <w:bCs/>
        </w:rPr>
      </w:pPr>
    </w:p>
    <w:p w14:paraId="7610D210" w14:textId="044571C5" w:rsidR="00564904" w:rsidRDefault="008954C6" w:rsidP="00564904">
      <w:pPr>
        <w:rPr>
          <w:b/>
          <w:bCs/>
        </w:rPr>
      </w:pPr>
      <w:r>
        <w:rPr>
          <w:noProof/>
        </w:rPr>
        <w:drawing>
          <wp:inline distT="0" distB="0" distL="0" distR="0" wp14:anchorId="679C26A4" wp14:editId="0B4229AC">
            <wp:extent cx="5324475" cy="39338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33825"/>
                    </a:xfrm>
                    <a:prstGeom prst="rect">
                      <a:avLst/>
                    </a:prstGeom>
                    <a:noFill/>
                    <a:ln>
                      <a:noFill/>
                    </a:ln>
                  </pic:spPr>
                </pic:pic>
              </a:graphicData>
            </a:graphic>
          </wp:inline>
        </w:drawing>
      </w:r>
    </w:p>
    <w:p w14:paraId="7E57A24D" w14:textId="77777777" w:rsidR="00564904" w:rsidRDefault="00564904" w:rsidP="00564904">
      <w:r>
        <w:t>Sur le diagramme de séquence suivant nous pouvons observer le scénario type de la création d’un devis.</w:t>
      </w:r>
    </w:p>
    <w:p w14:paraId="02FA52CC" w14:textId="1C5254BA" w:rsidR="00564904" w:rsidRPr="00847BB1" w:rsidRDefault="00564904" w:rsidP="00564904">
      <w:r>
        <w:t>L’utilisateur, après avoir accédé à la page de</w:t>
      </w:r>
      <w:r w:rsidR="008954C6">
        <w:t xml:space="preserve"> projet puis de plan</w:t>
      </w:r>
      <w:r>
        <w:t xml:space="preserve"> cré</w:t>
      </w:r>
      <w:r w:rsidR="00B71028">
        <w:t>er</w:t>
      </w:r>
      <w:r>
        <w:t xml:space="preserve"> un </w:t>
      </w:r>
      <w:r w:rsidR="008954C6">
        <w:t xml:space="preserve">nouveau </w:t>
      </w:r>
      <w:r>
        <w:t>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9" w:name="_Toc40175107"/>
      <w:r>
        <w:lastRenderedPageBreak/>
        <w:t>IHM</w:t>
      </w:r>
      <w:bookmarkEnd w:id="39"/>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40" w:name="_Toc40175108"/>
      <w:r>
        <w:lastRenderedPageBreak/>
        <w:t>MCD</w:t>
      </w:r>
      <w:bookmarkEnd w:id="40"/>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1" w:name="_Toc40175109"/>
      <w:r>
        <w:lastRenderedPageBreak/>
        <w:t>Scénario de t</w:t>
      </w:r>
      <w:r w:rsidR="00906596">
        <w:t>ests</w:t>
      </w:r>
      <w:bookmarkEnd w:id="41"/>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2" w:name="_Toc40175110"/>
      <w:r>
        <w:t>Déploiement</w:t>
      </w:r>
      <w:bookmarkEnd w:id="42"/>
    </w:p>
    <w:p w14:paraId="22ED4782" w14:textId="0F79D0F8"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 xml:space="preserve">Un job Jenkins permet entre autres </w:t>
      </w:r>
      <w:r w:rsidRPr="00ED3897">
        <w:t>de</w:t>
      </w:r>
      <w:r>
        <w:t xml:space="preserv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3" w:name="_Toc40175111"/>
      <w:r>
        <w:lastRenderedPageBreak/>
        <w:t>Maintenance</w:t>
      </w:r>
      <w:bookmarkEnd w:id="43"/>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4" w:name="_Toc40175112"/>
      <w:r>
        <w:t>Support</w:t>
      </w:r>
      <w:r w:rsidR="000A1235">
        <w:t>/Demande d’évolution</w:t>
      </w:r>
      <w:bookmarkEnd w:id="44"/>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5" w:name="_Toc40175113"/>
      <w:r>
        <w:t>Formation</w:t>
      </w:r>
      <w:r w:rsidR="002E46AE">
        <w:t>s</w:t>
      </w:r>
      <w:bookmarkEnd w:id="45"/>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12309240" w14:textId="77777777" w:rsidR="00B410F9" w:rsidRDefault="00B410F9" w:rsidP="00B410F9">
      <w:pPr>
        <w:jc w:val="both"/>
      </w:pPr>
      <w:r>
        <w:t>Pendant la durée de cette formation, les formateurs seront chargés d’évaluer le personnel formé sur les compétences à acquérir. Si besoin, il sera possible de mettre en place sur demande des formations supplémentaires à définir avec le client.</w:t>
      </w:r>
    </w:p>
    <w:p w14:paraId="627C64F7" w14:textId="77777777" w:rsidR="00B410F9" w:rsidRDefault="00B410F9" w:rsidP="00B410F9">
      <w:pPr>
        <w:jc w:val="both"/>
      </w:pPr>
      <w:r>
        <w:t>Pour valider les compétences, il sera nécessaire de participer aux journées dédiées à la formation.</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24DCA5CB"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1382E508" w:rsidR="00970AC8" w:rsidRPr="000D2B8D" w:rsidRDefault="00B410F9"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Participer à la formation</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6" w:name="_Toc40175114"/>
      <w:r>
        <w:lastRenderedPageBreak/>
        <w:t>Clôture de projet</w:t>
      </w:r>
      <w:bookmarkEnd w:id="46"/>
    </w:p>
    <w:p w14:paraId="41F6FC95" w14:textId="011D4A44" w:rsidR="0060268B" w:rsidRDefault="0060268B" w:rsidP="0060268B">
      <w:pPr>
        <w:pStyle w:val="Titre2"/>
      </w:pPr>
      <w:bookmarkStart w:id="47" w:name="_Toc40175115"/>
      <w:r>
        <w:t xml:space="preserve">Planning </w:t>
      </w:r>
      <w:r w:rsidR="009D10B7">
        <w:t>réel</w:t>
      </w:r>
      <w:bookmarkEnd w:id="47"/>
    </w:p>
    <w:p w14:paraId="737BADC6" w14:textId="5BB6BC10" w:rsidR="008D6E82" w:rsidRDefault="007B3B89">
      <w:r w:rsidRPr="007B3B89">
        <w:rPr>
          <w:noProof/>
        </w:rPr>
        <w:drawing>
          <wp:anchor distT="0" distB="0" distL="114300" distR="114300" simplePos="0" relativeHeight="251702272" behindDoc="1" locked="0" layoutInCell="1" allowOverlap="1" wp14:anchorId="7CD96D11" wp14:editId="4965CD24">
            <wp:simplePos x="0" y="0"/>
            <wp:positionH relativeFrom="page">
              <wp:align>left</wp:align>
            </wp:positionH>
            <wp:positionV relativeFrom="paragraph">
              <wp:posOffset>203559</wp:posOffset>
            </wp:positionV>
            <wp:extent cx="10634345" cy="2051050"/>
            <wp:effectExtent l="0" t="0" r="0" b="6350"/>
            <wp:wrapTight wrapText="bothSides">
              <wp:wrapPolygon edited="0">
                <wp:start x="0" y="0"/>
                <wp:lineTo x="0" y="21466"/>
                <wp:lineTo x="21552" y="21466"/>
                <wp:lineTo x="21552"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663672" cy="2057033"/>
                    </a:xfrm>
                    <a:prstGeom prst="rect">
                      <a:avLst/>
                    </a:prstGeom>
                  </pic:spPr>
                </pic:pic>
              </a:graphicData>
            </a:graphic>
            <wp14:sizeRelH relativeFrom="margin">
              <wp14:pctWidth>0</wp14:pctWidth>
            </wp14:sizeRelH>
            <wp14:sizeRelV relativeFrom="margin">
              <wp14:pctHeight>0</wp14:pctHeight>
            </wp14:sizeRelV>
          </wp:anchor>
        </w:drawing>
      </w:r>
      <w:r w:rsidR="003554CA">
        <w:t xml:space="preserve">Voici </w:t>
      </w:r>
      <w:r w:rsidR="00A918E2">
        <w:t>le planning</w:t>
      </w:r>
      <w:r w:rsidR="003554CA">
        <w:t xml:space="preserve"> </w:t>
      </w:r>
      <w:r w:rsidR="009D10B7">
        <w:t>réel</w:t>
      </w:r>
      <w:r w:rsidR="003554CA">
        <w:t>, celui ici aura été mis à jour durant toute la durée du projet</w:t>
      </w:r>
      <w:r w:rsidR="008D6E82">
        <w:t xml:space="preserve"> (Planning détaillé en Annexe)</w:t>
      </w:r>
    </w:p>
    <w:p w14:paraId="289C6CDD" w14:textId="77777777" w:rsidR="003B3F9A" w:rsidRDefault="003B3F9A"/>
    <w:p w14:paraId="10637E78" w14:textId="77777777" w:rsidR="009C2F5A" w:rsidRDefault="009C2F5A" w:rsidP="009C2F5A">
      <w:pPr>
        <w:pStyle w:val="Titre2"/>
      </w:pPr>
      <w:bookmarkStart w:id="48" w:name="_Toc40175116"/>
      <w:r>
        <w:t>Axe d’évolutions</w:t>
      </w:r>
      <w:bookmarkEnd w:id="48"/>
      <w:r>
        <w:t xml:space="preserve">  </w:t>
      </w:r>
    </w:p>
    <w:p w14:paraId="574785BA" w14:textId="77777777" w:rsidR="009C2F5A" w:rsidRDefault="009C2F5A" w:rsidP="009C2F5A"/>
    <w:p w14:paraId="559B5AD1" w14:textId="3180E48D" w:rsidR="009C2F5A" w:rsidRPr="009C2F5A" w:rsidRDefault="00537049" w:rsidP="009C2F5A">
      <w:pPr>
        <w:sectPr w:rsidR="009C2F5A" w:rsidRPr="009C2F5A" w:rsidSect="008D6E82">
          <w:pgSz w:w="16838" w:h="11906" w:orient="landscape"/>
          <w:pgMar w:top="1418" w:right="1418" w:bottom="1418" w:left="1418" w:header="709" w:footer="709" w:gutter="0"/>
          <w:cols w:space="708"/>
          <w:docGrid w:linePitch="360"/>
        </w:sectPr>
      </w:pPr>
      <w:r>
        <w:t>Nous avons identifié</w:t>
      </w:r>
      <w:r w:rsidR="009C2F5A">
        <w:t xml:space="preserve"> plusieurs évolutions </w:t>
      </w:r>
      <w:r>
        <w:t xml:space="preserve">à prévoir </w:t>
      </w:r>
      <w:r w:rsidR="009C2F5A">
        <w:t>pour l’application.  Nous allons donc intégrer un mode hors ligne pour interagir avec l’application sans nécessiter d’une connexion internet et qui sera mis à jour à la prochaine connexion (synchronisation des bases de données local et en ligne).  Des variables globales et paramétrables depuis l’espace admin de l’application sera créé dans les prochaines évolutions</w:t>
      </w:r>
      <w:r w:rsidR="00B91438">
        <w:t>. P</w:t>
      </w:r>
      <w:r w:rsidR="009C2F5A">
        <w:t xml:space="preserve">armi ces variables nous retrouverons ainsi les différentes taxes et taux </w:t>
      </w:r>
      <w:r w:rsidR="003F0A04">
        <w:t xml:space="preserve">éventuelles </w:t>
      </w:r>
      <w:r w:rsidR="002C71DC">
        <w:t>ainsi que</w:t>
      </w:r>
      <w:r w:rsidR="003F0A04">
        <w:t xml:space="preserve"> des « ticket » de rabais</w:t>
      </w:r>
      <w:r w:rsidR="003F0A04" w:rsidRPr="003F0A04">
        <w:t xml:space="preserve"> </w:t>
      </w:r>
      <w:r w:rsidR="003F0A04">
        <w:t xml:space="preserve">en pourcentage pour les devis </w:t>
      </w:r>
      <w:r w:rsidR="00B91438">
        <w:t>seront</w:t>
      </w:r>
      <w:r w:rsidR="003F0A04">
        <w:t xml:space="preserve"> applicable ou non. Et donc la création d’un espace admin sera également </w:t>
      </w:r>
      <w:r w:rsidR="002C71DC">
        <w:t>prévu</w:t>
      </w:r>
      <w:r w:rsidR="003F0A04">
        <w:t xml:space="preserve"> dans la prochaine évolution.</w:t>
      </w:r>
      <w:r w:rsidR="00557163">
        <w:t xml:space="preserve"> </w:t>
      </w:r>
    </w:p>
    <w:p w14:paraId="6B51CACA" w14:textId="77777777" w:rsidR="003B3F9A" w:rsidRDefault="003B3F9A" w:rsidP="003B3F9A">
      <w:pPr>
        <w:pStyle w:val="Titre2"/>
      </w:pPr>
      <w:bookmarkStart w:id="49" w:name="_Toc40175117"/>
      <w:r>
        <w:lastRenderedPageBreak/>
        <w:t>Budget final</w:t>
      </w:r>
      <w:bookmarkEnd w:id="49"/>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50" w:name="_Toc40175118"/>
      <w:r>
        <w:lastRenderedPageBreak/>
        <w:t>Indicateurs</w:t>
      </w:r>
      <w:bookmarkEnd w:id="50"/>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51" w:name="_Toc40175119"/>
      <w:r>
        <w:lastRenderedPageBreak/>
        <w:t>Gestion des risques</w:t>
      </w:r>
      <w:bookmarkEnd w:id="51"/>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2" w:name="_Toc40175120"/>
      <w:r>
        <w:t>Risque exceptionnel COVID-19</w:t>
      </w:r>
      <w:bookmarkEnd w:id="52"/>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3" w:name="_Toc40175121"/>
      <w:r>
        <w:lastRenderedPageBreak/>
        <w:t>Retour d’expérience</w:t>
      </w:r>
      <w:r w:rsidR="002B3400">
        <w:t xml:space="preserve"> (REX)</w:t>
      </w:r>
      <w:bookmarkEnd w:id="53"/>
    </w:p>
    <w:p w14:paraId="3A26F266" w14:textId="631AABBC" w:rsidR="009D10B7" w:rsidRDefault="009D10B7"/>
    <w:p w14:paraId="1EF45781" w14:textId="4FFEC4E8" w:rsidR="003B3AE1" w:rsidRDefault="003B3AE1">
      <w:r>
        <w:t xml:space="preserve">Dans le cadre de la clôture du projet </w:t>
      </w:r>
      <w:proofErr w:type="spellStart"/>
      <w:r>
        <w:t>Madera</w:t>
      </w:r>
      <w:proofErr w:type="spellEnd"/>
      <w:r>
        <w:t>,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w:t>
      </w:r>
      <w:proofErr w:type="spellStart"/>
      <w:r>
        <w:t>Madera</w:t>
      </w:r>
      <w:proofErr w:type="spellEnd"/>
      <w:r>
        <w:t xml:space="preserve">.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w:t>
      </w:r>
      <w:proofErr w:type="spellStart"/>
      <w:proofErr w:type="gramStart"/>
      <w:r>
        <w:t>a</w:t>
      </w:r>
      <w:proofErr w:type="spellEnd"/>
      <w:proofErr w:type="gramEnd"/>
      <w:r>
        <w:t xml:space="preserve">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Pr="009C2F5A" w:rsidRDefault="00400B39" w:rsidP="00400B39">
      <w:pPr>
        <w:pStyle w:val="Titre1"/>
        <w:rPr>
          <w:lang w:val="en-US"/>
        </w:rPr>
      </w:pPr>
      <w:bookmarkStart w:id="54" w:name="_Toc40175122"/>
      <w:proofErr w:type="spellStart"/>
      <w:r w:rsidRPr="009C2F5A">
        <w:rPr>
          <w:lang w:val="en-US"/>
        </w:rPr>
        <w:lastRenderedPageBreak/>
        <w:t>Glossaire</w:t>
      </w:r>
      <w:bookmarkEnd w:id="54"/>
      <w:proofErr w:type="spellEnd"/>
    </w:p>
    <w:p w14:paraId="75AE9965" w14:textId="2356D6C9" w:rsidR="000A1235" w:rsidRPr="00DA39ED" w:rsidRDefault="0047780A" w:rsidP="000A1235">
      <w:proofErr w:type="spellStart"/>
      <w:proofErr w:type="gramStart"/>
      <w:r w:rsidRPr="00DA39ED">
        <w:rPr>
          <w:b/>
          <w:bCs/>
        </w:rPr>
        <w:t>RoadMap</w:t>
      </w:r>
      <w:proofErr w:type="spellEnd"/>
      <w:r w:rsidRPr="00DA39ED">
        <w:t>:</w:t>
      </w:r>
      <w:proofErr w:type="gramEnd"/>
      <w:r w:rsidRPr="00DA39ED">
        <w:t xml:space="preserve"> Suivi chronologique d’un projet représenté la plupart du temps par une frise </w:t>
      </w:r>
    </w:p>
    <w:p w14:paraId="463FB39F" w14:textId="1E45FF62" w:rsidR="000A1235" w:rsidRPr="008B4BD1" w:rsidRDefault="000A1235" w:rsidP="000A1235">
      <w:pPr>
        <w:rPr>
          <w:lang w:val="en-US"/>
        </w:rPr>
      </w:pPr>
      <w:r w:rsidRPr="0047780A">
        <w:rPr>
          <w:b/>
          <w:bCs/>
          <w:lang w:val="en-US"/>
        </w:rPr>
        <w:t>IHM</w:t>
      </w:r>
      <w:r w:rsidR="00780CD0">
        <w:rPr>
          <w:b/>
          <w:bCs/>
          <w:lang w:val="en-US"/>
        </w:rPr>
        <w:t>/Mock-up</w:t>
      </w:r>
      <w:r w:rsidR="0047780A">
        <w:rPr>
          <w:lang w:val="en-US"/>
        </w:rPr>
        <w:t>: Interface Homme Machine</w:t>
      </w:r>
    </w:p>
    <w:p w14:paraId="14DAC563" w14:textId="7B3176CB" w:rsidR="000A1235" w:rsidRPr="00DA39ED" w:rsidRDefault="000A1235" w:rsidP="000A1235">
      <w:proofErr w:type="gramStart"/>
      <w:r w:rsidRPr="00DA39ED">
        <w:rPr>
          <w:b/>
          <w:bCs/>
        </w:rPr>
        <w:t>MCD</w:t>
      </w:r>
      <w:r w:rsidR="0047780A" w:rsidRPr="00DA39ED">
        <w:t>:</w:t>
      </w:r>
      <w:proofErr w:type="gramEnd"/>
      <w:r w:rsidR="0047780A" w:rsidRPr="00DA39ED">
        <w:t xml:space="preserve"> Modèle Conceptuel de Données</w:t>
      </w:r>
    </w:p>
    <w:p w14:paraId="6776133F" w14:textId="088877D7" w:rsidR="0033551B" w:rsidRPr="00DA39ED" w:rsidRDefault="0033551B" w:rsidP="000A1235">
      <w:proofErr w:type="gramStart"/>
      <w:r w:rsidRPr="00DA39ED">
        <w:rPr>
          <w:b/>
          <w:bCs/>
        </w:rPr>
        <w:t>UML</w:t>
      </w:r>
      <w:r w:rsidR="0047780A" w:rsidRPr="00DA39ED">
        <w:t>:</w:t>
      </w:r>
      <w:proofErr w:type="gramEnd"/>
      <w:r w:rsidR="0047780A" w:rsidRPr="00DA39ED">
        <w:t xml:space="preserve"> Langage de Modélisation Unifié (</w:t>
      </w:r>
      <w:proofErr w:type="spellStart"/>
      <w:r w:rsidR="0047780A" w:rsidRPr="00DA39ED">
        <w:t>Unified</w:t>
      </w:r>
      <w:proofErr w:type="spellEnd"/>
      <w:r w:rsidR="0047780A" w:rsidRPr="00DA39ED">
        <w:t xml:space="preserve"> Modeling </w:t>
      </w:r>
      <w:proofErr w:type="spellStart"/>
      <w:r w:rsidR="0047780A" w:rsidRPr="00DA39ED">
        <w:t>Language</w:t>
      </w:r>
      <w:proofErr w:type="spellEnd"/>
      <w:r w:rsidR="0047780A" w:rsidRPr="00DA39ED">
        <w:t>)</w:t>
      </w:r>
    </w:p>
    <w:p w14:paraId="412C2211" w14:textId="31D8487A" w:rsidR="00AC295D" w:rsidRPr="00DA39ED" w:rsidRDefault="00AC295D" w:rsidP="000A1235">
      <w:proofErr w:type="gramStart"/>
      <w:r w:rsidRPr="00DA39ED">
        <w:rPr>
          <w:b/>
          <w:bCs/>
        </w:rPr>
        <w:t>MOA</w:t>
      </w:r>
      <w:r w:rsidR="0047780A" w:rsidRPr="00DA39ED">
        <w:t>:</w:t>
      </w:r>
      <w:proofErr w:type="gramEnd"/>
      <w:r w:rsidR="0047780A" w:rsidRPr="00DA39ED">
        <w:t xml:space="preserve"> La maîtrise d'ouvrage (Client)</w:t>
      </w:r>
    </w:p>
    <w:p w14:paraId="166DD37E" w14:textId="58AE1D41" w:rsidR="009D10B7" w:rsidRDefault="00AC295D" w:rsidP="000A1235">
      <w:proofErr w:type="gramStart"/>
      <w:r w:rsidRPr="00780CD0">
        <w:rPr>
          <w:b/>
          <w:bCs/>
        </w:rPr>
        <w:t>MOE</w:t>
      </w:r>
      <w:r w:rsidR="0047780A">
        <w:t>:</w:t>
      </w:r>
      <w:proofErr w:type="gramEnd"/>
      <w:r w:rsidR="0047780A">
        <w:t xml:space="preserve"> Le </w:t>
      </w:r>
      <w:r w:rsidR="0047780A" w:rsidRPr="0047780A">
        <w:t>maître d'œuvre</w:t>
      </w:r>
      <w:r w:rsidR="0047780A">
        <w:t xml:space="preserve"> (Equipe projet)</w:t>
      </w:r>
    </w:p>
    <w:p w14:paraId="218B4393" w14:textId="1CD7E497" w:rsidR="0047780A" w:rsidRDefault="0047780A" w:rsidP="000A1235">
      <w:proofErr w:type="gramStart"/>
      <w:r w:rsidRPr="00780CD0">
        <w:rPr>
          <w:b/>
          <w:bCs/>
        </w:rPr>
        <w:t>REX</w:t>
      </w:r>
      <w:r>
        <w:t>:</w:t>
      </w:r>
      <w:proofErr w:type="gramEnd"/>
      <w:r>
        <w:t xml:space="preserve"> </w:t>
      </w:r>
      <w:r w:rsidRPr="0047780A">
        <w:t>Le retour d’expérience</w:t>
      </w:r>
    </w:p>
    <w:p w14:paraId="21692842" w14:textId="78D55879" w:rsidR="001453B8" w:rsidRPr="001453B8" w:rsidRDefault="001453B8" w:rsidP="000A1235">
      <w:pPr>
        <w:rPr>
          <w:lang w:val="en-US"/>
        </w:rPr>
      </w:pPr>
      <w:proofErr w:type="gramStart"/>
      <w:r w:rsidRPr="001453B8">
        <w:rPr>
          <w:b/>
          <w:bCs/>
          <w:lang w:val="en-US"/>
        </w:rPr>
        <w:t>MEP </w:t>
      </w:r>
      <w:r w:rsidRPr="001453B8">
        <w:rPr>
          <w:lang w:val="en-US"/>
        </w:rPr>
        <w:t>:</w:t>
      </w:r>
      <w:proofErr w:type="gramEnd"/>
      <w:r w:rsidRPr="001453B8">
        <w:rPr>
          <w:lang w:val="en-US"/>
        </w:rPr>
        <w:t xml:space="preserve"> </w:t>
      </w:r>
      <w:r>
        <w:rPr>
          <w:lang w:val="en-US"/>
        </w:rPr>
        <w:t xml:space="preserve">mise </w:t>
      </w:r>
      <w:proofErr w:type="spellStart"/>
      <w:r>
        <w:rPr>
          <w:lang w:val="en-US"/>
        </w:rPr>
        <w:t>en</w:t>
      </w:r>
      <w:proofErr w:type="spellEnd"/>
      <w:r>
        <w:rPr>
          <w:lang w:val="en-US"/>
        </w:rPr>
        <w:t xml:space="preserve"> </w:t>
      </w:r>
      <w:proofErr w:type="spellStart"/>
      <w:r>
        <w:rPr>
          <w:lang w:val="en-US"/>
        </w:rPr>
        <w:t>produiction</w:t>
      </w:r>
      <w:proofErr w:type="spellEnd"/>
    </w:p>
    <w:p w14:paraId="5B937A65" w14:textId="10EDBAD5" w:rsidR="0047780A" w:rsidRPr="001453B8" w:rsidRDefault="0047780A" w:rsidP="000A1235">
      <w:pPr>
        <w:rPr>
          <w:lang w:val="en-US"/>
        </w:rPr>
      </w:pPr>
      <w:proofErr w:type="gramStart"/>
      <w:r w:rsidRPr="001453B8">
        <w:rPr>
          <w:b/>
          <w:bCs/>
          <w:lang w:val="en-US"/>
        </w:rPr>
        <w:t>VPN</w:t>
      </w:r>
      <w:r w:rsidRPr="001453B8">
        <w:rPr>
          <w:lang w:val="en-US"/>
        </w:rPr>
        <w:t> :</w:t>
      </w:r>
      <w:proofErr w:type="gramEnd"/>
      <w:r w:rsidRPr="001453B8">
        <w:rPr>
          <w:lang w:val="en-US"/>
        </w:rPr>
        <w:t xml:space="preserve"> Virtual Private Network</w:t>
      </w:r>
    </w:p>
    <w:p w14:paraId="75A12905" w14:textId="00B41269" w:rsidR="0047780A" w:rsidRDefault="0047780A" w:rsidP="000A1235">
      <w:r w:rsidRPr="00780CD0">
        <w:rPr>
          <w:b/>
          <w:bCs/>
        </w:rPr>
        <w:t>ISO</w:t>
      </w:r>
      <w:r>
        <w:t xml:space="preserve"> : </w:t>
      </w:r>
      <w:r w:rsidRPr="0047780A">
        <w:t>l'Organisation internationale de normalisation</w:t>
      </w:r>
    </w:p>
    <w:p w14:paraId="173308FC" w14:textId="53E793CE" w:rsidR="0047780A" w:rsidRDefault="0047780A" w:rsidP="000A1235">
      <w:r w:rsidRPr="00780CD0">
        <w:rPr>
          <w:b/>
          <w:bCs/>
        </w:rPr>
        <w:t>Fram</w:t>
      </w:r>
      <w:r w:rsidR="00780CD0">
        <w:rPr>
          <w:b/>
          <w:bCs/>
        </w:rPr>
        <w:t>e</w:t>
      </w:r>
      <w:r w:rsidRPr="00780CD0">
        <w:rPr>
          <w:b/>
          <w:bCs/>
        </w:rPr>
        <w:t>work</w:t>
      </w:r>
      <w:r>
        <w:t> : Infrastructure logiciel</w:t>
      </w:r>
      <w:r w:rsidR="00780CD0">
        <w:t>le</w:t>
      </w:r>
    </w:p>
    <w:p w14:paraId="45675330" w14:textId="69D0BAB4" w:rsidR="001B3D32" w:rsidRDefault="001B3D32" w:rsidP="001B3D32">
      <w:pPr>
        <w:rPr>
          <w:rFonts w:ascii="Arial" w:hAnsi="Arial" w:cs="Arial"/>
          <w:color w:val="202122"/>
          <w:sz w:val="21"/>
          <w:szCs w:val="21"/>
          <w:shd w:val="clear" w:color="auto" w:fill="FFFFFF"/>
        </w:rPr>
      </w:pPr>
      <w:r w:rsidRPr="001B3D32">
        <w:rPr>
          <w:b/>
          <w:bCs/>
        </w:rPr>
        <w:t xml:space="preserve">SWOT : </w:t>
      </w:r>
      <w:proofErr w:type="spellStart"/>
      <w:r w:rsidRPr="001B3D32">
        <w:t>Strengths</w:t>
      </w:r>
      <w:proofErr w:type="spellEnd"/>
      <w:r>
        <w:t xml:space="preserve"> - </w:t>
      </w:r>
      <w:proofErr w:type="spellStart"/>
      <w:r>
        <w:t>W</w:t>
      </w:r>
      <w:r>
        <w:rPr>
          <w:rFonts w:ascii="Arial" w:hAnsi="Arial" w:cs="Arial"/>
          <w:i/>
          <w:iCs/>
          <w:color w:val="202122"/>
          <w:sz w:val="21"/>
          <w:szCs w:val="21"/>
          <w:shd w:val="clear" w:color="auto" w:fill="FFFFFF"/>
        </w:rPr>
        <w:t>eaknesses</w:t>
      </w:r>
      <w:proofErr w:type="spellEnd"/>
      <w:r>
        <w:rPr>
          <w:rFonts w:ascii="Arial" w:hAnsi="Arial" w:cs="Arial"/>
          <w:color w:val="202122"/>
          <w:sz w:val="21"/>
          <w:szCs w:val="21"/>
          <w:shd w:val="clear" w:color="auto" w:fill="FFFFFF"/>
        </w:rPr>
        <w:t> </w:t>
      </w:r>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Opportunies</w:t>
      </w:r>
      <w:proofErr w:type="spellEnd"/>
      <w:r>
        <w:rPr>
          <w:rFonts w:ascii="Arial" w:hAnsi="Arial" w:cs="Arial"/>
          <w:color w:val="202122"/>
          <w:sz w:val="21"/>
          <w:szCs w:val="21"/>
          <w:shd w:val="clear" w:color="auto" w:fill="FFFFFF"/>
        </w:rPr>
        <w:t xml:space="preserve"> – </w:t>
      </w:r>
      <w:proofErr w:type="spellStart"/>
      <w:r>
        <w:rPr>
          <w:rFonts w:ascii="Arial" w:hAnsi="Arial" w:cs="Arial"/>
          <w:color w:val="202122"/>
          <w:sz w:val="21"/>
          <w:szCs w:val="21"/>
          <w:shd w:val="clear" w:color="auto" w:fill="FFFFFF"/>
        </w:rPr>
        <w:t>Threats</w:t>
      </w:r>
      <w:proofErr w:type="spellEnd"/>
      <w:r>
        <w:rPr>
          <w:rFonts w:ascii="Arial" w:hAnsi="Arial" w:cs="Arial"/>
          <w:color w:val="202122"/>
          <w:sz w:val="21"/>
          <w:szCs w:val="21"/>
          <w:shd w:val="clear" w:color="auto" w:fill="FFFFFF"/>
        </w:rPr>
        <w:t xml:space="preserve"> (Forces, faiblesses, opportunités, Menaces)</w:t>
      </w:r>
    </w:p>
    <w:p w14:paraId="1F711392" w14:textId="3160CE22" w:rsidR="001B3D32" w:rsidRPr="001B3D32" w:rsidRDefault="001B3D32" w:rsidP="001B3D32">
      <w:pPr>
        <w:rPr>
          <w:b/>
          <w:bCs/>
        </w:rPr>
      </w:pPr>
      <w:r w:rsidRPr="001B3D32">
        <w:rPr>
          <w:b/>
          <w:bCs/>
        </w:rPr>
        <w:t>SGBD</w:t>
      </w:r>
      <w:r w:rsidRPr="001B3D32">
        <w:rPr>
          <w:b/>
          <w:bCs/>
        </w:rPr>
        <w:t xml:space="preserve"> : </w:t>
      </w:r>
      <w:r w:rsidRPr="001B3D32">
        <w:t>Système de gestion de base de données relationnelle</w:t>
      </w:r>
    </w:p>
    <w:p w14:paraId="3CF012A6" w14:textId="77777777" w:rsidR="009D10B7" w:rsidRPr="009C2F5A" w:rsidRDefault="009D10B7">
      <w:r w:rsidRPr="009C2F5A">
        <w:br w:type="page"/>
      </w:r>
    </w:p>
    <w:p w14:paraId="6B64B34B" w14:textId="17F8113D" w:rsidR="00400B39" w:rsidRDefault="00906596" w:rsidP="00400B39">
      <w:pPr>
        <w:pStyle w:val="Titre1"/>
      </w:pPr>
      <w:bookmarkStart w:id="55" w:name="_Toc40175123"/>
      <w:r>
        <w:lastRenderedPageBreak/>
        <w:t>Annexes</w:t>
      </w:r>
      <w:bookmarkEnd w:id="55"/>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6" w:name="_Toc40175124"/>
      <w:r>
        <w:lastRenderedPageBreak/>
        <w:t>Rendu final</w:t>
      </w:r>
      <w:bookmarkEnd w:id="56"/>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A688123" w14:textId="7DF9D029" w:rsidR="008D6E82" w:rsidRDefault="008D6E82" w:rsidP="00906596">
      <w:pPr>
        <w:pStyle w:val="Titre2"/>
      </w:pPr>
      <w:bookmarkStart w:id="57" w:name="_Toc40175125"/>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7"/>
    </w:p>
    <w:p w14:paraId="062ECA67" w14:textId="675D3652" w:rsidR="008D6E82" w:rsidRDefault="008D6E82" w:rsidP="008D6E82"/>
    <w:p w14:paraId="2953E8C7" w14:textId="77777777" w:rsidR="008D7BA9" w:rsidRDefault="008D7BA9" w:rsidP="008D7BA9">
      <w:pPr>
        <w:pStyle w:val="Titre2"/>
      </w:pPr>
      <w:bookmarkStart w:id="58" w:name="_Toc40175126"/>
      <w:r>
        <w:lastRenderedPageBreak/>
        <w:t>UML</w:t>
      </w:r>
      <w:bookmarkEnd w:id="58"/>
    </w:p>
    <w:p w14:paraId="453E361B" w14:textId="5F16EE72" w:rsidR="008D7BA9" w:rsidRDefault="008D7BA9" w:rsidP="008D7BA9">
      <w:pPr>
        <w:jc w:val="center"/>
      </w:pPr>
      <w:r>
        <w:rPr>
          <w:noProof/>
        </w:rPr>
        <w:drawing>
          <wp:inline distT="0" distB="0" distL="0" distR="0" wp14:anchorId="1DD0F29B" wp14:editId="0560C6CA">
            <wp:extent cx="3100287" cy="3287620"/>
            <wp:effectExtent l="95250" t="57150" r="100330" b="1035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8845" cy="332850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692B73" w14:textId="77777777" w:rsidR="008D7BA9" w:rsidRDefault="008D7BA9" w:rsidP="008D7BA9">
      <w:pPr>
        <w:jc w:val="center"/>
      </w:pPr>
      <w:r>
        <w:t>Diagramme de séquence : Création Projet</w:t>
      </w:r>
    </w:p>
    <w:p w14:paraId="13500036" w14:textId="77777777" w:rsidR="008D7BA9" w:rsidRDefault="008D7BA9" w:rsidP="008D7BA9">
      <w:pPr>
        <w:jc w:val="center"/>
      </w:pPr>
    </w:p>
    <w:p w14:paraId="2E2BFA1B" w14:textId="77777777" w:rsidR="008D7BA9" w:rsidRDefault="008D7BA9" w:rsidP="008D7BA9">
      <w:pPr>
        <w:jc w:val="center"/>
      </w:pPr>
      <w:r>
        <w:rPr>
          <w:noProof/>
        </w:rPr>
        <w:drawing>
          <wp:inline distT="0" distB="0" distL="0" distR="0" wp14:anchorId="128661DB" wp14:editId="630260A5">
            <wp:extent cx="4925695" cy="3381375"/>
            <wp:effectExtent l="76200" t="57150" r="65405" b="1047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5695"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44B11606" w14:textId="77777777" w:rsidR="00693005" w:rsidRDefault="008D7BA9" w:rsidP="00693005">
      <w:pPr>
        <w:jc w:val="center"/>
      </w:pPr>
      <w:r>
        <w:t>Diagramme de séquence : Modification Projet</w:t>
      </w:r>
    </w:p>
    <w:p w14:paraId="0E0B300B" w14:textId="77777777" w:rsidR="00693005" w:rsidRDefault="00693005" w:rsidP="00693005">
      <w:pPr>
        <w:jc w:val="center"/>
      </w:pPr>
    </w:p>
    <w:p w14:paraId="29D817BA" w14:textId="77777777" w:rsidR="00693005" w:rsidRDefault="00693005" w:rsidP="00693005">
      <w:pPr>
        <w:jc w:val="center"/>
      </w:pPr>
    </w:p>
    <w:p w14:paraId="0C9EE463" w14:textId="77777777" w:rsidR="00693005" w:rsidRDefault="00693005" w:rsidP="00693005">
      <w:pPr>
        <w:jc w:val="center"/>
      </w:pPr>
    </w:p>
    <w:p w14:paraId="4AF2022D" w14:textId="77777777" w:rsidR="00693005" w:rsidRDefault="00693005" w:rsidP="00693005">
      <w:pPr>
        <w:jc w:val="center"/>
      </w:pPr>
      <w:r>
        <w:rPr>
          <w:noProof/>
        </w:rPr>
        <w:drawing>
          <wp:inline distT="0" distB="0" distL="0" distR="0" wp14:anchorId="2030C5CC" wp14:editId="4960DDAF">
            <wp:extent cx="5538470" cy="3381375"/>
            <wp:effectExtent l="95250" t="57150" r="100330" b="10477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338137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5E1A46BE" w14:textId="77777777" w:rsidR="00CE2A3C" w:rsidRDefault="00693005" w:rsidP="00693005">
      <w:pPr>
        <w:jc w:val="center"/>
      </w:pPr>
      <w:r>
        <w:t>Diagramme de séquence : Modification Plan</w:t>
      </w:r>
    </w:p>
    <w:p w14:paraId="1DC2AEED" w14:textId="77777777" w:rsidR="00CE2A3C" w:rsidRDefault="00CE2A3C" w:rsidP="00693005">
      <w:pPr>
        <w:jc w:val="center"/>
      </w:pPr>
    </w:p>
    <w:p w14:paraId="3C1F5ECF" w14:textId="77777777" w:rsidR="00CE2A3C" w:rsidRDefault="00CE2A3C" w:rsidP="00693005">
      <w:pPr>
        <w:jc w:val="center"/>
      </w:pPr>
      <w:r>
        <w:rPr>
          <w:noProof/>
        </w:rPr>
        <w:drawing>
          <wp:inline distT="0" distB="0" distL="0" distR="0" wp14:anchorId="7550E4DA" wp14:editId="40D6D70F">
            <wp:extent cx="5580931" cy="3677558"/>
            <wp:effectExtent l="95250" t="57150" r="96520" b="11366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7345" cy="3694963"/>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630BE6E" w14:textId="00767FAC" w:rsidR="008D6E82" w:rsidRDefault="00CE2A3C" w:rsidP="00693005">
      <w:pPr>
        <w:jc w:val="center"/>
      </w:pPr>
      <w:r>
        <w:t>Diagramme de séquence : Consultation Plan</w:t>
      </w:r>
      <w:r w:rsidR="008D6E82">
        <w:br w:type="page"/>
      </w:r>
    </w:p>
    <w:p w14:paraId="42882914" w14:textId="6E659741" w:rsidR="00906596" w:rsidRDefault="00906596" w:rsidP="00906596">
      <w:pPr>
        <w:pStyle w:val="Titre2"/>
      </w:pPr>
      <w:bookmarkStart w:id="59" w:name="_Toc40175127"/>
      <w:r>
        <w:lastRenderedPageBreak/>
        <w:t>Procédure de déploiement</w:t>
      </w:r>
      <w:bookmarkEnd w:id="59"/>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CE87B" w14:textId="77777777" w:rsidR="000F26BE" w:rsidRDefault="000F26BE" w:rsidP="00A877BD">
      <w:pPr>
        <w:spacing w:after="0" w:line="240" w:lineRule="auto"/>
      </w:pPr>
      <w:r>
        <w:separator/>
      </w:r>
    </w:p>
  </w:endnote>
  <w:endnote w:type="continuationSeparator" w:id="0">
    <w:p w14:paraId="5409B1A3" w14:textId="77777777" w:rsidR="000F26BE" w:rsidRDefault="000F26BE"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EA7F514" w14:textId="21B421C1" w:rsidR="0047780A" w:rsidRDefault="0047780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47780A" w:rsidRPr="009C2F5A" w:rsidRDefault="0047780A">
    <w:pPr>
      <w:pStyle w:val="Pieddepage"/>
      <w:rPr>
        <w:lang w:val="en-US"/>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" fillcolor="#40618b" stroked="f">
              <v:textbox>
                <w:txbxContent>
                  <w:p w14:paraId="39B68398" w14:textId="77777777" w:rsidR="0047780A" w:rsidRPr="00A877BD" w:rsidRDefault="0047780A"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rsidRPr="009C2F5A">
      <w:rPr>
        <w:lang w:val="en-US"/>
      </w:rP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88C29" w14:textId="77777777" w:rsidR="000F26BE" w:rsidRDefault="000F26BE" w:rsidP="00A877BD">
      <w:pPr>
        <w:spacing w:after="0" w:line="240" w:lineRule="auto"/>
      </w:pPr>
      <w:r>
        <w:separator/>
      </w:r>
    </w:p>
  </w:footnote>
  <w:footnote w:type="continuationSeparator" w:id="0">
    <w:p w14:paraId="47DD3E66" w14:textId="77777777" w:rsidR="000F26BE" w:rsidRDefault="000F26BE"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47780A" w:rsidRDefault="0047780A"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 xml:space="preserve">Projet </w:t>
    </w:r>
    <w:proofErr w:type="spellStart"/>
    <w:r>
      <w:t>Madera</w:t>
    </w:r>
    <w:proofErr w:type="spellEnd"/>
    <w:r>
      <w:t xml:space="preserve"> - RIL 2018-2020</w:t>
    </w:r>
    <w:r>
      <w:tab/>
    </w:r>
  </w:p>
  <w:p w14:paraId="299033EA" w14:textId="3D791479" w:rsidR="0047780A" w:rsidRDefault="0047780A">
    <w:pPr>
      <w:pStyle w:val="En-tte"/>
    </w:pPr>
  </w:p>
  <w:p w14:paraId="36FFDA4C" w14:textId="280F4D29" w:rsidR="0047780A" w:rsidRDefault="0047780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0671C"/>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94521F"/>
    <w:multiLevelType w:val="hybridMultilevel"/>
    <w:tmpl w:val="4A48FC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1D3527"/>
    <w:multiLevelType w:val="hybridMultilevel"/>
    <w:tmpl w:val="C20A99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A817A86"/>
    <w:multiLevelType w:val="hybridMultilevel"/>
    <w:tmpl w:val="65A01B7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B65C82"/>
    <w:multiLevelType w:val="hybridMultilevel"/>
    <w:tmpl w:val="610EDFC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F63749"/>
    <w:multiLevelType w:val="hybridMultilevel"/>
    <w:tmpl w:val="79E8497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0CF34DF"/>
    <w:multiLevelType w:val="hybridMultilevel"/>
    <w:tmpl w:val="39001372"/>
    <w:lvl w:ilvl="0" w:tplc="97C043D8">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4777AD"/>
    <w:multiLevelType w:val="hybridMultilevel"/>
    <w:tmpl w:val="1898C09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6846606"/>
    <w:multiLevelType w:val="hybridMultilevel"/>
    <w:tmpl w:val="6868EF5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303F81"/>
    <w:multiLevelType w:val="hybridMultilevel"/>
    <w:tmpl w:val="EF4A8E4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16"/>
  </w:num>
  <w:num w:numId="4">
    <w:abstractNumId w:val="14"/>
  </w:num>
  <w:num w:numId="5">
    <w:abstractNumId w:val="29"/>
  </w:num>
  <w:num w:numId="6">
    <w:abstractNumId w:val="17"/>
  </w:num>
  <w:num w:numId="7">
    <w:abstractNumId w:val="12"/>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8"/>
  </w:num>
  <w:num w:numId="17">
    <w:abstractNumId w:val="20"/>
  </w:num>
  <w:num w:numId="18">
    <w:abstractNumId w:val="23"/>
  </w:num>
  <w:num w:numId="19">
    <w:abstractNumId w:val="25"/>
  </w:num>
  <w:num w:numId="20">
    <w:abstractNumId w:val="21"/>
  </w:num>
  <w:num w:numId="21">
    <w:abstractNumId w:val="19"/>
  </w:num>
  <w:num w:numId="22">
    <w:abstractNumId w:val="8"/>
  </w:num>
  <w:num w:numId="23">
    <w:abstractNumId w:val="9"/>
  </w:num>
  <w:num w:numId="24">
    <w:abstractNumId w:val="27"/>
  </w:num>
  <w:num w:numId="25">
    <w:abstractNumId w:val="24"/>
  </w:num>
  <w:num w:numId="26">
    <w:abstractNumId w:val="15"/>
  </w:num>
  <w:num w:numId="27">
    <w:abstractNumId w:val="22"/>
  </w:num>
  <w:num w:numId="28">
    <w:abstractNumId w:val="13"/>
  </w:num>
  <w:num w:numId="29">
    <w:abstractNumId w:val="30"/>
  </w:num>
  <w:num w:numId="30">
    <w:abstractNumId w:val="11"/>
  </w:num>
  <w:num w:numId="31">
    <w:abstractNumId w:val="2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27268"/>
    <w:rsid w:val="000350A0"/>
    <w:rsid w:val="00085E19"/>
    <w:rsid w:val="000A1235"/>
    <w:rsid w:val="000C2D6D"/>
    <w:rsid w:val="000E5663"/>
    <w:rsid w:val="000F1CC0"/>
    <w:rsid w:val="000F26BE"/>
    <w:rsid w:val="000F4601"/>
    <w:rsid w:val="000F6DB9"/>
    <w:rsid w:val="00104DC0"/>
    <w:rsid w:val="00130B60"/>
    <w:rsid w:val="00131020"/>
    <w:rsid w:val="00141A99"/>
    <w:rsid w:val="001453B8"/>
    <w:rsid w:val="001624F4"/>
    <w:rsid w:val="001B3D32"/>
    <w:rsid w:val="001E1AE3"/>
    <w:rsid w:val="002249DA"/>
    <w:rsid w:val="00242E0F"/>
    <w:rsid w:val="002537B8"/>
    <w:rsid w:val="0025795B"/>
    <w:rsid w:val="00285A18"/>
    <w:rsid w:val="00287587"/>
    <w:rsid w:val="00294183"/>
    <w:rsid w:val="002B3400"/>
    <w:rsid w:val="002C1A24"/>
    <w:rsid w:val="002C71DC"/>
    <w:rsid w:val="002D6B1B"/>
    <w:rsid w:val="002D7BEC"/>
    <w:rsid w:val="002E46AE"/>
    <w:rsid w:val="00332C3D"/>
    <w:rsid w:val="0033551B"/>
    <w:rsid w:val="003378C9"/>
    <w:rsid w:val="003554CA"/>
    <w:rsid w:val="003B3AE1"/>
    <w:rsid w:val="003B3F9A"/>
    <w:rsid w:val="003C4C50"/>
    <w:rsid w:val="003F0A04"/>
    <w:rsid w:val="00400B39"/>
    <w:rsid w:val="00414D9D"/>
    <w:rsid w:val="00416215"/>
    <w:rsid w:val="004164F9"/>
    <w:rsid w:val="004175E0"/>
    <w:rsid w:val="00475A85"/>
    <w:rsid w:val="0047780A"/>
    <w:rsid w:val="004A7B01"/>
    <w:rsid w:val="004B0A1A"/>
    <w:rsid w:val="004B144D"/>
    <w:rsid w:val="004B6F8E"/>
    <w:rsid w:val="004C7331"/>
    <w:rsid w:val="004D60F3"/>
    <w:rsid w:val="004D7B88"/>
    <w:rsid w:val="005148E0"/>
    <w:rsid w:val="00537049"/>
    <w:rsid w:val="005442CC"/>
    <w:rsid w:val="00544D03"/>
    <w:rsid w:val="00557163"/>
    <w:rsid w:val="00564904"/>
    <w:rsid w:val="00567C48"/>
    <w:rsid w:val="00572369"/>
    <w:rsid w:val="005731B3"/>
    <w:rsid w:val="00590A97"/>
    <w:rsid w:val="005C58A8"/>
    <w:rsid w:val="005F24DC"/>
    <w:rsid w:val="005F68A2"/>
    <w:rsid w:val="0060268B"/>
    <w:rsid w:val="00614F61"/>
    <w:rsid w:val="00620125"/>
    <w:rsid w:val="00626154"/>
    <w:rsid w:val="00651494"/>
    <w:rsid w:val="00693005"/>
    <w:rsid w:val="006A1E33"/>
    <w:rsid w:val="006C1EAE"/>
    <w:rsid w:val="00706211"/>
    <w:rsid w:val="00712F23"/>
    <w:rsid w:val="00716E1E"/>
    <w:rsid w:val="00731E97"/>
    <w:rsid w:val="00767E11"/>
    <w:rsid w:val="00772F49"/>
    <w:rsid w:val="00780BD1"/>
    <w:rsid w:val="00780CD0"/>
    <w:rsid w:val="00786981"/>
    <w:rsid w:val="007B3B89"/>
    <w:rsid w:val="007B7CA0"/>
    <w:rsid w:val="007D0202"/>
    <w:rsid w:val="007E0172"/>
    <w:rsid w:val="00815C85"/>
    <w:rsid w:val="00853DB0"/>
    <w:rsid w:val="00886958"/>
    <w:rsid w:val="008954C6"/>
    <w:rsid w:val="008B4BD1"/>
    <w:rsid w:val="008D6E82"/>
    <w:rsid w:val="008D7BA9"/>
    <w:rsid w:val="008E0EA0"/>
    <w:rsid w:val="008F2F99"/>
    <w:rsid w:val="00905AA0"/>
    <w:rsid w:val="00906596"/>
    <w:rsid w:val="00942B31"/>
    <w:rsid w:val="009436E9"/>
    <w:rsid w:val="00970648"/>
    <w:rsid w:val="00970AC8"/>
    <w:rsid w:val="00985A2D"/>
    <w:rsid w:val="009C2F5A"/>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410F9"/>
    <w:rsid w:val="00B55F1A"/>
    <w:rsid w:val="00B71028"/>
    <w:rsid w:val="00B91438"/>
    <w:rsid w:val="00B96E6A"/>
    <w:rsid w:val="00BB3B97"/>
    <w:rsid w:val="00BD27CB"/>
    <w:rsid w:val="00C51918"/>
    <w:rsid w:val="00C73EC6"/>
    <w:rsid w:val="00C776B0"/>
    <w:rsid w:val="00C86737"/>
    <w:rsid w:val="00C973C8"/>
    <w:rsid w:val="00CC1EFB"/>
    <w:rsid w:val="00CC5697"/>
    <w:rsid w:val="00CE2A3C"/>
    <w:rsid w:val="00D260A2"/>
    <w:rsid w:val="00D47D4D"/>
    <w:rsid w:val="00D61642"/>
    <w:rsid w:val="00DA39ED"/>
    <w:rsid w:val="00DC6C76"/>
    <w:rsid w:val="00DF6B8A"/>
    <w:rsid w:val="00E023FC"/>
    <w:rsid w:val="00E10451"/>
    <w:rsid w:val="00E43894"/>
    <w:rsid w:val="00E61A1A"/>
    <w:rsid w:val="00EB2290"/>
    <w:rsid w:val="00ED3897"/>
    <w:rsid w:val="00ED6348"/>
    <w:rsid w:val="00EF7A22"/>
    <w:rsid w:val="00F11401"/>
    <w:rsid w:val="00F123A0"/>
    <w:rsid w:val="00F32DB9"/>
    <w:rsid w:val="00F33128"/>
    <w:rsid w:val="00F4326C"/>
    <w:rsid w:val="00F507E2"/>
    <w:rsid w:val="00F54E0E"/>
    <w:rsid w:val="00FA2755"/>
    <w:rsid w:val="00FA54CD"/>
    <w:rsid w:val="00FA789F"/>
    <w:rsid w:val="00FB729B"/>
    <w:rsid w:val="00FC5A61"/>
    <w:rsid w:val="00FE4F9B"/>
    <w:rsid w:val="00FE53C0"/>
    <w:rsid w:val="00FE5E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utilisateur%7d@127.0.0.1"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50BCB-FBFB-4800-8908-C25F09B7E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52</Pages>
  <Words>7730</Words>
  <Characters>42521</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50151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valentin hallay</cp:lastModifiedBy>
  <cp:revision>40</cp:revision>
  <cp:lastPrinted>2020-05-12T07:32:00Z</cp:lastPrinted>
  <dcterms:created xsi:type="dcterms:W3CDTF">2020-04-19T10:22:00Z</dcterms:created>
  <dcterms:modified xsi:type="dcterms:W3CDTF">2020-05-13T07:08:00Z</dcterms:modified>
</cp:coreProperties>
</file>