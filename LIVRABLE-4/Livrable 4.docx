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54AA8D" w14:textId="77777777" w:rsidR="000350A0" w:rsidRDefault="000350A0">
      <w:bookmarkStart w:id="0" w:name="_Hlk38974188"/>
      <w:bookmarkEnd w:id="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7B7CA0" w:rsidRPr="00497F39" w:rsidRDefault="007B7CA0"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7B7CA0" w:rsidRPr="00497F39" w:rsidRDefault="007B7CA0"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7B7CA0" w:rsidRPr="00497F39" w:rsidRDefault="007B7CA0"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7B7CA0" w:rsidRPr="00497F39" w:rsidRDefault="007B7CA0"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7B7CA0" w:rsidRDefault="007B7CA0"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7B7CA0" w:rsidRDefault="007B7CA0" w:rsidP="000350A0">
                            <w:pPr>
                              <w:pStyle w:val="Sansinterligne"/>
                              <w:rPr>
                                <w:rFonts w:ascii="Source Sans Pro" w:hAnsi="Source Sans Pro"/>
                                <w:b/>
                                <w:color w:val="FFFFFF" w:themeColor="background1"/>
                                <w:sz w:val="56"/>
                                <w:szCs w:val="56"/>
                                <w:lang w:val="fr-FR"/>
                              </w:rPr>
                            </w:pPr>
                          </w:p>
                          <w:p w14:paraId="7427A011" w14:textId="77777777" w:rsidR="007B7CA0" w:rsidRPr="00715561" w:rsidRDefault="007B7CA0"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7B7CA0" w:rsidRDefault="007B7CA0"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7B7CA0" w:rsidRDefault="007B7CA0" w:rsidP="000350A0">
                      <w:pPr>
                        <w:pStyle w:val="Sansinterligne"/>
                        <w:rPr>
                          <w:rFonts w:ascii="Source Sans Pro" w:hAnsi="Source Sans Pro"/>
                          <w:b/>
                          <w:color w:val="FFFFFF" w:themeColor="background1"/>
                          <w:sz w:val="56"/>
                          <w:szCs w:val="56"/>
                          <w:lang w:val="fr-FR"/>
                        </w:rPr>
                      </w:pPr>
                    </w:p>
                    <w:p w14:paraId="7427A011" w14:textId="77777777" w:rsidR="007B7CA0" w:rsidRPr="00715561" w:rsidRDefault="007B7CA0"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7B7CA0" w:rsidRPr="00DF162D" w:rsidRDefault="007B7CA0"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7B7CA0" w:rsidRPr="00DF162D" w:rsidRDefault="007B7CA0"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7B7CA0" w:rsidRPr="00DF162D" w:rsidRDefault="007B7CA0"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7B7CA0" w:rsidRPr="00DF162D" w:rsidRDefault="007B7CA0"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7B7CA0" w:rsidRPr="00DF162D" w:rsidRDefault="007B7CA0"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7B7CA0" w:rsidRPr="00DF162D" w:rsidRDefault="007B7CA0"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7B7CA0" w:rsidRPr="00DF162D" w:rsidRDefault="007B7CA0"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7B7CA0" w:rsidRPr="00DF162D" w:rsidRDefault="007B7CA0"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7B7CA0" w:rsidRPr="00DF162D" w:rsidRDefault="007B7CA0"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7B7CA0" w:rsidRPr="00DF162D" w:rsidRDefault="007B7CA0"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1D389C00" w14:textId="18ADF994" w:rsidR="005F24DC"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39832017" w:history="1">
            <w:r w:rsidR="005F24DC" w:rsidRPr="00921B03">
              <w:rPr>
                <w:rStyle w:val="Lienhypertexte"/>
                <w:noProof/>
              </w:rPr>
              <w:t>Projet</w:t>
            </w:r>
            <w:r w:rsidR="005F24DC">
              <w:rPr>
                <w:noProof/>
                <w:webHidden/>
              </w:rPr>
              <w:tab/>
            </w:r>
            <w:r w:rsidR="005F24DC">
              <w:rPr>
                <w:noProof/>
                <w:webHidden/>
              </w:rPr>
              <w:fldChar w:fldCharType="begin"/>
            </w:r>
            <w:r w:rsidR="005F24DC">
              <w:rPr>
                <w:noProof/>
                <w:webHidden/>
              </w:rPr>
              <w:instrText xml:space="preserve"> PAGEREF _Toc39832017 \h </w:instrText>
            </w:r>
            <w:r w:rsidR="005F24DC">
              <w:rPr>
                <w:noProof/>
                <w:webHidden/>
              </w:rPr>
            </w:r>
            <w:r w:rsidR="005F24DC">
              <w:rPr>
                <w:noProof/>
                <w:webHidden/>
              </w:rPr>
              <w:fldChar w:fldCharType="separate"/>
            </w:r>
            <w:r w:rsidR="005F24DC">
              <w:rPr>
                <w:noProof/>
                <w:webHidden/>
              </w:rPr>
              <w:t>4</w:t>
            </w:r>
            <w:r w:rsidR="005F24DC">
              <w:rPr>
                <w:noProof/>
                <w:webHidden/>
              </w:rPr>
              <w:fldChar w:fldCharType="end"/>
            </w:r>
          </w:hyperlink>
        </w:p>
        <w:p w14:paraId="1FC57B34" w14:textId="25DB5970" w:rsidR="005F24DC" w:rsidRDefault="005F24DC">
          <w:pPr>
            <w:pStyle w:val="TM2"/>
            <w:tabs>
              <w:tab w:val="right" w:leader="dot" w:pos="9062"/>
            </w:tabs>
            <w:rPr>
              <w:rFonts w:eastAsiaTheme="minorEastAsia"/>
              <w:noProof/>
              <w:lang w:eastAsia="fr-FR"/>
            </w:rPr>
          </w:pPr>
          <w:hyperlink w:anchor="_Toc39832018" w:history="1">
            <w:r w:rsidRPr="00921B03">
              <w:rPr>
                <w:rStyle w:val="Lienhypertexte"/>
                <w:noProof/>
              </w:rPr>
              <w:t>Introduction</w:t>
            </w:r>
            <w:r>
              <w:rPr>
                <w:noProof/>
                <w:webHidden/>
              </w:rPr>
              <w:tab/>
            </w:r>
            <w:r>
              <w:rPr>
                <w:noProof/>
                <w:webHidden/>
              </w:rPr>
              <w:fldChar w:fldCharType="begin"/>
            </w:r>
            <w:r>
              <w:rPr>
                <w:noProof/>
                <w:webHidden/>
              </w:rPr>
              <w:instrText xml:space="preserve"> PAGEREF _Toc39832018 \h </w:instrText>
            </w:r>
            <w:r>
              <w:rPr>
                <w:noProof/>
                <w:webHidden/>
              </w:rPr>
            </w:r>
            <w:r>
              <w:rPr>
                <w:noProof/>
                <w:webHidden/>
              </w:rPr>
              <w:fldChar w:fldCharType="separate"/>
            </w:r>
            <w:r>
              <w:rPr>
                <w:noProof/>
                <w:webHidden/>
              </w:rPr>
              <w:t>4</w:t>
            </w:r>
            <w:r>
              <w:rPr>
                <w:noProof/>
                <w:webHidden/>
              </w:rPr>
              <w:fldChar w:fldCharType="end"/>
            </w:r>
          </w:hyperlink>
        </w:p>
        <w:p w14:paraId="76142D23" w14:textId="103D7F49" w:rsidR="005F24DC" w:rsidRDefault="005F24DC">
          <w:pPr>
            <w:pStyle w:val="TM2"/>
            <w:tabs>
              <w:tab w:val="right" w:leader="dot" w:pos="9062"/>
            </w:tabs>
            <w:rPr>
              <w:rFonts w:eastAsiaTheme="minorEastAsia"/>
              <w:noProof/>
              <w:lang w:eastAsia="fr-FR"/>
            </w:rPr>
          </w:pPr>
          <w:hyperlink w:anchor="_Toc39832019" w:history="1">
            <w:r w:rsidRPr="00921B03">
              <w:rPr>
                <w:rStyle w:val="Lienhypertexte"/>
                <w:noProof/>
              </w:rPr>
              <w:t>Contexte</w:t>
            </w:r>
            <w:r>
              <w:rPr>
                <w:noProof/>
                <w:webHidden/>
              </w:rPr>
              <w:tab/>
            </w:r>
            <w:r>
              <w:rPr>
                <w:noProof/>
                <w:webHidden/>
              </w:rPr>
              <w:fldChar w:fldCharType="begin"/>
            </w:r>
            <w:r>
              <w:rPr>
                <w:noProof/>
                <w:webHidden/>
              </w:rPr>
              <w:instrText xml:space="preserve"> PAGEREF _Toc39832019 \h </w:instrText>
            </w:r>
            <w:r>
              <w:rPr>
                <w:noProof/>
                <w:webHidden/>
              </w:rPr>
            </w:r>
            <w:r>
              <w:rPr>
                <w:noProof/>
                <w:webHidden/>
              </w:rPr>
              <w:fldChar w:fldCharType="separate"/>
            </w:r>
            <w:r>
              <w:rPr>
                <w:noProof/>
                <w:webHidden/>
              </w:rPr>
              <w:t>4</w:t>
            </w:r>
            <w:r>
              <w:rPr>
                <w:noProof/>
                <w:webHidden/>
              </w:rPr>
              <w:fldChar w:fldCharType="end"/>
            </w:r>
          </w:hyperlink>
        </w:p>
        <w:p w14:paraId="7F14A134" w14:textId="6D67C3A8" w:rsidR="005F24DC" w:rsidRDefault="005F24DC">
          <w:pPr>
            <w:pStyle w:val="TM2"/>
            <w:tabs>
              <w:tab w:val="right" w:leader="dot" w:pos="9062"/>
            </w:tabs>
            <w:rPr>
              <w:rFonts w:eastAsiaTheme="minorEastAsia"/>
              <w:noProof/>
              <w:lang w:eastAsia="fr-FR"/>
            </w:rPr>
          </w:pPr>
          <w:hyperlink w:anchor="_Toc39832020" w:history="1">
            <w:r w:rsidRPr="00921B03">
              <w:rPr>
                <w:rStyle w:val="Lienhypertexte"/>
                <w:noProof/>
              </w:rPr>
              <w:t>Besoin</w:t>
            </w:r>
            <w:r>
              <w:rPr>
                <w:noProof/>
                <w:webHidden/>
              </w:rPr>
              <w:tab/>
            </w:r>
            <w:r>
              <w:rPr>
                <w:noProof/>
                <w:webHidden/>
              </w:rPr>
              <w:fldChar w:fldCharType="begin"/>
            </w:r>
            <w:r>
              <w:rPr>
                <w:noProof/>
                <w:webHidden/>
              </w:rPr>
              <w:instrText xml:space="preserve"> PAGEREF _Toc39832020 \h </w:instrText>
            </w:r>
            <w:r>
              <w:rPr>
                <w:noProof/>
                <w:webHidden/>
              </w:rPr>
            </w:r>
            <w:r>
              <w:rPr>
                <w:noProof/>
                <w:webHidden/>
              </w:rPr>
              <w:fldChar w:fldCharType="separate"/>
            </w:r>
            <w:r>
              <w:rPr>
                <w:noProof/>
                <w:webHidden/>
              </w:rPr>
              <w:t>5</w:t>
            </w:r>
            <w:r>
              <w:rPr>
                <w:noProof/>
                <w:webHidden/>
              </w:rPr>
              <w:fldChar w:fldCharType="end"/>
            </w:r>
          </w:hyperlink>
        </w:p>
        <w:p w14:paraId="55795415" w14:textId="0D5053F6" w:rsidR="005F24DC" w:rsidRDefault="005F24DC">
          <w:pPr>
            <w:pStyle w:val="TM2"/>
            <w:tabs>
              <w:tab w:val="right" w:leader="dot" w:pos="9062"/>
            </w:tabs>
            <w:rPr>
              <w:rFonts w:eastAsiaTheme="minorEastAsia"/>
              <w:noProof/>
              <w:lang w:eastAsia="fr-FR"/>
            </w:rPr>
          </w:pPr>
          <w:hyperlink w:anchor="_Toc39832021" w:history="1">
            <w:r w:rsidRPr="00921B03">
              <w:rPr>
                <w:rStyle w:val="Lienhypertexte"/>
                <w:noProof/>
              </w:rPr>
              <w:t>Objectif du projet</w:t>
            </w:r>
            <w:r>
              <w:rPr>
                <w:noProof/>
                <w:webHidden/>
              </w:rPr>
              <w:tab/>
            </w:r>
            <w:r>
              <w:rPr>
                <w:noProof/>
                <w:webHidden/>
              </w:rPr>
              <w:fldChar w:fldCharType="begin"/>
            </w:r>
            <w:r>
              <w:rPr>
                <w:noProof/>
                <w:webHidden/>
              </w:rPr>
              <w:instrText xml:space="preserve"> PAGEREF _Toc39832021 \h </w:instrText>
            </w:r>
            <w:r>
              <w:rPr>
                <w:noProof/>
                <w:webHidden/>
              </w:rPr>
            </w:r>
            <w:r>
              <w:rPr>
                <w:noProof/>
                <w:webHidden/>
              </w:rPr>
              <w:fldChar w:fldCharType="separate"/>
            </w:r>
            <w:r>
              <w:rPr>
                <w:noProof/>
                <w:webHidden/>
              </w:rPr>
              <w:t>7</w:t>
            </w:r>
            <w:r>
              <w:rPr>
                <w:noProof/>
                <w:webHidden/>
              </w:rPr>
              <w:fldChar w:fldCharType="end"/>
            </w:r>
          </w:hyperlink>
        </w:p>
        <w:p w14:paraId="2A9B7DC6" w14:textId="0DFA2CE6" w:rsidR="005F24DC" w:rsidRDefault="005F24DC">
          <w:pPr>
            <w:pStyle w:val="TM2"/>
            <w:tabs>
              <w:tab w:val="right" w:leader="dot" w:pos="9062"/>
            </w:tabs>
            <w:rPr>
              <w:rFonts w:eastAsiaTheme="minorEastAsia"/>
              <w:noProof/>
              <w:lang w:eastAsia="fr-FR"/>
            </w:rPr>
          </w:pPr>
          <w:hyperlink w:anchor="_Toc39832022" w:history="1">
            <w:r w:rsidRPr="00921B03">
              <w:rPr>
                <w:rStyle w:val="Lienhypertexte"/>
                <w:noProof/>
              </w:rPr>
              <w:t>Agilité</w:t>
            </w:r>
            <w:r>
              <w:rPr>
                <w:noProof/>
                <w:webHidden/>
              </w:rPr>
              <w:tab/>
            </w:r>
            <w:r>
              <w:rPr>
                <w:noProof/>
                <w:webHidden/>
              </w:rPr>
              <w:fldChar w:fldCharType="begin"/>
            </w:r>
            <w:r>
              <w:rPr>
                <w:noProof/>
                <w:webHidden/>
              </w:rPr>
              <w:instrText xml:space="preserve"> PAGEREF _Toc39832022 \h </w:instrText>
            </w:r>
            <w:r>
              <w:rPr>
                <w:noProof/>
                <w:webHidden/>
              </w:rPr>
            </w:r>
            <w:r>
              <w:rPr>
                <w:noProof/>
                <w:webHidden/>
              </w:rPr>
              <w:fldChar w:fldCharType="separate"/>
            </w:r>
            <w:r>
              <w:rPr>
                <w:noProof/>
                <w:webHidden/>
              </w:rPr>
              <w:t>7</w:t>
            </w:r>
            <w:r>
              <w:rPr>
                <w:noProof/>
                <w:webHidden/>
              </w:rPr>
              <w:fldChar w:fldCharType="end"/>
            </w:r>
          </w:hyperlink>
        </w:p>
        <w:p w14:paraId="2A34EE19" w14:textId="7E650785" w:rsidR="005F24DC" w:rsidRDefault="005F24DC">
          <w:pPr>
            <w:pStyle w:val="TM2"/>
            <w:tabs>
              <w:tab w:val="right" w:leader="dot" w:pos="9062"/>
            </w:tabs>
            <w:rPr>
              <w:rFonts w:eastAsiaTheme="minorEastAsia"/>
              <w:noProof/>
              <w:lang w:eastAsia="fr-FR"/>
            </w:rPr>
          </w:pPr>
          <w:hyperlink w:anchor="_Toc39832023" w:history="1">
            <w:r w:rsidRPr="00921B03">
              <w:rPr>
                <w:rStyle w:val="Lienhypertexte"/>
                <w:noProof/>
              </w:rPr>
              <w:t>Equipe projet</w:t>
            </w:r>
            <w:r>
              <w:rPr>
                <w:noProof/>
                <w:webHidden/>
              </w:rPr>
              <w:tab/>
            </w:r>
            <w:r>
              <w:rPr>
                <w:noProof/>
                <w:webHidden/>
              </w:rPr>
              <w:fldChar w:fldCharType="begin"/>
            </w:r>
            <w:r>
              <w:rPr>
                <w:noProof/>
                <w:webHidden/>
              </w:rPr>
              <w:instrText xml:space="preserve"> PAGEREF _Toc39832023 \h </w:instrText>
            </w:r>
            <w:r>
              <w:rPr>
                <w:noProof/>
                <w:webHidden/>
              </w:rPr>
            </w:r>
            <w:r>
              <w:rPr>
                <w:noProof/>
                <w:webHidden/>
              </w:rPr>
              <w:fldChar w:fldCharType="separate"/>
            </w:r>
            <w:r>
              <w:rPr>
                <w:noProof/>
                <w:webHidden/>
              </w:rPr>
              <w:t>7</w:t>
            </w:r>
            <w:r>
              <w:rPr>
                <w:noProof/>
                <w:webHidden/>
              </w:rPr>
              <w:fldChar w:fldCharType="end"/>
            </w:r>
          </w:hyperlink>
        </w:p>
        <w:p w14:paraId="4B9EEE67" w14:textId="2138E195" w:rsidR="005F24DC" w:rsidRDefault="005F24DC">
          <w:pPr>
            <w:pStyle w:val="TM2"/>
            <w:tabs>
              <w:tab w:val="right" w:leader="dot" w:pos="9062"/>
            </w:tabs>
            <w:rPr>
              <w:rFonts w:eastAsiaTheme="minorEastAsia"/>
              <w:noProof/>
              <w:lang w:eastAsia="fr-FR"/>
            </w:rPr>
          </w:pPr>
          <w:hyperlink w:anchor="_Toc39832024" w:history="1">
            <w:r w:rsidRPr="00921B03">
              <w:rPr>
                <w:rStyle w:val="Lienhypertexte"/>
                <w:noProof/>
              </w:rPr>
              <w:t>Planning prévisionnel (Gantt)</w:t>
            </w:r>
            <w:r>
              <w:rPr>
                <w:noProof/>
                <w:webHidden/>
              </w:rPr>
              <w:tab/>
            </w:r>
            <w:r>
              <w:rPr>
                <w:noProof/>
                <w:webHidden/>
              </w:rPr>
              <w:fldChar w:fldCharType="begin"/>
            </w:r>
            <w:r>
              <w:rPr>
                <w:noProof/>
                <w:webHidden/>
              </w:rPr>
              <w:instrText xml:space="preserve"> PAGEREF _Toc39832024 \h </w:instrText>
            </w:r>
            <w:r>
              <w:rPr>
                <w:noProof/>
                <w:webHidden/>
              </w:rPr>
            </w:r>
            <w:r>
              <w:rPr>
                <w:noProof/>
                <w:webHidden/>
              </w:rPr>
              <w:fldChar w:fldCharType="separate"/>
            </w:r>
            <w:r>
              <w:rPr>
                <w:noProof/>
                <w:webHidden/>
              </w:rPr>
              <w:t>8</w:t>
            </w:r>
            <w:r>
              <w:rPr>
                <w:noProof/>
                <w:webHidden/>
              </w:rPr>
              <w:fldChar w:fldCharType="end"/>
            </w:r>
          </w:hyperlink>
        </w:p>
        <w:p w14:paraId="2B2CBD89" w14:textId="7AFDC0CE" w:rsidR="005F24DC" w:rsidRDefault="005F24DC">
          <w:pPr>
            <w:pStyle w:val="TM2"/>
            <w:tabs>
              <w:tab w:val="right" w:leader="dot" w:pos="9062"/>
            </w:tabs>
            <w:rPr>
              <w:rFonts w:eastAsiaTheme="minorEastAsia"/>
              <w:noProof/>
              <w:lang w:eastAsia="fr-FR"/>
            </w:rPr>
          </w:pPr>
          <w:hyperlink w:anchor="_Toc39832025" w:history="1">
            <w:r w:rsidRPr="00921B03">
              <w:rPr>
                <w:rStyle w:val="Lienhypertexte"/>
                <w:noProof/>
              </w:rPr>
              <w:t>Budget prévisionnel</w:t>
            </w:r>
            <w:r>
              <w:rPr>
                <w:noProof/>
                <w:webHidden/>
              </w:rPr>
              <w:tab/>
            </w:r>
            <w:r>
              <w:rPr>
                <w:noProof/>
                <w:webHidden/>
              </w:rPr>
              <w:fldChar w:fldCharType="begin"/>
            </w:r>
            <w:r>
              <w:rPr>
                <w:noProof/>
                <w:webHidden/>
              </w:rPr>
              <w:instrText xml:space="preserve"> PAGEREF _Toc39832025 \h </w:instrText>
            </w:r>
            <w:r>
              <w:rPr>
                <w:noProof/>
                <w:webHidden/>
              </w:rPr>
            </w:r>
            <w:r>
              <w:rPr>
                <w:noProof/>
                <w:webHidden/>
              </w:rPr>
              <w:fldChar w:fldCharType="separate"/>
            </w:r>
            <w:r>
              <w:rPr>
                <w:noProof/>
                <w:webHidden/>
              </w:rPr>
              <w:t>9</w:t>
            </w:r>
            <w:r>
              <w:rPr>
                <w:noProof/>
                <w:webHidden/>
              </w:rPr>
              <w:fldChar w:fldCharType="end"/>
            </w:r>
          </w:hyperlink>
        </w:p>
        <w:p w14:paraId="6E6FFB9F" w14:textId="063DE8E4" w:rsidR="005F24DC" w:rsidRDefault="005F24DC">
          <w:pPr>
            <w:pStyle w:val="TM2"/>
            <w:tabs>
              <w:tab w:val="right" w:leader="dot" w:pos="9062"/>
            </w:tabs>
            <w:rPr>
              <w:rFonts w:eastAsiaTheme="minorEastAsia"/>
              <w:noProof/>
              <w:lang w:eastAsia="fr-FR"/>
            </w:rPr>
          </w:pPr>
          <w:hyperlink w:anchor="_Toc39832026" w:history="1">
            <w:r w:rsidRPr="00921B03">
              <w:rPr>
                <w:rStyle w:val="Lienhypertexte"/>
                <w:noProof/>
              </w:rPr>
              <w:t>Analyses des risques</w:t>
            </w:r>
            <w:r>
              <w:rPr>
                <w:noProof/>
                <w:webHidden/>
              </w:rPr>
              <w:tab/>
            </w:r>
            <w:r>
              <w:rPr>
                <w:noProof/>
                <w:webHidden/>
              </w:rPr>
              <w:fldChar w:fldCharType="begin"/>
            </w:r>
            <w:r>
              <w:rPr>
                <w:noProof/>
                <w:webHidden/>
              </w:rPr>
              <w:instrText xml:space="preserve"> PAGEREF _Toc39832026 \h </w:instrText>
            </w:r>
            <w:r>
              <w:rPr>
                <w:noProof/>
                <w:webHidden/>
              </w:rPr>
            </w:r>
            <w:r>
              <w:rPr>
                <w:noProof/>
                <w:webHidden/>
              </w:rPr>
              <w:fldChar w:fldCharType="separate"/>
            </w:r>
            <w:r>
              <w:rPr>
                <w:noProof/>
                <w:webHidden/>
              </w:rPr>
              <w:t>10</w:t>
            </w:r>
            <w:r>
              <w:rPr>
                <w:noProof/>
                <w:webHidden/>
              </w:rPr>
              <w:fldChar w:fldCharType="end"/>
            </w:r>
          </w:hyperlink>
        </w:p>
        <w:p w14:paraId="5914EE35" w14:textId="7F6AD0FE" w:rsidR="005F24DC" w:rsidRDefault="005F24DC">
          <w:pPr>
            <w:pStyle w:val="TM3"/>
            <w:tabs>
              <w:tab w:val="right" w:leader="dot" w:pos="9062"/>
            </w:tabs>
            <w:rPr>
              <w:rFonts w:eastAsiaTheme="minorEastAsia"/>
              <w:noProof/>
              <w:lang w:eastAsia="fr-FR"/>
            </w:rPr>
          </w:pPr>
          <w:hyperlink w:anchor="_Toc39832027" w:history="1">
            <w:r w:rsidRPr="00921B03">
              <w:rPr>
                <w:rStyle w:val="Lienhypertexte"/>
                <w:noProof/>
              </w:rPr>
              <w:t>SWOT</w:t>
            </w:r>
            <w:r>
              <w:rPr>
                <w:noProof/>
                <w:webHidden/>
              </w:rPr>
              <w:tab/>
            </w:r>
            <w:r>
              <w:rPr>
                <w:noProof/>
                <w:webHidden/>
              </w:rPr>
              <w:fldChar w:fldCharType="begin"/>
            </w:r>
            <w:r>
              <w:rPr>
                <w:noProof/>
                <w:webHidden/>
              </w:rPr>
              <w:instrText xml:space="preserve"> PAGEREF _Toc39832027 \h </w:instrText>
            </w:r>
            <w:r>
              <w:rPr>
                <w:noProof/>
                <w:webHidden/>
              </w:rPr>
            </w:r>
            <w:r>
              <w:rPr>
                <w:noProof/>
                <w:webHidden/>
              </w:rPr>
              <w:fldChar w:fldCharType="separate"/>
            </w:r>
            <w:r>
              <w:rPr>
                <w:noProof/>
                <w:webHidden/>
              </w:rPr>
              <w:t>10</w:t>
            </w:r>
            <w:r>
              <w:rPr>
                <w:noProof/>
                <w:webHidden/>
              </w:rPr>
              <w:fldChar w:fldCharType="end"/>
            </w:r>
          </w:hyperlink>
        </w:p>
        <w:p w14:paraId="13035361" w14:textId="0507528F" w:rsidR="005F24DC" w:rsidRDefault="005F24DC">
          <w:pPr>
            <w:pStyle w:val="TM3"/>
            <w:tabs>
              <w:tab w:val="right" w:leader="dot" w:pos="9062"/>
            </w:tabs>
            <w:rPr>
              <w:rFonts w:eastAsiaTheme="minorEastAsia"/>
              <w:noProof/>
              <w:lang w:eastAsia="fr-FR"/>
            </w:rPr>
          </w:pPr>
          <w:hyperlink w:anchor="_Toc39832028" w:history="1">
            <w:r w:rsidRPr="00921B03">
              <w:rPr>
                <w:rStyle w:val="Lienhypertexte"/>
                <w:noProof/>
              </w:rPr>
              <w:t>Tableau des risques</w:t>
            </w:r>
            <w:r>
              <w:rPr>
                <w:noProof/>
                <w:webHidden/>
              </w:rPr>
              <w:tab/>
            </w:r>
            <w:r>
              <w:rPr>
                <w:noProof/>
                <w:webHidden/>
              </w:rPr>
              <w:fldChar w:fldCharType="begin"/>
            </w:r>
            <w:r>
              <w:rPr>
                <w:noProof/>
                <w:webHidden/>
              </w:rPr>
              <w:instrText xml:space="preserve"> PAGEREF _Toc39832028 \h </w:instrText>
            </w:r>
            <w:r>
              <w:rPr>
                <w:noProof/>
                <w:webHidden/>
              </w:rPr>
            </w:r>
            <w:r>
              <w:rPr>
                <w:noProof/>
                <w:webHidden/>
              </w:rPr>
              <w:fldChar w:fldCharType="separate"/>
            </w:r>
            <w:r>
              <w:rPr>
                <w:noProof/>
                <w:webHidden/>
              </w:rPr>
              <w:t>10</w:t>
            </w:r>
            <w:r>
              <w:rPr>
                <w:noProof/>
                <w:webHidden/>
              </w:rPr>
              <w:fldChar w:fldCharType="end"/>
            </w:r>
          </w:hyperlink>
        </w:p>
        <w:p w14:paraId="01A267D7" w14:textId="5E328A4E" w:rsidR="005F24DC" w:rsidRDefault="005F24DC">
          <w:pPr>
            <w:pStyle w:val="TM2"/>
            <w:tabs>
              <w:tab w:val="right" w:leader="dot" w:pos="9062"/>
            </w:tabs>
            <w:rPr>
              <w:rFonts w:eastAsiaTheme="minorEastAsia"/>
              <w:noProof/>
              <w:lang w:eastAsia="fr-FR"/>
            </w:rPr>
          </w:pPr>
          <w:hyperlink w:anchor="_Toc39832029" w:history="1">
            <w:r w:rsidRPr="00921B03">
              <w:rPr>
                <w:rStyle w:val="Lienhypertexte"/>
                <w:noProof/>
              </w:rPr>
              <w:t>Indicateurs</w:t>
            </w:r>
            <w:r>
              <w:rPr>
                <w:noProof/>
                <w:webHidden/>
              </w:rPr>
              <w:tab/>
            </w:r>
            <w:r>
              <w:rPr>
                <w:noProof/>
                <w:webHidden/>
              </w:rPr>
              <w:fldChar w:fldCharType="begin"/>
            </w:r>
            <w:r>
              <w:rPr>
                <w:noProof/>
                <w:webHidden/>
              </w:rPr>
              <w:instrText xml:space="preserve"> PAGEREF _Toc39832029 \h </w:instrText>
            </w:r>
            <w:r>
              <w:rPr>
                <w:noProof/>
                <w:webHidden/>
              </w:rPr>
            </w:r>
            <w:r>
              <w:rPr>
                <w:noProof/>
                <w:webHidden/>
              </w:rPr>
              <w:fldChar w:fldCharType="separate"/>
            </w:r>
            <w:r>
              <w:rPr>
                <w:noProof/>
                <w:webHidden/>
              </w:rPr>
              <w:t>12</w:t>
            </w:r>
            <w:r>
              <w:rPr>
                <w:noProof/>
                <w:webHidden/>
              </w:rPr>
              <w:fldChar w:fldCharType="end"/>
            </w:r>
          </w:hyperlink>
        </w:p>
        <w:p w14:paraId="4E764E0A" w14:textId="5DBB0764" w:rsidR="005F24DC" w:rsidRDefault="005F24DC">
          <w:pPr>
            <w:pStyle w:val="TM2"/>
            <w:tabs>
              <w:tab w:val="right" w:leader="dot" w:pos="9062"/>
            </w:tabs>
            <w:rPr>
              <w:rFonts w:eastAsiaTheme="minorEastAsia"/>
              <w:noProof/>
              <w:lang w:eastAsia="fr-FR"/>
            </w:rPr>
          </w:pPr>
          <w:hyperlink w:anchor="_Toc39832030" w:history="1">
            <w:r w:rsidRPr="00921B03">
              <w:rPr>
                <w:rStyle w:val="Lienhypertexte"/>
                <w:noProof/>
              </w:rPr>
              <w:t>Réunions</w:t>
            </w:r>
            <w:r>
              <w:rPr>
                <w:noProof/>
                <w:webHidden/>
              </w:rPr>
              <w:tab/>
            </w:r>
            <w:r>
              <w:rPr>
                <w:noProof/>
                <w:webHidden/>
              </w:rPr>
              <w:fldChar w:fldCharType="begin"/>
            </w:r>
            <w:r>
              <w:rPr>
                <w:noProof/>
                <w:webHidden/>
              </w:rPr>
              <w:instrText xml:space="preserve"> PAGEREF _Toc39832030 \h </w:instrText>
            </w:r>
            <w:r>
              <w:rPr>
                <w:noProof/>
                <w:webHidden/>
              </w:rPr>
            </w:r>
            <w:r>
              <w:rPr>
                <w:noProof/>
                <w:webHidden/>
              </w:rPr>
              <w:fldChar w:fldCharType="separate"/>
            </w:r>
            <w:r>
              <w:rPr>
                <w:noProof/>
                <w:webHidden/>
              </w:rPr>
              <w:t>13</w:t>
            </w:r>
            <w:r>
              <w:rPr>
                <w:noProof/>
                <w:webHidden/>
              </w:rPr>
              <w:fldChar w:fldCharType="end"/>
            </w:r>
          </w:hyperlink>
        </w:p>
        <w:p w14:paraId="2B9CB28C" w14:textId="6DFBBF4C" w:rsidR="005F24DC" w:rsidRDefault="005F24DC">
          <w:pPr>
            <w:pStyle w:val="TM2"/>
            <w:tabs>
              <w:tab w:val="right" w:leader="dot" w:pos="9062"/>
            </w:tabs>
            <w:rPr>
              <w:rFonts w:eastAsiaTheme="minorEastAsia"/>
              <w:noProof/>
              <w:lang w:eastAsia="fr-FR"/>
            </w:rPr>
          </w:pPr>
          <w:hyperlink w:anchor="_Toc39832031" w:history="1">
            <w:r w:rsidRPr="00921B03">
              <w:rPr>
                <w:rStyle w:val="Lienhypertexte"/>
                <w:noProof/>
              </w:rPr>
              <w:t>Communications</w:t>
            </w:r>
            <w:r>
              <w:rPr>
                <w:noProof/>
                <w:webHidden/>
              </w:rPr>
              <w:tab/>
            </w:r>
            <w:r>
              <w:rPr>
                <w:noProof/>
                <w:webHidden/>
              </w:rPr>
              <w:fldChar w:fldCharType="begin"/>
            </w:r>
            <w:r>
              <w:rPr>
                <w:noProof/>
                <w:webHidden/>
              </w:rPr>
              <w:instrText xml:space="preserve"> PAGEREF _Toc39832031 \h </w:instrText>
            </w:r>
            <w:r>
              <w:rPr>
                <w:noProof/>
                <w:webHidden/>
              </w:rPr>
            </w:r>
            <w:r>
              <w:rPr>
                <w:noProof/>
                <w:webHidden/>
              </w:rPr>
              <w:fldChar w:fldCharType="separate"/>
            </w:r>
            <w:r>
              <w:rPr>
                <w:noProof/>
                <w:webHidden/>
              </w:rPr>
              <w:t>13</w:t>
            </w:r>
            <w:r>
              <w:rPr>
                <w:noProof/>
                <w:webHidden/>
              </w:rPr>
              <w:fldChar w:fldCharType="end"/>
            </w:r>
          </w:hyperlink>
        </w:p>
        <w:p w14:paraId="357A6CCB" w14:textId="31BF6C42" w:rsidR="005F24DC" w:rsidRDefault="005F24DC">
          <w:pPr>
            <w:pStyle w:val="TM2"/>
            <w:tabs>
              <w:tab w:val="right" w:leader="dot" w:pos="9062"/>
            </w:tabs>
            <w:rPr>
              <w:rFonts w:eastAsiaTheme="minorEastAsia"/>
              <w:noProof/>
              <w:lang w:eastAsia="fr-FR"/>
            </w:rPr>
          </w:pPr>
          <w:hyperlink w:anchor="_Toc39832032" w:history="1">
            <w:r w:rsidRPr="00921B03">
              <w:rPr>
                <w:rStyle w:val="Lienhypertexte"/>
                <w:noProof/>
              </w:rPr>
              <w:t>Gestion du système documentaire</w:t>
            </w:r>
            <w:r>
              <w:rPr>
                <w:noProof/>
                <w:webHidden/>
              </w:rPr>
              <w:tab/>
            </w:r>
            <w:r>
              <w:rPr>
                <w:noProof/>
                <w:webHidden/>
              </w:rPr>
              <w:fldChar w:fldCharType="begin"/>
            </w:r>
            <w:r>
              <w:rPr>
                <w:noProof/>
                <w:webHidden/>
              </w:rPr>
              <w:instrText xml:space="preserve"> PAGEREF _Toc39832032 \h </w:instrText>
            </w:r>
            <w:r>
              <w:rPr>
                <w:noProof/>
                <w:webHidden/>
              </w:rPr>
            </w:r>
            <w:r>
              <w:rPr>
                <w:noProof/>
                <w:webHidden/>
              </w:rPr>
              <w:fldChar w:fldCharType="separate"/>
            </w:r>
            <w:r>
              <w:rPr>
                <w:noProof/>
                <w:webHidden/>
              </w:rPr>
              <w:t>13</w:t>
            </w:r>
            <w:r>
              <w:rPr>
                <w:noProof/>
                <w:webHidden/>
              </w:rPr>
              <w:fldChar w:fldCharType="end"/>
            </w:r>
          </w:hyperlink>
        </w:p>
        <w:p w14:paraId="34AC699C" w14:textId="5BD2DBB1" w:rsidR="005F24DC" w:rsidRDefault="005F24DC">
          <w:pPr>
            <w:pStyle w:val="TM3"/>
            <w:tabs>
              <w:tab w:val="right" w:leader="dot" w:pos="9062"/>
            </w:tabs>
            <w:rPr>
              <w:rFonts w:eastAsiaTheme="minorEastAsia"/>
              <w:noProof/>
              <w:lang w:eastAsia="fr-FR"/>
            </w:rPr>
          </w:pPr>
          <w:hyperlink w:anchor="_Toc39832033" w:history="1">
            <w:r w:rsidRPr="00921B03">
              <w:rPr>
                <w:rStyle w:val="Lienhypertexte"/>
                <w:noProof/>
              </w:rPr>
              <w:t>Versioning</w:t>
            </w:r>
            <w:r>
              <w:rPr>
                <w:noProof/>
                <w:webHidden/>
              </w:rPr>
              <w:tab/>
            </w:r>
            <w:r>
              <w:rPr>
                <w:noProof/>
                <w:webHidden/>
              </w:rPr>
              <w:fldChar w:fldCharType="begin"/>
            </w:r>
            <w:r>
              <w:rPr>
                <w:noProof/>
                <w:webHidden/>
              </w:rPr>
              <w:instrText xml:space="preserve"> PAGEREF _Toc39832033 \h </w:instrText>
            </w:r>
            <w:r>
              <w:rPr>
                <w:noProof/>
                <w:webHidden/>
              </w:rPr>
            </w:r>
            <w:r>
              <w:rPr>
                <w:noProof/>
                <w:webHidden/>
              </w:rPr>
              <w:fldChar w:fldCharType="separate"/>
            </w:r>
            <w:r>
              <w:rPr>
                <w:noProof/>
                <w:webHidden/>
              </w:rPr>
              <w:t>13</w:t>
            </w:r>
            <w:r>
              <w:rPr>
                <w:noProof/>
                <w:webHidden/>
              </w:rPr>
              <w:fldChar w:fldCharType="end"/>
            </w:r>
          </w:hyperlink>
        </w:p>
        <w:p w14:paraId="555C528C" w14:textId="19AD2C03" w:rsidR="005F24DC" w:rsidRDefault="005F24DC">
          <w:pPr>
            <w:pStyle w:val="TM3"/>
            <w:tabs>
              <w:tab w:val="right" w:leader="dot" w:pos="9062"/>
            </w:tabs>
            <w:rPr>
              <w:rFonts w:eastAsiaTheme="minorEastAsia"/>
              <w:noProof/>
              <w:lang w:eastAsia="fr-FR"/>
            </w:rPr>
          </w:pPr>
          <w:hyperlink w:anchor="_Toc39832034" w:history="1">
            <w:r w:rsidRPr="00921B03">
              <w:rPr>
                <w:rStyle w:val="Lienhypertexte"/>
                <w:noProof/>
              </w:rPr>
              <w:t>Gestion des fichiers</w:t>
            </w:r>
            <w:r>
              <w:rPr>
                <w:noProof/>
                <w:webHidden/>
              </w:rPr>
              <w:tab/>
            </w:r>
            <w:r>
              <w:rPr>
                <w:noProof/>
                <w:webHidden/>
              </w:rPr>
              <w:fldChar w:fldCharType="begin"/>
            </w:r>
            <w:r>
              <w:rPr>
                <w:noProof/>
                <w:webHidden/>
              </w:rPr>
              <w:instrText xml:space="preserve"> PAGEREF _Toc39832034 \h </w:instrText>
            </w:r>
            <w:r>
              <w:rPr>
                <w:noProof/>
                <w:webHidden/>
              </w:rPr>
            </w:r>
            <w:r>
              <w:rPr>
                <w:noProof/>
                <w:webHidden/>
              </w:rPr>
              <w:fldChar w:fldCharType="separate"/>
            </w:r>
            <w:r>
              <w:rPr>
                <w:noProof/>
                <w:webHidden/>
              </w:rPr>
              <w:t>13</w:t>
            </w:r>
            <w:r>
              <w:rPr>
                <w:noProof/>
                <w:webHidden/>
              </w:rPr>
              <w:fldChar w:fldCharType="end"/>
            </w:r>
          </w:hyperlink>
        </w:p>
        <w:p w14:paraId="51D7ACA2" w14:textId="458CD59B" w:rsidR="005F24DC" w:rsidRDefault="005F24DC">
          <w:pPr>
            <w:pStyle w:val="TM2"/>
            <w:tabs>
              <w:tab w:val="right" w:leader="dot" w:pos="9062"/>
            </w:tabs>
            <w:rPr>
              <w:rFonts w:eastAsiaTheme="minorEastAsia"/>
              <w:noProof/>
              <w:lang w:eastAsia="fr-FR"/>
            </w:rPr>
          </w:pPr>
          <w:hyperlink w:anchor="_Toc39832035" w:history="1">
            <w:r w:rsidRPr="00921B03">
              <w:rPr>
                <w:rStyle w:val="Lienhypertexte"/>
                <w:noProof/>
              </w:rPr>
              <w:t>Sécurité</w:t>
            </w:r>
            <w:r>
              <w:rPr>
                <w:noProof/>
                <w:webHidden/>
              </w:rPr>
              <w:tab/>
            </w:r>
            <w:r>
              <w:rPr>
                <w:noProof/>
                <w:webHidden/>
              </w:rPr>
              <w:fldChar w:fldCharType="begin"/>
            </w:r>
            <w:r>
              <w:rPr>
                <w:noProof/>
                <w:webHidden/>
              </w:rPr>
              <w:instrText xml:space="preserve"> PAGEREF _Toc39832035 \h </w:instrText>
            </w:r>
            <w:r>
              <w:rPr>
                <w:noProof/>
                <w:webHidden/>
              </w:rPr>
            </w:r>
            <w:r>
              <w:rPr>
                <w:noProof/>
                <w:webHidden/>
              </w:rPr>
              <w:fldChar w:fldCharType="separate"/>
            </w:r>
            <w:r>
              <w:rPr>
                <w:noProof/>
                <w:webHidden/>
              </w:rPr>
              <w:t>14</w:t>
            </w:r>
            <w:r>
              <w:rPr>
                <w:noProof/>
                <w:webHidden/>
              </w:rPr>
              <w:fldChar w:fldCharType="end"/>
            </w:r>
          </w:hyperlink>
        </w:p>
        <w:p w14:paraId="5A06B2A5" w14:textId="45A803A4" w:rsidR="005F24DC" w:rsidRDefault="005F24DC">
          <w:pPr>
            <w:pStyle w:val="TM1"/>
            <w:tabs>
              <w:tab w:val="right" w:leader="dot" w:pos="9062"/>
            </w:tabs>
            <w:rPr>
              <w:rFonts w:eastAsiaTheme="minorEastAsia"/>
              <w:noProof/>
              <w:lang w:eastAsia="fr-FR"/>
            </w:rPr>
          </w:pPr>
          <w:hyperlink w:anchor="_Toc39832036" w:history="1">
            <w:r w:rsidRPr="00921B03">
              <w:rPr>
                <w:rStyle w:val="Lienhypertexte"/>
                <w:noProof/>
              </w:rPr>
              <w:t>Technique</w:t>
            </w:r>
            <w:r>
              <w:rPr>
                <w:noProof/>
                <w:webHidden/>
              </w:rPr>
              <w:tab/>
            </w:r>
            <w:r>
              <w:rPr>
                <w:noProof/>
                <w:webHidden/>
              </w:rPr>
              <w:fldChar w:fldCharType="begin"/>
            </w:r>
            <w:r>
              <w:rPr>
                <w:noProof/>
                <w:webHidden/>
              </w:rPr>
              <w:instrText xml:space="preserve"> PAGEREF _Toc39832036 \h </w:instrText>
            </w:r>
            <w:r>
              <w:rPr>
                <w:noProof/>
                <w:webHidden/>
              </w:rPr>
            </w:r>
            <w:r>
              <w:rPr>
                <w:noProof/>
                <w:webHidden/>
              </w:rPr>
              <w:fldChar w:fldCharType="separate"/>
            </w:r>
            <w:r>
              <w:rPr>
                <w:noProof/>
                <w:webHidden/>
              </w:rPr>
              <w:t>17</w:t>
            </w:r>
            <w:r>
              <w:rPr>
                <w:noProof/>
                <w:webHidden/>
              </w:rPr>
              <w:fldChar w:fldCharType="end"/>
            </w:r>
          </w:hyperlink>
        </w:p>
        <w:p w14:paraId="4E003E14" w14:textId="1AB7D4CF" w:rsidR="005F24DC" w:rsidRDefault="005F24DC">
          <w:pPr>
            <w:pStyle w:val="TM2"/>
            <w:tabs>
              <w:tab w:val="right" w:leader="dot" w:pos="9062"/>
            </w:tabs>
            <w:rPr>
              <w:rFonts w:eastAsiaTheme="minorEastAsia"/>
              <w:noProof/>
              <w:lang w:eastAsia="fr-FR"/>
            </w:rPr>
          </w:pPr>
          <w:hyperlink w:anchor="_Toc39832037" w:history="1">
            <w:r w:rsidRPr="00921B03">
              <w:rPr>
                <w:rStyle w:val="Lienhypertexte"/>
                <w:noProof/>
              </w:rPr>
              <w:t>Langage</w:t>
            </w:r>
            <w:r>
              <w:rPr>
                <w:noProof/>
                <w:webHidden/>
              </w:rPr>
              <w:tab/>
            </w:r>
            <w:r>
              <w:rPr>
                <w:noProof/>
                <w:webHidden/>
              </w:rPr>
              <w:fldChar w:fldCharType="begin"/>
            </w:r>
            <w:r>
              <w:rPr>
                <w:noProof/>
                <w:webHidden/>
              </w:rPr>
              <w:instrText xml:space="preserve"> PAGEREF _Toc39832037 \h </w:instrText>
            </w:r>
            <w:r>
              <w:rPr>
                <w:noProof/>
                <w:webHidden/>
              </w:rPr>
            </w:r>
            <w:r>
              <w:rPr>
                <w:noProof/>
                <w:webHidden/>
              </w:rPr>
              <w:fldChar w:fldCharType="separate"/>
            </w:r>
            <w:r>
              <w:rPr>
                <w:noProof/>
                <w:webHidden/>
              </w:rPr>
              <w:t>17</w:t>
            </w:r>
            <w:r>
              <w:rPr>
                <w:noProof/>
                <w:webHidden/>
              </w:rPr>
              <w:fldChar w:fldCharType="end"/>
            </w:r>
          </w:hyperlink>
        </w:p>
        <w:p w14:paraId="7A5A72CF" w14:textId="7A28B29D" w:rsidR="005F24DC" w:rsidRDefault="005F24DC">
          <w:pPr>
            <w:pStyle w:val="TM2"/>
            <w:tabs>
              <w:tab w:val="right" w:leader="dot" w:pos="9062"/>
            </w:tabs>
            <w:rPr>
              <w:rFonts w:eastAsiaTheme="minorEastAsia"/>
              <w:noProof/>
              <w:lang w:eastAsia="fr-FR"/>
            </w:rPr>
          </w:pPr>
          <w:hyperlink w:anchor="_Toc39832038" w:history="1">
            <w:r w:rsidRPr="00921B03">
              <w:rPr>
                <w:rStyle w:val="Lienhypertexte"/>
                <w:noProof/>
              </w:rPr>
              <w:t>Outils</w:t>
            </w:r>
            <w:r>
              <w:rPr>
                <w:noProof/>
                <w:webHidden/>
              </w:rPr>
              <w:tab/>
            </w:r>
            <w:r>
              <w:rPr>
                <w:noProof/>
                <w:webHidden/>
              </w:rPr>
              <w:fldChar w:fldCharType="begin"/>
            </w:r>
            <w:r>
              <w:rPr>
                <w:noProof/>
                <w:webHidden/>
              </w:rPr>
              <w:instrText xml:space="preserve"> PAGEREF _Toc39832038 \h </w:instrText>
            </w:r>
            <w:r>
              <w:rPr>
                <w:noProof/>
                <w:webHidden/>
              </w:rPr>
            </w:r>
            <w:r>
              <w:rPr>
                <w:noProof/>
                <w:webHidden/>
              </w:rPr>
              <w:fldChar w:fldCharType="separate"/>
            </w:r>
            <w:r>
              <w:rPr>
                <w:noProof/>
                <w:webHidden/>
              </w:rPr>
              <w:t>17</w:t>
            </w:r>
            <w:r>
              <w:rPr>
                <w:noProof/>
                <w:webHidden/>
              </w:rPr>
              <w:fldChar w:fldCharType="end"/>
            </w:r>
          </w:hyperlink>
        </w:p>
        <w:p w14:paraId="7AF35E77" w14:textId="20C359D9" w:rsidR="005F24DC" w:rsidRDefault="005F24DC">
          <w:pPr>
            <w:pStyle w:val="TM2"/>
            <w:tabs>
              <w:tab w:val="right" w:leader="dot" w:pos="9062"/>
            </w:tabs>
            <w:rPr>
              <w:rFonts w:eastAsiaTheme="minorEastAsia"/>
              <w:noProof/>
              <w:lang w:eastAsia="fr-FR"/>
            </w:rPr>
          </w:pPr>
          <w:hyperlink w:anchor="_Toc39832039" w:history="1">
            <w:r w:rsidRPr="00921B03">
              <w:rPr>
                <w:rStyle w:val="Lienhypertexte"/>
                <w:noProof/>
              </w:rPr>
              <w:t>Système de gestion de base de données relationnelle</w:t>
            </w:r>
            <w:r>
              <w:rPr>
                <w:noProof/>
                <w:webHidden/>
              </w:rPr>
              <w:tab/>
            </w:r>
            <w:r>
              <w:rPr>
                <w:noProof/>
                <w:webHidden/>
              </w:rPr>
              <w:fldChar w:fldCharType="begin"/>
            </w:r>
            <w:r>
              <w:rPr>
                <w:noProof/>
                <w:webHidden/>
              </w:rPr>
              <w:instrText xml:space="preserve"> PAGEREF _Toc39832039 \h </w:instrText>
            </w:r>
            <w:r>
              <w:rPr>
                <w:noProof/>
                <w:webHidden/>
              </w:rPr>
            </w:r>
            <w:r>
              <w:rPr>
                <w:noProof/>
                <w:webHidden/>
              </w:rPr>
              <w:fldChar w:fldCharType="separate"/>
            </w:r>
            <w:r>
              <w:rPr>
                <w:noProof/>
                <w:webHidden/>
              </w:rPr>
              <w:t>18</w:t>
            </w:r>
            <w:r>
              <w:rPr>
                <w:noProof/>
                <w:webHidden/>
              </w:rPr>
              <w:fldChar w:fldCharType="end"/>
            </w:r>
          </w:hyperlink>
        </w:p>
        <w:p w14:paraId="657BF164" w14:textId="08FEAAA4" w:rsidR="005F24DC" w:rsidRDefault="005F24DC">
          <w:pPr>
            <w:pStyle w:val="TM2"/>
            <w:tabs>
              <w:tab w:val="right" w:leader="dot" w:pos="9062"/>
            </w:tabs>
            <w:rPr>
              <w:rFonts w:eastAsiaTheme="minorEastAsia"/>
              <w:noProof/>
              <w:lang w:eastAsia="fr-FR"/>
            </w:rPr>
          </w:pPr>
          <w:hyperlink w:anchor="_Toc39832040" w:history="1">
            <w:r w:rsidRPr="00921B03">
              <w:rPr>
                <w:rStyle w:val="Lienhypertexte"/>
                <w:noProof/>
              </w:rPr>
              <w:t>Architecture</w:t>
            </w:r>
            <w:r>
              <w:rPr>
                <w:noProof/>
                <w:webHidden/>
              </w:rPr>
              <w:tab/>
            </w:r>
            <w:r>
              <w:rPr>
                <w:noProof/>
                <w:webHidden/>
              </w:rPr>
              <w:fldChar w:fldCharType="begin"/>
            </w:r>
            <w:r>
              <w:rPr>
                <w:noProof/>
                <w:webHidden/>
              </w:rPr>
              <w:instrText xml:space="preserve"> PAGEREF _Toc39832040 \h </w:instrText>
            </w:r>
            <w:r>
              <w:rPr>
                <w:noProof/>
                <w:webHidden/>
              </w:rPr>
            </w:r>
            <w:r>
              <w:rPr>
                <w:noProof/>
                <w:webHidden/>
              </w:rPr>
              <w:fldChar w:fldCharType="separate"/>
            </w:r>
            <w:r>
              <w:rPr>
                <w:noProof/>
                <w:webHidden/>
              </w:rPr>
              <w:t>18</w:t>
            </w:r>
            <w:r>
              <w:rPr>
                <w:noProof/>
                <w:webHidden/>
              </w:rPr>
              <w:fldChar w:fldCharType="end"/>
            </w:r>
          </w:hyperlink>
        </w:p>
        <w:p w14:paraId="5EE87466" w14:textId="231A893C" w:rsidR="005F24DC" w:rsidRDefault="005F24DC">
          <w:pPr>
            <w:pStyle w:val="TM2"/>
            <w:tabs>
              <w:tab w:val="right" w:leader="dot" w:pos="9062"/>
            </w:tabs>
            <w:rPr>
              <w:rFonts w:eastAsiaTheme="minorEastAsia"/>
              <w:noProof/>
              <w:lang w:eastAsia="fr-FR"/>
            </w:rPr>
          </w:pPr>
          <w:hyperlink w:anchor="_Toc39832041" w:history="1">
            <w:r w:rsidRPr="00921B03">
              <w:rPr>
                <w:rStyle w:val="Lienhypertexte"/>
                <w:noProof/>
              </w:rPr>
              <w:t>UML</w:t>
            </w:r>
            <w:r>
              <w:rPr>
                <w:noProof/>
                <w:webHidden/>
              </w:rPr>
              <w:tab/>
            </w:r>
            <w:r>
              <w:rPr>
                <w:noProof/>
                <w:webHidden/>
              </w:rPr>
              <w:fldChar w:fldCharType="begin"/>
            </w:r>
            <w:r>
              <w:rPr>
                <w:noProof/>
                <w:webHidden/>
              </w:rPr>
              <w:instrText xml:space="preserve"> PAGEREF _Toc39832041 \h </w:instrText>
            </w:r>
            <w:r>
              <w:rPr>
                <w:noProof/>
                <w:webHidden/>
              </w:rPr>
            </w:r>
            <w:r>
              <w:rPr>
                <w:noProof/>
                <w:webHidden/>
              </w:rPr>
              <w:fldChar w:fldCharType="separate"/>
            </w:r>
            <w:r>
              <w:rPr>
                <w:noProof/>
                <w:webHidden/>
              </w:rPr>
              <w:t>19</w:t>
            </w:r>
            <w:r>
              <w:rPr>
                <w:noProof/>
                <w:webHidden/>
              </w:rPr>
              <w:fldChar w:fldCharType="end"/>
            </w:r>
          </w:hyperlink>
        </w:p>
        <w:p w14:paraId="16C65C8D" w14:textId="1D73190A" w:rsidR="005F24DC" w:rsidRDefault="005F24DC">
          <w:pPr>
            <w:pStyle w:val="TM3"/>
            <w:tabs>
              <w:tab w:val="right" w:leader="dot" w:pos="9062"/>
            </w:tabs>
            <w:rPr>
              <w:rFonts w:eastAsiaTheme="minorEastAsia"/>
              <w:noProof/>
              <w:lang w:eastAsia="fr-FR"/>
            </w:rPr>
          </w:pPr>
          <w:hyperlink w:anchor="_Toc39832042" w:history="1">
            <w:r w:rsidRPr="00921B03">
              <w:rPr>
                <w:rStyle w:val="Lienhypertexte"/>
                <w:noProof/>
              </w:rPr>
              <w:t>Diagramme de cas d’utilisations</w:t>
            </w:r>
            <w:r>
              <w:rPr>
                <w:noProof/>
                <w:webHidden/>
              </w:rPr>
              <w:tab/>
            </w:r>
            <w:r>
              <w:rPr>
                <w:noProof/>
                <w:webHidden/>
              </w:rPr>
              <w:fldChar w:fldCharType="begin"/>
            </w:r>
            <w:r>
              <w:rPr>
                <w:noProof/>
                <w:webHidden/>
              </w:rPr>
              <w:instrText xml:space="preserve"> PAGEREF _Toc39832042 \h </w:instrText>
            </w:r>
            <w:r>
              <w:rPr>
                <w:noProof/>
                <w:webHidden/>
              </w:rPr>
            </w:r>
            <w:r>
              <w:rPr>
                <w:noProof/>
                <w:webHidden/>
              </w:rPr>
              <w:fldChar w:fldCharType="separate"/>
            </w:r>
            <w:r>
              <w:rPr>
                <w:noProof/>
                <w:webHidden/>
              </w:rPr>
              <w:t>19</w:t>
            </w:r>
            <w:r>
              <w:rPr>
                <w:noProof/>
                <w:webHidden/>
              </w:rPr>
              <w:fldChar w:fldCharType="end"/>
            </w:r>
          </w:hyperlink>
        </w:p>
        <w:p w14:paraId="52D94B7D" w14:textId="599A8A7A" w:rsidR="005F24DC" w:rsidRDefault="005F24DC">
          <w:pPr>
            <w:pStyle w:val="TM2"/>
            <w:tabs>
              <w:tab w:val="right" w:leader="dot" w:pos="9062"/>
            </w:tabs>
            <w:rPr>
              <w:rFonts w:eastAsiaTheme="minorEastAsia"/>
              <w:noProof/>
              <w:lang w:eastAsia="fr-FR"/>
            </w:rPr>
          </w:pPr>
          <w:hyperlink w:anchor="_Toc39832043" w:history="1">
            <w:r w:rsidRPr="00921B03">
              <w:rPr>
                <w:rStyle w:val="Lienhypertexte"/>
                <w:noProof/>
              </w:rPr>
              <w:t>IHM</w:t>
            </w:r>
            <w:r>
              <w:rPr>
                <w:noProof/>
                <w:webHidden/>
              </w:rPr>
              <w:tab/>
            </w:r>
            <w:r>
              <w:rPr>
                <w:noProof/>
                <w:webHidden/>
              </w:rPr>
              <w:fldChar w:fldCharType="begin"/>
            </w:r>
            <w:r>
              <w:rPr>
                <w:noProof/>
                <w:webHidden/>
              </w:rPr>
              <w:instrText xml:space="preserve"> PAGEREF _Toc39832043 \h </w:instrText>
            </w:r>
            <w:r>
              <w:rPr>
                <w:noProof/>
                <w:webHidden/>
              </w:rPr>
            </w:r>
            <w:r>
              <w:rPr>
                <w:noProof/>
                <w:webHidden/>
              </w:rPr>
              <w:fldChar w:fldCharType="separate"/>
            </w:r>
            <w:r>
              <w:rPr>
                <w:noProof/>
                <w:webHidden/>
              </w:rPr>
              <w:t>20</w:t>
            </w:r>
            <w:r>
              <w:rPr>
                <w:noProof/>
                <w:webHidden/>
              </w:rPr>
              <w:fldChar w:fldCharType="end"/>
            </w:r>
          </w:hyperlink>
        </w:p>
        <w:p w14:paraId="7531D213" w14:textId="170C23B3" w:rsidR="005F24DC" w:rsidRDefault="005F24DC">
          <w:pPr>
            <w:pStyle w:val="TM2"/>
            <w:tabs>
              <w:tab w:val="right" w:leader="dot" w:pos="9062"/>
            </w:tabs>
            <w:rPr>
              <w:rFonts w:eastAsiaTheme="minorEastAsia"/>
              <w:noProof/>
              <w:lang w:eastAsia="fr-FR"/>
            </w:rPr>
          </w:pPr>
          <w:hyperlink w:anchor="_Toc39832044" w:history="1">
            <w:r w:rsidRPr="00921B03">
              <w:rPr>
                <w:rStyle w:val="Lienhypertexte"/>
                <w:noProof/>
              </w:rPr>
              <w:t>MCD</w:t>
            </w:r>
            <w:r>
              <w:rPr>
                <w:noProof/>
                <w:webHidden/>
              </w:rPr>
              <w:tab/>
            </w:r>
            <w:r>
              <w:rPr>
                <w:noProof/>
                <w:webHidden/>
              </w:rPr>
              <w:fldChar w:fldCharType="begin"/>
            </w:r>
            <w:r>
              <w:rPr>
                <w:noProof/>
                <w:webHidden/>
              </w:rPr>
              <w:instrText xml:space="preserve"> PAGEREF _Toc39832044 \h </w:instrText>
            </w:r>
            <w:r>
              <w:rPr>
                <w:noProof/>
                <w:webHidden/>
              </w:rPr>
            </w:r>
            <w:r>
              <w:rPr>
                <w:noProof/>
                <w:webHidden/>
              </w:rPr>
              <w:fldChar w:fldCharType="separate"/>
            </w:r>
            <w:r>
              <w:rPr>
                <w:noProof/>
                <w:webHidden/>
              </w:rPr>
              <w:t>20</w:t>
            </w:r>
            <w:r>
              <w:rPr>
                <w:noProof/>
                <w:webHidden/>
              </w:rPr>
              <w:fldChar w:fldCharType="end"/>
            </w:r>
          </w:hyperlink>
        </w:p>
        <w:p w14:paraId="135510AD" w14:textId="162E35FE" w:rsidR="005F24DC" w:rsidRDefault="005F24DC">
          <w:pPr>
            <w:pStyle w:val="TM2"/>
            <w:tabs>
              <w:tab w:val="right" w:leader="dot" w:pos="9062"/>
            </w:tabs>
            <w:rPr>
              <w:rFonts w:eastAsiaTheme="minorEastAsia"/>
              <w:noProof/>
              <w:lang w:eastAsia="fr-FR"/>
            </w:rPr>
          </w:pPr>
          <w:hyperlink w:anchor="_Toc39832045" w:history="1">
            <w:r w:rsidRPr="00921B03">
              <w:rPr>
                <w:rStyle w:val="Lienhypertexte"/>
                <w:noProof/>
              </w:rPr>
              <w:t>Scénario de tests</w:t>
            </w:r>
            <w:r>
              <w:rPr>
                <w:noProof/>
                <w:webHidden/>
              </w:rPr>
              <w:tab/>
            </w:r>
            <w:r>
              <w:rPr>
                <w:noProof/>
                <w:webHidden/>
              </w:rPr>
              <w:fldChar w:fldCharType="begin"/>
            </w:r>
            <w:r>
              <w:rPr>
                <w:noProof/>
                <w:webHidden/>
              </w:rPr>
              <w:instrText xml:space="preserve"> PAGEREF _Toc39832045 \h </w:instrText>
            </w:r>
            <w:r>
              <w:rPr>
                <w:noProof/>
                <w:webHidden/>
              </w:rPr>
            </w:r>
            <w:r>
              <w:rPr>
                <w:noProof/>
                <w:webHidden/>
              </w:rPr>
              <w:fldChar w:fldCharType="separate"/>
            </w:r>
            <w:r>
              <w:rPr>
                <w:noProof/>
                <w:webHidden/>
              </w:rPr>
              <w:t>21</w:t>
            </w:r>
            <w:r>
              <w:rPr>
                <w:noProof/>
                <w:webHidden/>
              </w:rPr>
              <w:fldChar w:fldCharType="end"/>
            </w:r>
          </w:hyperlink>
        </w:p>
        <w:p w14:paraId="416D745F" w14:textId="4EE6EECF" w:rsidR="005F24DC" w:rsidRDefault="005F24DC">
          <w:pPr>
            <w:pStyle w:val="TM2"/>
            <w:tabs>
              <w:tab w:val="right" w:leader="dot" w:pos="9062"/>
            </w:tabs>
            <w:rPr>
              <w:rFonts w:eastAsiaTheme="minorEastAsia"/>
              <w:noProof/>
              <w:lang w:eastAsia="fr-FR"/>
            </w:rPr>
          </w:pPr>
          <w:hyperlink w:anchor="_Toc39832046" w:history="1">
            <w:r w:rsidRPr="00921B03">
              <w:rPr>
                <w:rStyle w:val="Lienhypertexte"/>
                <w:noProof/>
              </w:rPr>
              <w:t>Déploiement</w:t>
            </w:r>
            <w:r>
              <w:rPr>
                <w:noProof/>
                <w:webHidden/>
              </w:rPr>
              <w:tab/>
            </w:r>
            <w:r>
              <w:rPr>
                <w:noProof/>
                <w:webHidden/>
              </w:rPr>
              <w:fldChar w:fldCharType="begin"/>
            </w:r>
            <w:r>
              <w:rPr>
                <w:noProof/>
                <w:webHidden/>
              </w:rPr>
              <w:instrText xml:space="preserve"> PAGEREF _Toc39832046 \h </w:instrText>
            </w:r>
            <w:r>
              <w:rPr>
                <w:noProof/>
                <w:webHidden/>
              </w:rPr>
            </w:r>
            <w:r>
              <w:rPr>
                <w:noProof/>
                <w:webHidden/>
              </w:rPr>
              <w:fldChar w:fldCharType="separate"/>
            </w:r>
            <w:r>
              <w:rPr>
                <w:noProof/>
                <w:webHidden/>
              </w:rPr>
              <w:t>21</w:t>
            </w:r>
            <w:r>
              <w:rPr>
                <w:noProof/>
                <w:webHidden/>
              </w:rPr>
              <w:fldChar w:fldCharType="end"/>
            </w:r>
          </w:hyperlink>
        </w:p>
        <w:p w14:paraId="1F162AD8" w14:textId="5E4D16AC" w:rsidR="005F24DC" w:rsidRDefault="005F24DC">
          <w:pPr>
            <w:pStyle w:val="TM1"/>
            <w:tabs>
              <w:tab w:val="right" w:leader="dot" w:pos="9062"/>
            </w:tabs>
            <w:rPr>
              <w:rFonts w:eastAsiaTheme="minorEastAsia"/>
              <w:noProof/>
              <w:lang w:eastAsia="fr-FR"/>
            </w:rPr>
          </w:pPr>
          <w:hyperlink w:anchor="_Toc39832047" w:history="1">
            <w:r w:rsidRPr="00921B03">
              <w:rPr>
                <w:rStyle w:val="Lienhypertexte"/>
                <w:noProof/>
              </w:rPr>
              <w:t>Maintenance</w:t>
            </w:r>
            <w:r>
              <w:rPr>
                <w:noProof/>
                <w:webHidden/>
              </w:rPr>
              <w:tab/>
            </w:r>
            <w:r>
              <w:rPr>
                <w:noProof/>
                <w:webHidden/>
              </w:rPr>
              <w:fldChar w:fldCharType="begin"/>
            </w:r>
            <w:r>
              <w:rPr>
                <w:noProof/>
                <w:webHidden/>
              </w:rPr>
              <w:instrText xml:space="preserve"> PAGEREF _Toc39832047 \h </w:instrText>
            </w:r>
            <w:r>
              <w:rPr>
                <w:noProof/>
                <w:webHidden/>
              </w:rPr>
            </w:r>
            <w:r>
              <w:rPr>
                <w:noProof/>
                <w:webHidden/>
              </w:rPr>
              <w:fldChar w:fldCharType="separate"/>
            </w:r>
            <w:r>
              <w:rPr>
                <w:noProof/>
                <w:webHidden/>
              </w:rPr>
              <w:t>21</w:t>
            </w:r>
            <w:r>
              <w:rPr>
                <w:noProof/>
                <w:webHidden/>
              </w:rPr>
              <w:fldChar w:fldCharType="end"/>
            </w:r>
          </w:hyperlink>
        </w:p>
        <w:p w14:paraId="30765B24" w14:textId="7631F2F3" w:rsidR="005F24DC" w:rsidRDefault="005F24DC">
          <w:pPr>
            <w:pStyle w:val="TM2"/>
            <w:tabs>
              <w:tab w:val="right" w:leader="dot" w:pos="9062"/>
            </w:tabs>
            <w:rPr>
              <w:rFonts w:eastAsiaTheme="minorEastAsia"/>
              <w:noProof/>
              <w:lang w:eastAsia="fr-FR"/>
            </w:rPr>
          </w:pPr>
          <w:hyperlink w:anchor="_Toc39832048" w:history="1">
            <w:r w:rsidRPr="00921B03">
              <w:rPr>
                <w:rStyle w:val="Lienhypertexte"/>
                <w:noProof/>
              </w:rPr>
              <w:t>Support/Demande d’évolution</w:t>
            </w:r>
            <w:r>
              <w:rPr>
                <w:noProof/>
                <w:webHidden/>
              </w:rPr>
              <w:tab/>
            </w:r>
            <w:r>
              <w:rPr>
                <w:noProof/>
                <w:webHidden/>
              </w:rPr>
              <w:fldChar w:fldCharType="begin"/>
            </w:r>
            <w:r>
              <w:rPr>
                <w:noProof/>
                <w:webHidden/>
              </w:rPr>
              <w:instrText xml:space="preserve"> PAGEREF _Toc39832048 \h </w:instrText>
            </w:r>
            <w:r>
              <w:rPr>
                <w:noProof/>
                <w:webHidden/>
              </w:rPr>
            </w:r>
            <w:r>
              <w:rPr>
                <w:noProof/>
                <w:webHidden/>
              </w:rPr>
              <w:fldChar w:fldCharType="separate"/>
            </w:r>
            <w:r>
              <w:rPr>
                <w:noProof/>
                <w:webHidden/>
              </w:rPr>
              <w:t>21</w:t>
            </w:r>
            <w:r>
              <w:rPr>
                <w:noProof/>
                <w:webHidden/>
              </w:rPr>
              <w:fldChar w:fldCharType="end"/>
            </w:r>
          </w:hyperlink>
        </w:p>
        <w:p w14:paraId="4793302C" w14:textId="72EBBE08" w:rsidR="005F24DC" w:rsidRDefault="005F24DC">
          <w:pPr>
            <w:pStyle w:val="TM2"/>
            <w:tabs>
              <w:tab w:val="right" w:leader="dot" w:pos="9062"/>
            </w:tabs>
            <w:rPr>
              <w:rFonts w:eastAsiaTheme="minorEastAsia"/>
              <w:noProof/>
              <w:lang w:eastAsia="fr-FR"/>
            </w:rPr>
          </w:pPr>
          <w:hyperlink w:anchor="_Toc39832049" w:history="1">
            <w:r w:rsidRPr="00921B03">
              <w:rPr>
                <w:rStyle w:val="Lienhypertexte"/>
                <w:noProof/>
              </w:rPr>
              <w:t>Formations</w:t>
            </w:r>
            <w:r>
              <w:rPr>
                <w:noProof/>
                <w:webHidden/>
              </w:rPr>
              <w:tab/>
            </w:r>
            <w:r>
              <w:rPr>
                <w:noProof/>
                <w:webHidden/>
              </w:rPr>
              <w:fldChar w:fldCharType="begin"/>
            </w:r>
            <w:r>
              <w:rPr>
                <w:noProof/>
                <w:webHidden/>
              </w:rPr>
              <w:instrText xml:space="preserve"> PAGEREF _Toc39832049 \h </w:instrText>
            </w:r>
            <w:r>
              <w:rPr>
                <w:noProof/>
                <w:webHidden/>
              </w:rPr>
            </w:r>
            <w:r>
              <w:rPr>
                <w:noProof/>
                <w:webHidden/>
              </w:rPr>
              <w:fldChar w:fldCharType="separate"/>
            </w:r>
            <w:r>
              <w:rPr>
                <w:noProof/>
                <w:webHidden/>
              </w:rPr>
              <w:t>21</w:t>
            </w:r>
            <w:r>
              <w:rPr>
                <w:noProof/>
                <w:webHidden/>
              </w:rPr>
              <w:fldChar w:fldCharType="end"/>
            </w:r>
          </w:hyperlink>
        </w:p>
        <w:p w14:paraId="74ABD562" w14:textId="009D5EF0" w:rsidR="005F24DC" w:rsidRDefault="005F24DC">
          <w:pPr>
            <w:pStyle w:val="TM1"/>
            <w:tabs>
              <w:tab w:val="right" w:leader="dot" w:pos="9062"/>
            </w:tabs>
            <w:rPr>
              <w:rFonts w:eastAsiaTheme="minorEastAsia"/>
              <w:noProof/>
              <w:lang w:eastAsia="fr-FR"/>
            </w:rPr>
          </w:pPr>
          <w:hyperlink w:anchor="_Toc39832050" w:history="1">
            <w:r w:rsidRPr="00921B03">
              <w:rPr>
                <w:rStyle w:val="Lienhypertexte"/>
                <w:noProof/>
              </w:rPr>
              <w:t>Clôture de projet</w:t>
            </w:r>
            <w:r>
              <w:rPr>
                <w:noProof/>
                <w:webHidden/>
              </w:rPr>
              <w:tab/>
            </w:r>
            <w:r>
              <w:rPr>
                <w:noProof/>
                <w:webHidden/>
              </w:rPr>
              <w:fldChar w:fldCharType="begin"/>
            </w:r>
            <w:r>
              <w:rPr>
                <w:noProof/>
                <w:webHidden/>
              </w:rPr>
              <w:instrText xml:space="preserve"> PAGEREF _Toc39832050 \h </w:instrText>
            </w:r>
            <w:r>
              <w:rPr>
                <w:noProof/>
                <w:webHidden/>
              </w:rPr>
            </w:r>
            <w:r>
              <w:rPr>
                <w:noProof/>
                <w:webHidden/>
              </w:rPr>
              <w:fldChar w:fldCharType="separate"/>
            </w:r>
            <w:r>
              <w:rPr>
                <w:noProof/>
                <w:webHidden/>
              </w:rPr>
              <w:t>22</w:t>
            </w:r>
            <w:r>
              <w:rPr>
                <w:noProof/>
                <w:webHidden/>
              </w:rPr>
              <w:fldChar w:fldCharType="end"/>
            </w:r>
          </w:hyperlink>
        </w:p>
        <w:p w14:paraId="7F2602CA" w14:textId="3F7DC053" w:rsidR="005F24DC" w:rsidRDefault="005F24DC">
          <w:pPr>
            <w:pStyle w:val="TM2"/>
            <w:tabs>
              <w:tab w:val="right" w:leader="dot" w:pos="9062"/>
            </w:tabs>
            <w:rPr>
              <w:rFonts w:eastAsiaTheme="minorEastAsia"/>
              <w:noProof/>
              <w:lang w:eastAsia="fr-FR"/>
            </w:rPr>
          </w:pPr>
          <w:hyperlink w:anchor="_Toc39832051" w:history="1">
            <w:r w:rsidRPr="00921B03">
              <w:rPr>
                <w:rStyle w:val="Lienhypertexte"/>
                <w:noProof/>
              </w:rPr>
              <w:t>Budget final</w:t>
            </w:r>
            <w:r>
              <w:rPr>
                <w:noProof/>
                <w:webHidden/>
              </w:rPr>
              <w:tab/>
            </w:r>
            <w:r>
              <w:rPr>
                <w:noProof/>
                <w:webHidden/>
              </w:rPr>
              <w:fldChar w:fldCharType="begin"/>
            </w:r>
            <w:r>
              <w:rPr>
                <w:noProof/>
                <w:webHidden/>
              </w:rPr>
              <w:instrText xml:space="preserve"> PAGEREF _Toc39832051 \h </w:instrText>
            </w:r>
            <w:r>
              <w:rPr>
                <w:noProof/>
                <w:webHidden/>
              </w:rPr>
            </w:r>
            <w:r>
              <w:rPr>
                <w:noProof/>
                <w:webHidden/>
              </w:rPr>
              <w:fldChar w:fldCharType="separate"/>
            </w:r>
            <w:r>
              <w:rPr>
                <w:noProof/>
                <w:webHidden/>
              </w:rPr>
              <w:t>22</w:t>
            </w:r>
            <w:r>
              <w:rPr>
                <w:noProof/>
                <w:webHidden/>
              </w:rPr>
              <w:fldChar w:fldCharType="end"/>
            </w:r>
          </w:hyperlink>
        </w:p>
        <w:p w14:paraId="7045F8B0" w14:textId="72616F3E" w:rsidR="005F24DC" w:rsidRDefault="005F24DC">
          <w:pPr>
            <w:pStyle w:val="TM2"/>
            <w:tabs>
              <w:tab w:val="right" w:leader="dot" w:pos="9062"/>
            </w:tabs>
            <w:rPr>
              <w:rFonts w:eastAsiaTheme="minorEastAsia"/>
              <w:noProof/>
              <w:lang w:eastAsia="fr-FR"/>
            </w:rPr>
          </w:pPr>
          <w:hyperlink w:anchor="_Toc39832052" w:history="1">
            <w:r w:rsidRPr="00921B03">
              <w:rPr>
                <w:rStyle w:val="Lienhypertexte"/>
                <w:noProof/>
              </w:rPr>
              <w:t>Planning final</w:t>
            </w:r>
            <w:r>
              <w:rPr>
                <w:noProof/>
                <w:webHidden/>
              </w:rPr>
              <w:tab/>
            </w:r>
            <w:r>
              <w:rPr>
                <w:noProof/>
                <w:webHidden/>
              </w:rPr>
              <w:fldChar w:fldCharType="begin"/>
            </w:r>
            <w:r>
              <w:rPr>
                <w:noProof/>
                <w:webHidden/>
              </w:rPr>
              <w:instrText xml:space="preserve"> PAGEREF _Toc39832052 \h </w:instrText>
            </w:r>
            <w:r>
              <w:rPr>
                <w:noProof/>
                <w:webHidden/>
              </w:rPr>
            </w:r>
            <w:r>
              <w:rPr>
                <w:noProof/>
                <w:webHidden/>
              </w:rPr>
              <w:fldChar w:fldCharType="separate"/>
            </w:r>
            <w:r>
              <w:rPr>
                <w:noProof/>
                <w:webHidden/>
              </w:rPr>
              <w:t>23</w:t>
            </w:r>
            <w:r>
              <w:rPr>
                <w:noProof/>
                <w:webHidden/>
              </w:rPr>
              <w:fldChar w:fldCharType="end"/>
            </w:r>
          </w:hyperlink>
        </w:p>
        <w:p w14:paraId="47627B23" w14:textId="394BEC8D" w:rsidR="005F24DC" w:rsidRDefault="005F24DC">
          <w:pPr>
            <w:pStyle w:val="TM2"/>
            <w:tabs>
              <w:tab w:val="right" w:leader="dot" w:pos="9062"/>
            </w:tabs>
            <w:rPr>
              <w:rFonts w:eastAsiaTheme="minorEastAsia"/>
              <w:noProof/>
              <w:lang w:eastAsia="fr-FR"/>
            </w:rPr>
          </w:pPr>
          <w:hyperlink w:anchor="_Toc39832053" w:history="1">
            <w:r w:rsidRPr="00921B03">
              <w:rPr>
                <w:rStyle w:val="Lienhypertexte"/>
                <w:noProof/>
              </w:rPr>
              <w:t>Gestion des risques</w:t>
            </w:r>
            <w:r>
              <w:rPr>
                <w:noProof/>
                <w:webHidden/>
              </w:rPr>
              <w:tab/>
            </w:r>
            <w:r>
              <w:rPr>
                <w:noProof/>
                <w:webHidden/>
              </w:rPr>
              <w:fldChar w:fldCharType="begin"/>
            </w:r>
            <w:r>
              <w:rPr>
                <w:noProof/>
                <w:webHidden/>
              </w:rPr>
              <w:instrText xml:space="preserve"> PAGEREF _Toc39832053 \h </w:instrText>
            </w:r>
            <w:r>
              <w:rPr>
                <w:noProof/>
                <w:webHidden/>
              </w:rPr>
            </w:r>
            <w:r>
              <w:rPr>
                <w:noProof/>
                <w:webHidden/>
              </w:rPr>
              <w:fldChar w:fldCharType="separate"/>
            </w:r>
            <w:r>
              <w:rPr>
                <w:noProof/>
                <w:webHidden/>
              </w:rPr>
              <w:t>23</w:t>
            </w:r>
            <w:r>
              <w:rPr>
                <w:noProof/>
                <w:webHidden/>
              </w:rPr>
              <w:fldChar w:fldCharType="end"/>
            </w:r>
          </w:hyperlink>
        </w:p>
        <w:p w14:paraId="281AC9A7" w14:textId="288353A9" w:rsidR="005F24DC" w:rsidRDefault="005F24DC">
          <w:pPr>
            <w:pStyle w:val="TM3"/>
            <w:tabs>
              <w:tab w:val="right" w:leader="dot" w:pos="9062"/>
            </w:tabs>
            <w:rPr>
              <w:rFonts w:eastAsiaTheme="minorEastAsia"/>
              <w:noProof/>
              <w:lang w:eastAsia="fr-FR"/>
            </w:rPr>
          </w:pPr>
          <w:hyperlink w:anchor="_Toc39832054" w:history="1">
            <w:r w:rsidRPr="00921B03">
              <w:rPr>
                <w:rStyle w:val="Lienhypertexte"/>
                <w:noProof/>
              </w:rPr>
              <w:t>Risque exceptionnel COVID-19</w:t>
            </w:r>
            <w:r>
              <w:rPr>
                <w:noProof/>
                <w:webHidden/>
              </w:rPr>
              <w:tab/>
            </w:r>
            <w:r>
              <w:rPr>
                <w:noProof/>
                <w:webHidden/>
              </w:rPr>
              <w:fldChar w:fldCharType="begin"/>
            </w:r>
            <w:r>
              <w:rPr>
                <w:noProof/>
                <w:webHidden/>
              </w:rPr>
              <w:instrText xml:space="preserve"> PAGEREF _Toc39832054 \h </w:instrText>
            </w:r>
            <w:r>
              <w:rPr>
                <w:noProof/>
                <w:webHidden/>
              </w:rPr>
            </w:r>
            <w:r>
              <w:rPr>
                <w:noProof/>
                <w:webHidden/>
              </w:rPr>
              <w:fldChar w:fldCharType="separate"/>
            </w:r>
            <w:r>
              <w:rPr>
                <w:noProof/>
                <w:webHidden/>
              </w:rPr>
              <w:t>23</w:t>
            </w:r>
            <w:r>
              <w:rPr>
                <w:noProof/>
                <w:webHidden/>
              </w:rPr>
              <w:fldChar w:fldCharType="end"/>
            </w:r>
          </w:hyperlink>
        </w:p>
        <w:p w14:paraId="26B6E0A3" w14:textId="737B1707" w:rsidR="005F24DC" w:rsidRDefault="005F24DC">
          <w:pPr>
            <w:pStyle w:val="TM2"/>
            <w:tabs>
              <w:tab w:val="right" w:leader="dot" w:pos="9062"/>
            </w:tabs>
            <w:rPr>
              <w:rFonts w:eastAsiaTheme="minorEastAsia"/>
              <w:noProof/>
              <w:lang w:eastAsia="fr-FR"/>
            </w:rPr>
          </w:pPr>
          <w:hyperlink w:anchor="_Toc39832055" w:history="1">
            <w:r w:rsidRPr="00921B03">
              <w:rPr>
                <w:rStyle w:val="Lienhypertexte"/>
                <w:noProof/>
              </w:rPr>
              <w:t>Retour d’expérience (REX)</w:t>
            </w:r>
            <w:r>
              <w:rPr>
                <w:noProof/>
                <w:webHidden/>
              </w:rPr>
              <w:tab/>
            </w:r>
            <w:r>
              <w:rPr>
                <w:noProof/>
                <w:webHidden/>
              </w:rPr>
              <w:fldChar w:fldCharType="begin"/>
            </w:r>
            <w:r>
              <w:rPr>
                <w:noProof/>
                <w:webHidden/>
              </w:rPr>
              <w:instrText xml:space="preserve"> PAGEREF _Toc39832055 \h </w:instrText>
            </w:r>
            <w:r>
              <w:rPr>
                <w:noProof/>
                <w:webHidden/>
              </w:rPr>
            </w:r>
            <w:r>
              <w:rPr>
                <w:noProof/>
                <w:webHidden/>
              </w:rPr>
              <w:fldChar w:fldCharType="separate"/>
            </w:r>
            <w:r>
              <w:rPr>
                <w:noProof/>
                <w:webHidden/>
              </w:rPr>
              <w:t>24</w:t>
            </w:r>
            <w:r>
              <w:rPr>
                <w:noProof/>
                <w:webHidden/>
              </w:rPr>
              <w:fldChar w:fldCharType="end"/>
            </w:r>
          </w:hyperlink>
        </w:p>
        <w:p w14:paraId="50D4A64E" w14:textId="375FD896" w:rsidR="005F24DC" w:rsidRDefault="005F24DC">
          <w:pPr>
            <w:pStyle w:val="TM1"/>
            <w:tabs>
              <w:tab w:val="right" w:leader="dot" w:pos="9062"/>
            </w:tabs>
            <w:rPr>
              <w:rFonts w:eastAsiaTheme="minorEastAsia"/>
              <w:noProof/>
              <w:lang w:eastAsia="fr-FR"/>
            </w:rPr>
          </w:pPr>
          <w:hyperlink w:anchor="_Toc39832056" w:history="1">
            <w:r w:rsidRPr="00921B03">
              <w:rPr>
                <w:rStyle w:val="Lienhypertexte"/>
                <w:noProof/>
              </w:rPr>
              <w:t>Glossaire</w:t>
            </w:r>
            <w:r>
              <w:rPr>
                <w:noProof/>
                <w:webHidden/>
              </w:rPr>
              <w:tab/>
            </w:r>
            <w:r>
              <w:rPr>
                <w:noProof/>
                <w:webHidden/>
              </w:rPr>
              <w:fldChar w:fldCharType="begin"/>
            </w:r>
            <w:r>
              <w:rPr>
                <w:noProof/>
                <w:webHidden/>
              </w:rPr>
              <w:instrText xml:space="preserve"> PAGEREF _Toc39832056 \h </w:instrText>
            </w:r>
            <w:r>
              <w:rPr>
                <w:noProof/>
                <w:webHidden/>
              </w:rPr>
            </w:r>
            <w:r>
              <w:rPr>
                <w:noProof/>
                <w:webHidden/>
              </w:rPr>
              <w:fldChar w:fldCharType="separate"/>
            </w:r>
            <w:r>
              <w:rPr>
                <w:noProof/>
                <w:webHidden/>
              </w:rPr>
              <w:t>24</w:t>
            </w:r>
            <w:r>
              <w:rPr>
                <w:noProof/>
                <w:webHidden/>
              </w:rPr>
              <w:fldChar w:fldCharType="end"/>
            </w:r>
          </w:hyperlink>
        </w:p>
        <w:p w14:paraId="08FCD70E" w14:textId="4E099BE2" w:rsidR="005F24DC" w:rsidRDefault="005F24DC">
          <w:pPr>
            <w:pStyle w:val="TM1"/>
            <w:tabs>
              <w:tab w:val="right" w:leader="dot" w:pos="9062"/>
            </w:tabs>
            <w:rPr>
              <w:rFonts w:eastAsiaTheme="minorEastAsia"/>
              <w:noProof/>
              <w:lang w:eastAsia="fr-FR"/>
            </w:rPr>
          </w:pPr>
          <w:hyperlink w:anchor="_Toc39832057" w:history="1">
            <w:r w:rsidRPr="00921B03">
              <w:rPr>
                <w:rStyle w:val="Lienhypertexte"/>
                <w:noProof/>
              </w:rPr>
              <w:t>Annexes</w:t>
            </w:r>
            <w:r>
              <w:rPr>
                <w:noProof/>
                <w:webHidden/>
              </w:rPr>
              <w:tab/>
            </w:r>
            <w:r>
              <w:rPr>
                <w:noProof/>
                <w:webHidden/>
              </w:rPr>
              <w:fldChar w:fldCharType="begin"/>
            </w:r>
            <w:r>
              <w:rPr>
                <w:noProof/>
                <w:webHidden/>
              </w:rPr>
              <w:instrText xml:space="preserve"> PAGEREF _Toc39832057 \h </w:instrText>
            </w:r>
            <w:r>
              <w:rPr>
                <w:noProof/>
                <w:webHidden/>
              </w:rPr>
            </w:r>
            <w:r>
              <w:rPr>
                <w:noProof/>
                <w:webHidden/>
              </w:rPr>
              <w:fldChar w:fldCharType="separate"/>
            </w:r>
            <w:r>
              <w:rPr>
                <w:noProof/>
                <w:webHidden/>
              </w:rPr>
              <w:t>24</w:t>
            </w:r>
            <w:r>
              <w:rPr>
                <w:noProof/>
                <w:webHidden/>
              </w:rPr>
              <w:fldChar w:fldCharType="end"/>
            </w:r>
          </w:hyperlink>
        </w:p>
        <w:p w14:paraId="66D2E9F5" w14:textId="09EF6F23" w:rsidR="005F24DC" w:rsidRDefault="005F24DC">
          <w:pPr>
            <w:pStyle w:val="TM2"/>
            <w:tabs>
              <w:tab w:val="right" w:leader="dot" w:pos="9062"/>
            </w:tabs>
            <w:rPr>
              <w:rFonts w:eastAsiaTheme="minorEastAsia"/>
              <w:noProof/>
              <w:lang w:eastAsia="fr-FR"/>
            </w:rPr>
          </w:pPr>
          <w:hyperlink w:anchor="_Toc39832058" w:history="1">
            <w:r w:rsidRPr="00921B03">
              <w:rPr>
                <w:rStyle w:val="Lienhypertexte"/>
                <w:noProof/>
              </w:rPr>
              <w:t>Rendu final</w:t>
            </w:r>
            <w:r>
              <w:rPr>
                <w:noProof/>
                <w:webHidden/>
              </w:rPr>
              <w:tab/>
            </w:r>
            <w:r>
              <w:rPr>
                <w:noProof/>
                <w:webHidden/>
              </w:rPr>
              <w:fldChar w:fldCharType="begin"/>
            </w:r>
            <w:r>
              <w:rPr>
                <w:noProof/>
                <w:webHidden/>
              </w:rPr>
              <w:instrText xml:space="preserve"> PAGEREF _Toc39832058 \h </w:instrText>
            </w:r>
            <w:r>
              <w:rPr>
                <w:noProof/>
                <w:webHidden/>
              </w:rPr>
            </w:r>
            <w:r>
              <w:rPr>
                <w:noProof/>
                <w:webHidden/>
              </w:rPr>
              <w:fldChar w:fldCharType="separate"/>
            </w:r>
            <w:r>
              <w:rPr>
                <w:noProof/>
                <w:webHidden/>
              </w:rPr>
              <w:t>30</w:t>
            </w:r>
            <w:r>
              <w:rPr>
                <w:noProof/>
                <w:webHidden/>
              </w:rPr>
              <w:fldChar w:fldCharType="end"/>
            </w:r>
          </w:hyperlink>
        </w:p>
        <w:p w14:paraId="44664CD9" w14:textId="4A0C6760" w:rsidR="005F24DC" w:rsidRDefault="005F24DC">
          <w:pPr>
            <w:pStyle w:val="TM2"/>
            <w:tabs>
              <w:tab w:val="right" w:leader="dot" w:pos="9062"/>
            </w:tabs>
            <w:rPr>
              <w:rFonts w:eastAsiaTheme="minorEastAsia"/>
              <w:noProof/>
              <w:lang w:eastAsia="fr-FR"/>
            </w:rPr>
          </w:pPr>
          <w:hyperlink w:anchor="_Toc39832059" w:history="1">
            <w:r w:rsidRPr="00921B03">
              <w:rPr>
                <w:rStyle w:val="Lienhypertexte"/>
                <w:noProof/>
              </w:rPr>
              <w:t>Procédure de déploiement</w:t>
            </w:r>
            <w:r>
              <w:rPr>
                <w:noProof/>
                <w:webHidden/>
              </w:rPr>
              <w:tab/>
            </w:r>
            <w:r>
              <w:rPr>
                <w:noProof/>
                <w:webHidden/>
              </w:rPr>
              <w:fldChar w:fldCharType="begin"/>
            </w:r>
            <w:r>
              <w:rPr>
                <w:noProof/>
                <w:webHidden/>
              </w:rPr>
              <w:instrText xml:space="preserve"> PAGEREF _Toc39832059 \h </w:instrText>
            </w:r>
            <w:r>
              <w:rPr>
                <w:noProof/>
                <w:webHidden/>
              </w:rPr>
            </w:r>
            <w:r>
              <w:rPr>
                <w:noProof/>
                <w:webHidden/>
              </w:rPr>
              <w:fldChar w:fldCharType="separate"/>
            </w:r>
            <w:r>
              <w:rPr>
                <w:noProof/>
                <w:webHidden/>
              </w:rPr>
              <w:t>30</w:t>
            </w:r>
            <w:r>
              <w:rPr>
                <w:noProof/>
                <w:webHidden/>
              </w:rPr>
              <w:fldChar w:fldCharType="end"/>
            </w:r>
          </w:hyperlink>
        </w:p>
        <w:p w14:paraId="26C4D8EA" w14:textId="239EE971"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39832017"/>
      <w:r>
        <w:lastRenderedPageBreak/>
        <w:t>Projet</w:t>
      </w:r>
      <w:bookmarkEnd w:id="1"/>
    </w:p>
    <w:p w14:paraId="0AADCBA9" w14:textId="77777777" w:rsidR="0060268B" w:rsidRDefault="0060268B" w:rsidP="0060268B">
      <w:pPr>
        <w:pStyle w:val="Titre2"/>
      </w:pPr>
      <w:bookmarkStart w:id="2" w:name="_Toc39832018"/>
      <w:r>
        <w:t>Introduction</w:t>
      </w:r>
      <w:bookmarkEnd w:id="2"/>
    </w:p>
    <w:p w14:paraId="486AC066" w14:textId="77777777" w:rsidR="00F123A0" w:rsidRPr="00F123A0" w:rsidRDefault="00F123A0" w:rsidP="00F123A0">
      <w:pPr>
        <w:rPr>
          <w:b/>
          <w:bCs/>
          <w:color w:val="FF0000"/>
        </w:rPr>
      </w:pPr>
      <w:r w:rsidRPr="00F123A0">
        <w:rPr>
          <w:b/>
          <w:bCs/>
          <w:color w:val="FF0000"/>
        </w:rPr>
        <w:t>A FAIRE</w:t>
      </w:r>
    </w:p>
    <w:p w14:paraId="4263F720" w14:textId="77777777" w:rsidR="0060268B" w:rsidRDefault="0060268B" w:rsidP="0060268B">
      <w:pPr>
        <w:pStyle w:val="Titre2"/>
      </w:pPr>
      <w:bookmarkStart w:id="3" w:name="_Toc39832019"/>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proofErr w:type="spellStart"/>
      <w:r w:rsidRPr="00A13DAA">
        <w:rPr>
          <w:rStyle w:val="spellingerror"/>
          <w:rFonts w:asciiTheme="minorHAnsi" w:hAnsiTheme="minorHAnsi" w:cstheme="minorHAnsi"/>
          <w:sz w:val="22"/>
          <w:szCs w:val="22"/>
        </w:rPr>
        <w:t>Madera</w:t>
      </w:r>
      <w:proofErr w:type="spellEnd"/>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4" w:name="_Toc39832020"/>
      <w:r>
        <w:lastRenderedPageBreak/>
        <w:t>Besoin</w:t>
      </w:r>
      <w:bookmarkEnd w:id="4"/>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 xml:space="preserve">Le groupe </w:t>
      </w:r>
      <w:proofErr w:type="spellStart"/>
      <w:r>
        <w:t>Madera</w:t>
      </w:r>
      <w:proofErr w:type="spellEnd"/>
      <w:r>
        <w:t xml:space="preserve">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 xml:space="preserve">Le groupe </w:t>
      </w:r>
      <w:proofErr w:type="spellStart"/>
      <w:r>
        <w:t>Madera</w:t>
      </w:r>
      <w:proofErr w:type="spellEnd"/>
      <w:r>
        <w:t xml:space="preserve">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77777777" w:rsidR="00716E1E" w:rsidRDefault="00716E1E" w:rsidP="00716E1E">
      <w:pPr>
        <w:jc w:val="center"/>
      </w:pPr>
      <w:r w:rsidRPr="00F84505">
        <w:rPr>
          <w:noProof/>
        </w:rPr>
        <w:drawing>
          <wp:inline distT="0" distB="0" distL="0" distR="0" wp14:anchorId="7D1D9B6E" wp14:editId="73E0C3E4">
            <wp:extent cx="4613910" cy="25311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inline>
        </w:drawing>
      </w:r>
    </w:p>
    <w:p w14:paraId="2D8DB936" w14:textId="77777777" w:rsidR="00716E1E" w:rsidRPr="00716E1E" w:rsidRDefault="00716E1E" w:rsidP="00716E1E">
      <w:pPr>
        <w:jc w:val="center"/>
      </w:pPr>
      <w:r>
        <w:rPr>
          <w:noProof/>
        </w:rPr>
        <w:drawing>
          <wp:inline distT="0" distB="0" distL="0" distR="0" wp14:anchorId="10C808A1" wp14:editId="64FFB345">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67610"/>
                    </a:xfrm>
                    <a:prstGeom prst="rect">
                      <a:avLst/>
                    </a:prstGeom>
                  </pic:spPr>
                </pic:pic>
              </a:graphicData>
            </a:graphic>
          </wp:inline>
        </w:drawing>
      </w:r>
    </w:p>
    <w:p w14:paraId="31070C1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766755B2" w14:textId="77777777" w:rsidR="00716E1E" w:rsidRDefault="00716E1E" w:rsidP="00EF7A22">
      <w:pPr>
        <w:pStyle w:val="Titre2"/>
      </w:pPr>
      <w:bookmarkStart w:id="5" w:name="_Toc39832021"/>
      <w:r>
        <w:lastRenderedPageBreak/>
        <w:t>Objectif du projet</w:t>
      </w:r>
      <w:bookmarkEnd w:id="5"/>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5E7A6F85" w14:textId="77777777" w:rsidR="00716E1E" w:rsidRPr="00EF7A22" w:rsidRDefault="00716E1E" w:rsidP="00716E1E">
      <w:pPr>
        <w:pStyle w:val="Titre2"/>
      </w:pPr>
      <w:bookmarkStart w:id="6" w:name="_Toc39832022"/>
      <w:r>
        <w:t>Agilité</w:t>
      </w:r>
      <w:bookmarkEnd w:id="6"/>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01C4D4F3" w:rsidR="00FE53C0" w:rsidRP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915844E" w14:textId="77777777" w:rsidR="00716E1E" w:rsidRPr="00CF7AFE" w:rsidRDefault="00716E1E" w:rsidP="00716E1E">
      <w:pPr>
        <w:rPr>
          <w:rFonts w:cstheme="minorHAnsi"/>
        </w:rPr>
      </w:pPr>
      <w:r w:rsidRPr="00CF7AFE">
        <w:rPr>
          <w:rFonts w:cstheme="minorHAnsi"/>
        </w:rPr>
        <w:t>La composition de l’équipe sera organisée en trois parties distinctes</w:t>
      </w:r>
    </w:p>
    <w:p w14:paraId="0981708B" w14:textId="77777777" w:rsidR="00716E1E" w:rsidRPr="00EF740E" w:rsidRDefault="00716E1E" w:rsidP="00716E1E">
      <w:pPr>
        <w:rPr>
          <w:rFonts w:cstheme="minorHAnsi"/>
          <w:b/>
        </w:rPr>
      </w:pPr>
      <w:r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052B8F1C" w14:textId="77777777" w:rsidR="00716E1E" w:rsidRPr="00EF740E" w:rsidRDefault="00716E1E" w:rsidP="00716E1E">
      <w:pPr>
        <w:rPr>
          <w:rFonts w:cstheme="minorHAnsi"/>
          <w:b/>
        </w:rPr>
      </w:pPr>
      <w:r w:rsidRPr="00EF740E">
        <w:rPr>
          <w:rFonts w:cstheme="minorHAnsi"/>
          <w:b/>
        </w:rPr>
        <w:t xml:space="preserve">Product </w:t>
      </w:r>
      <w:proofErr w:type="spellStart"/>
      <w:r w:rsidRPr="00EF740E">
        <w:rPr>
          <w:rFonts w:cstheme="minorHAnsi"/>
          <w:b/>
        </w:rPr>
        <w:t>Owner</w:t>
      </w:r>
      <w:proofErr w:type="spellEnd"/>
      <w:r w:rsidRPr="00EF740E">
        <w:rPr>
          <w:rFonts w:cstheme="minorHAnsi"/>
          <w:b/>
        </w:rPr>
        <w:t xml:space="preserve">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w:t>
      </w:r>
      <w:proofErr w:type="gramStart"/>
      <w:r w:rsidRPr="00CF7AFE">
        <w:rPr>
          <w:rFonts w:cstheme="minorHAnsi"/>
          <w:color w:val="000000"/>
        </w:rPr>
        <w:t>est en charge</w:t>
      </w:r>
      <w:proofErr w:type="gramEnd"/>
      <w:r w:rsidRPr="00CF7AFE">
        <w:rPr>
          <w:rFonts w:cstheme="minorHAnsi"/>
          <w:color w:val="000000"/>
        </w:rPr>
        <w:t xml:space="preserve"> d’orienter vers la direction à prendre et d’amener un maximum de valeur ajoutée. </w:t>
      </w:r>
    </w:p>
    <w:p w14:paraId="5A974F47" w14:textId="77777777" w:rsidR="00716E1E" w:rsidRPr="00EF740E" w:rsidRDefault="00716E1E" w:rsidP="00716E1E">
      <w:pPr>
        <w:rPr>
          <w:rFonts w:cstheme="minorHAnsi"/>
          <w:b/>
        </w:rPr>
      </w:pPr>
      <w:r w:rsidRPr="00EF740E">
        <w:rPr>
          <w:rFonts w:cstheme="minorHAnsi"/>
          <w:b/>
        </w:rPr>
        <w:t>Team de développement :</w:t>
      </w:r>
    </w:p>
    <w:p w14:paraId="79C93FC4" w14:textId="77777777" w:rsidR="00716E1E" w:rsidRDefault="00716E1E" w:rsidP="00716E1E">
      <w:pPr>
        <w:rPr>
          <w:rFonts w:ascii="Arial" w:hAnsi="Arial" w:cs="Arial"/>
          <w:color w:val="000000"/>
        </w:rPr>
      </w:pPr>
      <w:r w:rsidRPr="00CF7AFE">
        <w:rPr>
          <w:rFonts w:cstheme="minorHAnsi"/>
          <w:color w:val="000000"/>
        </w:rPr>
        <w:t xml:space="preserve">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w:t>
      </w:r>
      <w:proofErr w:type="gramStart"/>
      <w:r w:rsidRPr="00CF7AFE">
        <w:rPr>
          <w:rFonts w:cstheme="minorHAnsi"/>
          <w:color w:val="000000"/>
        </w:rPr>
        <w:t>est en charge</w:t>
      </w:r>
      <w:proofErr w:type="gramEnd"/>
      <w:r w:rsidRPr="00CF7AFE">
        <w:rPr>
          <w:rFonts w:cstheme="minorHAnsi"/>
          <w:color w:val="000000"/>
        </w:rPr>
        <w:t xml:space="preserve"> de la conception du produit.</w:t>
      </w:r>
      <w:r w:rsidRPr="00055D6D">
        <w:rPr>
          <w:rFonts w:ascii="Arial" w:hAnsi="Arial" w:cs="Arial"/>
          <w:color w:val="000000"/>
        </w:rPr>
        <w:t> </w:t>
      </w:r>
    </w:p>
    <w:p w14:paraId="38A02E66" w14:textId="77777777" w:rsidR="00716E1E" w:rsidRPr="00716E1E" w:rsidRDefault="00716E1E" w:rsidP="00716E1E">
      <w:pPr>
        <w:pStyle w:val="Titre2"/>
      </w:pPr>
      <w:bookmarkStart w:id="7" w:name="_Toc39832023"/>
      <w:r>
        <w:t>Equipe projet</w:t>
      </w:r>
      <w:bookmarkEnd w:id="7"/>
    </w:p>
    <w:p w14:paraId="7420E3FB" w14:textId="77777777" w:rsidR="00716E1E" w:rsidRDefault="00716E1E" w:rsidP="00716E1E">
      <w:r w:rsidRPr="00716E1E">
        <w:rPr>
          <w:b/>
          <w:bCs/>
        </w:rPr>
        <w:t>Scrum Master :</w:t>
      </w:r>
      <w:r>
        <w:t xml:space="preserve"> Allan BROCHARD </w:t>
      </w:r>
    </w:p>
    <w:p w14:paraId="2CD707B9" w14:textId="77777777" w:rsidR="00716E1E" w:rsidRDefault="00716E1E" w:rsidP="00716E1E">
      <w:r w:rsidRPr="00716E1E">
        <w:rPr>
          <w:b/>
          <w:bCs/>
        </w:rPr>
        <w:t xml:space="preserve">Product </w:t>
      </w:r>
      <w:proofErr w:type="spellStart"/>
      <w:r w:rsidRPr="00716E1E">
        <w:rPr>
          <w:b/>
          <w:bCs/>
        </w:rPr>
        <w:t>Owner</w:t>
      </w:r>
      <w:proofErr w:type="spellEnd"/>
      <w:r w:rsidRPr="00716E1E">
        <w:rPr>
          <w:b/>
          <w:bCs/>
        </w:rPr>
        <w:t> :</w:t>
      </w:r>
      <w:r>
        <w:t xml:space="preserve"> Romain CHRETIEN</w:t>
      </w:r>
    </w:p>
    <w:p w14:paraId="505021A4" w14:textId="77777777" w:rsidR="00716E1E" w:rsidRPr="00D01972" w:rsidRDefault="00716E1E" w:rsidP="00716E1E">
      <w:pPr>
        <w:rPr>
          <w:lang w:val="en-US"/>
        </w:rPr>
      </w:pPr>
      <w:r w:rsidRPr="00716E1E">
        <w:rPr>
          <w:b/>
          <w:bCs/>
          <w:lang w:val="en-US"/>
        </w:rPr>
        <w:t xml:space="preserve">Team de </w:t>
      </w:r>
      <w:r w:rsidRPr="00716E1E">
        <w:rPr>
          <w:b/>
          <w:bCs/>
        </w:rPr>
        <w:t>développement</w:t>
      </w:r>
      <w:r w:rsidRPr="00716E1E">
        <w:rPr>
          <w:b/>
          <w:bCs/>
          <w:lang w:val="en-US"/>
        </w:rPr>
        <w:t>:</w:t>
      </w:r>
      <w:r w:rsidRPr="00D01972">
        <w:rPr>
          <w:lang w:val="en-US"/>
        </w:rPr>
        <w:t xml:space="preserve"> Valentin HALLAY, U</w:t>
      </w:r>
      <w:r>
        <w:rPr>
          <w:lang w:val="en-US"/>
        </w:rPr>
        <w:t>lrich HASSED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8" w:name="_Toc39832024"/>
      <w:r>
        <w:lastRenderedPageBreak/>
        <w:t>Planning</w:t>
      </w:r>
      <w:r w:rsidR="0060268B">
        <w:t xml:space="preserve"> </w:t>
      </w:r>
      <w:r w:rsidR="00B2600E">
        <w:t>prévisionnel (Gantt)</w:t>
      </w:r>
      <w:bookmarkEnd w:id="8"/>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1">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9" w:name="_Toc39832025"/>
      <w:r>
        <w:lastRenderedPageBreak/>
        <w:t>Budget</w:t>
      </w:r>
      <w:r w:rsidR="0060268B">
        <w:t xml:space="preserve"> prévisionnel</w:t>
      </w:r>
      <w:bookmarkEnd w:id="9"/>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w:t>
      </w:r>
      <w:proofErr w:type="spellStart"/>
      <w:r>
        <w:t>Madera</w:t>
      </w:r>
      <w:proofErr w:type="spellEnd"/>
      <w:r>
        <w:t xml:space="preserve">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0" w:name="_Toc39832026"/>
      <w:r>
        <w:t>Analyses des risques</w:t>
      </w:r>
      <w:bookmarkEnd w:id="10"/>
    </w:p>
    <w:p w14:paraId="18ED21B3" w14:textId="77777777" w:rsidR="00F507E2" w:rsidRDefault="00F507E2" w:rsidP="00F507E2">
      <w:pPr>
        <w:pStyle w:val="Titre3"/>
      </w:pPr>
      <w:bookmarkStart w:id="11" w:name="_Toc39832027"/>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1"/>
    </w:p>
    <w:p w14:paraId="5C329EB3" w14:textId="77777777" w:rsidR="00F507E2" w:rsidRPr="00F507E2" w:rsidRDefault="00F507E2" w:rsidP="00F507E2"/>
    <w:p w14:paraId="1CFF2E98" w14:textId="77777777" w:rsidR="00F507E2" w:rsidRDefault="00F507E2" w:rsidP="00F507E2">
      <w:pPr>
        <w:pStyle w:val="Titre3"/>
      </w:pPr>
      <w:bookmarkStart w:id="12" w:name="_Toc39832028"/>
      <w:r>
        <w:t>Tableau des risques</w:t>
      </w:r>
      <w:bookmarkEnd w:id="12"/>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4">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3" w:name="_Toc4507654"/>
      <w:bookmarkStart w:id="14" w:name="_Toc4658407"/>
      <w:bookmarkStart w:id="15"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3"/>
    <w:bookmarkEnd w:id="14"/>
    <w:bookmarkEnd w:id="15"/>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7F545D9F" w:rsidR="000350A0" w:rsidRDefault="000350A0" w:rsidP="000350A0">
      <w:pPr>
        <w:pStyle w:val="Titre2"/>
      </w:pPr>
      <w:bookmarkStart w:id="16" w:name="_Toc39832029"/>
      <w:r>
        <w:lastRenderedPageBreak/>
        <w:t>Indicateurs</w:t>
      </w:r>
      <w:bookmarkEnd w:id="16"/>
    </w:p>
    <w:tbl>
      <w:tblPr>
        <w:tblpPr w:leftFromText="141" w:rightFromText="141" w:horzAnchor="margin" w:tblpXSpec="center" w:tblpY="1035"/>
        <w:tblW w:w="8356" w:type="dxa"/>
        <w:shd w:val="clear" w:color="auto" w:fill="FFFFFF"/>
        <w:tblLayout w:type="fixed"/>
        <w:tblCellMar>
          <w:left w:w="0" w:type="dxa"/>
          <w:right w:w="0" w:type="dxa"/>
        </w:tblCellMar>
        <w:tblLook w:val="04A0" w:firstRow="1" w:lastRow="0" w:firstColumn="1" w:lastColumn="0" w:noHBand="0" w:noVBand="1"/>
      </w:tblPr>
      <w:tblGrid>
        <w:gridCol w:w="1159"/>
        <w:gridCol w:w="1364"/>
        <w:gridCol w:w="736"/>
        <w:gridCol w:w="4104"/>
        <w:gridCol w:w="993"/>
      </w:tblGrid>
      <w:tr w:rsidR="00ED6348" w:rsidRPr="004A66DC" w14:paraId="609779B6" w14:textId="77777777" w:rsidTr="003378C9">
        <w:tc>
          <w:tcPr>
            <w:tcW w:w="1159"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OBJECTIFS</w:t>
            </w:r>
          </w:p>
        </w:tc>
        <w:tc>
          <w:tcPr>
            <w:tcW w:w="1364"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4C954763"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RÉSULTATS</w:t>
            </w:r>
          </w:p>
        </w:tc>
        <w:tc>
          <w:tcPr>
            <w:tcW w:w="99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5E07FE7"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 xml:space="preserve">DATE </w:t>
            </w:r>
          </w:p>
        </w:tc>
      </w:tr>
      <w:tr w:rsidR="00ED6348" w:rsidRPr="004A66DC" w14:paraId="3423BA1A" w14:textId="77777777" w:rsidTr="003378C9">
        <w:tc>
          <w:tcPr>
            <w:tcW w:w="1159"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Suivre le planning prévisionnel</w:t>
            </w:r>
          </w:p>
        </w:tc>
        <w:tc>
          <w:tcPr>
            <w:tcW w:w="1364"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798AB35A"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Nous avons réalisé un sprint de 3 semaine afin de réaliser toutes les étapes jusqu’à la réalisation d’un devis.</w:t>
            </w:r>
          </w:p>
          <w:p w14:paraId="590F70DD"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Nous avons dû faire face à de multiples problèmes qui ont </w:t>
            </w:r>
            <w:r>
              <w:rPr>
                <w:rFonts w:ascii="Arial" w:eastAsia="Times New Roman" w:hAnsi="Arial" w:cs="Arial"/>
                <w:color w:val="303030"/>
                <w:sz w:val="14"/>
                <w:szCs w:val="14"/>
                <w:lang w:eastAsia="fr-FR"/>
              </w:rPr>
              <w:t xml:space="preserve">affectés </w:t>
            </w:r>
            <w:r w:rsidRPr="004A66DC">
              <w:rPr>
                <w:rFonts w:ascii="Arial" w:eastAsia="Times New Roman" w:hAnsi="Arial" w:cs="Arial"/>
                <w:color w:val="303030"/>
                <w:sz w:val="14"/>
                <w:szCs w:val="14"/>
                <w:lang w:eastAsia="fr-FR"/>
              </w:rPr>
              <w:t>le planning, grâce à la flexibilité que nous apporte la méthode agile nous avons pu résoudre ces problèmes sans changer la date de livraison.</w:t>
            </w:r>
          </w:p>
        </w:tc>
        <w:tc>
          <w:tcPr>
            <w:tcW w:w="99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069C127"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ED6348" w:rsidRPr="004A66DC" w14:paraId="5BF0746C" w14:textId="77777777" w:rsidTr="003378C9">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Livrer une application permettant de créer un devis</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résultat</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Equipe projet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 xml:space="preserve">Nous sommes satisfaits à 90% car il nous manque le module de connexion </w:t>
            </w:r>
            <w:proofErr w:type="gramStart"/>
            <w:r>
              <w:rPr>
                <w:rFonts w:ascii="Arial" w:eastAsia="Times New Roman" w:hAnsi="Arial" w:cs="Arial"/>
                <w:color w:val="303030"/>
                <w:sz w:val="14"/>
                <w:szCs w:val="14"/>
                <w:lang w:eastAsia="fr-FR"/>
              </w:rPr>
              <w:t>hors</w:t>
            </w:r>
            <w:proofErr w:type="gramEnd"/>
            <w:r>
              <w:rPr>
                <w:rFonts w:ascii="Arial" w:eastAsia="Times New Roman" w:hAnsi="Arial" w:cs="Arial"/>
                <w:color w:val="303030"/>
                <w:sz w:val="14"/>
                <w:szCs w:val="14"/>
                <w:lang w:eastAsia="fr-FR"/>
              </w:rPr>
              <w:t xml:space="preserve"> il est indispensable à l’utilisation de l’application</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3C7126F6"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ED6348" w:rsidRPr="004A66DC" w14:paraId="50EED7B1" w14:textId="77777777" w:rsidTr="003378C9">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Livrer une application performante </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L’application doit être performante afin de réaliser des devis au plus vite avec le client, nous sommes sur un indicateur de moins de 0.2seconde entre les différentes pages</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265A81A"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r w:rsidR="00ED6348" w:rsidRPr="004A66DC" w14:paraId="14C2EFF2" w14:textId="77777777" w:rsidTr="003378C9">
        <w:tblPrEx>
          <w:tblCellMar>
            <w:left w:w="70" w:type="dxa"/>
            <w:right w:w="70" w:type="dxa"/>
          </w:tblCellMar>
        </w:tblPrEx>
        <w:tc>
          <w:tcPr>
            <w:tcW w:w="1159"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Respecter les plans d’actions liés aux risques définit</w:t>
            </w:r>
          </w:p>
        </w:tc>
        <w:tc>
          <w:tcPr>
            <w:tcW w:w="1364"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56AB9E1B" w14:textId="77777777" w:rsidR="00ED6348" w:rsidRPr="004A66DC" w:rsidRDefault="00ED6348" w:rsidP="003378C9">
            <w:pPr>
              <w:spacing w:after="0" w:line="240" w:lineRule="auto"/>
              <w:rPr>
                <w:rFonts w:ascii="Arial" w:eastAsia="Times New Roman" w:hAnsi="Arial" w:cs="Arial"/>
                <w:i/>
                <w:iCs/>
                <w:color w:val="303030"/>
                <w:sz w:val="14"/>
                <w:szCs w:val="14"/>
                <w:lang w:eastAsia="fr-FR"/>
              </w:rPr>
            </w:pPr>
            <w:r w:rsidRPr="004A66DC">
              <w:rPr>
                <w:noProof/>
                <w:sz w:val="16"/>
                <w:szCs w:val="16"/>
              </w:rPr>
              <w:drawing>
                <wp:inline distT="0" distB="0" distL="0" distR="0" wp14:anchorId="157BCF57" wp14:editId="49CDE777">
                  <wp:extent cx="2543175" cy="2286000"/>
                  <wp:effectExtent l="0" t="0" r="9525" b="0"/>
                  <wp:docPr id="21" name="Graphique 21">
                    <a:extLst xmlns:a="http://schemas.openxmlformats.org/drawingml/2006/main">
                      <a:ext uri="{FF2B5EF4-FFF2-40B4-BE49-F238E27FC236}">
                        <a16:creationId xmlns:a16="http://schemas.microsoft.com/office/drawing/2014/main" id="{DEA9AC89-3507-43CE-803A-94D4118191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c>
          <w:tcPr>
            <w:tcW w:w="99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0DD4C40"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bl>
    <w:p w14:paraId="5E1CF4FC" w14:textId="1ED9B6D2" w:rsidR="00B1706D" w:rsidRPr="00B1706D" w:rsidRDefault="00ED6348" w:rsidP="00B1706D">
      <w:r>
        <w:rPr>
          <w:color w:val="FF0000"/>
        </w:rPr>
        <w:t>VOIR S’IL N’Y EN A PAS D’AUTRES</w:t>
      </w:r>
      <w:r w:rsidR="00B1706D">
        <w:br w:type="page"/>
      </w:r>
    </w:p>
    <w:p w14:paraId="5963F913" w14:textId="5BAD90F8" w:rsidR="000350A0" w:rsidRDefault="000350A0" w:rsidP="000350A0">
      <w:pPr>
        <w:pStyle w:val="Titre2"/>
      </w:pPr>
      <w:bookmarkStart w:id="17" w:name="_Toc39832030"/>
      <w:r>
        <w:lastRenderedPageBreak/>
        <w:t>Réunions</w:t>
      </w:r>
      <w:bookmarkEnd w:id="17"/>
    </w:p>
    <w:p w14:paraId="7A59B3DE" w14:textId="54F10F9D" w:rsidR="00B1706D" w:rsidRPr="00B1706D" w:rsidRDefault="00B1706D" w:rsidP="00B1706D">
      <w:r>
        <w:rPr>
          <w:color w:val="FF0000"/>
        </w:rPr>
        <w:t>A FAIRE</w:t>
      </w:r>
      <w:r w:rsidR="003378C9">
        <w:rPr>
          <w:color w:val="FF0000"/>
        </w:rPr>
        <w:t xml:space="preserve"> (Réunion client ? </w:t>
      </w:r>
      <w:r w:rsidR="00285A18">
        <w:rPr>
          <w:color w:val="FF0000"/>
        </w:rPr>
        <w:t xml:space="preserve">Réunion interne ? les deux ?) </w:t>
      </w:r>
    </w:p>
    <w:p w14:paraId="6B57292A" w14:textId="5E563944" w:rsidR="00906596" w:rsidRDefault="00906596" w:rsidP="00906596">
      <w:pPr>
        <w:pStyle w:val="Titre2"/>
      </w:pPr>
      <w:bookmarkStart w:id="18" w:name="_Toc39832031"/>
      <w:r>
        <w:t>Communications</w:t>
      </w:r>
      <w:bookmarkEnd w:id="18"/>
    </w:p>
    <w:p w14:paraId="4826427E" w14:textId="586C6FF8" w:rsidR="007B7CA0" w:rsidRDefault="007B7CA0" w:rsidP="007B7CA0">
      <w:r>
        <w:t xml:space="preserve">La communication interne à l’équipe projet c’est fait majoritairement sur discord. Que ce soit à l’écrit ou a l’oral dans le cadre de réunion à distance. </w:t>
      </w:r>
    </w:p>
    <w:p w14:paraId="38DFC26E" w14:textId="77777777" w:rsidR="007B7CA0" w:rsidRPr="00B1706D" w:rsidRDefault="007B7CA0" w:rsidP="00B1706D"/>
    <w:p w14:paraId="09D3133E" w14:textId="77777777" w:rsidR="008E0EA0" w:rsidRDefault="008E0EA0" w:rsidP="008E0EA0">
      <w:pPr>
        <w:pStyle w:val="Titre2"/>
      </w:pPr>
      <w:bookmarkStart w:id="19" w:name="_Toc39832032"/>
      <w:r>
        <w:t>Gestion du système documentaire</w:t>
      </w:r>
      <w:bookmarkEnd w:id="19"/>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0" w:name="_Toc5979648"/>
      <w:bookmarkStart w:id="21" w:name="_Toc39832033"/>
      <w:r>
        <w:t>Versioning</w:t>
      </w:r>
      <w:bookmarkEnd w:id="20"/>
      <w:bookmarkEnd w:id="21"/>
    </w:p>
    <w:p w14:paraId="666F98B7" w14:textId="77777777" w:rsidR="008E0EA0" w:rsidRDefault="008E0EA0" w:rsidP="008E0EA0">
      <w:r>
        <w:t xml:space="preserve">Dans le cadre du projet </w:t>
      </w:r>
      <w:proofErr w:type="spellStart"/>
      <w:r>
        <w:t>Madera</w:t>
      </w:r>
      <w:proofErr w:type="spellEnd"/>
      <w:r>
        <w:t xml:space="preserve">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2" w:name="_Toc5979649"/>
      <w:bookmarkStart w:id="23" w:name="_Toc39832034"/>
      <w:r>
        <w:t>Gestion des fichiers</w:t>
      </w:r>
      <w:bookmarkEnd w:id="22"/>
      <w:bookmarkEnd w:id="23"/>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4AE67D34" w:rsidR="007B7CA0" w:rsidRDefault="007B7CA0" w:rsidP="000350A0">
      <w:pPr>
        <w:pStyle w:val="Titre2"/>
      </w:pPr>
    </w:p>
    <w:p w14:paraId="075E1D52" w14:textId="77777777" w:rsidR="007B7CA0" w:rsidRPr="007B7CA0" w:rsidRDefault="007B7CA0" w:rsidP="007B7CA0"/>
    <w:p w14:paraId="14D3FB82" w14:textId="28B99E5C" w:rsidR="000350A0" w:rsidRDefault="000350A0" w:rsidP="000350A0">
      <w:pPr>
        <w:pStyle w:val="Titre2"/>
      </w:pPr>
      <w:bookmarkStart w:id="24" w:name="_Toc39832035"/>
      <w:r>
        <w:t>Sécurité</w:t>
      </w:r>
      <w:bookmarkEnd w:id="24"/>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w:t>
      </w:r>
      <w:proofErr w:type="spellStart"/>
      <w:r w:rsidRPr="004044EE">
        <w:rPr>
          <w:rFonts w:cstheme="minorHAnsi"/>
          <w:color w:val="000000"/>
          <w:u w:color="000000"/>
        </w:rPr>
        <w:t>Madera</w:t>
      </w:r>
      <w:proofErr w:type="spellEnd"/>
      <w:r w:rsidRPr="004044EE">
        <w:rPr>
          <w:rFonts w:cstheme="minorHAnsi"/>
          <w:color w:val="000000"/>
          <w:u w:color="000000"/>
        </w:rPr>
        <w:t>,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6B72A275"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4AD9D4F3" w:rsidR="00F54E0E" w:rsidRDefault="00F54E0E"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5" w:name="_Toc39832036"/>
      <w:r>
        <w:lastRenderedPageBreak/>
        <w:t>Technique</w:t>
      </w:r>
      <w:bookmarkEnd w:id="25"/>
    </w:p>
    <w:p w14:paraId="24543C3F" w14:textId="5658C259" w:rsidR="000350A0" w:rsidRDefault="000350A0" w:rsidP="000350A0">
      <w:pPr>
        <w:pStyle w:val="Titre2"/>
      </w:pPr>
      <w:bookmarkStart w:id="26" w:name="_Toc39832037"/>
      <w:r>
        <w:t>Langage</w:t>
      </w:r>
      <w:bookmarkEnd w:id="26"/>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77777777" w:rsidR="000F6DB9" w:rsidRDefault="000F6DB9" w:rsidP="00FB729B"/>
    <w:p w14:paraId="591CFF62" w14:textId="643F1C89" w:rsidR="00FB729B" w:rsidRDefault="00FB729B" w:rsidP="00FB729B">
      <w:pPr>
        <w:pStyle w:val="Titre2"/>
      </w:pPr>
      <w:bookmarkStart w:id="27" w:name="_Toc39832038"/>
      <w:r>
        <w:t>Outils</w:t>
      </w:r>
      <w:bookmarkEnd w:id="27"/>
    </w:p>
    <w:p w14:paraId="0A00C7FA" w14:textId="56F6D98A" w:rsidR="00FB729B" w:rsidRDefault="00FB729B" w:rsidP="00FB729B">
      <w:pPr>
        <w:pStyle w:val="Paragraphedeliste"/>
        <w:numPr>
          <w:ilvl w:val="0"/>
          <w:numId w:val="6"/>
        </w:numPr>
      </w:pPr>
      <w:proofErr w:type="spellStart"/>
      <w:r>
        <w:t>PHPStorm</w:t>
      </w:r>
      <w:proofErr w:type="spellEnd"/>
      <w:r>
        <w:t xml:space="preserve"> sera utilisé comme IDE afin de réaliser ce projet, c’est un logiciel très performant dans ce domaine et il possède une communauté très élevée ce qui nous a permis de choisir cet outil</w:t>
      </w:r>
    </w:p>
    <w:p w14:paraId="5B047B4A" w14:textId="7699DFE6" w:rsidR="00FB729B" w:rsidRPr="00C2661C" w:rsidRDefault="00FB729B" w:rsidP="00FB729B">
      <w:pPr>
        <w:pStyle w:val="Paragraphedeliste"/>
        <w:numPr>
          <w:ilvl w:val="0"/>
          <w:numId w:val="6"/>
        </w:numPr>
      </w:pPr>
      <w:r>
        <w:t xml:space="preserve">Visual studio Code a été choisi pour la partie </w:t>
      </w:r>
      <w:proofErr w:type="spellStart"/>
      <w:r>
        <w:t>Front-End</w:t>
      </w:r>
      <w:proofErr w:type="spellEnd"/>
      <w:r>
        <w:t xml:space="preserve"> afin de réaliser notre interface, elle sera développée en HTML/CSS/JS</w:t>
      </w:r>
    </w:p>
    <w:p w14:paraId="6FCFDE68" w14:textId="22D270F8"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r w:rsidR="00FB729B">
        <w:br w:type="page"/>
      </w:r>
    </w:p>
    <w:p w14:paraId="2B1726D2" w14:textId="77777777" w:rsidR="009E0BAE" w:rsidRPr="00B0593F" w:rsidRDefault="009E0BAE" w:rsidP="009E0BAE">
      <w:pPr>
        <w:pStyle w:val="Titre2"/>
        <w:rPr>
          <w:rStyle w:val="eop"/>
        </w:rPr>
      </w:pPr>
      <w:bookmarkStart w:id="28" w:name="_Toc17992433"/>
      <w:bookmarkStart w:id="29" w:name="_Toc39832039"/>
      <w:r w:rsidRPr="00B0593F">
        <w:rPr>
          <w:rStyle w:val="normaltextrun"/>
        </w:rPr>
        <w:lastRenderedPageBreak/>
        <w:t xml:space="preserve">Système de </w:t>
      </w:r>
      <w:r w:rsidRPr="009E0BAE">
        <w:rPr>
          <w:rStyle w:val="normaltextrun"/>
        </w:rPr>
        <w:t>gestion</w:t>
      </w:r>
      <w:r w:rsidRPr="00B0593F">
        <w:rPr>
          <w:rStyle w:val="normaltextrun"/>
        </w:rPr>
        <w:t xml:space="preserve"> de base de données relationnelle</w:t>
      </w:r>
      <w:bookmarkEnd w:id="28"/>
      <w:bookmarkEnd w:id="29"/>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77777777" w:rsidR="00332C3D" w:rsidRDefault="00332C3D" w:rsidP="00332C3D">
      <w:pPr>
        <w:pStyle w:val="Titre4"/>
      </w:pPr>
      <w:proofErr w:type="gramStart"/>
      <w:r>
        <w:t>API diverses</w:t>
      </w:r>
      <w:proofErr w:type="gramEnd"/>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36B907BE" w14:textId="77777777" w:rsidR="00332C3D" w:rsidRDefault="00332C3D" w:rsidP="00332C3D"/>
    <w:p w14:paraId="736AC8BB" w14:textId="167E81E3" w:rsidR="00332C3D" w:rsidRDefault="00332C3D" w:rsidP="00332C3D">
      <w:pPr>
        <w:pStyle w:val="Titre2"/>
      </w:pPr>
      <w:bookmarkStart w:id="30" w:name="_Toc39832040"/>
      <w:r>
        <w:t>Architecture</w:t>
      </w:r>
      <w:bookmarkEnd w:id="30"/>
      <w:r>
        <w:t xml:space="preserve"> </w:t>
      </w:r>
    </w:p>
    <w:p w14:paraId="62A39D6D" w14:textId="60825DBB" w:rsidR="00332C3D" w:rsidRPr="00332C3D" w:rsidRDefault="00332C3D" w:rsidP="00332C3D">
      <w:pPr>
        <w:rPr>
          <w:color w:val="FF0000"/>
        </w:rPr>
      </w:pPr>
      <w:r>
        <w:rPr>
          <w:color w:val="FF0000"/>
        </w:rPr>
        <w:t xml:space="preserve">SCHEMA A FAIRE VALENTIN </w:t>
      </w:r>
    </w:p>
    <w:p w14:paraId="33D315C3" w14:textId="77777777" w:rsidR="009E0BAE" w:rsidRDefault="009E0BAE" w:rsidP="00FB729B"/>
    <w:p w14:paraId="48FEF41C" w14:textId="029F7412" w:rsidR="00FB729B" w:rsidRDefault="00FB729B" w:rsidP="00FB729B"/>
    <w:p w14:paraId="3A3478DB" w14:textId="77777777" w:rsidR="00FB729B" w:rsidRPr="00FB729B" w:rsidRDefault="00FB729B" w:rsidP="00FB729B"/>
    <w:p w14:paraId="3A034262" w14:textId="0F75001E" w:rsidR="008E0EA0" w:rsidRDefault="008E0EA0" w:rsidP="008E0EA0">
      <w:pPr>
        <w:pStyle w:val="Titre2"/>
      </w:pPr>
      <w:bookmarkStart w:id="31" w:name="_Toc39832041"/>
      <w:r>
        <w:lastRenderedPageBreak/>
        <w:t>UML</w:t>
      </w:r>
      <w:bookmarkEnd w:id="31"/>
    </w:p>
    <w:p w14:paraId="2A167F19" w14:textId="3527E042" w:rsidR="008E0EA0" w:rsidRDefault="008E0EA0" w:rsidP="008E0EA0">
      <w:pPr>
        <w:pStyle w:val="Titre3"/>
      </w:pPr>
      <w:bookmarkStart w:id="32" w:name="_Toc5979653"/>
      <w:bookmarkStart w:id="33" w:name="_Toc39832042"/>
      <w:r>
        <w:rPr>
          <w:noProof/>
        </w:rPr>
        <w:drawing>
          <wp:anchor distT="0" distB="0" distL="114300" distR="114300" simplePos="0" relativeHeight="251676672" behindDoc="1" locked="0" layoutInCell="1" allowOverlap="1" wp14:anchorId="22DC1D23" wp14:editId="06A16E1D">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Diagramme de cas d’utilisations</w:t>
      </w:r>
      <w:bookmarkEnd w:id="32"/>
      <w:bookmarkEnd w:id="33"/>
    </w:p>
    <w:p w14:paraId="3C169F39" w14:textId="1190B63D" w:rsidR="008E0EA0" w:rsidRDefault="008E0EA0" w:rsidP="008E0EA0"/>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671A98BC" w14:textId="08182584" w:rsidR="0033551B" w:rsidRDefault="00906596" w:rsidP="00400B39">
      <w:pPr>
        <w:pStyle w:val="Titre2"/>
      </w:pPr>
      <w:bookmarkStart w:id="34" w:name="_Toc39832043"/>
      <w:r>
        <w:lastRenderedPageBreak/>
        <w:t>IHM</w:t>
      </w:r>
      <w:bookmarkEnd w:id="34"/>
    </w:p>
    <w:p w14:paraId="0D2D1C4E" w14:textId="112768D5" w:rsidR="0033551B" w:rsidRPr="0033551B" w:rsidRDefault="0033551B" w:rsidP="0033551B"/>
    <w:p w14:paraId="28343F3C" w14:textId="409F8885"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68DEA015" w14:textId="06ACE07E" w:rsidR="0033551B" w:rsidRDefault="0033551B" w:rsidP="0033551B"/>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2226E90D" w14:textId="7713F4AC" w:rsidR="00400B39" w:rsidRDefault="00400B39" w:rsidP="00400B39">
      <w:pPr>
        <w:pStyle w:val="Titre2"/>
      </w:pPr>
      <w:bookmarkStart w:id="35" w:name="_Toc39832044"/>
      <w:r>
        <w:t>MCD</w:t>
      </w:r>
      <w:bookmarkEnd w:id="35"/>
    </w:p>
    <w:p w14:paraId="593F29A8" w14:textId="77777777" w:rsidR="0033551B" w:rsidRPr="0033551B" w:rsidRDefault="0033551B" w:rsidP="0033551B"/>
    <w:p w14:paraId="2807A625" w14:textId="0163F34E" w:rsidR="00B1706D" w:rsidRPr="00B1706D" w:rsidRDefault="00B1706D" w:rsidP="00B1706D">
      <w:r>
        <w:rPr>
          <w:color w:val="FF0000"/>
        </w:rPr>
        <w:t xml:space="preserve">A FAIRE AVEC LA BASE ACTUELLE </w:t>
      </w:r>
      <w:r w:rsidR="000E5663">
        <w:rPr>
          <w:color w:val="FF0000"/>
        </w:rPr>
        <w:t xml:space="preserve">NE PAS REPRENDRE LE GRAPHIQUE LOT 1 ou 2 </w:t>
      </w:r>
    </w:p>
    <w:p w14:paraId="370A02B3" w14:textId="5DA553D1" w:rsidR="00B1706D" w:rsidRDefault="00B1706D" w:rsidP="00B1706D"/>
    <w:p w14:paraId="7F8ADC19" w14:textId="18AC46FB" w:rsidR="00ED6348" w:rsidRPr="00B1706D" w:rsidRDefault="004D60F3" w:rsidP="00B1706D">
      <w:r>
        <w:br w:type="page"/>
      </w:r>
    </w:p>
    <w:p w14:paraId="49C7498D" w14:textId="288087AC" w:rsidR="00906596" w:rsidRDefault="00ED6348" w:rsidP="00906596">
      <w:pPr>
        <w:pStyle w:val="Titre2"/>
      </w:pPr>
      <w:bookmarkStart w:id="36" w:name="_Toc39832045"/>
      <w:r>
        <w:lastRenderedPageBreak/>
        <w:t>Scénario de t</w:t>
      </w:r>
      <w:r w:rsidR="00906596">
        <w:t>ests</w:t>
      </w:r>
      <w:bookmarkEnd w:id="36"/>
    </w:p>
    <w:p w14:paraId="419267A1" w14:textId="285E0577" w:rsidR="00ED6348" w:rsidRDefault="00ED6348" w:rsidP="00ED6348">
      <w:pPr>
        <w:pStyle w:val="Titre1"/>
      </w:pPr>
    </w:p>
    <w:tbl>
      <w:tblPr>
        <w:tblW w:w="11230"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522"/>
      </w:tblGrid>
      <w:tr w:rsidR="00ED6348" w:rsidRPr="0097604C" w14:paraId="1B3CA3E0" w14:textId="77777777" w:rsidTr="00ED6348">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522"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ED6348">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77777777" w:rsidR="00ED6348" w:rsidRPr="0097604C" w:rsidRDefault="00ED6348" w:rsidP="003378C9">
            <w:pPr>
              <w:spacing w:after="0" w:line="240" w:lineRule="auto"/>
              <w:jc w:val="center"/>
              <w:rPr>
                <w:rFonts w:ascii="Arial" w:eastAsia="Times New Roman" w:hAnsi="Arial" w:cs="Arial"/>
                <w:b/>
                <w:bCs/>
                <w:color w:val="000000"/>
                <w:sz w:val="16"/>
                <w:szCs w:val="16"/>
                <w:lang w:eastAsia="fr-FR"/>
              </w:rPr>
            </w:pPr>
            <w:proofErr w:type="gramStart"/>
            <w:r w:rsidRPr="0097604C">
              <w:rPr>
                <w:rFonts w:ascii="Arial" w:eastAsia="Times New Roman" w:hAnsi="Arial" w:cs="Arial"/>
                <w:b/>
                <w:bCs/>
                <w:color w:val="000000"/>
                <w:sz w:val="16"/>
                <w:szCs w:val="16"/>
                <w:lang w:eastAsia="fr-FR"/>
              </w:rPr>
              <w:t>je</w:t>
            </w:r>
            <w:proofErr w:type="gramEnd"/>
            <w:r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bl>
    <w:p w14:paraId="381A0568" w14:textId="04DA3FBD" w:rsidR="000E5663" w:rsidRPr="00ED6348" w:rsidRDefault="00ED6348" w:rsidP="000E5663">
      <w:pPr>
        <w:rPr>
          <w:color w:val="FF0000"/>
        </w:rPr>
      </w:pPr>
      <w:r>
        <w:rPr>
          <w:color w:val="FF0000"/>
        </w:rPr>
        <w:t>VOIR S’IL N’Y EN A PAS A RAJOUTER</w:t>
      </w:r>
    </w:p>
    <w:p w14:paraId="3C8ED2F5" w14:textId="77777777" w:rsidR="004D60F3" w:rsidRPr="000E5663" w:rsidRDefault="004D60F3" w:rsidP="000E5663"/>
    <w:p w14:paraId="7D5D780A" w14:textId="1D4479D2" w:rsidR="000350A0" w:rsidRDefault="000350A0" w:rsidP="0060268B">
      <w:pPr>
        <w:pStyle w:val="Titre2"/>
      </w:pPr>
      <w:bookmarkStart w:id="37" w:name="_Toc39832046"/>
      <w:r>
        <w:t>Déploiement</w:t>
      </w:r>
      <w:bookmarkEnd w:id="37"/>
    </w:p>
    <w:p w14:paraId="670224E2" w14:textId="734702C4" w:rsidR="000E5663" w:rsidRPr="000E5663" w:rsidRDefault="000E5663" w:rsidP="000E5663">
      <w:r>
        <w:rPr>
          <w:color w:val="FF0000"/>
        </w:rPr>
        <w:t>A FAIRE ALLAN (DOC DEJA FAITE NORMALEMENT POUR LE LOT 3 MAIS NON REMISE DEDANS)</w:t>
      </w:r>
    </w:p>
    <w:p w14:paraId="05D32553" w14:textId="77777777" w:rsidR="002B3400" w:rsidRDefault="002B3400" w:rsidP="002B3400">
      <w:pPr>
        <w:pStyle w:val="Titre1"/>
      </w:pPr>
      <w:bookmarkStart w:id="38" w:name="_Toc39832047"/>
      <w:r>
        <w:t>Maintenance</w:t>
      </w:r>
      <w:bookmarkEnd w:id="38"/>
    </w:p>
    <w:p w14:paraId="104BA737" w14:textId="77777777" w:rsidR="00416215" w:rsidRPr="00416215" w:rsidRDefault="00416215" w:rsidP="00416215">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39" w:name="_Toc39832048"/>
      <w:r>
        <w:t>Support</w:t>
      </w:r>
      <w:r w:rsidR="000A1235">
        <w:t>/Demande d’évolution</w:t>
      </w:r>
      <w:bookmarkEnd w:id="39"/>
    </w:p>
    <w:p w14:paraId="4B3CB12B" w14:textId="77777777" w:rsidR="00141A99" w:rsidRDefault="00141A99" w:rsidP="00141A99">
      <w:r>
        <w:t>Afin de réaliser une meilleure expérience utilisateur pour notre support nous allons utiliser l’outil « EasyVista » qui est une solution IT proposant un système de « </w:t>
      </w:r>
      <w:proofErr w:type="spellStart"/>
      <w:r>
        <w:t>Ticketing</w:t>
      </w:r>
      <w:proofErr w:type="spellEnd"/>
      <w:r>
        <w:t> » afin que l’utilisateur puisse exposer son problème et ainsi l’envoyer directement chez le développeur.</w:t>
      </w:r>
    </w:p>
    <w:p w14:paraId="72659D07" w14:textId="77777777"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p>
    <w:p w14:paraId="3F4610A7" w14:textId="00708624" w:rsidR="00651494" w:rsidRDefault="002B3400" w:rsidP="002B3400">
      <w:pPr>
        <w:pStyle w:val="Titre2"/>
      </w:pPr>
      <w:bookmarkStart w:id="40" w:name="_Toc39832049"/>
      <w:r>
        <w:t>Formation</w:t>
      </w:r>
      <w:r w:rsidR="002E46AE">
        <w:t>s</w:t>
      </w:r>
      <w:bookmarkEnd w:id="40"/>
    </w:p>
    <w:p w14:paraId="556435CB" w14:textId="2A431B14" w:rsidR="002B3400" w:rsidRPr="00651494" w:rsidRDefault="000E5663" w:rsidP="00651494">
      <w:pPr>
        <w:rPr>
          <w:rFonts w:asciiTheme="majorHAnsi" w:eastAsiaTheme="majorEastAsia" w:hAnsiTheme="majorHAnsi" w:cstheme="majorBidi"/>
          <w:color w:val="2F5496" w:themeColor="accent1" w:themeShade="BF"/>
          <w:sz w:val="26"/>
          <w:szCs w:val="26"/>
        </w:rPr>
      </w:pPr>
      <w:r>
        <w:rPr>
          <w:color w:val="FF0000"/>
        </w:rPr>
        <w:t xml:space="preserve">A FAIRE ULRICH  </w:t>
      </w:r>
      <w:r w:rsidR="00651494">
        <w:br w:type="page"/>
      </w:r>
    </w:p>
    <w:p w14:paraId="7DF99AED" w14:textId="77777777" w:rsidR="0060268B" w:rsidRDefault="0060268B" w:rsidP="0060268B">
      <w:pPr>
        <w:pStyle w:val="Titre1"/>
      </w:pPr>
      <w:bookmarkStart w:id="41" w:name="_Toc39832050"/>
      <w:r>
        <w:lastRenderedPageBreak/>
        <w:t>Clôture de projet</w:t>
      </w:r>
      <w:bookmarkEnd w:id="41"/>
    </w:p>
    <w:p w14:paraId="6BB96224" w14:textId="2564C438" w:rsidR="0060268B" w:rsidRDefault="0060268B" w:rsidP="0060268B">
      <w:pPr>
        <w:pStyle w:val="Titre2"/>
      </w:pPr>
      <w:bookmarkStart w:id="42" w:name="_Toc39832051"/>
      <w:r>
        <w:t>Budget final</w:t>
      </w:r>
      <w:bookmarkEnd w:id="42"/>
      <w:r>
        <w:t xml:space="preserve"> </w:t>
      </w:r>
    </w:p>
    <w:p w14:paraId="25C84D2C" w14:textId="616512BC" w:rsidR="00651494" w:rsidRDefault="00651494" w:rsidP="00651494"/>
    <w:p w14:paraId="7D8C9288" w14:textId="5B4C7C7A" w:rsidR="00651494" w:rsidRDefault="00651494" w:rsidP="00651494">
      <w:r w:rsidRPr="00651494">
        <w:rPr>
          <w:noProof/>
        </w:rPr>
        <w:drawing>
          <wp:inline distT="0" distB="0" distL="0" distR="0" wp14:anchorId="20503E32" wp14:editId="4503B729">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8664" cy="7018538"/>
                    </a:xfrm>
                    <a:prstGeom prst="rect">
                      <a:avLst/>
                    </a:prstGeom>
                  </pic:spPr>
                </pic:pic>
              </a:graphicData>
            </a:graphic>
          </wp:inline>
        </w:drawing>
      </w:r>
    </w:p>
    <w:p w14:paraId="0317BE8A" w14:textId="1DDDB1C7" w:rsidR="00651494" w:rsidRDefault="00651494" w:rsidP="00651494">
      <w:r>
        <w:t xml:space="preserve">En suivant le budget final et en le comparant au budget initial, on observe une marge de 2637€ non dépensés. </w:t>
      </w:r>
    </w:p>
    <w:p w14:paraId="39C3333A" w14:textId="77777777" w:rsidR="00651494" w:rsidRPr="00651494" w:rsidRDefault="00651494" w:rsidP="00651494"/>
    <w:p w14:paraId="41F6FC95" w14:textId="6B728BEE" w:rsidR="0060268B" w:rsidRDefault="0060268B" w:rsidP="0060268B">
      <w:pPr>
        <w:pStyle w:val="Titre2"/>
      </w:pPr>
      <w:bookmarkStart w:id="43" w:name="_Toc39832052"/>
      <w:r>
        <w:lastRenderedPageBreak/>
        <w:t>Planning final</w:t>
      </w:r>
      <w:bookmarkEnd w:id="43"/>
    </w:p>
    <w:p w14:paraId="246F161C" w14:textId="2EADE981" w:rsidR="000E5663" w:rsidRPr="000E5663" w:rsidRDefault="000E5663" w:rsidP="000E5663">
      <w:r>
        <w:rPr>
          <w:color w:val="FF0000"/>
        </w:rPr>
        <w:t>A FAIRE (DEVRAIT CORRESPONDRE AU PLANNIG PREVISIONNEL CAR AUCUN RETARD CONSTATE)</w:t>
      </w:r>
    </w:p>
    <w:p w14:paraId="3B44C38F" w14:textId="698BE455" w:rsidR="00400B39" w:rsidRDefault="00400B39" w:rsidP="00400B39">
      <w:pPr>
        <w:pStyle w:val="Titre2"/>
      </w:pPr>
      <w:bookmarkStart w:id="44" w:name="_Toc39832053"/>
      <w:r>
        <w:t>Gestion des risques</w:t>
      </w:r>
      <w:bookmarkEnd w:id="44"/>
    </w:p>
    <w:p w14:paraId="36C3882A" w14:textId="6AACC768" w:rsidR="00C776B0" w:rsidRDefault="005F24DC" w:rsidP="00C776B0">
      <w:r w:rsidRPr="005F24DC">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5" w:name="_Toc39832054"/>
      <w:r>
        <w:t>Risque exceptionnel COVID-19</w:t>
      </w:r>
      <w:bookmarkEnd w:id="45"/>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w:t>
      </w:r>
      <w:proofErr w:type="spellStart"/>
      <w:r>
        <w:t>Madera</w:t>
      </w:r>
      <w:proofErr w:type="spellEnd"/>
      <w:r>
        <w:t xml:space="preserve">.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2B6635B7" w:rsidR="000E5663" w:rsidRDefault="000E5663" w:rsidP="00C776B0"/>
    <w:p w14:paraId="0B27677B" w14:textId="01B97D6E" w:rsidR="000E5663" w:rsidRDefault="000E5663" w:rsidP="00C776B0"/>
    <w:p w14:paraId="440D8ABA" w14:textId="77777777" w:rsidR="000E5663" w:rsidRDefault="000E5663" w:rsidP="00C776B0"/>
    <w:p w14:paraId="4917EDB5" w14:textId="77777777" w:rsidR="000E5663" w:rsidRPr="00C776B0" w:rsidRDefault="000E5663" w:rsidP="00C776B0"/>
    <w:p w14:paraId="580F2036" w14:textId="77777777" w:rsidR="002B3400" w:rsidRPr="002B3400" w:rsidRDefault="0060268B" w:rsidP="002B3400">
      <w:pPr>
        <w:pStyle w:val="Titre2"/>
      </w:pPr>
      <w:bookmarkStart w:id="46" w:name="_Toc39832055"/>
      <w:r>
        <w:t>Retour d’expérience</w:t>
      </w:r>
      <w:r w:rsidR="002B3400">
        <w:t xml:space="preserve"> (REX)</w:t>
      </w:r>
      <w:bookmarkEnd w:id="46"/>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47" w:name="_Toc39832056"/>
      <w:r>
        <w:t>Glossaire</w:t>
      </w:r>
      <w:bookmarkEnd w:id="47"/>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Default="000A1235" w:rsidP="000A1235">
      <w:proofErr w:type="spellStart"/>
      <w:r>
        <w:t>RoadMap</w:t>
      </w:r>
      <w:proofErr w:type="spellEnd"/>
    </w:p>
    <w:p w14:paraId="463FB39F" w14:textId="77777777" w:rsidR="000A1235" w:rsidRDefault="000A1235" w:rsidP="000A1235">
      <w:r>
        <w:t>IHM</w:t>
      </w:r>
    </w:p>
    <w:p w14:paraId="14DAC563" w14:textId="5718A4C6" w:rsidR="000A1235" w:rsidRDefault="000A1235" w:rsidP="000A1235">
      <w:r>
        <w:t>MCD</w:t>
      </w:r>
    </w:p>
    <w:p w14:paraId="6776133F" w14:textId="7A0D62CE" w:rsidR="0033551B" w:rsidRDefault="0033551B" w:rsidP="000A1235">
      <w:r>
        <w:t>UML</w:t>
      </w:r>
    </w:p>
    <w:p w14:paraId="6B64B34B" w14:textId="17F8113D" w:rsidR="00400B39" w:rsidRDefault="00906596" w:rsidP="00400B39">
      <w:pPr>
        <w:pStyle w:val="Titre1"/>
      </w:pPr>
      <w:bookmarkStart w:id="48" w:name="_Toc39832057"/>
      <w:r>
        <w:t>Annexes</w:t>
      </w:r>
      <w:bookmarkEnd w:id="48"/>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3164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3164B3">
            <w:r>
              <w:t>Connexion</w:t>
            </w:r>
          </w:p>
        </w:tc>
      </w:tr>
      <w:tr w:rsidR="0033551B" w14:paraId="2024DF3A" w14:textId="77777777" w:rsidTr="00316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3164B3">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3164B3">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3164B3">
            <w:r>
              <w:t>Ajout client</w:t>
            </w:r>
          </w:p>
        </w:tc>
      </w:tr>
      <w:tr w:rsidR="0033551B" w14:paraId="46C6A3F3" w14:textId="77777777" w:rsidTr="00316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3164B3">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3164B3">
            <w:pPr>
              <w:rPr>
                <w:b w:val="0"/>
                <w:bCs w:val="0"/>
              </w:rPr>
            </w:pPr>
          </w:p>
          <w:p w14:paraId="2BB9BF69" w14:textId="77777777" w:rsidR="0033551B" w:rsidRDefault="0033551B" w:rsidP="003164B3">
            <w:pPr>
              <w:rPr>
                <w:b w:val="0"/>
                <w:bCs w:val="0"/>
              </w:rPr>
            </w:pPr>
          </w:p>
          <w:p w14:paraId="0FF0DF49" w14:textId="77777777" w:rsidR="0033551B" w:rsidRDefault="0033551B" w:rsidP="003164B3">
            <w:pPr>
              <w:rPr>
                <w:b w:val="0"/>
                <w:bCs w:val="0"/>
              </w:rPr>
            </w:pPr>
          </w:p>
          <w:p w14:paraId="26B2B994" w14:textId="77777777" w:rsidR="0033551B" w:rsidRDefault="0033551B" w:rsidP="003164B3">
            <w:pPr>
              <w:rPr>
                <w:b w:val="0"/>
                <w:bCs w:val="0"/>
              </w:rPr>
            </w:pPr>
          </w:p>
          <w:p w14:paraId="3186363D" w14:textId="77777777" w:rsidR="0033551B" w:rsidRDefault="0033551B" w:rsidP="003164B3">
            <w:pPr>
              <w:rPr>
                <w:b w:val="0"/>
                <w:bCs w:val="0"/>
              </w:rPr>
            </w:pPr>
          </w:p>
          <w:p w14:paraId="04DB82FA" w14:textId="77777777" w:rsidR="0033551B" w:rsidRDefault="0033551B" w:rsidP="003164B3">
            <w:pPr>
              <w:rPr>
                <w:b w:val="0"/>
                <w:bCs w:val="0"/>
              </w:rPr>
            </w:pPr>
          </w:p>
          <w:p w14:paraId="743C68DD" w14:textId="77777777" w:rsidR="0033551B" w:rsidRDefault="0033551B" w:rsidP="003164B3">
            <w:pPr>
              <w:rPr>
                <w:b w:val="0"/>
                <w:bCs w:val="0"/>
              </w:rPr>
            </w:pPr>
          </w:p>
          <w:p w14:paraId="4C8FE164" w14:textId="77777777" w:rsidR="0033551B" w:rsidRDefault="0033551B" w:rsidP="003164B3"/>
        </w:tc>
      </w:tr>
      <w:tr w:rsidR="0033551B" w14:paraId="24168025" w14:textId="77777777" w:rsidTr="003164B3">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3164B3">
            <w:r>
              <w:t>Client</w:t>
            </w:r>
          </w:p>
        </w:tc>
      </w:tr>
      <w:tr w:rsidR="0033551B" w14:paraId="1D453476" w14:textId="77777777" w:rsidTr="00316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3164B3">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3164B3">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3164B3">
            <w:r>
              <w:t>Projets</w:t>
            </w:r>
          </w:p>
        </w:tc>
      </w:tr>
      <w:tr w:rsidR="0033551B" w14:paraId="250DDE49" w14:textId="77777777" w:rsidTr="00316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3164B3">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3164B3">
            <w:pPr>
              <w:rPr>
                <w:b w:val="0"/>
                <w:bCs w:val="0"/>
              </w:rPr>
            </w:pPr>
          </w:p>
          <w:p w14:paraId="4E541B76" w14:textId="77777777" w:rsidR="0033551B" w:rsidRDefault="0033551B" w:rsidP="003164B3">
            <w:pPr>
              <w:rPr>
                <w:b w:val="0"/>
                <w:bCs w:val="0"/>
              </w:rPr>
            </w:pPr>
          </w:p>
          <w:p w14:paraId="0BAE5649" w14:textId="77777777" w:rsidR="0033551B" w:rsidRDefault="0033551B" w:rsidP="003164B3">
            <w:pPr>
              <w:rPr>
                <w:b w:val="0"/>
                <w:bCs w:val="0"/>
              </w:rPr>
            </w:pPr>
          </w:p>
          <w:p w14:paraId="3A30EEE2" w14:textId="77777777" w:rsidR="0033551B" w:rsidRDefault="0033551B" w:rsidP="003164B3">
            <w:pPr>
              <w:rPr>
                <w:b w:val="0"/>
                <w:bCs w:val="0"/>
              </w:rPr>
            </w:pPr>
          </w:p>
          <w:p w14:paraId="02492F12" w14:textId="77777777" w:rsidR="0033551B" w:rsidRDefault="0033551B" w:rsidP="003164B3">
            <w:pPr>
              <w:rPr>
                <w:b w:val="0"/>
                <w:bCs w:val="0"/>
              </w:rPr>
            </w:pPr>
          </w:p>
          <w:p w14:paraId="4C9F6648" w14:textId="77777777" w:rsidR="0033551B" w:rsidRDefault="0033551B" w:rsidP="003164B3">
            <w:pPr>
              <w:rPr>
                <w:b w:val="0"/>
                <w:bCs w:val="0"/>
              </w:rPr>
            </w:pPr>
          </w:p>
          <w:p w14:paraId="1A23C076" w14:textId="77777777" w:rsidR="0033551B" w:rsidRDefault="0033551B" w:rsidP="003164B3">
            <w:pPr>
              <w:rPr>
                <w:b w:val="0"/>
                <w:bCs w:val="0"/>
              </w:rPr>
            </w:pPr>
          </w:p>
          <w:p w14:paraId="689B3359" w14:textId="77777777" w:rsidR="0033551B" w:rsidRDefault="0033551B" w:rsidP="003164B3"/>
        </w:tc>
      </w:tr>
      <w:tr w:rsidR="0033551B" w14:paraId="6F3CC558" w14:textId="77777777" w:rsidTr="003164B3">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3164B3">
            <w:r>
              <w:t>Projet ouvert</w:t>
            </w:r>
          </w:p>
        </w:tc>
      </w:tr>
      <w:tr w:rsidR="0033551B" w14:paraId="04B0B464" w14:textId="77777777" w:rsidTr="00316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3164B3">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3164B3">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3164B3">
            <w:r>
              <w:t>Plans</w:t>
            </w:r>
          </w:p>
        </w:tc>
      </w:tr>
      <w:tr w:rsidR="0033551B" w14:paraId="4B19D129" w14:textId="77777777" w:rsidTr="00316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3164B3">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3164B3">
            <w:pPr>
              <w:rPr>
                <w:b w:val="0"/>
                <w:bCs w:val="0"/>
              </w:rPr>
            </w:pPr>
          </w:p>
          <w:p w14:paraId="25725B24" w14:textId="77777777" w:rsidR="0033551B" w:rsidRDefault="0033551B" w:rsidP="003164B3">
            <w:pPr>
              <w:rPr>
                <w:b w:val="0"/>
                <w:bCs w:val="0"/>
              </w:rPr>
            </w:pPr>
          </w:p>
          <w:p w14:paraId="2F1F2D66" w14:textId="77777777" w:rsidR="0033551B" w:rsidRDefault="0033551B" w:rsidP="003164B3">
            <w:pPr>
              <w:rPr>
                <w:b w:val="0"/>
                <w:bCs w:val="0"/>
              </w:rPr>
            </w:pPr>
          </w:p>
          <w:p w14:paraId="5A1D7A2B" w14:textId="77777777" w:rsidR="0033551B" w:rsidRDefault="0033551B" w:rsidP="003164B3">
            <w:pPr>
              <w:rPr>
                <w:b w:val="0"/>
                <w:bCs w:val="0"/>
              </w:rPr>
            </w:pPr>
          </w:p>
          <w:p w14:paraId="37E4B4D7" w14:textId="77777777" w:rsidR="0033551B" w:rsidRDefault="0033551B" w:rsidP="003164B3">
            <w:pPr>
              <w:rPr>
                <w:b w:val="0"/>
                <w:bCs w:val="0"/>
              </w:rPr>
            </w:pPr>
          </w:p>
          <w:p w14:paraId="5BFA6130" w14:textId="77777777" w:rsidR="0033551B" w:rsidRDefault="0033551B" w:rsidP="003164B3">
            <w:pPr>
              <w:rPr>
                <w:b w:val="0"/>
                <w:bCs w:val="0"/>
              </w:rPr>
            </w:pPr>
          </w:p>
          <w:p w14:paraId="2F6F5A69" w14:textId="77777777" w:rsidR="0033551B" w:rsidRDefault="0033551B" w:rsidP="003164B3">
            <w:pPr>
              <w:rPr>
                <w:b w:val="0"/>
                <w:bCs w:val="0"/>
              </w:rPr>
            </w:pPr>
          </w:p>
          <w:p w14:paraId="5DEC3E2B" w14:textId="77777777" w:rsidR="0033551B" w:rsidRDefault="0033551B" w:rsidP="003164B3"/>
        </w:tc>
      </w:tr>
      <w:tr w:rsidR="0033551B" w14:paraId="38AE78F6" w14:textId="77777777" w:rsidTr="003164B3">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3164B3">
            <w:r>
              <w:t>Création de plan</w:t>
            </w:r>
          </w:p>
        </w:tc>
      </w:tr>
      <w:tr w:rsidR="0033551B" w14:paraId="32EB6C8F" w14:textId="77777777" w:rsidTr="00316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3164B3">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3164B3">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3164B3">
            <w:r>
              <w:t>Modification de plan</w:t>
            </w:r>
          </w:p>
        </w:tc>
      </w:tr>
      <w:tr w:rsidR="0033551B" w14:paraId="1B8B9FEA" w14:textId="77777777" w:rsidTr="00316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3164B3">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3164B3">
            <w:pPr>
              <w:tabs>
                <w:tab w:val="left" w:pos="2133"/>
              </w:tabs>
              <w:rPr>
                <w:b w:val="0"/>
                <w:bCs w:val="0"/>
              </w:rPr>
            </w:pPr>
          </w:p>
          <w:p w14:paraId="7D3A7976" w14:textId="77777777" w:rsidR="0033551B" w:rsidRDefault="0033551B" w:rsidP="003164B3">
            <w:pPr>
              <w:tabs>
                <w:tab w:val="left" w:pos="2133"/>
              </w:tabs>
              <w:rPr>
                <w:b w:val="0"/>
                <w:bCs w:val="0"/>
              </w:rPr>
            </w:pPr>
          </w:p>
          <w:p w14:paraId="4752B215" w14:textId="77777777" w:rsidR="0033551B" w:rsidRDefault="0033551B" w:rsidP="003164B3">
            <w:pPr>
              <w:tabs>
                <w:tab w:val="left" w:pos="2133"/>
              </w:tabs>
              <w:rPr>
                <w:b w:val="0"/>
                <w:bCs w:val="0"/>
              </w:rPr>
            </w:pPr>
          </w:p>
          <w:p w14:paraId="4A86A02D" w14:textId="77777777" w:rsidR="0033551B" w:rsidRDefault="0033551B" w:rsidP="003164B3">
            <w:pPr>
              <w:tabs>
                <w:tab w:val="left" w:pos="2133"/>
              </w:tabs>
              <w:rPr>
                <w:b w:val="0"/>
                <w:bCs w:val="0"/>
              </w:rPr>
            </w:pPr>
          </w:p>
          <w:p w14:paraId="29BBC24E" w14:textId="77777777" w:rsidR="0033551B" w:rsidRDefault="0033551B" w:rsidP="003164B3">
            <w:pPr>
              <w:tabs>
                <w:tab w:val="left" w:pos="2133"/>
              </w:tabs>
              <w:rPr>
                <w:b w:val="0"/>
                <w:bCs w:val="0"/>
              </w:rPr>
            </w:pPr>
          </w:p>
          <w:p w14:paraId="2319E9A7" w14:textId="77777777" w:rsidR="0033551B" w:rsidRDefault="0033551B" w:rsidP="003164B3">
            <w:pPr>
              <w:tabs>
                <w:tab w:val="left" w:pos="2133"/>
              </w:tabs>
              <w:rPr>
                <w:b w:val="0"/>
                <w:bCs w:val="0"/>
              </w:rPr>
            </w:pPr>
          </w:p>
          <w:p w14:paraId="342571CD" w14:textId="77777777" w:rsidR="0033551B" w:rsidRDefault="0033551B" w:rsidP="003164B3">
            <w:pPr>
              <w:tabs>
                <w:tab w:val="left" w:pos="2133"/>
              </w:tabs>
            </w:pPr>
          </w:p>
        </w:tc>
      </w:tr>
      <w:tr w:rsidR="0033551B" w14:paraId="69F601CF" w14:textId="77777777" w:rsidTr="003164B3">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3164B3">
            <w:r>
              <w:t>Modélisation de module</w:t>
            </w:r>
          </w:p>
        </w:tc>
      </w:tr>
      <w:tr w:rsidR="0033551B" w14:paraId="117149F7" w14:textId="77777777" w:rsidTr="00316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3164B3">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3164B3">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3164B3">
            <w:r>
              <w:t>Création de devis</w:t>
            </w:r>
          </w:p>
        </w:tc>
      </w:tr>
      <w:tr w:rsidR="0033551B" w14:paraId="64FCA41E" w14:textId="77777777" w:rsidTr="00316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3164B3">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22BA1592" w14:textId="755FAFA8" w:rsidR="00ED6348" w:rsidRDefault="00ED6348" w:rsidP="00ED6348">
      <w:r w:rsidRPr="00D34168">
        <w:rPr>
          <w:noProof/>
        </w:rPr>
        <w:lastRenderedPageBreak/>
        <w:drawing>
          <wp:anchor distT="0" distB="0" distL="114300" distR="114300" simplePos="0" relativeHeight="251683840" behindDoc="0" locked="0" layoutInCell="1" allowOverlap="1" wp14:anchorId="2C249343" wp14:editId="3B4ACE10">
            <wp:simplePos x="0" y="0"/>
            <wp:positionH relativeFrom="column">
              <wp:posOffset>405130</wp:posOffset>
            </wp:positionH>
            <wp:positionV relativeFrom="paragraph">
              <wp:posOffset>361950</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6E150324" w14:textId="3EB5B035" w:rsidR="00ED6348" w:rsidRDefault="00ED6348" w:rsidP="00ED6348"/>
    <w:p w14:paraId="3BD266A0" w14:textId="437D310B" w:rsidR="00ED6348" w:rsidRDefault="00ED6348" w:rsidP="00ED6348"/>
    <w:p w14:paraId="34CF415F" w14:textId="77777777" w:rsidR="00ED6348" w:rsidRDefault="00ED6348" w:rsidP="00ED6348"/>
    <w:p w14:paraId="65BDB303" w14:textId="77777777" w:rsidR="00ED6348" w:rsidRPr="00ED6348" w:rsidRDefault="00ED6348" w:rsidP="00ED6348"/>
    <w:p w14:paraId="113F4008" w14:textId="16325740" w:rsidR="00906596" w:rsidRDefault="00906596" w:rsidP="00906596">
      <w:pPr>
        <w:pStyle w:val="Titre2"/>
      </w:pPr>
      <w:bookmarkStart w:id="49" w:name="_Toc39832058"/>
      <w:r>
        <w:t>Rendu final</w:t>
      </w:r>
      <w:bookmarkEnd w:id="49"/>
    </w:p>
    <w:p w14:paraId="2449EFB1" w14:textId="1C10069A" w:rsidR="00ED6348" w:rsidRPr="00ED6348" w:rsidRDefault="00ED6348" w:rsidP="00ED6348">
      <w:pPr>
        <w:rPr>
          <w:color w:val="FF0000"/>
        </w:rPr>
      </w:pPr>
      <w:r>
        <w:rPr>
          <w:color w:val="FF0000"/>
        </w:rPr>
        <w:t>JE NE SAIS PAS A QUOI CA CORRESPOND</w:t>
      </w:r>
    </w:p>
    <w:p w14:paraId="42882914" w14:textId="2DDA133E" w:rsidR="00906596" w:rsidRDefault="00906596" w:rsidP="00906596">
      <w:pPr>
        <w:pStyle w:val="Titre2"/>
      </w:pPr>
      <w:bookmarkStart w:id="50" w:name="_Toc39832059"/>
      <w:r>
        <w:t>Procédure de déploiement</w:t>
      </w:r>
      <w:bookmarkEnd w:id="50"/>
    </w:p>
    <w:p w14:paraId="1292F4BC" w14:textId="01A2831C" w:rsidR="00ED6348" w:rsidRPr="00ED6348" w:rsidRDefault="00ED6348" w:rsidP="00ED6348">
      <w:pPr>
        <w:rPr>
          <w:color w:val="FF0000"/>
        </w:rPr>
      </w:pPr>
      <w:r>
        <w:rPr>
          <w:color w:val="FF0000"/>
        </w:rPr>
        <w:t xml:space="preserve">SI FAITES ICI LA PARTIE DEPLOIEMENT DANS TECHNIQUES NA PLUS D’INTERET. </w:t>
      </w:r>
    </w:p>
    <w:p w14:paraId="22210E70" w14:textId="77777777" w:rsidR="00ED6348" w:rsidRPr="00ED6348" w:rsidRDefault="00ED6348" w:rsidP="00ED6348"/>
    <w:p w14:paraId="7C9CCA9D" w14:textId="77777777" w:rsidR="000350A0" w:rsidRDefault="000350A0"/>
    <w:sectPr w:rsidR="000350A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1"/>
  </w:num>
  <w:num w:numId="4">
    <w:abstractNumId w:val="10"/>
  </w:num>
  <w:num w:numId="5">
    <w:abstractNumId w:val="16"/>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350A0"/>
    <w:rsid w:val="000A1235"/>
    <w:rsid w:val="000E5663"/>
    <w:rsid w:val="000F4601"/>
    <w:rsid w:val="000F6DB9"/>
    <w:rsid w:val="00141A99"/>
    <w:rsid w:val="00285A18"/>
    <w:rsid w:val="00287587"/>
    <w:rsid w:val="002B3400"/>
    <w:rsid w:val="002D6B1B"/>
    <w:rsid w:val="002E46AE"/>
    <w:rsid w:val="00332C3D"/>
    <w:rsid w:val="0033551B"/>
    <w:rsid w:val="003378C9"/>
    <w:rsid w:val="00400B39"/>
    <w:rsid w:val="00416215"/>
    <w:rsid w:val="004B0A1A"/>
    <w:rsid w:val="004D60F3"/>
    <w:rsid w:val="004D7B88"/>
    <w:rsid w:val="005F24DC"/>
    <w:rsid w:val="0060268B"/>
    <w:rsid w:val="00651494"/>
    <w:rsid w:val="00712F23"/>
    <w:rsid w:val="00716E1E"/>
    <w:rsid w:val="00731E97"/>
    <w:rsid w:val="007B7CA0"/>
    <w:rsid w:val="008E0EA0"/>
    <w:rsid w:val="00906596"/>
    <w:rsid w:val="009E0BAE"/>
    <w:rsid w:val="00B1706D"/>
    <w:rsid w:val="00B2600E"/>
    <w:rsid w:val="00BB3B97"/>
    <w:rsid w:val="00C776B0"/>
    <w:rsid w:val="00ED6348"/>
    <w:rsid w:val="00EF7A22"/>
    <w:rsid w:val="00F123A0"/>
    <w:rsid w:val="00F507E2"/>
    <w:rsid w:val="00F54E0E"/>
    <w:rsid w:val="00FB72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F97B9E2B-1095-4995-A41D-4E2ED026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Classeur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fr-FR"/>
              <a:t>Risques</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53A-4D9D-8C88-8F9DFD0B4FCB}"/>
              </c:ext>
            </c:extLst>
          </c:dPt>
          <c:dPt>
            <c:idx val="1"/>
            <c:bubble3D val="0"/>
            <c:spPr>
              <a:solidFill>
                <a:schemeClr val="tx1">
                  <a:lumMod val="50000"/>
                  <a:lumOff val="5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53A-4D9D-8C88-8F9DFD0B4FCB}"/>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à valider</c:v>
                </c:pt>
              </c:strCache>
            </c:strRef>
          </c:cat>
          <c:val>
            <c:numRef>
              <c:f>Feuil1!$B$2:$B$3</c:f>
              <c:numCache>
                <c:formatCode>General</c:formatCode>
                <c:ptCount val="2"/>
                <c:pt idx="0">
                  <c:v>11</c:v>
                </c:pt>
                <c:pt idx="1">
                  <c:v>6</c:v>
                </c:pt>
              </c:numCache>
            </c:numRef>
          </c:val>
          <c:extLst>
            <c:ext xmlns:c16="http://schemas.microsoft.com/office/drawing/2014/chart" uri="{C3380CC4-5D6E-409C-BE32-E72D297353CC}">
              <c16:uniqueId val="{00000004-B53A-4D9D-8C88-8F9DFD0B4FCB}"/>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C26DA-E3F7-46F2-8DB3-74781BFB1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31</Pages>
  <Words>4316</Words>
  <Characters>23739</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valentin hallay</cp:lastModifiedBy>
  <cp:revision>28</cp:revision>
  <dcterms:created xsi:type="dcterms:W3CDTF">2020-04-19T10:22:00Z</dcterms:created>
  <dcterms:modified xsi:type="dcterms:W3CDTF">2020-05-08T10:09:00Z</dcterms:modified>
</cp:coreProperties>
</file>