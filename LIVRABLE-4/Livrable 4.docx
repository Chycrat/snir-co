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3A57E6">
          <w:pPr>
            <w:pStyle w:val="TM2"/>
            <w:tabs>
              <w:tab w:val="right" w:leader="dot" w:pos="9062"/>
            </w:tabs>
            <w:rPr>
              <w:rFonts w:eastAsiaTheme="minorEastAsia"/>
              <w:noProof/>
              <w:lang w:eastAsia="fr-FR"/>
            </w:rPr>
          </w:pPr>
          <w:hyperlink w:anchor="_Toc40175077" w:history="1">
            <w:r w:rsidR="0047780A" w:rsidRPr="00F9252B">
              <w:rPr>
                <w:rStyle w:val="Lienhypertexte"/>
                <w:noProof/>
              </w:rPr>
              <w:t>Introduction</w:t>
            </w:r>
            <w:r w:rsidR="0047780A">
              <w:rPr>
                <w:noProof/>
                <w:webHidden/>
              </w:rPr>
              <w:tab/>
            </w:r>
            <w:r w:rsidR="0047780A">
              <w:rPr>
                <w:noProof/>
                <w:webHidden/>
              </w:rPr>
              <w:fldChar w:fldCharType="begin"/>
            </w:r>
            <w:r w:rsidR="0047780A">
              <w:rPr>
                <w:noProof/>
                <w:webHidden/>
              </w:rPr>
              <w:instrText xml:space="preserve"> PAGEREF _Toc40175077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6B700488" w14:textId="4E2F4420" w:rsidR="0047780A" w:rsidRDefault="003A57E6">
          <w:pPr>
            <w:pStyle w:val="TM2"/>
            <w:tabs>
              <w:tab w:val="right" w:leader="dot" w:pos="9062"/>
            </w:tabs>
            <w:rPr>
              <w:rFonts w:eastAsiaTheme="minorEastAsia"/>
              <w:noProof/>
              <w:lang w:eastAsia="fr-FR"/>
            </w:rPr>
          </w:pPr>
          <w:hyperlink w:anchor="_Toc40175078" w:history="1">
            <w:r w:rsidR="0047780A" w:rsidRPr="00F9252B">
              <w:rPr>
                <w:rStyle w:val="Lienhypertexte"/>
                <w:noProof/>
              </w:rPr>
              <w:t>Contexte</w:t>
            </w:r>
            <w:r w:rsidR="0047780A">
              <w:rPr>
                <w:noProof/>
                <w:webHidden/>
              </w:rPr>
              <w:tab/>
            </w:r>
            <w:r w:rsidR="0047780A">
              <w:rPr>
                <w:noProof/>
                <w:webHidden/>
              </w:rPr>
              <w:fldChar w:fldCharType="begin"/>
            </w:r>
            <w:r w:rsidR="0047780A">
              <w:rPr>
                <w:noProof/>
                <w:webHidden/>
              </w:rPr>
              <w:instrText xml:space="preserve"> PAGEREF _Toc40175078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436ACB32" w14:textId="09ECF110" w:rsidR="0047780A" w:rsidRDefault="003A57E6">
          <w:pPr>
            <w:pStyle w:val="TM2"/>
            <w:tabs>
              <w:tab w:val="right" w:leader="dot" w:pos="9062"/>
            </w:tabs>
            <w:rPr>
              <w:rFonts w:eastAsiaTheme="minorEastAsia"/>
              <w:noProof/>
              <w:lang w:eastAsia="fr-FR"/>
            </w:rPr>
          </w:pPr>
          <w:hyperlink w:anchor="_Toc40175079" w:history="1">
            <w:r w:rsidR="0047780A" w:rsidRPr="00F9252B">
              <w:rPr>
                <w:rStyle w:val="Lienhypertexte"/>
                <w:noProof/>
              </w:rPr>
              <w:t>QQOQCCP</w:t>
            </w:r>
            <w:r w:rsidR="0047780A">
              <w:rPr>
                <w:noProof/>
                <w:webHidden/>
              </w:rPr>
              <w:tab/>
            </w:r>
            <w:r w:rsidR="0047780A">
              <w:rPr>
                <w:noProof/>
                <w:webHidden/>
              </w:rPr>
              <w:fldChar w:fldCharType="begin"/>
            </w:r>
            <w:r w:rsidR="0047780A">
              <w:rPr>
                <w:noProof/>
                <w:webHidden/>
              </w:rPr>
              <w:instrText xml:space="preserve"> PAGEREF _Toc40175079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73020551" w14:textId="7E8C8E91" w:rsidR="0047780A" w:rsidRDefault="003A57E6">
          <w:pPr>
            <w:pStyle w:val="TM2"/>
            <w:tabs>
              <w:tab w:val="right" w:leader="dot" w:pos="9062"/>
            </w:tabs>
            <w:rPr>
              <w:rFonts w:eastAsiaTheme="minorEastAsia"/>
              <w:noProof/>
              <w:lang w:eastAsia="fr-FR"/>
            </w:rPr>
          </w:pPr>
          <w:hyperlink w:anchor="_Toc40175080" w:history="1">
            <w:r w:rsidR="0047780A" w:rsidRPr="00F9252B">
              <w:rPr>
                <w:rStyle w:val="Lienhypertexte"/>
                <w:noProof/>
              </w:rPr>
              <w:t>Besoin</w:t>
            </w:r>
            <w:r w:rsidR="0047780A">
              <w:rPr>
                <w:noProof/>
                <w:webHidden/>
              </w:rPr>
              <w:tab/>
            </w:r>
            <w:r w:rsidR="0047780A">
              <w:rPr>
                <w:noProof/>
                <w:webHidden/>
              </w:rPr>
              <w:fldChar w:fldCharType="begin"/>
            </w:r>
            <w:r w:rsidR="0047780A">
              <w:rPr>
                <w:noProof/>
                <w:webHidden/>
              </w:rPr>
              <w:instrText xml:space="preserve"> PAGEREF _Toc40175080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14:paraId="2F92F18F" w14:textId="51F9A4DD" w:rsidR="0047780A" w:rsidRDefault="003A57E6">
          <w:pPr>
            <w:pStyle w:val="TM3"/>
            <w:tabs>
              <w:tab w:val="right" w:leader="dot" w:pos="9062"/>
            </w:tabs>
            <w:rPr>
              <w:rFonts w:eastAsiaTheme="minorEastAsia"/>
              <w:noProof/>
              <w:lang w:eastAsia="fr-FR"/>
            </w:rPr>
          </w:pPr>
          <w:hyperlink w:anchor="_Toc40175081" w:history="1">
            <w:r w:rsidR="0047780A" w:rsidRPr="00F9252B">
              <w:rPr>
                <w:rStyle w:val="Lienhypertexte"/>
                <w:noProof/>
              </w:rPr>
              <w:t>Pieuvre</w:t>
            </w:r>
            <w:r w:rsidR="0047780A">
              <w:rPr>
                <w:noProof/>
                <w:webHidden/>
              </w:rPr>
              <w:tab/>
            </w:r>
            <w:r w:rsidR="0047780A">
              <w:rPr>
                <w:noProof/>
                <w:webHidden/>
              </w:rPr>
              <w:fldChar w:fldCharType="begin"/>
            </w:r>
            <w:r w:rsidR="0047780A">
              <w:rPr>
                <w:noProof/>
                <w:webHidden/>
              </w:rPr>
              <w:instrText xml:space="preserve"> PAGEREF _Toc40175081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14:paraId="3349BB9D" w14:textId="498130CE" w:rsidR="0047780A" w:rsidRDefault="003A57E6">
          <w:pPr>
            <w:pStyle w:val="TM3"/>
            <w:tabs>
              <w:tab w:val="right" w:leader="dot" w:pos="9062"/>
            </w:tabs>
            <w:rPr>
              <w:rFonts w:eastAsiaTheme="minorEastAsia"/>
              <w:noProof/>
              <w:lang w:eastAsia="fr-FR"/>
            </w:rPr>
          </w:pPr>
          <w:hyperlink w:anchor="_Toc40175082" w:history="1">
            <w:r w:rsidR="0047780A" w:rsidRPr="00F9252B">
              <w:rPr>
                <w:rStyle w:val="Lienhypertexte"/>
                <w:noProof/>
              </w:rPr>
              <w:t>Tableau de fonction</w:t>
            </w:r>
            <w:r w:rsidR="0047780A">
              <w:rPr>
                <w:noProof/>
                <w:webHidden/>
              </w:rPr>
              <w:tab/>
            </w:r>
            <w:r w:rsidR="0047780A">
              <w:rPr>
                <w:noProof/>
                <w:webHidden/>
              </w:rPr>
              <w:fldChar w:fldCharType="begin"/>
            </w:r>
            <w:r w:rsidR="0047780A">
              <w:rPr>
                <w:noProof/>
                <w:webHidden/>
              </w:rPr>
              <w:instrText xml:space="preserve"> PAGEREF _Toc40175082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14:paraId="2EAF4682" w14:textId="4BB99C47" w:rsidR="0047780A" w:rsidRDefault="003A57E6">
          <w:pPr>
            <w:pStyle w:val="TM2"/>
            <w:tabs>
              <w:tab w:val="right" w:leader="dot" w:pos="9062"/>
            </w:tabs>
            <w:rPr>
              <w:rFonts w:eastAsiaTheme="minorEastAsia"/>
              <w:noProof/>
              <w:lang w:eastAsia="fr-FR"/>
            </w:rPr>
          </w:pPr>
          <w:hyperlink w:anchor="_Toc40175083" w:history="1">
            <w:r w:rsidR="0047780A" w:rsidRPr="00F9252B">
              <w:rPr>
                <w:rStyle w:val="Lienhypertexte"/>
                <w:noProof/>
              </w:rPr>
              <w:t>Objectif du projet</w:t>
            </w:r>
            <w:r w:rsidR="0047780A">
              <w:rPr>
                <w:noProof/>
                <w:webHidden/>
              </w:rPr>
              <w:tab/>
            </w:r>
            <w:r w:rsidR="0047780A">
              <w:rPr>
                <w:noProof/>
                <w:webHidden/>
              </w:rPr>
              <w:fldChar w:fldCharType="begin"/>
            </w:r>
            <w:r w:rsidR="0047780A">
              <w:rPr>
                <w:noProof/>
                <w:webHidden/>
              </w:rPr>
              <w:instrText xml:space="preserve"> PAGEREF _Toc40175083 \h </w:instrText>
            </w:r>
            <w:r w:rsidR="0047780A">
              <w:rPr>
                <w:noProof/>
                <w:webHidden/>
              </w:rPr>
            </w:r>
            <w:r w:rsidR="0047780A">
              <w:rPr>
                <w:noProof/>
                <w:webHidden/>
              </w:rPr>
              <w:fldChar w:fldCharType="separate"/>
            </w:r>
            <w:r w:rsidR="0047780A">
              <w:rPr>
                <w:noProof/>
                <w:webHidden/>
              </w:rPr>
              <w:t>10</w:t>
            </w:r>
            <w:r w:rsidR="0047780A">
              <w:rPr>
                <w:noProof/>
                <w:webHidden/>
              </w:rPr>
              <w:fldChar w:fldCharType="end"/>
            </w:r>
          </w:hyperlink>
        </w:p>
        <w:p w14:paraId="1530C637" w14:textId="01CAE861" w:rsidR="0047780A" w:rsidRDefault="003A57E6">
          <w:pPr>
            <w:pStyle w:val="TM2"/>
            <w:tabs>
              <w:tab w:val="right" w:leader="dot" w:pos="9062"/>
            </w:tabs>
            <w:rPr>
              <w:rFonts w:eastAsiaTheme="minorEastAsia"/>
              <w:noProof/>
              <w:lang w:eastAsia="fr-FR"/>
            </w:rPr>
          </w:pPr>
          <w:hyperlink w:anchor="_Toc40175084" w:history="1">
            <w:r w:rsidR="0047780A" w:rsidRPr="00F9252B">
              <w:rPr>
                <w:rStyle w:val="Lienhypertexte"/>
                <w:noProof/>
              </w:rPr>
              <w:t>Agilité</w:t>
            </w:r>
            <w:r w:rsidR="0047780A">
              <w:rPr>
                <w:noProof/>
                <w:webHidden/>
              </w:rPr>
              <w:tab/>
            </w:r>
            <w:r w:rsidR="0047780A">
              <w:rPr>
                <w:noProof/>
                <w:webHidden/>
              </w:rPr>
              <w:fldChar w:fldCharType="begin"/>
            </w:r>
            <w:r w:rsidR="0047780A">
              <w:rPr>
                <w:noProof/>
                <w:webHidden/>
              </w:rPr>
              <w:instrText xml:space="preserve"> PAGEREF _Toc40175084 \h </w:instrText>
            </w:r>
            <w:r w:rsidR="0047780A">
              <w:rPr>
                <w:noProof/>
                <w:webHidden/>
              </w:rPr>
            </w:r>
            <w:r w:rsidR="0047780A">
              <w:rPr>
                <w:noProof/>
                <w:webHidden/>
              </w:rPr>
              <w:fldChar w:fldCharType="separate"/>
            </w:r>
            <w:r w:rsidR="0047780A">
              <w:rPr>
                <w:noProof/>
                <w:webHidden/>
              </w:rPr>
              <w:t>11</w:t>
            </w:r>
            <w:r w:rsidR="0047780A">
              <w:rPr>
                <w:noProof/>
                <w:webHidden/>
              </w:rPr>
              <w:fldChar w:fldCharType="end"/>
            </w:r>
          </w:hyperlink>
        </w:p>
        <w:p w14:paraId="0B30EF6B" w14:textId="5FD69AC9" w:rsidR="0047780A" w:rsidRDefault="003A57E6">
          <w:pPr>
            <w:pStyle w:val="TM3"/>
            <w:tabs>
              <w:tab w:val="right" w:leader="dot" w:pos="9062"/>
            </w:tabs>
            <w:rPr>
              <w:rFonts w:eastAsiaTheme="minorEastAsia"/>
              <w:noProof/>
              <w:lang w:eastAsia="fr-FR"/>
            </w:rPr>
          </w:pPr>
          <w:hyperlink w:anchor="_Toc40175085" w:history="1">
            <w:r w:rsidR="0047780A" w:rsidRPr="00F9252B">
              <w:rPr>
                <w:rStyle w:val="Lienhypertexte"/>
                <w:noProof/>
              </w:rPr>
              <w:t>Réunions</w:t>
            </w:r>
            <w:r w:rsidR="0047780A">
              <w:rPr>
                <w:noProof/>
                <w:webHidden/>
              </w:rPr>
              <w:tab/>
            </w:r>
            <w:r w:rsidR="0047780A">
              <w:rPr>
                <w:noProof/>
                <w:webHidden/>
              </w:rPr>
              <w:fldChar w:fldCharType="begin"/>
            </w:r>
            <w:r w:rsidR="0047780A">
              <w:rPr>
                <w:noProof/>
                <w:webHidden/>
              </w:rPr>
              <w:instrText xml:space="preserve"> PAGEREF _Toc40175085 \h </w:instrText>
            </w:r>
            <w:r w:rsidR="0047780A">
              <w:rPr>
                <w:noProof/>
                <w:webHidden/>
              </w:rPr>
            </w:r>
            <w:r w:rsidR="0047780A">
              <w:rPr>
                <w:noProof/>
                <w:webHidden/>
              </w:rPr>
              <w:fldChar w:fldCharType="separate"/>
            </w:r>
            <w:r w:rsidR="0047780A">
              <w:rPr>
                <w:noProof/>
                <w:webHidden/>
              </w:rPr>
              <w:t>12</w:t>
            </w:r>
            <w:r w:rsidR="0047780A">
              <w:rPr>
                <w:noProof/>
                <w:webHidden/>
              </w:rPr>
              <w:fldChar w:fldCharType="end"/>
            </w:r>
          </w:hyperlink>
        </w:p>
        <w:p w14:paraId="6F5DA1A0" w14:textId="23D0232F" w:rsidR="0047780A" w:rsidRDefault="003A57E6">
          <w:pPr>
            <w:pStyle w:val="TM3"/>
            <w:tabs>
              <w:tab w:val="right" w:leader="dot" w:pos="9062"/>
            </w:tabs>
            <w:rPr>
              <w:rFonts w:eastAsiaTheme="minorEastAsia"/>
              <w:noProof/>
              <w:lang w:eastAsia="fr-FR"/>
            </w:rPr>
          </w:pPr>
          <w:hyperlink w:anchor="_Toc40175086" w:history="1">
            <w:r w:rsidR="0047780A" w:rsidRPr="00F9252B">
              <w:rPr>
                <w:rStyle w:val="Lienhypertexte"/>
                <w:noProof/>
                <w:lang w:val="en-US"/>
              </w:rPr>
              <w:t>Equipe projet</w:t>
            </w:r>
            <w:r w:rsidR="0047780A">
              <w:rPr>
                <w:noProof/>
                <w:webHidden/>
              </w:rPr>
              <w:tab/>
            </w:r>
            <w:r w:rsidR="0047780A">
              <w:rPr>
                <w:noProof/>
                <w:webHidden/>
              </w:rPr>
              <w:fldChar w:fldCharType="begin"/>
            </w:r>
            <w:r w:rsidR="0047780A">
              <w:rPr>
                <w:noProof/>
                <w:webHidden/>
              </w:rPr>
              <w:instrText xml:space="preserve"> PAGEREF _Toc40175086 \h </w:instrText>
            </w:r>
            <w:r w:rsidR="0047780A">
              <w:rPr>
                <w:noProof/>
                <w:webHidden/>
              </w:rPr>
            </w:r>
            <w:r w:rsidR="0047780A">
              <w:rPr>
                <w:noProof/>
                <w:webHidden/>
              </w:rPr>
              <w:fldChar w:fldCharType="separate"/>
            </w:r>
            <w:r w:rsidR="0047780A">
              <w:rPr>
                <w:noProof/>
                <w:webHidden/>
              </w:rPr>
              <w:t>13</w:t>
            </w:r>
            <w:r w:rsidR="0047780A">
              <w:rPr>
                <w:noProof/>
                <w:webHidden/>
              </w:rPr>
              <w:fldChar w:fldCharType="end"/>
            </w:r>
          </w:hyperlink>
        </w:p>
        <w:p w14:paraId="760E7B72" w14:textId="2F344243" w:rsidR="0047780A" w:rsidRDefault="003A57E6">
          <w:pPr>
            <w:pStyle w:val="TM2"/>
            <w:tabs>
              <w:tab w:val="right" w:leader="dot" w:pos="9062"/>
            </w:tabs>
            <w:rPr>
              <w:rFonts w:eastAsiaTheme="minorEastAsia"/>
              <w:noProof/>
              <w:lang w:eastAsia="fr-FR"/>
            </w:rPr>
          </w:pPr>
          <w:hyperlink w:anchor="_Toc40175087" w:history="1">
            <w:r w:rsidR="0047780A" w:rsidRPr="00F9252B">
              <w:rPr>
                <w:rStyle w:val="Lienhypertexte"/>
                <w:noProof/>
              </w:rPr>
              <w:t>Planning prévisionnel (Gantt)</w:t>
            </w:r>
            <w:r w:rsidR="0047780A">
              <w:rPr>
                <w:noProof/>
                <w:webHidden/>
              </w:rPr>
              <w:tab/>
            </w:r>
            <w:r w:rsidR="0047780A">
              <w:rPr>
                <w:noProof/>
                <w:webHidden/>
              </w:rPr>
              <w:fldChar w:fldCharType="begin"/>
            </w:r>
            <w:r w:rsidR="0047780A">
              <w:rPr>
                <w:noProof/>
                <w:webHidden/>
              </w:rPr>
              <w:instrText xml:space="preserve"> PAGEREF _Toc40175087 \h </w:instrText>
            </w:r>
            <w:r w:rsidR="0047780A">
              <w:rPr>
                <w:noProof/>
                <w:webHidden/>
              </w:rPr>
            </w:r>
            <w:r w:rsidR="0047780A">
              <w:rPr>
                <w:noProof/>
                <w:webHidden/>
              </w:rPr>
              <w:fldChar w:fldCharType="separate"/>
            </w:r>
            <w:r w:rsidR="0047780A">
              <w:rPr>
                <w:noProof/>
                <w:webHidden/>
              </w:rPr>
              <w:t>14</w:t>
            </w:r>
            <w:r w:rsidR="0047780A">
              <w:rPr>
                <w:noProof/>
                <w:webHidden/>
              </w:rPr>
              <w:fldChar w:fldCharType="end"/>
            </w:r>
          </w:hyperlink>
        </w:p>
        <w:p w14:paraId="24A2BC3A" w14:textId="0803D0B4" w:rsidR="0047780A" w:rsidRDefault="003A57E6">
          <w:pPr>
            <w:pStyle w:val="TM2"/>
            <w:tabs>
              <w:tab w:val="right" w:leader="dot" w:pos="9062"/>
            </w:tabs>
            <w:rPr>
              <w:rFonts w:eastAsiaTheme="minorEastAsia"/>
              <w:noProof/>
              <w:lang w:eastAsia="fr-FR"/>
            </w:rPr>
          </w:pPr>
          <w:hyperlink w:anchor="_Toc40175088" w:history="1">
            <w:r w:rsidR="0047780A" w:rsidRPr="00F9252B">
              <w:rPr>
                <w:rStyle w:val="Lienhypertexte"/>
                <w:noProof/>
              </w:rPr>
              <w:t>Budget prévisionnel</w:t>
            </w:r>
            <w:r w:rsidR="0047780A">
              <w:rPr>
                <w:noProof/>
                <w:webHidden/>
              </w:rPr>
              <w:tab/>
            </w:r>
            <w:r w:rsidR="0047780A">
              <w:rPr>
                <w:noProof/>
                <w:webHidden/>
              </w:rPr>
              <w:fldChar w:fldCharType="begin"/>
            </w:r>
            <w:r w:rsidR="0047780A">
              <w:rPr>
                <w:noProof/>
                <w:webHidden/>
              </w:rPr>
              <w:instrText xml:space="preserve"> PAGEREF _Toc40175088 \h </w:instrText>
            </w:r>
            <w:r w:rsidR="0047780A">
              <w:rPr>
                <w:noProof/>
                <w:webHidden/>
              </w:rPr>
            </w:r>
            <w:r w:rsidR="0047780A">
              <w:rPr>
                <w:noProof/>
                <w:webHidden/>
              </w:rPr>
              <w:fldChar w:fldCharType="separate"/>
            </w:r>
            <w:r w:rsidR="0047780A">
              <w:rPr>
                <w:noProof/>
                <w:webHidden/>
              </w:rPr>
              <w:t>15</w:t>
            </w:r>
            <w:r w:rsidR="0047780A">
              <w:rPr>
                <w:noProof/>
                <w:webHidden/>
              </w:rPr>
              <w:fldChar w:fldCharType="end"/>
            </w:r>
          </w:hyperlink>
        </w:p>
        <w:p w14:paraId="121BC1A2" w14:textId="4E7E4D36" w:rsidR="0047780A" w:rsidRDefault="003A57E6">
          <w:pPr>
            <w:pStyle w:val="TM2"/>
            <w:tabs>
              <w:tab w:val="right" w:leader="dot" w:pos="9062"/>
            </w:tabs>
            <w:rPr>
              <w:rFonts w:eastAsiaTheme="minorEastAsia"/>
              <w:noProof/>
              <w:lang w:eastAsia="fr-FR"/>
            </w:rPr>
          </w:pPr>
          <w:hyperlink w:anchor="_Toc40175089" w:history="1">
            <w:r w:rsidR="0047780A" w:rsidRPr="00F9252B">
              <w:rPr>
                <w:rStyle w:val="Lienhypertexte"/>
                <w:noProof/>
              </w:rPr>
              <w:t>Analyses des risques</w:t>
            </w:r>
            <w:r w:rsidR="0047780A">
              <w:rPr>
                <w:noProof/>
                <w:webHidden/>
              </w:rPr>
              <w:tab/>
            </w:r>
            <w:r w:rsidR="0047780A">
              <w:rPr>
                <w:noProof/>
                <w:webHidden/>
              </w:rPr>
              <w:fldChar w:fldCharType="begin"/>
            </w:r>
            <w:r w:rsidR="0047780A">
              <w:rPr>
                <w:noProof/>
                <w:webHidden/>
              </w:rPr>
              <w:instrText xml:space="preserve"> PAGEREF _Toc40175089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4DE01F0B" w14:textId="19361442" w:rsidR="0047780A" w:rsidRDefault="003A57E6">
          <w:pPr>
            <w:pStyle w:val="TM3"/>
            <w:tabs>
              <w:tab w:val="right" w:leader="dot" w:pos="9062"/>
            </w:tabs>
            <w:rPr>
              <w:rFonts w:eastAsiaTheme="minorEastAsia"/>
              <w:noProof/>
              <w:lang w:eastAsia="fr-FR"/>
            </w:rPr>
          </w:pPr>
          <w:hyperlink w:anchor="_Toc40175090" w:history="1">
            <w:r w:rsidR="0047780A" w:rsidRPr="00F9252B">
              <w:rPr>
                <w:rStyle w:val="Lienhypertexte"/>
                <w:noProof/>
              </w:rPr>
              <w:t>SWOT</w:t>
            </w:r>
            <w:r w:rsidR="0047780A">
              <w:rPr>
                <w:noProof/>
                <w:webHidden/>
              </w:rPr>
              <w:tab/>
            </w:r>
            <w:r w:rsidR="0047780A">
              <w:rPr>
                <w:noProof/>
                <w:webHidden/>
              </w:rPr>
              <w:fldChar w:fldCharType="begin"/>
            </w:r>
            <w:r w:rsidR="0047780A">
              <w:rPr>
                <w:noProof/>
                <w:webHidden/>
              </w:rPr>
              <w:instrText xml:space="preserve"> PAGEREF _Toc40175090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2A13D5DE" w14:textId="603596D6" w:rsidR="0047780A" w:rsidRDefault="003A57E6">
          <w:pPr>
            <w:pStyle w:val="TM3"/>
            <w:tabs>
              <w:tab w:val="right" w:leader="dot" w:pos="9062"/>
            </w:tabs>
            <w:rPr>
              <w:rFonts w:eastAsiaTheme="minorEastAsia"/>
              <w:noProof/>
              <w:lang w:eastAsia="fr-FR"/>
            </w:rPr>
          </w:pPr>
          <w:hyperlink w:anchor="_Toc40175091" w:history="1">
            <w:r w:rsidR="0047780A" w:rsidRPr="00F9252B">
              <w:rPr>
                <w:rStyle w:val="Lienhypertexte"/>
                <w:noProof/>
              </w:rPr>
              <w:t>Tableau des risques</w:t>
            </w:r>
            <w:r w:rsidR="0047780A">
              <w:rPr>
                <w:noProof/>
                <w:webHidden/>
              </w:rPr>
              <w:tab/>
            </w:r>
            <w:r w:rsidR="0047780A">
              <w:rPr>
                <w:noProof/>
                <w:webHidden/>
              </w:rPr>
              <w:fldChar w:fldCharType="begin"/>
            </w:r>
            <w:r w:rsidR="0047780A">
              <w:rPr>
                <w:noProof/>
                <w:webHidden/>
              </w:rPr>
              <w:instrText xml:space="preserve"> PAGEREF _Toc40175091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56007C90" w14:textId="5F921712" w:rsidR="0047780A" w:rsidRDefault="003A57E6">
          <w:pPr>
            <w:pStyle w:val="TM2"/>
            <w:tabs>
              <w:tab w:val="right" w:leader="dot" w:pos="9062"/>
            </w:tabs>
            <w:rPr>
              <w:rFonts w:eastAsiaTheme="minorEastAsia"/>
              <w:noProof/>
              <w:lang w:eastAsia="fr-FR"/>
            </w:rPr>
          </w:pPr>
          <w:hyperlink w:anchor="_Toc40175092"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_Toc40175092 \h </w:instrText>
            </w:r>
            <w:r w:rsidR="0047780A">
              <w:rPr>
                <w:noProof/>
                <w:webHidden/>
              </w:rPr>
            </w:r>
            <w:r w:rsidR="0047780A">
              <w:rPr>
                <w:noProof/>
                <w:webHidden/>
              </w:rPr>
              <w:fldChar w:fldCharType="separate"/>
            </w:r>
            <w:r w:rsidR="0047780A">
              <w:rPr>
                <w:noProof/>
                <w:webHidden/>
              </w:rPr>
              <w:t>18</w:t>
            </w:r>
            <w:r w:rsidR="0047780A">
              <w:rPr>
                <w:noProof/>
                <w:webHidden/>
              </w:rPr>
              <w:fldChar w:fldCharType="end"/>
            </w:r>
          </w:hyperlink>
        </w:p>
        <w:p w14:paraId="6BB79520" w14:textId="05F3F663" w:rsidR="0047780A" w:rsidRDefault="003A57E6">
          <w:pPr>
            <w:pStyle w:val="TM2"/>
            <w:tabs>
              <w:tab w:val="right" w:leader="dot" w:pos="9062"/>
            </w:tabs>
            <w:rPr>
              <w:rFonts w:eastAsiaTheme="minorEastAsia"/>
              <w:noProof/>
              <w:lang w:eastAsia="fr-FR"/>
            </w:rPr>
          </w:pPr>
          <w:hyperlink w:anchor="_Toc40175093" w:history="1">
            <w:r w:rsidR="0047780A" w:rsidRPr="00F9252B">
              <w:rPr>
                <w:rStyle w:val="Lienhypertexte"/>
                <w:noProof/>
              </w:rPr>
              <w:t>Communications</w:t>
            </w:r>
            <w:r w:rsidR="0047780A">
              <w:rPr>
                <w:noProof/>
                <w:webHidden/>
              </w:rPr>
              <w:tab/>
            </w:r>
            <w:r w:rsidR="0047780A">
              <w:rPr>
                <w:noProof/>
                <w:webHidden/>
              </w:rPr>
              <w:fldChar w:fldCharType="begin"/>
            </w:r>
            <w:r w:rsidR="0047780A">
              <w:rPr>
                <w:noProof/>
                <w:webHidden/>
              </w:rPr>
              <w:instrText xml:space="preserve"> PAGEREF _Toc40175093 \h </w:instrText>
            </w:r>
            <w:r w:rsidR="0047780A">
              <w:rPr>
                <w:noProof/>
                <w:webHidden/>
              </w:rPr>
            </w:r>
            <w:r w:rsidR="0047780A">
              <w:rPr>
                <w:noProof/>
                <w:webHidden/>
              </w:rPr>
              <w:fldChar w:fldCharType="separate"/>
            </w:r>
            <w:r w:rsidR="0047780A">
              <w:rPr>
                <w:noProof/>
                <w:webHidden/>
              </w:rPr>
              <w:t>19</w:t>
            </w:r>
            <w:r w:rsidR="0047780A">
              <w:rPr>
                <w:noProof/>
                <w:webHidden/>
              </w:rPr>
              <w:fldChar w:fldCharType="end"/>
            </w:r>
          </w:hyperlink>
        </w:p>
        <w:p w14:paraId="7CE0CD47" w14:textId="007F5733" w:rsidR="0047780A" w:rsidRDefault="003A57E6">
          <w:pPr>
            <w:pStyle w:val="TM2"/>
            <w:tabs>
              <w:tab w:val="right" w:leader="dot" w:pos="9062"/>
            </w:tabs>
            <w:rPr>
              <w:rFonts w:eastAsiaTheme="minorEastAsia"/>
              <w:noProof/>
              <w:lang w:eastAsia="fr-FR"/>
            </w:rPr>
          </w:pPr>
          <w:hyperlink w:anchor="_Toc40175094" w:history="1">
            <w:r w:rsidR="0047780A" w:rsidRPr="00F9252B">
              <w:rPr>
                <w:rStyle w:val="Lienhypertexte"/>
                <w:noProof/>
              </w:rPr>
              <w:t>Gestion du système documentaire</w:t>
            </w:r>
            <w:r w:rsidR="0047780A">
              <w:rPr>
                <w:noProof/>
                <w:webHidden/>
              </w:rPr>
              <w:tab/>
            </w:r>
            <w:r w:rsidR="0047780A">
              <w:rPr>
                <w:noProof/>
                <w:webHidden/>
              </w:rPr>
              <w:fldChar w:fldCharType="begin"/>
            </w:r>
            <w:r w:rsidR="0047780A">
              <w:rPr>
                <w:noProof/>
                <w:webHidden/>
              </w:rPr>
              <w:instrText xml:space="preserve"> PAGEREF _Toc40175094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57302948" w14:textId="74BB8487" w:rsidR="0047780A" w:rsidRDefault="003A57E6">
          <w:pPr>
            <w:pStyle w:val="TM3"/>
            <w:tabs>
              <w:tab w:val="right" w:leader="dot" w:pos="9062"/>
            </w:tabs>
            <w:rPr>
              <w:rFonts w:eastAsiaTheme="minorEastAsia"/>
              <w:noProof/>
              <w:lang w:eastAsia="fr-FR"/>
            </w:rPr>
          </w:pPr>
          <w:hyperlink w:anchor="_Toc40175095" w:history="1">
            <w:r w:rsidR="0047780A" w:rsidRPr="00F9252B">
              <w:rPr>
                <w:rStyle w:val="Lienhypertexte"/>
                <w:noProof/>
              </w:rPr>
              <w:t>Versioning</w:t>
            </w:r>
            <w:r w:rsidR="0047780A">
              <w:rPr>
                <w:noProof/>
                <w:webHidden/>
              </w:rPr>
              <w:tab/>
            </w:r>
            <w:r w:rsidR="0047780A">
              <w:rPr>
                <w:noProof/>
                <w:webHidden/>
              </w:rPr>
              <w:fldChar w:fldCharType="begin"/>
            </w:r>
            <w:r w:rsidR="0047780A">
              <w:rPr>
                <w:noProof/>
                <w:webHidden/>
              </w:rPr>
              <w:instrText xml:space="preserve"> PAGEREF _Toc40175095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6DAC9F2C" w14:textId="5D5AC767" w:rsidR="0047780A" w:rsidRDefault="003A57E6">
          <w:pPr>
            <w:pStyle w:val="TM3"/>
            <w:tabs>
              <w:tab w:val="right" w:leader="dot" w:pos="9062"/>
            </w:tabs>
            <w:rPr>
              <w:rFonts w:eastAsiaTheme="minorEastAsia"/>
              <w:noProof/>
              <w:lang w:eastAsia="fr-FR"/>
            </w:rPr>
          </w:pPr>
          <w:hyperlink w:anchor="_Toc40175096" w:history="1">
            <w:r w:rsidR="0047780A" w:rsidRPr="00F9252B">
              <w:rPr>
                <w:rStyle w:val="Lienhypertexte"/>
                <w:noProof/>
              </w:rPr>
              <w:t>Gestion des fichiers</w:t>
            </w:r>
            <w:r w:rsidR="0047780A">
              <w:rPr>
                <w:noProof/>
                <w:webHidden/>
              </w:rPr>
              <w:tab/>
            </w:r>
            <w:r w:rsidR="0047780A">
              <w:rPr>
                <w:noProof/>
                <w:webHidden/>
              </w:rPr>
              <w:fldChar w:fldCharType="begin"/>
            </w:r>
            <w:r w:rsidR="0047780A">
              <w:rPr>
                <w:noProof/>
                <w:webHidden/>
              </w:rPr>
              <w:instrText xml:space="preserve"> PAGEREF _Toc40175096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12634A08" w14:textId="35D18A5F" w:rsidR="0047780A" w:rsidRDefault="003A57E6">
          <w:pPr>
            <w:pStyle w:val="TM2"/>
            <w:tabs>
              <w:tab w:val="right" w:leader="dot" w:pos="9062"/>
            </w:tabs>
            <w:rPr>
              <w:rFonts w:eastAsiaTheme="minorEastAsia"/>
              <w:noProof/>
              <w:lang w:eastAsia="fr-FR"/>
            </w:rPr>
          </w:pPr>
          <w:hyperlink w:anchor="_Toc40175097" w:history="1">
            <w:r w:rsidR="0047780A" w:rsidRPr="00F9252B">
              <w:rPr>
                <w:rStyle w:val="Lienhypertexte"/>
                <w:noProof/>
              </w:rPr>
              <w:t>Sécurité</w:t>
            </w:r>
            <w:r w:rsidR="0047780A">
              <w:rPr>
                <w:noProof/>
                <w:webHidden/>
              </w:rPr>
              <w:tab/>
            </w:r>
            <w:r w:rsidR="0047780A">
              <w:rPr>
                <w:noProof/>
                <w:webHidden/>
              </w:rPr>
              <w:fldChar w:fldCharType="begin"/>
            </w:r>
            <w:r w:rsidR="0047780A">
              <w:rPr>
                <w:noProof/>
                <w:webHidden/>
              </w:rPr>
              <w:instrText xml:space="preserve"> PAGEREF _Toc40175097 \h </w:instrText>
            </w:r>
            <w:r w:rsidR="0047780A">
              <w:rPr>
                <w:noProof/>
                <w:webHidden/>
              </w:rPr>
            </w:r>
            <w:r w:rsidR="0047780A">
              <w:rPr>
                <w:noProof/>
                <w:webHidden/>
              </w:rPr>
              <w:fldChar w:fldCharType="separate"/>
            </w:r>
            <w:r w:rsidR="0047780A">
              <w:rPr>
                <w:noProof/>
                <w:webHidden/>
              </w:rPr>
              <w:t>21</w:t>
            </w:r>
            <w:r w:rsidR="0047780A">
              <w:rPr>
                <w:noProof/>
                <w:webHidden/>
              </w:rPr>
              <w:fldChar w:fldCharType="end"/>
            </w:r>
          </w:hyperlink>
        </w:p>
        <w:p w14:paraId="061BCFE1" w14:textId="3093FA99" w:rsidR="0047780A" w:rsidRDefault="003A57E6">
          <w:pPr>
            <w:pStyle w:val="TM1"/>
            <w:tabs>
              <w:tab w:val="right" w:leader="dot" w:pos="9062"/>
            </w:tabs>
            <w:rPr>
              <w:rFonts w:eastAsiaTheme="minorEastAsia"/>
              <w:noProof/>
              <w:lang w:eastAsia="fr-FR"/>
            </w:rPr>
          </w:pPr>
          <w:hyperlink w:anchor="_Toc40175098" w:history="1">
            <w:r w:rsidR="0047780A" w:rsidRPr="00F9252B">
              <w:rPr>
                <w:rStyle w:val="Lienhypertexte"/>
                <w:noProof/>
              </w:rPr>
              <w:t>Technique</w:t>
            </w:r>
            <w:r w:rsidR="0047780A">
              <w:rPr>
                <w:noProof/>
                <w:webHidden/>
              </w:rPr>
              <w:tab/>
            </w:r>
            <w:r w:rsidR="0047780A">
              <w:rPr>
                <w:noProof/>
                <w:webHidden/>
              </w:rPr>
              <w:fldChar w:fldCharType="begin"/>
            </w:r>
            <w:r w:rsidR="0047780A">
              <w:rPr>
                <w:noProof/>
                <w:webHidden/>
              </w:rPr>
              <w:instrText xml:space="preserve"> PAGEREF _Toc40175098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74029C57" w14:textId="4F5D296E" w:rsidR="0047780A" w:rsidRDefault="003A57E6">
          <w:pPr>
            <w:pStyle w:val="TM2"/>
            <w:tabs>
              <w:tab w:val="right" w:leader="dot" w:pos="9062"/>
            </w:tabs>
            <w:rPr>
              <w:rFonts w:eastAsiaTheme="minorEastAsia"/>
              <w:noProof/>
              <w:lang w:eastAsia="fr-FR"/>
            </w:rPr>
          </w:pPr>
          <w:hyperlink w:anchor="_Toc40175099" w:history="1">
            <w:r w:rsidR="0047780A" w:rsidRPr="00F9252B">
              <w:rPr>
                <w:rStyle w:val="Lienhypertexte"/>
                <w:noProof/>
              </w:rPr>
              <w:t>Langage</w:t>
            </w:r>
            <w:r w:rsidR="0047780A">
              <w:rPr>
                <w:noProof/>
                <w:webHidden/>
              </w:rPr>
              <w:tab/>
            </w:r>
            <w:r w:rsidR="0047780A">
              <w:rPr>
                <w:noProof/>
                <w:webHidden/>
              </w:rPr>
              <w:fldChar w:fldCharType="begin"/>
            </w:r>
            <w:r w:rsidR="0047780A">
              <w:rPr>
                <w:noProof/>
                <w:webHidden/>
              </w:rPr>
              <w:instrText xml:space="preserve"> PAGEREF _Toc40175099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233498E3" w14:textId="225A513B" w:rsidR="0047780A" w:rsidRDefault="003A57E6">
          <w:pPr>
            <w:pStyle w:val="TM2"/>
            <w:tabs>
              <w:tab w:val="right" w:leader="dot" w:pos="9062"/>
            </w:tabs>
            <w:rPr>
              <w:rFonts w:eastAsiaTheme="minorEastAsia"/>
              <w:noProof/>
              <w:lang w:eastAsia="fr-FR"/>
            </w:rPr>
          </w:pPr>
          <w:hyperlink w:anchor="_Toc40175100" w:history="1">
            <w:r w:rsidR="0047780A" w:rsidRPr="00F9252B">
              <w:rPr>
                <w:rStyle w:val="Lienhypertexte"/>
                <w:noProof/>
              </w:rPr>
              <w:t>Outils</w:t>
            </w:r>
            <w:r w:rsidR="0047780A">
              <w:rPr>
                <w:noProof/>
                <w:webHidden/>
              </w:rPr>
              <w:tab/>
            </w:r>
            <w:r w:rsidR="0047780A">
              <w:rPr>
                <w:noProof/>
                <w:webHidden/>
              </w:rPr>
              <w:fldChar w:fldCharType="begin"/>
            </w:r>
            <w:r w:rsidR="0047780A">
              <w:rPr>
                <w:noProof/>
                <w:webHidden/>
              </w:rPr>
              <w:instrText xml:space="preserve"> PAGEREF _Toc40175100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33DA09DE" w14:textId="4AFB7BE3" w:rsidR="0047780A" w:rsidRDefault="003A57E6">
          <w:pPr>
            <w:pStyle w:val="TM2"/>
            <w:tabs>
              <w:tab w:val="right" w:leader="dot" w:pos="9062"/>
            </w:tabs>
            <w:rPr>
              <w:rFonts w:eastAsiaTheme="minorEastAsia"/>
              <w:noProof/>
              <w:lang w:eastAsia="fr-FR"/>
            </w:rPr>
          </w:pPr>
          <w:hyperlink w:anchor="_Toc40175101" w:history="1">
            <w:r w:rsidR="0047780A" w:rsidRPr="00F9252B">
              <w:rPr>
                <w:rStyle w:val="Lienhypertexte"/>
                <w:noProof/>
              </w:rPr>
              <w:t>Système de gestion de base de données relationnelle</w:t>
            </w:r>
            <w:r w:rsidR="0047780A">
              <w:rPr>
                <w:noProof/>
                <w:webHidden/>
              </w:rPr>
              <w:tab/>
            </w:r>
            <w:r w:rsidR="0047780A">
              <w:rPr>
                <w:noProof/>
                <w:webHidden/>
              </w:rPr>
              <w:fldChar w:fldCharType="begin"/>
            </w:r>
            <w:r w:rsidR="0047780A">
              <w:rPr>
                <w:noProof/>
                <w:webHidden/>
              </w:rPr>
              <w:instrText xml:space="preserve"> PAGEREF _Toc40175101 \h </w:instrText>
            </w:r>
            <w:r w:rsidR="0047780A">
              <w:rPr>
                <w:noProof/>
                <w:webHidden/>
              </w:rPr>
            </w:r>
            <w:r w:rsidR="0047780A">
              <w:rPr>
                <w:noProof/>
                <w:webHidden/>
              </w:rPr>
              <w:fldChar w:fldCharType="separate"/>
            </w:r>
            <w:r w:rsidR="0047780A">
              <w:rPr>
                <w:noProof/>
                <w:webHidden/>
              </w:rPr>
              <w:t>26</w:t>
            </w:r>
            <w:r w:rsidR="0047780A">
              <w:rPr>
                <w:noProof/>
                <w:webHidden/>
              </w:rPr>
              <w:fldChar w:fldCharType="end"/>
            </w:r>
          </w:hyperlink>
        </w:p>
        <w:p w14:paraId="4EB9557A" w14:textId="1D8BA730" w:rsidR="0047780A" w:rsidRDefault="003A57E6">
          <w:pPr>
            <w:pStyle w:val="TM2"/>
            <w:tabs>
              <w:tab w:val="right" w:leader="dot" w:pos="9062"/>
            </w:tabs>
            <w:rPr>
              <w:rFonts w:eastAsiaTheme="minorEastAsia"/>
              <w:noProof/>
              <w:lang w:eastAsia="fr-FR"/>
            </w:rPr>
          </w:pPr>
          <w:hyperlink w:anchor="_Toc40175102" w:history="1">
            <w:r w:rsidR="0047780A" w:rsidRPr="00F9252B">
              <w:rPr>
                <w:rStyle w:val="Lienhypertexte"/>
                <w:noProof/>
              </w:rPr>
              <w:t>Architecture</w:t>
            </w:r>
            <w:r w:rsidR="0047780A">
              <w:rPr>
                <w:noProof/>
                <w:webHidden/>
              </w:rPr>
              <w:tab/>
            </w:r>
            <w:r w:rsidR="0047780A">
              <w:rPr>
                <w:noProof/>
                <w:webHidden/>
              </w:rPr>
              <w:fldChar w:fldCharType="begin"/>
            </w:r>
            <w:r w:rsidR="0047780A">
              <w:rPr>
                <w:noProof/>
                <w:webHidden/>
              </w:rPr>
              <w:instrText xml:space="preserve"> PAGEREF _Toc40175102 \h </w:instrText>
            </w:r>
            <w:r w:rsidR="0047780A">
              <w:rPr>
                <w:noProof/>
                <w:webHidden/>
              </w:rPr>
            </w:r>
            <w:r w:rsidR="0047780A">
              <w:rPr>
                <w:noProof/>
                <w:webHidden/>
              </w:rPr>
              <w:fldChar w:fldCharType="separate"/>
            </w:r>
            <w:r w:rsidR="0047780A">
              <w:rPr>
                <w:noProof/>
                <w:webHidden/>
              </w:rPr>
              <w:t>27</w:t>
            </w:r>
            <w:r w:rsidR="0047780A">
              <w:rPr>
                <w:noProof/>
                <w:webHidden/>
              </w:rPr>
              <w:fldChar w:fldCharType="end"/>
            </w:r>
          </w:hyperlink>
        </w:p>
        <w:p w14:paraId="3710FC44" w14:textId="36AAD613" w:rsidR="0047780A" w:rsidRDefault="003A57E6">
          <w:pPr>
            <w:pStyle w:val="TM2"/>
            <w:tabs>
              <w:tab w:val="right" w:leader="dot" w:pos="9062"/>
            </w:tabs>
            <w:rPr>
              <w:rFonts w:eastAsiaTheme="minorEastAsia"/>
              <w:noProof/>
              <w:lang w:eastAsia="fr-FR"/>
            </w:rPr>
          </w:pPr>
          <w:hyperlink w:anchor="_Toc40175103" w:history="1">
            <w:r w:rsidR="0047780A" w:rsidRPr="00F9252B">
              <w:rPr>
                <w:rStyle w:val="Lienhypertexte"/>
                <w:noProof/>
              </w:rPr>
              <w:t>Environnements</w:t>
            </w:r>
            <w:r w:rsidR="0047780A">
              <w:rPr>
                <w:noProof/>
                <w:webHidden/>
              </w:rPr>
              <w:tab/>
            </w:r>
            <w:r w:rsidR="0047780A">
              <w:rPr>
                <w:noProof/>
                <w:webHidden/>
              </w:rPr>
              <w:fldChar w:fldCharType="begin"/>
            </w:r>
            <w:r w:rsidR="0047780A">
              <w:rPr>
                <w:noProof/>
                <w:webHidden/>
              </w:rPr>
              <w:instrText xml:space="preserve"> PAGEREF _Toc40175103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1AA9977" w14:textId="5405CF4F" w:rsidR="0047780A" w:rsidRDefault="003A57E6">
          <w:pPr>
            <w:pStyle w:val="TM2"/>
            <w:tabs>
              <w:tab w:val="right" w:leader="dot" w:pos="9062"/>
            </w:tabs>
            <w:rPr>
              <w:rFonts w:eastAsiaTheme="minorEastAsia"/>
              <w:noProof/>
              <w:lang w:eastAsia="fr-FR"/>
            </w:rPr>
          </w:pPr>
          <w:hyperlink w:anchor="_Toc40175104"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_Toc40175104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8CE3F20" w14:textId="17486084" w:rsidR="0047780A" w:rsidRDefault="003A57E6">
          <w:pPr>
            <w:pStyle w:val="TM3"/>
            <w:tabs>
              <w:tab w:val="right" w:leader="dot" w:pos="9062"/>
            </w:tabs>
            <w:rPr>
              <w:rFonts w:eastAsiaTheme="minorEastAsia"/>
              <w:noProof/>
              <w:lang w:eastAsia="fr-FR"/>
            </w:rPr>
          </w:pPr>
          <w:hyperlink w:anchor="_Toc40175105" w:history="1">
            <w:r w:rsidR="0047780A" w:rsidRPr="00F9252B">
              <w:rPr>
                <w:rStyle w:val="Lienhypertexte"/>
                <w:noProof/>
              </w:rPr>
              <w:t>Diagramme de cas d’utilisations</w:t>
            </w:r>
            <w:r w:rsidR="0047780A">
              <w:rPr>
                <w:noProof/>
                <w:webHidden/>
              </w:rPr>
              <w:tab/>
            </w:r>
            <w:r w:rsidR="0047780A">
              <w:rPr>
                <w:noProof/>
                <w:webHidden/>
              </w:rPr>
              <w:fldChar w:fldCharType="begin"/>
            </w:r>
            <w:r w:rsidR="0047780A">
              <w:rPr>
                <w:noProof/>
                <w:webHidden/>
              </w:rPr>
              <w:instrText xml:space="preserve"> PAGEREF _Toc40175105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0B5880C0" w14:textId="6DADD584" w:rsidR="0047780A" w:rsidRDefault="003A57E6">
          <w:pPr>
            <w:pStyle w:val="TM3"/>
            <w:tabs>
              <w:tab w:val="right" w:leader="dot" w:pos="9062"/>
            </w:tabs>
            <w:rPr>
              <w:rFonts w:eastAsiaTheme="minorEastAsia"/>
              <w:noProof/>
              <w:lang w:eastAsia="fr-FR"/>
            </w:rPr>
          </w:pPr>
          <w:hyperlink w:anchor="_Toc40175106" w:history="1">
            <w:r w:rsidR="0047780A" w:rsidRPr="00F9252B">
              <w:rPr>
                <w:rStyle w:val="Lienhypertexte"/>
                <w:noProof/>
              </w:rPr>
              <w:t>Diagramme de séquence : Création d’un plan</w:t>
            </w:r>
            <w:r w:rsidR="0047780A">
              <w:rPr>
                <w:noProof/>
                <w:webHidden/>
              </w:rPr>
              <w:tab/>
            </w:r>
            <w:r w:rsidR="0047780A">
              <w:rPr>
                <w:noProof/>
                <w:webHidden/>
              </w:rPr>
              <w:fldChar w:fldCharType="begin"/>
            </w:r>
            <w:r w:rsidR="0047780A">
              <w:rPr>
                <w:noProof/>
                <w:webHidden/>
              </w:rPr>
              <w:instrText xml:space="preserve"> PAGEREF _Toc40175106 \h </w:instrText>
            </w:r>
            <w:r w:rsidR="0047780A">
              <w:rPr>
                <w:noProof/>
                <w:webHidden/>
              </w:rPr>
            </w:r>
            <w:r w:rsidR="0047780A">
              <w:rPr>
                <w:noProof/>
                <w:webHidden/>
              </w:rPr>
              <w:fldChar w:fldCharType="separate"/>
            </w:r>
            <w:r w:rsidR="0047780A">
              <w:rPr>
                <w:noProof/>
                <w:webHidden/>
              </w:rPr>
              <w:t>29</w:t>
            </w:r>
            <w:r w:rsidR="0047780A">
              <w:rPr>
                <w:noProof/>
                <w:webHidden/>
              </w:rPr>
              <w:fldChar w:fldCharType="end"/>
            </w:r>
          </w:hyperlink>
        </w:p>
        <w:p w14:paraId="5D4FFC39" w14:textId="6406806D" w:rsidR="0047780A" w:rsidRDefault="003A57E6">
          <w:pPr>
            <w:pStyle w:val="TM2"/>
            <w:tabs>
              <w:tab w:val="right" w:leader="dot" w:pos="9062"/>
            </w:tabs>
            <w:rPr>
              <w:rFonts w:eastAsiaTheme="minorEastAsia"/>
              <w:noProof/>
              <w:lang w:eastAsia="fr-FR"/>
            </w:rPr>
          </w:pPr>
          <w:hyperlink w:anchor="_Toc40175107" w:history="1">
            <w:r w:rsidR="0047780A" w:rsidRPr="00F9252B">
              <w:rPr>
                <w:rStyle w:val="Lienhypertexte"/>
                <w:noProof/>
              </w:rPr>
              <w:t>IHM</w:t>
            </w:r>
            <w:r w:rsidR="0047780A">
              <w:rPr>
                <w:noProof/>
                <w:webHidden/>
              </w:rPr>
              <w:tab/>
            </w:r>
            <w:r w:rsidR="0047780A">
              <w:rPr>
                <w:noProof/>
                <w:webHidden/>
              </w:rPr>
              <w:fldChar w:fldCharType="begin"/>
            </w:r>
            <w:r w:rsidR="0047780A">
              <w:rPr>
                <w:noProof/>
                <w:webHidden/>
              </w:rPr>
              <w:instrText xml:space="preserve"> PAGEREF _Toc40175107 \h </w:instrText>
            </w:r>
            <w:r w:rsidR="0047780A">
              <w:rPr>
                <w:noProof/>
                <w:webHidden/>
              </w:rPr>
            </w:r>
            <w:r w:rsidR="0047780A">
              <w:rPr>
                <w:noProof/>
                <w:webHidden/>
              </w:rPr>
              <w:fldChar w:fldCharType="separate"/>
            </w:r>
            <w:r w:rsidR="0047780A">
              <w:rPr>
                <w:noProof/>
                <w:webHidden/>
              </w:rPr>
              <w:t>30</w:t>
            </w:r>
            <w:r w:rsidR="0047780A">
              <w:rPr>
                <w:noProof/>
                <w:webHidden/>
              </w:rPr>
              <w:fldChar w:fldCharType="end"/>
            </w:r>
          </w:hyperlink>
        </w:p>
        <w:p w14:paraId="608BF291" w14:textId="21C5F69D" w:rsidR="0047780A" w:rsidRDefault="003A57E6">
          <w:pPr>
            <w:pStyle w:val="TM2"/>
            <w:tabs>
              <w:tab w:val="right" w:leader="dot" w:pos="9062"/>
            </w:tabs>
            <w:rPr>
              <w:rFonts w:eastAsiaTheme="minorEastAsia"/>
              <w:noProof/>
              <w:lang w:eastAsia="fr-FR"/>
            </w:rPr>
          </w:pPr>
          <w:hyperlink w:anchor="_Toc40175108" w:history="1">
            <w:r w:rsidR="0047780A" w:rsidRPr="00F9252B">
              <w:rPr>
                <w:rStyle w:val="Lienhypertexte"/>
                <w:noProof/>
              </w:rPr>
              <w:t>MCD</w:t>
            </w:r>
            <w:r w:rsidR="0047780A">
              <w:rPr>
                <w:noProof/>
                <w:webHidden/>
              </w:rPr>
              <w:tab/>
            </w:r>
            <w:r w:rsidR="0047780A">
              <w:rPr>
                <w:noProof/>
                <w:webHidden/>
              </w:rPr>
              <w:fldChar w:fldCharType="begin"/>
            </w:r>
            <w:r w:rsidR="0047780A">
              <w:rPr>
                <w:noProof/>
                <w:webHidden/>
              </w:rPr>
              <w:instrText xml:space="preserve"> PAGEREF _Toc40175108 \h </w:instrText>
            </w:r>
            <w:r w:rsidR="0047780A">
              <w:rPr>
                <w:noProof/>
                <w:webHidden/>
              </w:rPr>
            </w:r>
            <w:r w:rsidR="0047780A">
              <w:rPr>
                <w:noProof/>
                <w:webHidden/>
              </w:rPr>
              <w:fldChar w:fldCharType="separate"/>
            </w:r>
            <w:r w:rsidR="0047780A">
              <w:rPr>
                <w:noProof/>
                <w:webHidden/>
              </w:rPr>
              <w:t>31</w:t>
            </w:r>
            <w:r w:rsidR="0047780A">
              <w:rPr>
                <w:noProof/>
                <w:webHidden/>
              </w:rPr>
              <w:fldChar w:fldCharType="end"/>
            </w:r>
          </w:hyperlink>
        </w:p>
        <w:p w14:paraId="73E59909" w14:textId="051367BA" w:rsidR="0047780A" w:rsidRDefault="003A57E6">
          <w:pPr>
            <w:pStyle w:val="TM2"/>
            <w:tabs>
              <w:tab w:val="right" w:leader="dot" w:pos="9062"/>
            </w:tabs>
            <w:rPr>
              <w:rFonts w:eastAsiaTheme="minorEastAsia"/>
              <w:noProof/>
              <w:lang w:eastAsia="fr-FR"/>
            </w:rPr>
          </w:pPr>
          <w:hyperlink w:anchor="_Toc40175109" w:history="1">
            <w:r w:rsidR="0047780A" w:rsidRPr="00F9252B">
              <w:rPr>
                <w:rStyle w:val="Lienhypertexte"/>
                <w:noProof/>
              </w:rPr>
              <w:t>Scénario de tests</w:t>
            </w:r>
            <w:r w:rsidR="0047780A">
              <w:rPr>
                <w:noProof/>
                <w:webHidden/>
              </w:rPr>
              <w:tab/>
            </w:r>
            <w:r w:rsidR="0047780A">
              <w:rPr>
                <w:noProof/>
                <w:webHidden/>
              </w:rPr>
              <w:fldChar w:fldCharType="begin"/>
            </w:r>
            <w:r w:rsidR="0047780A">
              <w:rPr>
                <w:noProof/>
                <w:webHidden/>
              </w:rPr>
              <w:instrText xml:space="preserve"> PAGEREF _Toc40175109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4A2CF1D8" w14:textId="6C0044B4" w:rsidR="0047780A" w:rsidRDefault="003A57E6">
          <w:pPr>
            <w:pStyle w:val="TM2"/>
            <w:tabs>
              <w:tab w:val="right" w:leader="dot" w:pos="9062"/>
            </w:tabs>
            <w:rPr>
              <w:rFonts w:eastAsiaTheme="minorEastAsia"/>
              <w:noProof/>
              <w:lang w:eastAsia="fr-FR"/>
            </w:rPr>
          </w:pPr>
          <w:hyperlink w:anchor="_Toc40175110" w:history="1">
            <w:r w:rsidR="0047780A" w:rsidRPr="00F9252B">
              <w:rPr>
                <w:rStyle w:val="Lienhypertexte"/>
                <w:noProof/>
              </w:rPr>
              <w:t>Déploiement</w:t>
            </w:r>
            <w:r w:rsidR="0047780A">
              <w:rPr>
                <w:noProof/>
                <w:webHidden/>
              </w:rPr>
              <w:tab/>
            </w:r>
            <w:r w:rsidR="0047780A">
              <w:rPr>
                <w:noProof/>
                <w:webHidden/>
              </w:rPr>
              <w:fldChar w:fldCharType="begin"/>
            </w:r>
            <w:r w:rsidR="0047780A">
              <w:rPr>
                <w:noProof/>
                <w:webHidden/>
              </w:rPr>
              <w:instrText xml:space="preserve"> PAGEREF _Toc40175110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3946C3CF" w14:textId="1F603EB1" w:rsidR="0047780A" w:rsidRDefault="003A57E6">
          <w:pPr>
            <w:pStyle w:val="TM1"/>
            <w:tabs>
              <w:tab w:val="right" w:leader="dot" w:pos="9062"/>
            </w:tabs>
            <w:rPr>
              <w:rFonts w:eastAsiaTheme="minorEastAsia"/>
              <w:noProof/>
              <w:lang w:eastAsia="fr-FR"/>
            </w:rPr>
          </w:pPr>
          <w:hyperlink w:anchor="_Toc40175111" w:history="1">
            <w:r w:rsidR="0047780A" w:rsidRPr="00F9252B">
              <w:rPr>
                <w:rStyle w:val="Lienhypertexte"/>
                <w:noProof/>
              </w:rPr>
              <w:t>Maintenance</w:t>
            </w:r>
            <w:r w:rsidR="0047780A">
              <w:rPr>
                <w:noProof/>
                <w:webHidden/>
              </w:rPr>
              <w:tab/>
            </w:r>
            <w:r w:rsidR="0047780A">
              <w:rPr>
                <w:noProof/>
                <w:webHidden/>
              </w:rPr>
              <w:fldChar w:fldCharType="begin"/>
            </w:r>
            <w:r w:rsidR="0047780A">
              <w:rPr>
                <w:noProof/>
                <w:webHidden/>
              </w:rPr>
              <w:instrText xml:space="preserve"> PAGEREF _Toc40175111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6AD2BBF5" w14:textId="17D92284" w:rsidR="0047780A" w:rsidRDefault="003A57E6">
          <w:pPr>
            <w:pStyle w:val="TM2"/>
            <w:tabs>
              <w:tab w:val="right" w:leader="dot" w:pos="9062"/>
            </w:tabs>
            <w:rPr>
              <w:rFonts w:eastAsiaTheme="minorEastAsia"/>
              <w:noProof/>
              <w:lang w:eastAsia="fr-FR"/>
            </w:rPr>
          </w:pPr>
          <w:hyperlink w:anchor="_Toc40175112" w:history="1">
            <w:r w:rsidR="0047780A" w:rsidRPr="00F9252B">
              <w:rPr>
                <w:rStyle w:val="Lienhypertexte"/>
                <w:noProof/>
              </w:rPr>
              <w:t>Support/Demande d’évolution</w:t>
            </w:r>
            <w:r w:rsidR="0047780A">
              <w:rPr>
                <w:noProof/>
                <w:webHidden/>
              </w:rPr>
              <w:tab/>
            </w:r>
            <w:r w:rsidR="0047780A">
              <w:rPr>
                <w:noProof/>
                <w:webHidden/>
              </w:rPr>
              <w:fldChar w:fldCharType="begin"/>
            </w:r>
            <w:r w:rsidR="0047780A">
              <w:rPr>
                <w:noProof/>
                <w:webHidden/>
              </w:rPr>
              <w:instrText xml:space="preserve"> PAGEREF _Toc40175112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31818517" w14:textId="6F29EFFC" w:rsidR="0047780A" w:rsidRDefault="003A57E6">
          <w:pPr>
            <w:pStyle w:val="TM2"/>
            <w:tabs>
              <w:tab w:val="right" w:leader="dot" w:pos="9062"/>
            </w:tabs>
            <w:rPr>
              <w:rFonts w:eastAsiaTheme="minorEastAsia"/>
              <w:noProof/>
              <w:lang w:eastAsia="fr-FR"/>
            </w:rPr>
          </w:pPr>
          <w:hyperlink w:anchor="_Toc40175113" w:history="1">
            <w:r w:rsidR="0047780A" w:rsidRPr="00F9252B">
              <w:rPr>
                <w:rStyle w:val="Lienhypertexte"/>
                <w:noProof/>
              </w:rPr>
              <w:t>Formations</w:t>
            </w:r>
            <w:r w:rsidR="0047780A">
              <w:rPr>
                <w:noProof/>
                <w:webHidden/>
              </w:rPr>
              <w:tab/>
            </w:r>
            <w:r w:rsidR="0047780A">
              <w:rPr>
                <w:noProof/>
                <w:webHidden/>
              </w:rPr>
              <w:fldChar w:fldCharType="begin"/>
            </w:r>
            <w:r w:rsidR="0047780A">
              <w:rPr>
                <w:noProof/>
                <w:webHidden/>
              </w:rPr>
              <w:instrText xml:space="preserve"> PAGEREF _Toc40175113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50DB8A29" w14:textId="01CC71F9" w:rsidR="0047780A" w:rsidRDefault="003A57E6">
          <w:pPr>
            <w:pStyle w:val="TM1"/>
            <w:tabs>
              <w:tab w:val="right" w:leader="dot" w:pos="9062"/>
            </w:tabs>
            <w:rPr>
              <w:rFonts w:eastAsiaTheme="minorEastAsia"/>
              <w:noProof/>
              <w:lang w:eastAsia="fr-FR"/>
            </w:rPr>
          </w:pPr>
          <w:hyperlink w:anchor="_Toc40175114" w:history="1">
            <w:r w:rsidR="0047780A" w:rsidRPr="00F9252B">
              <w:rPr>
                <w:rStyle w:val="Lienhypertexte"/>
                <w:noProof/>
              </w:rPr>
              <w:t>Clôture de projet</w:t>
            </w:r>
            <w:r w:rsidR="0047780A">
              <w:rPr>
                <w:noProof/>
                <w:webHidden/>
              </w:rPr>
              <w:tab/>
            </w:r>
            <w:r w:rsidR="0047780A">
              <w:rPr>
                <w:noProof/>
                <w:webHidden/>
              </w:rPr>
              <w:fldChar w:fldCharType="begin"/>
            </w:r>
            <w:r w:rsidR="0047780A">
              <w:rPr>
                <w:noProof/>
                <w:webHidden/>
              </w:rPr>
              <w:instrText xml:space="preserve"> PAGEREF _Toc40175114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15039B0" w14:textId="33F1EE03" w:rsidR="0047780A" w:rsidRDefault="003A57E6">
          <w:pPr>
            <w:pStyle w:val="TM2"/>
            <w:tabs>
              <w:tab w:val="right" w:leader="dot" w:pos="9062"/>
            </w:tabs>
            <w:rPr>
              <w:rFonts w:eastAsiaTheme="minorEastAsia"/>
              <w:noProof/>
              <w:lang w:eastAsia="fr-FR"/>
            </w:rPr>
          </w:pPr>
          <w:hyperlink w:anchor="_Toc40175115" w:history="1">
            <w:r w:rsidR="0047780A" w:rsidRPr="00F9252B">
              <w:rPr>
                <w:rStyle w:val="Lienhypertexte"/>
                <w:noProof/>
              </w:rPr>
              <w:t>Planning réel</w:t>
            </w:r>
            <w:r w:rsidR="0047780A">
              <w:rPr>
                <w:noProof/>
                <w:webHidden/>
              </w:rPr>
              <w:tab/>
            </w:r>
            <w:r w:rsidR="0047780A">
              <w:rPr>
                <w:noProof/>
                <w:webHidden/>
              </w:rPr>
              <w:fldChar w:fldCharType="begin"/>
            </w:r>
            <w:r w:rsidR="0047780A">
              <w:rPr>
                <w:noProof/>
                <w:webHidden/>
              </w:rPr>
              <w:instrText xml:space="preserve"> PAGEREF _Toc40175115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4DC1D2E7" w14:textId="7FA6D3C8" w:rsidR="0047780A" w:rsidRDefault="003A57E6">
          <w:pPr>
            <w:pStyle w:val="TM2"/>
            <w:tabs>
              <w:tab w:val="right" w:leader="dot" w:pos="9062"/>
            </w:tabs>
            <w:rPr>
              <w:rFonts w:eastAsiaTheme="minorEastAsia"/>
              <w:noProof/>
              <w:lang w:eastAsia="fr-FR"/>
            </w:rPr>
          </w:pPr>
          <w:hyperlink w:anchor="_Toc40175116" w:history="1">
            <w:r w:rsidR="0047780A" w:rsidRPr="00F9252B">
              <w:rPr>
                <w:rStyle w:val="Lienhypertexte"/>
                <w:noProof/>
              </w:rPr>
              <w:t>Axe d’évolutions</w:t>
            </w:r>
            <w:r w:rsidR="0047780A">
              <w:rPr>
                <w:noProof/>
                <w:webHidden/>
              </w:rPr>
              <w:tab/>
            </w:r>
            <w:r w:rsidR="0047780A">
              <w:rPr>
                <w:noProof/>
                <w:webHidden/>
              </w:rPr>
              <w:fldChar w:fldCharType="begin"/>
            </w:r>
            <w:r w:rsidR="0047780A">
              <w:rPr>
                <w:noProof/>
                <w:webHidden/>
              </w:rPr>
              <w:instrText xml:space="preserve"> PAGEREF _Toc40175116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FC4CA14" w14:textId="78211FF7" w:rsidR="0047780A" w:rsidRDefault="003A57E6">
          <w:pPr>
            <w:pStyle w:val="TM2"/>
            <w:tabs>
              <w:tab w:val="right" w:leader="dot" w:pos="9062"/>
            </w:tabs>
            <w:rPr>
              <w:rFonts w:eastAsiaTheme="minorEastAsia"/>
              <w:noProof/>
              <w:lang w:eastAsia="fr-FR"/>
            </w:rPr>
          </w:pPr>
          <w:hyperlink w:anchor="_Toc40175117" w:history="1">
            <w:r w:rsidR="0047780A" w:rsidRPr="00F9252B">
              <w:rPr>
                <w:rStyle w:val="Lienhypertexte"/>
                <w:noProof/>
              </w:rPr>
              <w:t>Budget final</w:t>
            </w:r>
            <w:r w:rsidR="0047780A">
              <w:rPr>
                <w:noProof/>
                <w:webHidden/>
              </w:rPr>
              <w:tab/>
            </w:r>
            <w:r w:rsidR="0047780A">
              <w:rPr>
                <w:noProof/>
                <w:webHidden/>
              </w:rPr>
              <w:fldChar w:fldCharType="begin"/>
            </w:r>
            <w:r w:rsidR="0047780A">
              <w:rPr>
                <w:noProof/>
                <w:webHidden/>
              </w:rPr>
              <w:instrText xml:space="preserve"> PAGEREF _Toc40175117 \h </w:instrText>
            </w:r>
            <w:r w:rsidR="0047780A">
              <w:rPr>
                <w:noProof/>
                <w:webHidden/>
              </w:rPr>
            </w:r>
            <w:r w:rsidR="0047780A">
              <w:rPr>
                <w:noProof/>
                <w:webHidden/>
              </w:rPr>
              <w:fldChar w:fldCharType="separate"/>
            </w:r>
            <w:r w:rsidR="0047780A">
              <w:rPr>
                <w:noProof/>
                <w:webHidden/>
              </w:rPr>
              <w:t>36</w:t>
            </w:r>
            <w:r w:rsidR="0047780A">
              <w:rPr>
                <w:noProof/>
                <w:webHidden/>
              </w:rPr>
              <w:fldChar w:fldCharType="end"/>
            </w:r>
          </w:hyperlink>
        </w:p>
        <w:p w14:paraId="5B8912CB" w14:textId="6FD8B118" w:rsidR="0047780A" w:rsidRDefault="003A57E6">
          <w:pPr>
            <w:pStyle w:val="TM2"/>
            <w:tabs>
              <w:tab w:val="right" w:leader="dot" w:pos="9062"/>
            </w:tabs>
            <w:rPr>
              <w:rFonts w:eastAsiaTheme="minorEastAsia"/>
              <w:noProof/>
              <w:lang w:eastAsia="fr-FR"/>
            </w:rPr>
          </w:pPr>
          <w:hyperlink w:anchor="_Toc40175118"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_Toc40175118 \h </w:instrText>
            </w:r>
            <w:r w:rsidR="0047780A">
              <w:rPr>
                <w:noProof/>
                <w:webHidden/>
              </w:rPr>
            </w:r>
            <w:r w:rsidR="0047780A">
              <w:rPr>
                <w:noProof/>
                <w:webHidden/>
              </w:rPr>
              <w:fldChar w:fldCharType="separate"/>
            </w:r>
            <w:r w:rsidR="0047780A">
              <w:rPr>
                <w:noProof/>
                <w:webHidden/>
              </w:rPr>
              <w:t>37</w:t>
            </w:r>
            <w:r w:rsidR="0047780A">
              <w:rPr>
                <w:noProof/>
                <w:webHidden/>
              </w:rPr>
              <w:fldChar w:fldCharType="end"/>
            </w:r>
          </w:hyperlink>
        </w:p>
        <w:p w14:paraId="34A2D20F" w14:textId="7C2B0813" w:rsidR="0047780A" w:rsidRDefault="003A57E6">
          <w:pPr>
            <w:pStyle w:val="TM2"/>
            <w:tabs>
              <w:tab w:val="right" w:leader="dot" w:pos="9062"/>
            </w:tabs>
            <w:rPr>
              <w:rFonts w:eastAsiaTheme="minorEastAsia"/>
              <w:noProof/>
              <w:lang w:eastAsia="fr-FR"/>
            </w:rPr>
          </w:pPr>
          <w:hyperlink w:anchor="_Toc40175119" w:history="1">
            <w:r w:rsidR="0047780A" w:rsidRPr="00F9252B">
              <w:rPr>
                <w:rStyle w:val="Lienhypertexte"/>
                <w:noProof/>
              </w:rPr>
              <w:t>Gestion des risques</w:t>
            </w:r>
            <w:r w:rsidR="0047780A">
              <w:rPr>
                <w:noProof/>
                <w:webHidden/>
              </w:rPr>
              <w:tab/>
            </w:r>
            <w:r w:rsidR="0047780A">
              <w:rPr>
                <w:noProof/>
                <w:webHidden/>
              </w:rPr>
              <w:fldChar w:fldCharType="begin"/>
            </w:r>
            <w:r w:rsidR="0047780A">
              <w:rPr>
                <w:noProof/>
                <w:webHidden/>
              </w:rPr>
              <w:instrText xml:space="preserve"> PAGEREF _Toc40175119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5615AE5" w14:textId="42010308" w:rsidR="0047780A" w:rsidRDefault="003A57E6">
          <w:pPr>
            <w:pStyle w:val="TM3"/>
            <w:tabs>
              <w:tab w:val="right" w:leader="dot" w:pos="9062"/>
            </w:tabs>
            <w:rPr>
              <w:rFonts w:eastAsiaTheme="minorEastAsia"/>
              <w:noProof/>
              <w:lang w:eastAsia="fr-FR"/>
            </w:rPr>
          </w:pPr>
          <w:hyperlink w:anchor="_Toc40175120" w:history="1">
            <w:r w:rsidR="0047780A" w:rsidRPr="00F9252B">
              <w:rPr>
                <w:rStyle w:val="Lienhypertexte"/>
                <w:noProof/>
              </w:rPr>
              <w:t>Risque exceptionnel COVID-19</w:t>
            </w:r>
            <w:r w:rsidR="0047780A">
              <w:rPr>
                <w:noProof/>
                <w:webHidden/>
              </w:rPr>
              <w:tab/>
            </w:r>
            <w:r w:rsidR="0047780A">
              <w:rPr>
                <w:noProof/>
                <w:webHidden/>
              </w:rPr>
              <w:fldChar w:fldCharType="begin"/>
            </w:r>
            <w:r w:rsidR="0047780A">
              <w:rPr>
                <w:noProof/>
                <w:webHidden/>
              </w:rPr>
              <w:instrText xml:space="preserve"> PAGEREF _Toc40175120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2E8EE0A" w14:textId="6248F4EB" w:rsidR="0047780A" w:rsidRDefault="003A57E6">
          <w:pPr>
            <w:pStyle w:val="TM2"/>
            <w:tabs>
              <w:tab w:val="right" w:leader="dot" w:pos="9062"/>
            </w:tabs>
            <w:rPr>
              <w:rFonts w:eastAsiaTheme="minorEastAsia"/>
              <w:noProof/>
              <w:lang w:eastAsia="fr-FR"/>
            </w:rPr>
          </w:pPr>
          <w:hyperlink w:anchor="_Toc40175121" w:history="1">
            <w:r w:rsidR="0047780A" w:rsidRPr="00F9252B">
              <w:rPr>
                <w:rStyle w:val="Lienhypertexte"/>
                <w:noProof/>
              </w:rPr>
              <w:t>Retour d’expérience (REX)</w:t>
            </w:r>
            <w:r w:rsidR="0047780A">
              <w:rPr>
                <w:noProof/>
                <w:webHidden/>
              </w:rPr>
              <w:tab/>
            </w:r>
            <w:r w:rsidR="0047780A">
              <w:rPr>
                <w:noProof/>
                <w:webHidden/>
              </w:rPr>
              <w:fldChar w:fldCharType="begin"/>
            </w:r>
            <w:r w:rsidR="0047780A">
              <w:rPr>
                <w:noProof/>
                <w:webHidden/>
              </w:rPr>
              <w:instrText xml:space="preserve"> PAGEREF _Toc40175121 \h </w:instrText>
            </w:r>
            <w:r w:rsidR="0047780A">
              <w:rPr>
                <w:noProof/>
                <w:webHidden/>
              </w:rPr>
            </w:r>
            <w:r w:rsidR="0047780A">
              <w:rPr>
                <w:noProof/>
                <w:webHidden/>
              </w:rPr>
              <w:fldChar w:fldCharType="separate"/>
            </w:r>
            <w:r w:rsidR="0047780A">
              <w:rPr>
                <w:noProof/>
                <w:webHidden/>
              </w:rPr>
              <w:t>39</w:t>
            </w:r>
            <w:r w:rsidR="0047780A">
              <w:rPr>
                <w:noProof/>
                <w:webHidden/>
              </w:rPr>
              <w:fldChar w:fldCharType="end"/>
            </w:r>
          </w:hyperlink>
        </w:p>
        <w:p w14:paraId="1D00D039" w14:textId="750DDA1D" w:rsidR="0047780A" w:rsidRDefault="003A57E6">
          <w:pPr>
            <w:pStyle w:val="TM1"/>
            <w:tabs>
              <w:tab w:val="right" w:leader="dot" w:pos="9062"/>
            </w:tabs>
            <w:rPr>
              <w:rFonts w:eastAsiaTheme="minorEastAsia"/>
              <w:noProof/>
              <w:lang w:eastAsia="fr-FR"/>
            </w:rPr>
          </w:pPr>
          <w:hyperlink w:anchor="_Toc40175122" w:history="1">
            <w:r w:rsidR="0047780A" w:rsidRPr="00F9252B">
              <w:rPr>
                <w:rStyle w:val="Lienhypertexte"/>
                <w:noProof/>
                <w:lang w:val="en-US"/>
              </w:rPr>
              <w:t>Glossaire</w:t>
            </w:r>
            <w:r w:rsidR="0047780A">
              <w:rPr>
                <w:noProof/>
                <w:webHidden/>
              </w:rPr>
              <w:tab/>
            </w:r>
            <w:r w:rsidR="0047780A">
              <w:rPr>
                <w:noProof/>
                <w:webHidden/>
              </w:rPr>
              <w:fldChar w:fldCharType="begin"/>
            </w:r>
            <w:r w:rsidR="0047780A">
              <w:rPr>
                <w:noProof/>
                <w:webHidden/>
              </w:rPr>
              <w:instrText xml:space="preserve"> PAGEREF _Toc40175122 \h </w:instrText>
            </w:r>
            <w:r w:rsidR="0047780A">
              <w:rPr>
                <w:noProof/>
                <w:webHidden/>
              </w:rPr>
            </w:r>
            <w:r w:rsidR="0047780A">
              <w:rPr>
                <w:noProof/>
                <w:webHidden/>
              </w:rPr>
              <w:fldChar w:fldCharType="separate"/>
            </w:r>
            <w:r w:rsidR="0047780A">
              <w:rPr>
                <w:noProof/>
                <w:webHidden/>
              </w:rPr>
              <w:t>40</w:t>
            </w:r>
            <w:r w:rsidR="0047780A">
              <w:rPr>
                <w:noProof/>
                <w:webHidden/>
              </w:rPr>
              <w:fldChar w:fldCharType="end"/>
            </w:r>
          </w:hyperlink>
        </w:p>
        <w:p w14:paraId="4340E556" w14:textId="484F9932" w:rsidR="0047780A" w:rsidRDefault="003A57E6">
          <w:pPr>
            <w:pStyle w:val="TM1"/>
            <w:tabs>
              <w:tab w:val="right" w:leader="dot" w:pos="9062"/>
            </w:tabs>
            <w:rPr>
              <w:rFonts w:eastAsiaTheme="minorEastAsia"/>
              <w:noProof/>
              <w:lang w:eastAsia="fr-FR"/>
            </w:rPr>
          </w:pPr>
          <w:hyperlink w:anchor="_Toc40175123" w:history="1">
            <w:r w:rsidR="0047780A" w:rsidRPr="00F9252B">
              <w:rPr>
                <w:rStyle w:val="Lienhypertexte"/>
                <w:noProof/>
              </w:rPr>
              <w:t>Annexes</w:t>
            </w:r>
            <w:r w:rsidR="0047780A">
              <w:rPr>
                <w:noProof/>
                <w:webHidden/>
              </w:rPr>
              <w:tab/>
            </w:r>
            <w:r w:rsidR="0047780A">
              <w:rPr>
                <w:noProof/>
                <w:webHidden/>
              </w:rPr>
              <w:fldChar w:fldCharType="begin"/>
            </w:r>
            <w:r w:rsidR="0047780A">
              <w:rPr>
                <w:noProof/>
                <w:webHidden/>
              </w:rPr>
              <w:instrText xml:space="preserve"> PAGEREF _Toc40175123 \h </w:instrText>
            </w:r>
            <w:r w:rsidR="0047780A">
              <w:rPr>
                <w:noProof/>
                <w:webHidden/>
              </w:rPr>
            </w:r>
            <w:r w:rsidR="0047780A">
              <w:rPr>
                <w:noProof/>
                <w:webHidden/>
              </w:rPr>
              <w:fldChar w:fldCharType="separate"/>
            </w:r>
            <w:r w:rsidR="0047780A">
              <w:rPr>
                <w:noProof/>
                <w:webHidden/>
              </w:rPr>
              <w:t>41</w:t>
            </w:r>
            <w:r w:rsidR="0047780A">
              <w:rPr>
                <w:noProof/>
                <w:webHidden/>
              </w:rPr>
              <w:fldChar w:fldCharType="end"/>
            </w:r>
          </w:hyperlink>
        </w:p>
        <w:p w14:paraId="2BAAEAC9" w14:textId="1A3E48B2" w:rsidR="0047780A" w:rsidRDefault="003A57E6">
          <w:pPr>
            <w:pStyle w:val="TM2"/>
            <w:tabs>
              <w:tab w:val="right" w:leader="dot" w:pos="9062"/>
            </w:tabs>
            <w:rPr>
              <w:rFonts w:eastAsiaTheme="minorEastAsia"/>
              <w:noProof/>
              <w:lang w:eastAsia="fr-FR"/>
            </w:rPr>
          </w:pPr>
          <w:hyperlink w:anchor="_Toc40175124" w:history="1">
            <w:r w:rsidR="0047780A" w:rsidRPr="00F9252B">
              <w:rPr>
                <w:rStyle w:val="Lienhypertexte"/>
                <w:noProof/>
              </w:rPr>
              <w:t>Rendu final</w:t>
            </w:r>
            <w:r w:rsidR="0047780A">
              <w:rPr>
                <w:noProof/>
                <w:webHidden/>
              </w:rPr>
              <w:tab/>
            </w:r>
            <w:r w:rsidR="0047780A">
              <w:rPr>
                <w:noProof/>
                <w:webHidden/>
              </w:rPr>
              <w:fldChar w:fldCharType="begin"/>
            </w:r>
            <w:r w:rsidR="0047780A">
              <w:rPr>
                <w:noProof/>
                <w:webHidden/>
              </w:rPr>
              <w:instrText xml:space="preserve"> PAGEREF _Toc40175124 \h </w:instrText>
            </w:r>
            <w:r w:rsidR="0047780A">
              <w:rPr>
                <w:noProof/>
                <w:webHidden/>
              </w:rPr>
            </w:r>
            <w:r w:rsidR="0047780A">
              <w:rPr>
                <w:noProof/>
                <w:webHidden/>
              </w:rPr>
              <w:fldChar w:fldCharType="separate"/>
            </w:r>
            <w:r w:rsidR="0047780A">
              <w:rPr>
                <w:noProof/>
                <w:webHidden/>
              </w:rPr>
              <w:t>46</w:t>
            </w:r>
            <w:r w:rsidR="0047780A">
              <w:rPr>
                <w:noProof/>
                <w:webHidden/>
              </w:rPr>
              <w:fldChar w:fldCharType="end"/>
            </w:r>
          </w:hyperlink>
        </w:p>
        <w:p w14:paraId="56FDF2FD" w14:textId="5CDD5EC1" w:rsidR="0047780A" w:rsidRDefault="003A57E6">
          <w:pPr>
            <w:pStyle w:val="TM2"/>
            <w:tabs>
              <w:tab w:val="right" w:leader="dot" w:pos="9062"/>
            </w:tabs>
            <w:rPr>
              <w:rFonts w:eastAsiaTheme="minorEastAsia"/>
              <w:noProof/>
              <w:lang w:eastAsia="fr-FR"/>
            </w:rPr>
          </w:pPr>
          <w:hyperlink w:anchor="_Toc40175125" w:history="1">
            <w:r w:rsidR="0047780A" w:rsidRPr="00F9252B">
              <w:rPr>
                <w:rStyle w:val="Lienhypertexte"/>
                <w:noProof/>
              </w:rPr>
              <w:t>Planning final détaillé</w:t>
            </w:r>
            <w:r w:rsidR="0047780A">
              <w:rPr>
                <w:noProof/>
                <w:webHidden/>
              </w:rPr>
              <w:tab/>
            </w:r>
            <w:r w:rsidR="0047780A">
              <w:rPr>
                <w:noProof/>
                <w:webHidden/>
              </w:rPr>
              <w:fldChar w:fldCharType="begin"/>
            </w:r>
            <w:r w:rsidR="0047780A">
              <w:rPr>
                <w:noProof/>
                <w:webHidden/>
              </w:rPr>
              <w:instrText xml:space="preserve"> PAGEREF _Toc40175125 \h </w:instrText>
            </w:r>
            <w:r w:rsidR="0047780A">
              <w:rPr>
                <w:noProof/>
                <w:webHidden/>
              </w:rPr>
            </w:r>
            <w:r w:rsidR="0047780A">
              <w:rPr>
                <w:noProof/>
                <w:webHidden/>
              </w:rPr>
              <w:fldChar w:fldCharType="separate"/>
            </w:r>
            <w:r w:rsidR="0047780A">
              <w:rPr>
                <w:noProof/>
                <w:webHidden/>
              </w:rPr>
              <w:t>49</w:t>
            </w:r>
            <w:r w:rsidR="0047780A">
              <w:rPr>
                <w:noProof/>
                <w:webHidden/>
              </w:rPr>
              <w:fldChar w:fldCharType="end"/>
            </w:r>
          </w:hyperlink>
        </w:p>
        <w:p w14:paraId="675FC92C" w14:textId="3D8045C7" w:rsidR="0047780A" w:rsidRDefault="003A57E6">
          <w:pPr>
            <w:pStyle w:val="TM2"/>
            <w:tabs>
              <w:tab w:val="right" w:leader="dot" w:pos="9062"/>
            </w:tabs>
            <w:rPr>
              <w:rFonts w:eastAsiaTheme="minorEastAsia"/>
              <w:noProof/>
              <w:lang w:eastAsia="fr-FR"/>
            </w:rPr>
          </w:pPr>
          <w:hyperlink w:anchor="_Toc40175126"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_Toc40175126 \h </w:instrText>
            </w:r>
            <w:r w:rsidR="0047780A">
              <w:rPr>
                <w:noProof/>
                <w:webHidden/>
              </w:rPr>
            </w:r>
            <w:r w:rsidR="0047780A">
              <w:rPr>
                <w:noProof/>
                <w:webHidden/>
              </w:rPr>
              <w:fldChar w:fldCharType="separate"/>
            </w:r>
            <w:r w:rsidR="0047780A">
              <w:rPr>
                <w:noProof/>
                <w:webHidden/>
              </w:rPr>
              <w:t>50</w:t>
            </w:r>
            <w:r w:rsidR="0047780A">
              <w:rPr>
                <w:noProof/>
                <w:webHidden/>
              </w:rPr>
              <w:fldChar w:fldCharType="end"/>
            </w:r>
          </w:hyperlink>
        </w:p>
        <w:p w14:paraId="60B58116" w14:textId="30105A2F" w:rsidR="0047780A" w:rsidRDefault="003A57E6">
          <w:pPr>
            <w:pStyle w:val="TM2"/>
            <w:tabs>
              <w:tab w:val="right" w:leader="dot" w:pos="9062"/>
            </w:tabs>
            <w:rPr>
              <w:rFonts w:eastAsiaTheme="minorEastAsia"/>
              <w:noProof/>
              <w:lang w:eastAsia="fr-FR"/>
            </w:rPr>
          </w:pPr>
          <w:hyperlink w:anchor="_Toc40175127" w:history="1">
            <w:r w:rsidR="0047780A" w:rsidRPr="00F9252B">
              <w:rPr>
                <w:rStyle w:val="Lienhypertexte"/>
                <w:noProof/>
              </w:rPr>
              <w:t>Procédure de déploiement</w:t>
            </w:r>
            <w:r w:rsidR="0047780A">
              <w:rPr>
                <w:noProof/>
                <w:webHidden/>
              </w:rPr>
              <w:tab/>
            </w:r>
            <w:r w:rsidR="0047780A">
              <w:rPr>
                <w:noProof/>
                <w:webHidden/>
              </w:rPr>
              <w:fldChar w:fldCharType="begin"/>
            </w:r>
            <w:r w:rsidR="0047780A">
              <w:rPr>
                <w:noProof/>
                <w:webHidden/>
              </w:rPr>
              <w:instrText xml:space="preserve"> PAGEREF _Toc40175127 \h </w:instrText>
            </w:r>
            <w:r w:rsidR="0047780A">
              <w:rPr>
                <w:noProof/>
                <w:webHidden/>
              </w:rPr>
            </w:r>
            <w:r w:rsidR="0047780A">
              <w:rPr>
                <w:noProof/>
                <w:webHidden/>
              </w:rPr>
              <w:fldChar w:fldCharType="separate"/>
            </w:r>
            <w:r w:rsidR="0047780A">
              <w:rPr>
                <w:noProof/>
                <w:webHidden/>
              </w:rPr>
              <w:t>52</w:t>
            </w:r>
            <w:r w:rsidR="0047780A">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02CB959F" w14:textId="77777777" w:rsidR="0011366F" w:rsidRDefault="00716E1E" w:rsidP="00716E1E">
      <w:pPr>
        <w:pStyle w:val="Paragraphedeliste"/>
        <w:ind w:firstLine="696"/>
        <w:jc w:val="both"/>
      </w:pPr>
      <w:r>
        <w:t xml:space="preserve">Chaque client est noté dans l’application comme un « projet », un projet peut avoir plusieurs plans de maisons et donc, plusieurs devis. </w:t>
      </w:r>
      <w:r w:rsidR="0011366F">
        <w:t xml:space="preserve">Une liste des différents statuts a été établi, </w:t>
      </w:r>
    </w:p>
    <w:p w14:paraId="24A2B31E" w14:textId="27E3AAF7" w:rsidR="00716E1E" w:rsidRDefault="0011366F" w:rsidP="0011366F">
      <w:pPr>
        <w:pStyle w:val="Paragraphedeliste"/>
        <w:jc w:val="both"/>
      </w:pPr>
      <w:r>
        <w:t>Allant de ‘non généré’, ‘en attente de validation’, ‘validé’ et ‘refusé’. Les</w:t>
      </w:r>
      <w:r w:rsidR="00716E1E">
        <w:t xml:space="preserve">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227EA43A" w:rsidR="00FE53C0" w:rsidRDefault="00FE53C0" w:rsidP="00716E1E">
      <w:r w:rsidRPr="0042534F">
        <w:t>La méthode agile est une méthode de gestion et de développement de projets</w:t>
      </w:r>
      <w:r>
        <w:t xml:space="preserve">. </w:t>
      </w:r>
      <w:r w:rsidR="00CC1EFB">
        <w:t xml:space="preserve">La </w:t>
      </w:r>
      <w:r>
        <w:t xml:space="preserve">culture agile vient assouplir la gestion d’un projet mais également </w:t>
      </w:r>
      <w:r w:rsidR="001B2F7A">
        <w:t>d’</w:t>
      </w:r>
      <w:r>
        <w:t>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4F10ADC4" w14:textId="6ABF88A1" w:rsidR="00F32DB9" w:rsidRPr="00F11401" w:rsidRDefault="00FE4F9B">
      <w:r w:rsidRPr="00FE4F9B">
        <w:t>Un Backlog est un endroit où l’on vient stocker toutes les tâches du projet</w:t>
      </w:r>
      <w:r>
        <w:t>,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w:t>
      </w:r>
      <w:r w:rsidR="00DC6C76">
        <w:t>.</w:t>
      </w:r>
      <w:r>
        <w:t xml:space="preserve">  </w:t>
      </w:r>
    </w:p>
    <w:p w14:paraId="709ACE33" w14:textId="4BA9E05A" w:rsidR="00FE4F9B" w:rsidRDefault="00FE4F9B" w:rsidP="00716E1E">
      <w:pPr>
        <w:rPr>
          <w:b/>
          <w:bCs/>
        </w:rPr>
      </w:pPr>
      <w:r w:rsidRPr="00FE4F9B">
        <w:rPr>
          <w:b/>
          <w:bCs/>
        </w:rPr>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64740C98"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w:t>
      </w:r>
      <w:r w:rsidR="00F8156D">
        <w:t>émettre</w:t>
      </w:r>
      <w:r>
        <w:t xml:space="preserv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1" w:name="_Toc40175086"/>
      <w:r w:rsidRPr="00130B60">
        <w:rPr>
          <w:lang w:val="en-US"/>
        </w:rPr>
        <w:t>Equipe projet</w:t>
      </w:r>
      <w:bookmarkEnd w:id="11"/>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234DE0D3" w:rsidR="00F507E2" w:rsidRDefault="00F507E2" w:rsidP="00F507E2">
      <w:pPr>
        <w:pStyle w:val="Titre3"/>
      </w:pPr>
      <w:bookmarkStart w:id="15" w:name="_Toc40175090"/>
      <w:r>
        <w:t>SWOT</w:t>
      </w:r>
      <w:bookmarkEnd w:id="15"/>
    </w:p>
    <w:p w14:paraId="5C329EB3" w14:textId="1FCC5A73" w:rsidR="00F507E2" w:rsidRPr="00F507E2" w:rsidRDefault="001B2F7A" w:rsidP="00F507E2">
      <w:r w:rsidRPr="001B2F7A">
        <w:rPr>
          <w:noProof/>
        </w:rPr>
        <w:drawing>
          <wp:inline distT="0" distB="0" distL="0" distR="0" wp14:anchorId="7DB6BC86" wp14:editId="77357E8D">
            <wp:extent cx="5760720" cy="1991995"/>
            <wp:effectExtent l="0" t="0" r="0" b="8255"/>
            <wp:docPr id="4" name="Image 6" descr="Une image contenant capture d’écran&#10;&#10;Description générée automatiquement">
              <a:extLst xmlns:a="http://schemas.openxmlformats.org/drawingml/2006/main">
                <a:ext uri="{FF2B5EF4-FFF2-40B4-BE49-F238E27FC236}">
                  <a16:creationId xmlns:a16="http://schemas.microsoft.com/office/drawing/2014/main" id="{376CFE79-7C06-4E38-A390-56C301BC3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capture d’écran&#10;&#10;Description générée automatiquement">
                      <a:extLst>
                        <a:ext uri="{FF2B5EF4-FFF2-40B4-BE49-F238E27FC236}">
                          <a16:creationId xmlns:a16="http://schemas.microsoft.com/office/drawing/2014/main" id="{376CFE79-7C06-4E38-A390-56C301BC3F6F}"/>
                        </a:ext>
                      </a:extLst>
                    </pic:cNvPr>
                    <pic:cNvPicPr>
                      <a:picLocks noChangeAspect="1"/>
                    </pic:cNvPicPr>
                  </pic:nvPicPr>
                  <pic:blipFill>
                    <a:blip r:embed="rId18"/>
                    <a:stretch>
                      <a:fillRect/>
                    </a:stretch>
                  </pic:blipFill>
                  <pic:spPr>
                    <a:xfrm>
                      <a:off x="0" y="0"/>
                      <a:ext cx="5760720" cy="1991995"/>
                    </a:xfrm>
                    <a:prstGeom prst="rect">
                      <a:avLst/>
                    </a:prstGeom>
                  </pic:spPr>
                </pic:pic>
              </a:graphicData>
            </a:graphic>
          </wp:inline>
        </w:drawing>
      </w:r>
    </w:p>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33D3E2EE" w:rsidR="00B31058" w:rsidRDefault="007B7CA0" w:rsidP="007B7CA0">
      <w:r>
        <w:t xml:space="preserve">La communication interne à l’équipe projet </w:t>
      </w:r>
      <w:r w:rsidR="001A3845">
        <w:t>s</w:t>
      </w:r>
      <w:r>
        <w:t xml:space="preserve">’est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1BC5D2C6" w:rsidR="00F54E0E" w:rsidRPr="004044EE" w:rsidRDefault="00B410F9" w:rsidP="00F54E0E">
      <w:pPr>
        <w:autoSpaceDE w:val="0"/>
        <w:autoSpaceDN w:val="0"/>
        <w:adjustRightInd w:val="0"/>
        <w:spacing w:after="0" w:line="240" w:lineRule="auto"/>
        <w:jc w:val="both"/>
        <w:rPr>
          <w:rFonts w:cstheme="minorHAnsi"/>
          <w:color w:val="000000"/>
        </w:rPr>
      </w:pPr>
      <w:r>
        <w:rPr>
          <w:rFonts w:cstheme="minorHAnsi"/>
          <w:color w:val="000000"/>
        </w:rPr>
        <w:t xml:space="preserve">Afin de </w:t>
      </w:r>
      <w:r w:rsidR="001A3845">
        <w:rPr>
          <w:rFonts w:cstheme="minorHAnsi"/>
          <w:color w:val="000000"/>
        </w:rPr>
        <w:t>maintenir</w:t>
      </w:r>
      <w:r>
        <w:rPr>
          <w:rFonts w:cstheme="minorHAnsi"/>
          <w:color w:val="000000"/>
        </w:rPr>
        <w:t xml:space="preserve"> un service optimal,</w:t>
      </w:r>
      <w:r w:rsidR="00F54E0E" w:rsidRPr="004044EE">
        <w:rPr>
          <w:rFonts w:cstheme="minorHAnsi"/>
          <w:color w:val="000000"/>
        </w:rPr>
        <w:t xml:space="preserve"> il faut prévoir une politique de sécurisation </w:t>
      </w:r>
      <w:r w:rsidR="001A3845">
        <w:rPr>
          <w:rFonts w:cstheme="minorHAnsi"/>
          <w:color w:val="000000"/>
        </w:rPr>
        <w:t xml:space="preserve">informatique </w:t>
      </w:r>
      <w:r w:rsidR="00F54E0E" w:rsidRPr="004044EE">
        <w:rPr>
          <w:rFonts w:cstheme="minorHAnsi"/>
          <w:color w:val="000000"/>
        </w:rPr>
        <w:t xml:space="preserve">afin de garantir la sécurité des données et </w:t>
      </w:r>
      <w:r w:rsidR="001A3845">
        <w:rPr>
          <w:rFonts w:cstheme="minorHAnsi"/>
          <w:color w:val="000000"/>
        </w:rPr>
        <w:t>l’intégrité du matériel</w:t>
      </w:r>
      <w:r w:rsidR="00F54E0E" w:rsidRPr="004044EE">
        <w:rPr>
          <w:rFonts w:cstheme="minorHAnsi"/>
          <w:color w:val="000000"/>
        </w:rPr>
        <w:t>.</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60A7DD57" w:rsidR="00F54E0E" w:rsidRDefault="00F54E0E" w:rsidP="00F54E0E">
      <w:pPr>
        <w:autoSpaceDE w:val="0"/>
        <w:autoSpaceDN w:val="0"/>
        <w:adjustRightInd w:val="0"/>
        <w:spacing w:after="0" w:line="240" w:lineRule="auto"/>
        <w:jc w:val="both"/>
        <w:rPr>
          <w:rFonts w:cstheme="minorHAnsi"/>
          <w:color w:val="000000"/>
          <w:u w:color="000000"/>
        </w:rPr>
      </w:pPr>
    </w:p>
    <w:p w14:paraId="22E334EA" w14:textId="77777777" w:rsidR="0031013E" w:rsidRDefault="0031013E" w:rsidP="00F54E0E">
      <w:pPr>
        <w:autoSpaceDE w:val="0"/>
        <w:autoSpaceDN w:val="0"/>
        <w:adjustRightInd w:val="0"/>
        <w:spacing w:after="0" w:line="240" w:lineRule="auto"/>
        <w:jc w:val="both"/>
        <w:rPr>
          <w:rFonts w:cstheme="minorHAnsi"/>
          <w:color w:val="000000"/>
          <w:u w:color="000000"/>
        </w:rPr>
      </w:pPr>
    </w:p>
    <w:p w14:paraId="335E026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35BB6C02" w14:textId="46436C51" w:rsidR="00130B60" w:rsidRPr="00B410F9" w:rsidRDefault="00F54E0E" w:rsidP="00B410F9">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xml:space="preserve">. Des incidents peuvent toujours survenir sur n’importe quel appareil </w:t>
      </w:r>
      <w:r w:rsidR="00565A6F">
        <w:rPr>
          <w:rFonts w:cstheme="minorHAnsi"/>
          <w:color w:val="000000"/>
          <w:u w:color="000000"/>
        </w:rPr>
        <w:t>dégradant</w:t>
      </w:r>
      <w:r w:rsidRPr="004044EE">
        <w:rPr>
          <w:rFonts w:cstheme="minorHAnsi"/>
          <w:color w:val="000000"/>
          <w:u w:color="000000"/>
        </w:rPr>
        <w:t xml:space="preserve"> plus ou moins </w:t>
      </w:r>
      <w:r w:rsidR="00565A6F">
        <w:rPr>
          <w:rFonts w:cstheme="minorHAnsi"/>
          <w:color w:val="000000"/>
          <w:u w:color="000000"/>
        </w:rPr>
        <w:t>l</w:t>
      </w:r>
      <w:r w:rsidRPr="004044EE">
        <w:rPr>
          <w:rFonts w:cstheme="minorHAnsi"/>
          <w:color w:val="000000"/>
          <w:u w:color="000000"/>
        </w:rPr>
        <w:t>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w:t>
      </w:r>
      <w:r w:rsidR="00B410F9">
        <w:t>peut être</w:t>
      </w:r>
      <w:r w:rsidR="00130B60">
        <w:t xml:space="preserve"> effectué par </w:t>
      </w:r>
      <w:r w:rsidR="00B410F9">
        <w:t>un prestataire</w:t>
      </w:r>
      <w:r w:rsidR="00130B60">
        <w:t xml:space="preserve">. </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5E64783" w:rsidR="00F54E0E" w:rsidRDefault="00F54E0E" w:rsidP="00F54E0E">
      <w:pPr>
        <w:autoSpaceDE w:val="0"/>
        <w:autoSpaceDN w:val="0"/>
        <w:adjustRightInd w:val="0"/>
        <w:spacing w:after="0" w:line="240" w:lineRule="auto"/>
        <w:jc w:val="both"/>
        <w:rPr>
          <w:rFonts w:cstheme="minorHAnsi"/>
          <w:color w:val="000000"/>
          <w:u w:color="000000"/>
        </w:rPr>
      </w:pPr>
    </w:p>
    <w:p w14:paraId="1E52669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0E204DA6" w14:textId="34B74EB9" w:rsidR="00F54E0E" w:rsidRDefault="00F54E0E" w:rsidP="00F54E0E">
      <w:pPr>
        <w:autoSpaceDE w:val="0"/>
        <w:autoSpaceDN w:val="0"/>
        <w:adjustRightInd w:val="0"/>
        <w:spacing w:after="0" w:line="240" w:lineRule="auto"/>
        <w:jc w:val="both"/>
        <w:rPr>
          <w:rFonts w:cstheme="minorHAnsi"/>
          <w:color w:val="000000"/>
          <w:u w:color="000000"/>
        </w:rPr>
      </w:pPr>
    </w:p>
    <w:p w14:paraId="7753F050"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6E500C9E" w14:textId="77777777" w:rsidR="00B410F9" w:rsidRDefault="00B410F9" w:rsidP="00F54E0E">
      <w:pPr>
        <w:autoSpaceDE w:val="0"/>
        <w:autoSpaceDN w:val="0"/>
        <w:adjustRightInd w:val="0"/>
        <w:spacing w:after="0" w:line="240" w:lineRule="auto"/>
        <w:jc w:val="both"/>
        <w:rPr>
          <w:rFonts w:cstheme="minorHAnsi"/>
          <w:color w:val="2F5496" w:themeColor="accent1" w:themeShade="BF"/>
          <w:u w:val="single" w:color="000000"/>
        </w:rPr>
      </w:pPr>
    </w:p>
    <w:p w14:paraId="0EA2DE87" w14:textId="0A1F5016"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03DE819F"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4F2CC716"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594BA1DE" w:rsidR="00564904" w:rsidRPr="00564904" w:rsidRDefault="00564904" w:rsidP="00564904">
      <w:pPr>
        <w:pStyle w:val="Titre3"/>
        <w:rPr>
          <w:b/>
          <w:bCs/>
          <w:u w:val="single"/>
        </w:rPr>
      </w:pPr>
      <w:bookmarkStart w:id="38" w:name="_Toc40175106"/>
      <w:r>
        <w:lastRenderedPageBreak/>
        <w:t>Diagramme de séquence : Création d’un</w:t>
      </w:r>
      <w:bookmarkEnd w:id="38"/>
      <w:r w:rsidR="005F68A2">
        <w:t xml:space="preserve"> </w:t>
      </w:r>
      <w:r w:rsidR="008954C6">
        <w:t>devis</w:t>
      </w:r>
    </w:p>
    <w:p w14:paraId="56F0FC6D" w14:textId="52F7FA02" w:rsidR="00564904" w:rsidRDefault="00564904" w:rsidP="00564904">
      <w:pPr>
        <w:rPr>
          <w:b/>
          <w:bCs/>
        </w:rPr>
      </w:pPr>
    </w:p>
    <w:p w14:paraId="7610D210" w14:textId="044571C5" w:rsidR="00564904" w:rsidRDefault="008954C6" w:rsidP="00564904">
      <w:pPr>
        <w:rPr>
          <w:b/>
          <w:bCs/>
        </w:rPr>
      </w:pPr>
      <w:r>
        <w:rPr>
          <w:noProof/>
        </w:rPr>
        <w:drawing>
          <wp:inline distT="0" distB="0" distL="0" distR="0" wp14:anchorId="679C26A4" wp14:editId="0B4229AC">
            <wp:extent cx="5324475" cy="39338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33825"/>
                    </a:xfrm>
                    <a:prstGeom prst="rect">
                      <a:avLst/>
                    </a:prstGeom>
                    <a:noFill/>
                    <a:ln>
                      <a:noFill/>
                    </a:ln>
                  </pic:spPr>
                </pic:pic>
              </a:graphicData>
            </a:graphic>
          </wp:inline>
        </w:drawing>
      </w:r>
    </w:p>
    <w:p w14:paraId="7E57A24D" w14:textId="77777777" w:rsidR="00564904" w:rsidRDefault="00564904" w:rsidP="00564904">
      <w:r>
        <w:t>Sur le diagramme de séquence suivant nous pouvons observer le scénario type de la création d’un devis.</w:t>
      </w:r>
    </w:p>
    <w:p w14:paraId="02FA52CC" w14:textId="42BC0B61" w:rsidR="00564904" w:rsidRPr="00847BB1" w:rsidRDefault="00564904" w:rsidP="00564904">
      <w:r>
        <w:t>L’utilisateur, après avoir accédé à la page de</w:t>
      </w:r>
      <w:r w:rsidR="008954C6">
        <w:t xml:space="preserve"> projet puis de plan</w:t>
      </w:r>
      <w:r>
        <w:t xml:space="preserve"> cré</w:t>
      </w:r>
      <w:r w:rsidR="00B71028">
        <w:t>er</w:t>
      </w:r>
      <w:r>
        <w:t xml:space="preserve"> un </w:t>
      </w:r>
      <w:r w:rsidR="008954C6">
        <w:t xml:space="preserve">nouveau </w:t>
      </w:r>
      <w:r>
        <w:t xml:space="preserve">plan auquel il associera un ou plusieurs modules avant de valider provoquant </w:t>
      </w:r>
      <w:r w:rsidR="00565A6F">
        <w:t>et</w:t>
      </w:r>
      <w:r>
        <w:t xml:space="preserve"> génér</w:t>
      </w:r>
      <w:r w:rsidR="00565A6F">
        <w:t>er</w:t>
      </w:r>
      <w:r>
        <w:t xml:space="preserve"> 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22ED4782" w14:textId="0F79D0F8"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 xml:space="preserve">Un job Jenkins permet entre autres </w:t>
      </w:r>
      <w:r w:rsidRPr="00ED3897">
        <w:t>de</w:t>
      </w:r>
      <w:r>
        <w:t xml:space="preserv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Les différentes présentations (Madera, BDD et outils de ticketings)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12309240" w14:textId="77777777" w:rsidR="00B410F9" w:rsidRDefault="00B410F9" w:rsidP="00B410F9">
      <w:pPr>
        <w:jc w:val="both"/>
      </w:pPr>
      <w:r>
        <w:t>Pendant la durée de cette formation, les formateurs seront chargés d’évaluer le personnel formé sur les compétences à acquérir. Si besoin, il sera possible de mettre en place sur demande des formations supplémentaires à définir avec le client.</w:t>
      </w:r>
    </w:p>
    <w:p w14:paraId="627C64F7" w14:textId="77777777" w:rsidR="00B410F9" w:rsidRDefault="00B410F9" w:rsidP="00B410F9">
      <w:pPr>
        <w:jc w:val="both"/>
      </w:pPr>
      <w:r>
        <w:t>Pour valider les compétences, il sera nécessaire de participer aux journées dédiées à la formation.</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24DCA5CB"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1382E508"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011D4A44" w:rsidR="0060268B" w:rsidRDefault="0060268B" w:rsidP="0060268B">
      <w:pPr>
        <w:pStyle w:val="Titre2"/>
      </w:pPr>
      <w:bookmarkStart w:id="47" w:name="_Toc40175115"/>
      <w:r>
        <w:t xml:space="preserve">Planning </w:t>
      </w:r>
      <w:r w:rsidR="009D10B7">
        <w:t>réel</w:t>
      </w:r>
      <w:bookmarkEnd w:id="47"/>
    </w:p>
    <w:p w14:paraId="737BADC6" w14:textId="5BB6BC10" w:rsidR="008D6E82" w:rsidRDefault="007B3B89">
      <w:r w:rsidRPr="007B3B89">
        <w:rPr>
          <w:noProof/>
        </w:rPr>
        <w:drawing>
          <wp:anchor distT="0" distB="0" distL="114300" distR="114300" simplePos="0" relativeHeight="251702272" behindDoc="1" locked="0" layoutInCell="1" allowOverlap="1" wp14:anchorId="7CD96D11" wp14:editId="4965CD24">
            <wp:simplePos x="0" y="0"/>
            <wp:positionH relativeFrom="page">
              <wp:align>left</wp:align>
            </wp:positionH>
            <wp:positionV relativeFrom="paragraph">
              <wp:posOffset>203559</wp:posOffset>
            </wp:positionV>
            <wp:extent cx="10634345" cy="2051050"/>
            <wp:effectExtent l="0" t="0" r="0" b="6350"/>
            <wp:wrapTight wrapText="bothSides">
              <wp:wrapPolygon edited="0">
                <wp:start x="0" y="0"/>
                <wp:lineTo x="0" y="21466"/>
                <wp:lineTo x="21552" y="21466"/>
                <wp:lineTo x="21552"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663672" cy="2057033"/>
                    </a:xfrm>
                    <a:prstGeom prst="rect">
                      <a:avLst/>
                    </a:prstGeom>
                  </pic:spPr>
                </pic:pic>
              </a:graphicData>
            </a:graphic>
            <wp14:sizeRelH relativeFrom="margin">
              <wp14:pctWidth>0</wp14:pctWidth>
            </wp14:sizeRelH>
            <wp14:sizeRelV relativeFrom="margin">
              <wp14:pctHeight>0</wp14:pctHeight>
            </wp14:sizeRelV>
          </wp:anchor>
        </w:drawing>
      </w:r>
      <w:r w:rsidR="003554CA">
        <w:t xml:space="preserve">Voici </w:t>
      </w:r>
      <w:r w:rsidR="00A918E2">
        <w:t>le planning</w:t>
      </w:r>
      <w:r w:rsidR="003554CA">
        <w:t xml:space="preserve"> </w:t>
      </w:r>
      <w:r w:rsidR="009D10B7">
        <w:t>réel</w:t>
      </w:r>
      <w:r w:rsidR="003554CA">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9" w:name="_Toc40175117"/>
      <w:r>
        <w:lastRenderedPageBreak/>
        <w:t>Budget final</w:t>
      </w:r>
      <w:bookmarkEnd w:id="49"/>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2E17559A" w:rsidR="003B3F9A" w:rsidRDefault="003B3F9A" w:rsidP="003B3F9A">
      <w:r>
        <w:t xml:space="preserve">En suivant le budget final et en le comparant au budget </w:t>
      </w:r>
      <w:r w:rsidR="00BE06F5">
        <w:t>prévisionnel du livrable</w:t>
      </w:r>
      <w:r>
        <w:t xml:space="preserve">, on observe </w:t>
      </w:r>
      <w:r w:rsidR="00BE06F5">
        <w:t>que les ressources</w:t>
      </w:r>
      <w:r>
        <w:t xml:space="preserve"> dépensés</w:t>
      </w:r>
      <w:r w:rsidR="00BE06F5">
        <w:t xml:space="preserve"> au livrable 3 sont bien moins importantes que sur le schéma prévisionnel nous laissant ainsi la possibilité de dégager une faible marge de sécurité</w:t>
      </w:r>
      <w:r>
        <w:t xml:space="preserve">.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0" w:name="_Toc40175118"/>
      <w:r>
        <w:lastRenderedPageBreak/>
        <w:t>Indicateurs</w:t>
      </w:r>
      <w:bookmarkEnd w:id="50"/>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1" w:name="_Toc40175119"/>
      <w:r>
        <w:lastRenderedPageBreak/>
        <w:t>Gestion des risques</w:t>
      </w:r>
      <w:bookmarkEnd w:id="51"/>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2" w:name="_Toc40175120"/>
      <w:r>
        <w:t>Risque exceptionnel COVID-19</w:t>
      </w:r>
      <w:bookmarkEnd w:id="52"/>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4B3F614F" w:rsidR="00C776B0" w:rsidRDefault="00C776B0" w:rsidP="00C776B0">
      <w:r>
        <w:t xml:space="preserve">Le point d’interrogation principal arrive sur la formation des utilisateurs, comment se fera-t-elle, </w:t>
      </w:r>
      <w:r w:rsidR="00787528">
        <w:t>à</w:t>
      </w:r>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3" w:name="_Toc40175121"/>
      <w:r>
        <w:lastRenderedPageBreak/>
        <w:t>Retour d’expérience</w:t>
      </w:r>
      <w:r w:rsidR="002B3400">
        <w:t xml:space="preserve"> (REX)</w:t>
      </w:r>
      <w:bookmarkEnd w:id="53"/>
    </w:p>
    <w:p w14:paraId="3A26F266" w14:textId="631AABBC" w:rsidR="009D10B7" w:rsidRDefault="009D10B7"/>
    <w:p w14:paraId="1EF45781" w14:textId="4FFEC4E8" w:rsidR="003B3AE1" w:rsidRDefault="003B3AE1">
      <w:r>
        <w:t>Dans le cadre de la clôture du projet Madera,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Madera.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47DD1697" w:rsidR="00FA54CD" w:rsidRDefault="00FA54CD" w:rsidP="00FA54CD">
      <w:r>
        <w:t>Dans l’ensemble nous sommes satisfaits de ce que notre équipe projet a livr</w:t>
      </w:r>
      <w:r w:rsidR="00787528">
        <w:t>é</w:t>
      </w:r>
      <w:r>
        <w:t xml:space="preserve">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4" w:name="_Toc40175122"/>
      <w:r w:rsidRPr="009C2F5A">
        <w:rPr>
          <w:lang w:val="en-US"/>
        </w:rPr>
        <w:lastRenderedPageBreak/>
        <w:t>Glossaire</w:t>
      </w:r>
      <w:bookmarkEnd w:id="54"/>
    </w:p>
    <w:p w14:paraId="75AE9965" w14:textId="2356D6C9" w:rsidR="000A1235" w:rsidRPr="00DA39ED" w:rsidRDefault="0047780A" w:rsidP="000A1235">
      <w:r w:rsidRPr="00DA39ED">
        <w:rPr>
          <w:b/>
          <w:bCs/>
        </w:rPr>
        <w:t>RoadMap</w:t>
      </w:r>
      <w:r w:rsidRPr="00DA39ED">
        <w:t xml:space="preserve">: Suivi chronologique d’un projet représenté la plupart du temps par une frise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DA39ED" w:rsidRDefault="000A1235" w:rsidP="000A1235">
      <w:r w:rsidRPr="00DA39ED">
        <w:rPr>
          <w:b/>
          <w:bCs/>
        </w:rPr>
        <w:t>MCD</w:t>
      </w:r>
      <w:r w:rsidR="0047780A" w:rsidRPr="00DA39ED">
        <w:t>: Modèle Conceptuel de Données</w:t>
      </w:r>
    </w:p>
    <w:p w14:paraId="6776133F" w14:textId="088877D7" w:rsidR="0033551B" w:rsidRPr="00DA39ED" w:rsidRDefault="0033551B" w:rsidP="000A1235">
      <w:r w:rsidRPr="00DA39ED">
        <w:rPr>
          <w:b/>
          <w:bCs/>
        </w:rPr>
        <w:t>UML</w:t>
      </w:r>
      <w:r w:rsidR="0047780A" w:rsidRPr="00DA39ED">
        <w:t>: Langage de Modélisation Unifié (Unified Modeling Language)</w:t>
      </w:r>
    </w:p>
    <w:p w14:paraId="412C2211" w14:textId="31D8487A" w:rsidR="00AC295D" w:rsidRPr="00DA39ED" w:rsidRDefault="00AC295D" w:rsidP="000A1235">
      <w:r w:rsidRPr="00DA39ED">
        <w:rPr>
          <w:b/>
          <w:bCs/>
        </w:rPr>
        <w:t>MOA</w:t>
      </w:r>
      <w:r w:rsidR="0047780A" w:rsidRPr="00DA39ED">
        <w:t>: La maîtrise d'ouvrage (Client)</w:t>
      </w:r>
    </w:p>
    <w:p w14:paraId="166DD37E" w14:textId="58AE1D41" w:rsidR="009D10B7" w:rsidRDefault="00AC295D" w:rsidP="000A1235">
      <w:r w:rsidRPr="00780CD0">
        <w:rPr>
          <w:b/>
          <w:bCs/>
        </w:rPr>
        <w:t>MOE</w:t>
      </w:r>
      <w:r w:rsidR="0047780A">
        <w:t xml:space="preserve">: Le </w:t>
      </w:r>
      <w:r w:rsidR="0047780A" w:rsidRPr="0047780A">
        <w:t>maître d'œuvre</w:t>
      </w:r>
      <w:r w:rsidR="0047780A">
        <w:t xml:space="preserve"> (Equipe projet)</w:t>
      </w:r>
    </w:p>
    <w:p w14:paraId="218B4393" w14:textId="1CD7E497" w:rsidR="0047780A" w:rsidRDefault="0047780A" w:rsidP="000A1235">
      <w:r w:rsidRPr="00780CD0">
        <w:rPr>
          <w:b/>
          <w:bCs/>
        </w:rPr>
        <w:t>REX</w:t>
      </w:r>
      <w:r>
        <w:t xml:space="preserve">: </w:t>
      </w:r>
      <w:r w:rsidRPr="0047780A">
        <w:t>Le retour d’expérience</w:t>
      </w:r>
    </w:p>
    <w:p w14:paraId="21692842" w14:textId="78D55879" w:rsidR="001453B8" w:rsidRPr="001453B8" w:rsidRDefault="001453B8" w:rsidP="000A1235">
      <w:pPr>
        <w:rPr>
          <w:lang w:val="en-US"/>
        </w:rPr>
      </w:pPr>
      <w:r w:rsidRPr="001453B8">
        <w:rPr>
          <w:b/>
          <w:bCs/>
          <w:lang w:val="en-US"/>
        </w:rPr>
        <w:t>MEP </w:t>
      </w:r>
      <w:r w:rsidRPr="001453B8">
        <w:rPr>
          <w:lang w:val="en-US"/>
        </w:rPr>
        <w:t xml:space="preserve">: </w:t>
      </w:r>
      <w:r>
        <w:rPr>
          <w:lang w:val="en-US"/>
        </w:rPr>
        <w:t>mise en produiction</w:t>
      </w:r>
    </w:p>
    <w:p w14:paraId="5B937A65" w14:textId="10EDBAD5" w:rsidR="0047780A" w:rsidRPr="001453B8" w:rsidRDefault="0047780A" w:rsidP="000A1235">
      <w:pPr>
        <w:rPr>
          <w:lang w:val="en-US"/>
        </w:rPr>
      </w:pPr>
      <w:r w:rsidRPr="001453B8">
        <w:rPr>
          <w:b/>
          <w:bCs/>
          <w:lang w:val="en-US"/>
        </w:rPr>
        <w:t>VPN</w:t>
      </w:r>
      <w:r w:rsidRPr="001453B8">
        <w:rPr>
          <w:lang w:val="en-US"/>
        </w:rPr>
        <w:t> : Virtual Private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53E793CE" w:rsidR="0047780A" w:rsidRDefault="0047780A" w:rsidP="000A1235">
      <w:r w:rsidRPr="00780CD0">
        <w:rPr>
          <w:b/>
          <w:bCs/>
        </w:rPr>
        <w:t>Fram</w:t>
      </w:r>
      <w:r w:rsidR="00780CD0">
        <w:rPr>
          <w:b/>
          <w:bCs/>
        </w:rPr>
        <w:t>e</w:t>
      </w:r>
      <w:r w:rsidRPr="00780CD0">
        <w:rPr>
          <w:b/>
          <w:bCs/>
        </w:rPr>
        <w:t>work</w:t>
      </w:r>
      <w:r>
        <w:t> : Infrastructure logiciel</w:t>
      </w:r>
      <w:r w:rsidR="00780CD0">
        <w:t>le</w:t>
      </w:r>
    </w:p>
    <w:p w14:paraId="45675330" w14:textId="69D0BAB4" w:rsidR="001B3D32" w:rsidRDefault="001B3D32" w:rsidP="001B3D32">
      <w:pPr>
        <w:rPr>
          <w:rFonts w:ascii="Arial" w:hAnsi="Arial" w:cs="Arial"/>
          <w:color w:val="202122"/>
          <w:sz w:val="21"/>
          <w:szCs w:val="21"/>
          <w:shd w:val="clear" w:color="auto" w:fill="FFFFFF"/>
        </w:rPr>
      </w:pPr>
      <w:r w:rsidRPr="001B3D32">
        <w:rPr>
          <w:b/>
          <w:bCs/>
        </w:rPr>
        <w:t xml:space="preserve">SWOT : </w:t>
      </w:r>
      <w:r w:rsidRPr="001B3D32">
        <w:t>Strengths</w:t>
      </w:r>
      <w:r>
        <w:t xml:space="preserve"> - W</w:t>
      </w:r>
      <w:r>
        <w:rPr>
          <w:rFonts w:ascii="Arial" w:hAnsi="Arial" w:cs="Arial"/>
          <w:i/>
          <w:iCs/>
          <w:color w:val="202122"/>
          <w:sz w:val="21"/>
          <w:szCs w:val="21"/>
          <w:shd w:val="clear" w:color="auto" w:fill="FFFFFF"/>
        </w:rPr>
        <w:t>eaknesses</w:t>
      </w:r>
      <w:r>
        <w:rPr>
          <w:rFonts w:ascii="Arial" w:hAnsi="Arial" w:cs="Arial"/>
          <w:color w:val="202122"/>
          <w:sz w:val="21"/>
          <w:szCs w:val="21"/>
          <w:shd w:val="clear" w:color="auto" w:fill="FFFFFF"/>
        </w:rPr>
        <w:t> – Opportunies – Threats (Forces, faiblesses, opportunités, Menaces)</w:t>
      </w:r>
    </w:p>
    <w:p w14:paraId="1F711392" w14:textId="3160CE22" w:rsidR="001B3D32" w:rsidRPr="001B3D32" w:rsidRDefault="001B3D32" w:rsidP="001B3D32">
      <w:pPr>
        <w:rPr>
          <w:b/>
          <w:bCs/>
        </w:rPr>
      </w:pPr>
      <w:r w:rsidRPr="001B3D32">
        <w:rPr>
          <w:b/>
          <w:bCs/>
        </w:rPr>
        <w:t xml:space="preserve">SGBD : </w:t>
      </w:r>
      <w:r w:rsidRPr="001B3D32">
        <w:t>Système de gestion de base de données relationnelle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5" w:name="_Toc40175123"/>
      <w:r>
        <w:lastRenderedPageBreak/>
        <w:t>Annexes</w:t>
      </w:r>
      <w:bookmarkEnd w:id="55"/>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6" w:name="_Toc40175124"/>
      <w:r>
        <w:lastRenderedPageBreak/>
        <w:t>Rendu final</w:t>
      </w:r>
      <w:bookmarkEnd w:id="56"/>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7"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7"/>
    </w:p>
    <w:p w14:paraId="062ECA67" w14:textId="675D3652" w:rsidR="008D6E82" w:rsidRDefault="008D6E82" w:rsidP="008D6E82"/>
    <w:p w14:paraId="2953E8C7" w14:textId="77777777" w:rsidR="008D7BA9" w:rsidRDefault="008D7BA9" w:rsidP="008D7BA9">
      <w:pPr>
        <w:pStyle w:val="Titre2"/>
      </w:pPr>
      <w:bookmarkStart w:id="58" w:name="_Toc40175126"/>
      <w:r>
        <w:lastRenderedPageBreak/>
        <w:t>UML</w:t>
      </w:r>
      <w:bookmarkEnd w:id="58"/>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9" w:name="_Toc40175127"/>
      <w:r>
        <w:lastRenderedPageBreak/>
        <w:t>Procédure de déploiement</w:t>
      </w:r>
      <w:bookmarkEnd w:id="59"/>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0CDC8" w14:textId="77777777" w:rsidR="003A57E6" w:rsidRDefault="003A57E6" w:rsidP="00A877BD">
      <w:pPr>
        <w:spacing w:after="0" w:line="240" w:lineRule="auto"/>
      </w:pPr>
      <w:r>
        <w:separator/>
      </w:r>
    </w:p>
  </w:endnote>
  <w:endnote w:type="continuationSeparator" w:id="0">
    <w:p w14:paraId="37F73F25" w14:textId="77777777" w:rsidR="003A57E6" w:rsidRDefault="003A57E6"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3E8A6" w14:textId="77777777" w:rsidR="003A57E6" w:rsidRDefault="003A57E6" w:rsidP="00A877BD">
      <w:pPr>
        <w:spacing w:after="0" w:line="240" w:lineRule="auto"/>
      </w:pPr>
      <w:r>
        <w:separator/>
      </w:r>
    </w:p>
  </w:footnote>
  <w:footnote w:type="continuationSeparator" w:id="0">
    <w:p w14:paraId="6D39209C" w14:textId="77777777" w:rsidR="003A57E6" w:rsidRDefault="003A57E6"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27268"/>
    <w:rsid w:val="000350A0"/>
    <w:rsid w:val="00085E19"/>
    <w:rsid w:val="000A1235"/>
    <w:rsid w:val="000C2D6D"/>
    <w:rsid w:val="000E5663"/>
    <w:rsid w:val="000F1CC0"/>
    <w:rsid w:val="000F26BE"/>
    <w:rsid w:val="000F4601"/>
    <w:rsid w:val="000F6DB9"/>
    <w:rsid w:val="00104DC0"/>
    <w:rsid w:val="0011366F"/>
    <w:rsid w:val="00130B60"/>
    <w:rsid w:val="00131020"/>
    <w:rsid w:val="00141A99"/>
    <w:rsid w:val="001453B8"/>
    <w:rsid w:val="001624F4"/>
    <w:rsid w:val="001A3845"/>
    <w:rsid w:val="001B2F7A"/>
    <w:rsid w:val="001B3D32"/>
    <w:rsid w:val="001E1AE3"/>
    <w:rsid w:val="002249DA"/>
    <w:rsid w:val="00242E0F"/>
    <w:rsid w:val="002537B8"/>
    <w:rsid w:val="0025795B"/>
    <w:rsid w:val="00285A18"/>
    <w:rsid w:val="00287587"/>
    <w:rsid w:val="00294183"/>
    <w:rsid w:val="002B3400"/>
    <w:rsid w:val="002C1A24"/>
    <w:rsid w:val="002C71DC"/>
    <w:rsid w:val="002D6B1B"/>
    <w:rsid w:val="002D7BEC"/>
    <w:rsid w:val="002E46AE"/>
    <w:rsid w:val="0031013E"/>
    <w:rsid w:val="00332C3D"/>
    <w:rsid w:val="0033551B"/>
    <w:rsid w:val="003378C9"/>
    <w:rsid w:val="003554CA"/>
    <w:rsid w:val="003A57E6"/>
    <w:rsid w:val="003B3AE1"/>
    <w:rsid w:val="003B3F9A"/>
    <w:rsid w:val="003C4C50"/>
    <w:rsid w:val="003F0A04"/>
    <w:rsid w:val="00400B39"/>
    <w:rsid w:val="00414D9D"/>
    <w:rsid w:val="00416215"/>
    <w:rsid w:val="004164F9"/>
    <w:rsid w:val="004175E0"/>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5A6F"/>
    <w:rsid w:val="00567C48"/>
    <w:rsid w:val="00572369"/>
    <w:rsid w:val="005731B3"/>
    <w:rsid w:val="00590A97"/>
    <w:rsid w:val="005C58A8"/>
    <w:rsid w:val="005F24DC"/>
    <w:rsid w:val="005F68A2"/>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0CD0"/>
    <w:rsid w:val="00786981"/>
    <w:rsid w:val="00787528"/>
    <w:rsid w:val="007B3B89"/>
    <w:rsid w:val="007B7CA0"/>
    <w:rsid w:val="007D0202"/>
    <w:rsid w:val="007E0172"/>
    <w:rsid w:val="00815C85"/>
    <w:rsid w:val="00853DB0"/>
    <w:rsid w:val="00886958"/>
    <w:rsid w:val="008954C6"/>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410F9"/>
    <w:rsid w:val="00B55F1A"/>
    <w:rsid w:val="00B71028"/>
    <w:rsid w:val="00B91438"/>
    <w:rsid w:val="00B96E6A"/>
    <w:rsid w:val="00BB3B97"/>
    <w:rsid w:val="00BD27CB"/>
    <w:rsid w:val="00BE06F5"/>
    <w:rsid w:val="00C51918"/>
    <w:rsid w:val="00C73EC6"/>
    <w:rsid w:val="00C776B0"/>
    <w:rsid w:val="00C86737"/>
    <w:rsid w:val="00C973C8"/>
    <w:rsid w:val="00CC1EFB"/>
    <w:rsid w:val="00CC5697"/>
    <w:rsid w:val="00CE2A3C"/>
    <w:rsid w:val="00D260A2"/>
    <w:rsid w:val="00D47D4D"/>
    <w:rsid w:val="00D61642"/>
    <w:rsid w:val="00DA39ED"/>
    <w:rsid w:val="00DC6C76"/>
    <w:rsid w:val="00DF6B8A"/>
    <w:rsid w:val="00E023FC"/>
    <w:rsid w:val="00E10451"/>
    <w:rsid w:val="00E43894"/>
    <w:rsid w:val="00E61A1A"/>
    <w:rsid w:val="00E649EE"/>
    <w:rsid w:val="00EB2290"/>
    <w:rsid w:val="00ED3897"/>
    <w:rsid w:val="00ED6348"/>
    <w:rsid w:val="00EF7A22"/>
    <w:rsid w:val="00F11401"/>
    <w:rsid w:val="00F123A0"/>
    <w:rsid w:val="00F32DB9"/>
    <w:rsid w:val="00F33128"/>
    <w:rsid w:val="00F4326C"/>
    <w:rsid w:val="00F507E2"/>
    <w:rsid w:val="00F54E0E"/>
    <w:rsid w:val="00F8156D"/>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32492-554B-49CC-8640-84AAB2A84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52</Pages>
  <Words>7724</Words>
  <Characters>42487</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50111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valentin hallay</cp:lastModifiedBy>
  <cp:revision>48</cp:revision>
  <cp:lastPrinted>2020-05-12T07:32:00Z</cp:lastPrinted>
  <dcterms:created xsi:type="dcterms:W3CDTF">2020-04-19T10:22:00Z</dcterms:created>
  <dcterms:modified xsi:type="dcterms:W3CDTF">2020-05-13T12:59:00Z</dcterms:modified>
</cp:coreProperties>
</file>