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974188"/>
    <w:bookmarkEnd w:id="0"/>
    <w:p w14:paraId="4354AA8D" w14:textId="4B5A0949"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614F61" w:rsidRPr="00497F39" w:rsidRDefault="00614F61"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14F61" w:rsidRPr="00497F39" w:rsidRDefault="00614F61"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614F61" w:rsidRPr="00497F39" w:rsidRDefault="00614F61"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14F61" w:rsidRPr="00497F39" w:rsidRDefault="00614F61"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614F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614F61" w:rsidRDefault="00614F61" w:rsidP="000350A0">
                            <w:pPr>
                              <w:pStyle w:val="Sansinterligne"/>
                              <w:rPr>
                                <w:rFonts w:ascii="Source Sans Pro" w:hAnsi="Source Sans Pro"/>
                                <w:b/>
                                <w:color w:val="FFFFFF" w:themeColor="background1"/>
                                <w:sz w:val="56"/>
                                <w:szCs w:val="56"/>
                                <w:lang w:val="fr-FR"/>
                              </w:rPr>
                            </w:pPr>
                          </w:p>
                          <w:p w14:paraId="7427A011" w14:textId="77777777" w:rsidR="00614F61" w:rsidRPr="007155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614F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614F61" w:rsidRDefault="00614F61" w:rsidP="000350A0">
                      <w:pPr>
                        <w:pStyle w:val="Sansinterligne"/>
                        <w:rPr>
                          <w:rFonts w:ascii="Source Sans Pro" w:hAnsi="Source Sans Pro"/>
                          <w:b/>
                          <w:color w:val="FFFFFF" w:themeColor="background1"/>
                          <w:sz w:val="56"/>
                          <w:szCs w:val="56"/>
                          <w:lang w:val="fr-FR"/>
                        </w:rPr>
                      </w:pPr>
                    </w:p>
                    <w:p w14:paraId="7427A011" w14:textId="77777777" w:rsidR="00614F61" w:rsidRPr="007155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14F61" w:rsidRPr="00DF162D" w:rsidRDefault="00614F61"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14F61" w:rsidRPr="00DF162D" w:rsidRDefault="00614F61"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14F61" w:rsidRPr="00DF162D" w:rsidRDefault="00614F61"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14F61" w:rsidRPr="00DF162D" w:rsidRDefault="00614F61"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42F852EB" w14:textId="204D1FAB" w:rsidR="004B6F8E"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090301" w:history="1">
            <w:r w:rsidR="004B6F8E" w:rsidRPr="00E1629D">
              <w:rPr>
                <w:rStyle w:val="Lienhypertexte"/>
                <w:noProof/>
              </w:rPr>
              <w:t>Projet</w:t>
            </w:r>
            <w:r w:rsidR="004B6F8E">
              <w:rPr>
                <w:noProof/>
                <w:webHidden/>
              </w:rPr>
              <w:tab/>
            </w:r>
            <w:r w:rsidR="004B6F8E">
              <w:rPr>
                <w:noProof/>
                <w:webHidden/>
              </w:rPr>
              <w:fldChar w:fldCharType="begin"/>
            </w:r>
            <w:r w:rsidR="004B6F8E">
              <w:rPr>
                <w:noProof/>
                <w:webHidden/>
              </w:rPr>
              <w:instrText xml:space="preserve"> PAGEREF _Toc40090301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4B91E21A" w14:textId="16D17B9B" w:rsidR="004B6F8E" w:rsidRDefault="00564904">
          <w:pPr>
            <w:pStyle w:val="TM2"/>
            <w:tabs>
              <w:tab w:val="right" w:leader="dot" w:pos="9062"/>
            </w:tabs>
            <w:rPr>
              <w:rFonts w:eastAsiaTheme="minorEastAsia"/>
              <w:noProof/>
              <w:lang w:eastAsia="fr-FR"/>
            </w:rPr>
          </w:pPr>
          <w:hyperlink w:anchor="_Toc40090302" w:history="1">
            <w:r w:rsidR="004B6F8E" w:rsidRPr="00E1629D">
              <w:rPr>
                <w:rStyle w:val="Lienhypertexte"/>
                <w:noProof/>
              </w:rPr>
              <w:t>Introduction</w:t>
            </w:r>
            <w:r w:rsidR="004B6F8E">
              <w:rPr>
                <w:noProof/>
                <w:webHidden/>
              </w:rPr>
              <w:tab/>
            </w:r>
            <w:r w:rsidR="004B6F8E">
              <w:rPr>
                <w:noProof/>
                <w:webHidden/>
              </w:rPr>
              <w:fldChar w:fldCharType="begin"/>
            </w:r>
            <w:r w:rsidR="004B6F8E">
              <w:rPr>
                <w:noProof/>
                <w:webHidden/>
              </w:rPr>
              <w:instrText xml:space="preserve"> PAGEREF _Toc40090302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369BEC64" w14:textId="1B3F3736" w:rsidR="004B6F8E" w:rsidRDefault="00564904">
          <w:pPr>
            <w:pStyle w:val="TM2"/>
            <w:tabs>
              <w:tab w:val="right" w:leader="dot" w:pos="9062"/>
            </w:tabs>
            <w:rPr>
              <w:rFonts w:eastAsiaTheme="minorEastAsia"/>
              <w:noProof/>
              <w:lang w:eastAsia="fr-FR"/>
            </w:rPr>
          </w:pPr>
          <w:hyperlink w:anchor="_Toc40090303" w:history="1">
            <w:r w:rsidR="004B6F8E" w:rsidRPr="00E1629D">
              <w:rPr>
                <w:rStyle w:val="Lienhypertexte"/>
                <w:noProof/>
              </w:rPr>
              <w:t>Contexte</w:t>
            </w:r>
            <w:r w:rsidR="004B6F8E">
              <w:rPr>
                <w:noProof/>
                <w:webHidden/>
              </w:rPr>
              <w:tab/>
            </w:r>
            <w:r w:rsidR="004B6F8E">
              <w:rPr>
                <w:noProof/>
                <w:webHidden/>
              </w:rPr>
              <w:fldChar w:fldCharType="begin"/>
            </w:r>
            <w:r w:rsidR="004B6F8E">
              <w:rPr>
                <w:noProof/>
                <w:webHidden/>
              </w:rPr>
              <w:instrText xml:space="preserve"> PAGEREF _Toc40090303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16C89637" w14:textId="58028FBC" w:rsidR="004B6F8E" w:rsidRDefault="00564904">
          <w:pPr>
            <w:pStyle w:val="TM2"/>
            <w:tabs>
              <w:tab w:val="right" w:leader="dot" w:pos="9062"/>
            </w:tabs>
            <w:rPr>
              <w:rFonts w:eastAsiaTheme="minorEastAsia"/>
              <w:noProof/>
              <w:lang w:eastAsia="fr-FR"/>
            </w:rPr>
          </w:pPr>
          <w:hyperlink w:anchor="_Toc40090304" w:history="1">
            <w:r w:rsidR="004B6F8E" w:rsidRPr="00E1629D">
              <w:rPr>
                <w:rStyle w:val="Lienhypertexte"/>
                <w:noProof/>
              </w:rPr>
              <w:t>Besoin</w:t>
            </w:r>
            <w:r w:rsidR="004B6F8E">
              <w:rPr>
                <w:noProof/>
                <w:webHidden/>
              </w:rPr>
              <w:tab/>
            </w:r>
            <w:r w:rsidR="004B6F8E">
              <w:rPr>
                <w:noProof/>
                <w:webHidden/>
              </w:rPr>
              <w:fldChar w:fldCharType="begin"/>
            </w:r>
            <w:r w:rsidR="004B6F8E">
              <w:rPr>
                <w:noProof/>
                <w:webHidden/>
              </w:rPr>
              <w:instrText xml:space="preserve"> PAGEREF _Toc40090304 \h </w:instrText>
            </w:r>
            <w:r w:rsidR="004B6F8E">
              <w:rPr>
                <w:noProof/>
                <w:webHidden/>
              </w:rPr>
            </w:r>
            <w:r w:rsidR="004B6F8E">
              <w:rPr>
                <w:noProof/>
                <w:webHidden/>
              </w:rPr>
              <w:fldChar w:fldCharType="separate"/>
            </w:r>
            <w:r w:rsidR="004B6F8E">
              <w:rPr>
                <w:noProof/>
                <w:webHidden/>
              </w:rPr>
              <w:t>5</w:t>
            </w:r>
            <w:r w:rsidR="004B6F8E">
              <w:rPr>
                <w:noProof/>
                <w:webHidden/>
              </w:rPr>
              <w:fldChar w:fldCharType="end"/>
            </w:r>
          </w:hyperlink>
        </w:p>
        <w:p w14:paraId="28378650" w14:textId="64E1985F" w:rsidR="004B6F8E" w:rsidRDefault="00564904">
          <w:pPr>
            <w:pStyle w:val="TM2"/>
            <w:tabs>
              <w:tab w:val="right" w:leader="dot" w:pos="9062"/>
            </w:tabs>
            <w:rPr>
              <w:rFonts w:eastAsiaTheme="minorEastAsia"/>
              <w:noProof/>
              <w:lang w:eastAsia="fr-FR"/>
            </w:rPr>
          </w:pPr>
          <w:hyperlink w:anchor="_Toc40090305" w:history="1">
            <w:r w:rsidR="004B6F8E" w:rsidRPr="00E1629D">
              <w:rPr>
                <w:rStyle w:val="Lienhypertexte"/>
                <w:noProof/>
              </w:rPr>
              <w:t>Objectif du projet</w:t>
            </w:r>
            <w:r w:rsidR="004B6F8E">
              <w:rPr>
                <w:noProof/>
                <w:webHidden/>
              </w:rPr>
              <w:tab/>
            </w:r>
            <w:r w:rsidR="004B6F8E">
              <w:rPr>
                <w:noProof/>
                <w:webHidden/>
              </w:rPr>
              <w:fldChar w:fldCharType="begin"/>
            </w:r>
            <w:r w:rsidR="004B6F8E">
              <w:rPr>
                <w:noProof/>
                <w:webHidden/>
              </w:rPr>
              <w:instrText xml:space="preserve"> PAGEREF _Toc40090305 \h </w:instrText>
            </w:r>
            <w:r w:rsidR="004B6F8E">
              <w:rPr>
                <w:noProof/>
                <w:webHidden/>
              </w:rPr>
            </w:r>
            <w:r w:rsidR="004B6F8E">
              <w:rPr>
                <w:noProof/>
                <w:webHidden/>
              </w:rPr>
              <w:fldChar w:fldCharType="separate"/>
            </w:r>
            <w:r w:rsidR="004B6F8E">
              <w:rPr>
                <w:noProof/>
                <w:webHidden/>
              </w:rPr>
              <w:t>7</w:t>
            </w:r>
            <w:r w:rsidR="004B6F8E">
              <w:rPr>
                <w:noProof/>
                <w:webHidden/>
              </w:rPr>
              <w:fldChar w:fldCharType="end"/>
            </w:r>
          </w:hyperlink>
        </w:p>
        <w:p w14:paraId="752865BA" w14:textId="0BFF3BDC" w:rsidR="004B6F8E" w:rsidRDefault="00564904">
          <w:pPr>
            <w:pStyle w:val="TM2"/>
            <w:tabs>
              <w:tab w:val="right" w:leader="dot" w:pos="9062"/>
            </w:tabs>
            <w:rPr>
              <w:rFonts w:eastAsiaTheme="minorEastAsia"/>
              <w:noProof/>
              <w:lang w:eastAsia="fr-FR"/>
            </w:rPr>
          </w:pPr>
          <w:hyperlink w:anchor="_Toc40090306" w:history="1">
            <w:r w:rsidR="004B6F8E" w:rsidRPr="00E1629D">
              <w:rPr>
                <w:rStyle w:val="Lienhypertexte"/>
                <w:noProof/>
              </w:rPr>
              <w:t>Agilité</w:t>
            </w:r>
            <w:r w:rsidR="004B6F8E">
              <w:rPr>
                <w:noProof/>
                <w:webHidden/>
              </w:rPr>
              <w:tab/>
            </w:r>
            <w:r w:rsidR="004B6F8E">
              <w:rPr>
                <w:noProof/>
                <w:webHidden/>
              </w:rPr>
              <w:fldChar w:fldCharType="begin"/>
            </w:r>
            <w:r w:rsidR="004B6F8E">
              <w:rPr>
                <w:noProof/>
                <w:webHidden/>
              </w:rPr>
              <w:instrText xml:space="preserve"> PAGEREF _Toc40090306 \h </w:instrText>
            </w:r>
            <w:r w:rsidR="004B6F8E">
              <w:rPr>
                <w:noProof/>
                <w:webHidden/>
              </w:rPr>
            </w:r>
            <w:r w:rsidR="004B6F8E">
              <w:rPr>
                <w:noProof/>
                <w:webHidden/>
              </w:rPr>
              <w:fldChar w:fldCharType="separate"/>
            </w:r>
            <w:r w:rsidR="004B6F8E">
              <w:rPr>
                <w:noProof/>
                <w:webHidden/>
              </w:rPr>
              <w:t>8</w:t>
            </w:r>
            <w:r w:rsidR="004B6F8E">
              <w:rPr>
                <w:noProof/>
                <w:webHidden/>
              </w:rPr>
              <w:fldChar w:fldCharType="end"/>
            </w:r>
          </w:hyperlink>
        </w:p>
        <w:p w14:paraId="29D39964" w14:textId="759F333E" w:rsidR="004B6F8E" w:rsidRDefault="00564904">
          <w:pPr>
            <w:pStyle w:val="TM3"/>
            <w:tabs>
              <w:tab w:val="right" w:leader="dot" w:pos="9062"/>
            </w:tabs>
            <w:rPr>
              <w:rFonts w:eastAsiaTheme="minorEastAsia"/>
              <w:noProof/>
              <w:lang w:eastAsia="fr-FR"/>
            </w:rPr>
          </w:pPr>
          <w:hyperlink w:anchor="_Toc40090307" w:history="1">
            <w:r w:rsidR="004B6F8E" w:rsidRPr="00E1629D">
              <w:rPr>
                <w:rStyle w:val="Lienhypertexte"/>
                <w:noProof/>
              </w:rPr>
              <w:t>Réunions</w:t>
            </w:r>
            <w:r w:rsidR="004B6F8E">
              <w:rPr>
                <w:noProof/>
                <w:webHidden/>
              </w:rPr>
              <w:tab/>
            </w:r>
            <w:r w:rsidR="004B6F8E">
              <w:rPr>
                <w:noProof/>
                <w:webHidden/>
              </w:rPr>
              <w:fldChar w:fldCharType="begin"/>
            </w:r>
            <w:r w:rsidR="004B6F8E">
              <w:rPr>
                <w:noProof/>
                <w:webHidden/>
              </w:rPr>
              <w:instrText xml:space="preserve"> PAGEREF _Toc40090307 \h </w:instrText>
            </w:r>
            <w:r w:rsidR="004B6F8E">
              <w:rPr>
                <w:noProof/>
                <w:webHidden/>
              </w:rPr>
            </w:r>
            <w:r w:rsidR="004B6F8E">
              <w:rPr>
                <w:noProof/>
                <w:webHidden/>
              </w:rPr>
              <w:fldChar w:fldCharType="separate"/>
            </w:r>
            <w:r w:rsidR="004B6F8E">
              <w:rPr>
                <w:noProof/>
                <w:webHidden/>
              </w:rPr>
              <w:t>9</w:t>
            </w:r>
            <w:r w:rsidR="004B6F8E">
              <w:rPr>
                <w:noProof/>
                <w:webHidden/>
              </w:rPr>
              <w:fldChar w:fldCharType="end"/>
            </w:r>
          </w:hyperlink>
        </w:p>
        <w:p w14:paraId="35B05EE1" w14:textId="3CED16A8" w:rsidR="004B6F8E" w:rsidRDefault="00564904">
          <w:pPr>
            <w:pStyle w:val="TM3"/>
            <w:tabs>
              <w:tab w:val="right" w:leader="dot" w:pos="9062"/>
            </w:tabs>
            <w:rPr>
              <w:rFonts w:eastAsiaTheme="minorEastAsia"/>
              <w:noProof/>
              <w:lang w:eastAsia="fr-FR"/>
            </w:rPr>
          </w:pPr>
          <w:hyperlink w:anchor="_Toc40090308" w:history="1">
            <w:r w:rsidR="004B6F8E" w:rsidRPr="00E1629D">
              <w:rPr>
                <w:rStyle w:val="Lienhypertexte"/>
                <w:noProof/>
                <w:lang w:val="en-US"/>
              </w:rPr>
              <w:t>Equipe projet</w:t>
            </w:r>
            <w:r w:rsidR="004B6F8E">
              <w:rPr>
                <w:noProof/>
                <w:webHidden/>
              </w:rPr>
              <w:tab/>
            </w:r>
            <w:r w:rsidR="004B6F8E">
              <w:rPr>
                <w:noProof/>
                <w:webHidden/>
              </w:rPr>
              <w:fldChar w:fldCharType="begin"/>
            </w:r>
            <w:r w:rsidR="004B6F8E">
              <w:rPr>
                <w:noProof/>
                <w:webHidden/>
              </w:rPr>
              <w:instrText xml:space="preserve"> PAGEREF _Toc40090308 \h </w:instrText>
            </w:r>
            <w:r w:rsidR="004B6F8E">
              <w:rPr>
                <w:noProof/>
                <w:webHidden/>
              </w:rPr>
            </w:r>
            <w:r w:rsidR="004B6F8E">
              <w:rPr>
                <w:noProof/>
                <w:webHidden/>
              </w:rPr>
              <w:fldChar w:fldCharType="separate"/>
            </w:r>
            <w:r w:rsidR="004B6F8E">
              <w:rPr>
                <w:noProof/>
                <w:webHidden/>
              </w:rPr>
              <w:t>10</w:t>
            </w:r>
            <w:r w:rsidR="004B6F8E">
              <w:rPr>
                <w:noProof/>
                <w:webHidden/>
              </w:rPr>
              <w:fldChar w:fldCharType="end"/>
            </w:r>
          </w:hyperlink>
        </w:p>
        <w:p w14:paraId="4A34B781" w14:textId="78E7E14E" w:rsidR="004B6F8E" w:rsidRDefault="00564904">
          <w:pPr>
            <w:pStyle w:val="TM2"/>
            <w:tabs>
              <w:tab w:val="right" w:leader="dot" w:pos="9062"/>
            </w:tabs>
            <w:rPr>
              <w:rFonts w:eastAsiaTheme="minorEastAsia"/>
              <w:noProof/>
              <w:lang w:eastAsia="fr-FR"/>
            </w:rPr>
          </w:pPr>
          <w:hyperlink w:anchor="_Toc40090309" w:history="1">
            <w:r w:rsidR="004B6F8E" w:rsidRPr="00E1629D">
              <w:rPr>
                <w:rStyle w:val="Lienhypertexte"/>
                <w:noProof/>
              </w:rPr>
              <w:t>Planning prévisionnel (Gantt)</w:t>
            </w:r>
            <w:r w:rsidR="004B6F8E">
              <w:rPr>
                <w:noProof/>
                <w:webHidden/>
              </w:rPr>
              <w:tab/>
            </w:r>
            <w:r w:rsidR="004B6F8E">
              <w:rPr>
                <w:noProof/>
                <w:webHidden/>
              </w:rPr>
              <w:fldChar w:fldCharType="begin"/>
            </w:r>
            <w:r w:rsidR="004B6F8E">
              <w:rPr>
                <w:noProof/>
                <w:webHidden/>
              </w:rPr>
              <w:instrText xml:space="preserve"> PAGEREF _Toc40090309 \h </w:instrText>
            </w:r>
            <w:r w:rsidR="004B6F8E">
              <w:rPr>
                <w:noProof/>
                <w:webHidden/>
              </w:rPr>
            </w:r>
            <w:r w:rsidR="004B6F8E">
              <w:rPr>
                <w:noProof/>
                <w:webHidden/>
              </w:rPr>
              <w:fldChar w:fldCharType="separate"/>
            </w:r>
            <w:r w:rsidR="004B6F8E">
              <w:rPr>
                <w:noProof/>
                <w:webHidden/>
              </w:rPr>
              <w:t>11</w:t>
            </w:r>
            <w:r w:rsidR="004B6F8E">
              <w:rPr>
                <w:noProof/>
                <w:webHidden/>
              </w:rPr>
              <w:fldChar w:fldCharType="end"/>
            </w:r>
          </w:hyperlink>
        </w:p>
        <w:p w14:paraId="63709A91" w14:textId="50E34084" w:rsidR="004B6F8E" w:rsidRDefault="00564904">
          <w:pPr>
            <w:pStyle w:val="TM2"/>
            <w:tabs>
              <w:tab w:val="right" w:leader="dot" w:pos="9062"/>
            </w:tabs>
            <w:rPr>
              <w:rFonts w:eastAsiaTheme="minorEastAsia"/>
              <w:noProof/>
              <w:lang w:eastAsia="fr-FR"/>
            </w:rPr>
          </w:pPr>
          <w:hyperlink w:anchor="_Toc40090310" w:history="1">
            <w:r w:rsidR="004B6F8E" w:rsidRPr="00E1629D">
              <w:rPr>
                <w:rStyle w:val="Lienhypertexte"/>
                <w:noProof/>
              </w:rPr>
              <w:t>Budget prévisionnel</w:t>
            </w:r>
            <w:r w:rsidR="004B6F8E">
              <w:rPr>
                <w:noProof/>
                <w:webHidden/>
              </w:rPr>
              <w:tab/>
            </w:r>
            <w:r w:rsidR="004B6F8E">
              <w:rPr>
                <w:noProof/>
                <w:webHidden/>
              </w:rPr>
              <w:fldChar w:fldCharType="begin"/>
            </w:r>
            <w:r w:rsidR="004B6F8E">
              <w:rPr>
                <w:noProof/>
                <w:webHidden/>
              </w:rPr>
              <w:instrText xml:space="preserve"> PAGEREF _Toc40090310 \h </w:instrText>
            </w:r>
            <w:r w:rsidR="004B6F8E">
              <w:rPr>
                <w:noProof/>
                <w:webHidden/>
              </w:rPr>
            </w:r>
            <w:r w:rsidR="004B6F8E">
              <w:rPr>
                <w:noProof/>
                <w:webHidden/>
              </w:rPr>
              <w:fldChar w:fldCharType="separate"/>
            </w:r>
            <w:r w:rsidR="004B6F8E">
              <w:rPr>
                <w:noProof/>
                <w:webHidden/>
              </w:rPr>
              <w:t>12</w:t>
            </w:r>
            <w:r w:rsidR="004B6F8E">
              <w:rPr>
                <w:noProof/>
                <w:webHidden/>
              </w:rPr>
              <w:fldChar w:fldCharType="end"/>
            </w:r>
          </w:hyperlink>
        </w:p>
        <w:p w14:paraId="71E68A2F" w14:textId="0B4BA82D" w:rsidR="004B6F8E" w:rsidRDefault="00564904">
          <w:pPr>
            <w:pStyle w:val="TM2"/>
            <w:tabs>
              <w:tab w:val="right" w:leader="dot" w:pos="9062"/>
            </w:tabs>
            <w:rPr>
              <w:rFonts w:eastAsiaTheme="minorEastAsia"/>
              <w:noProof/>
              <w:lang w:eastAsia="fr-FR"/>
            </w:rPr>
          </w:pPr>
          <w:hyperlink w:anchor="_Toc40090311" w:history="1">
            <w:r w:rsidR="004B6F8E" w:rsidRPr="00E1629D">
              <w:rPr>
                <w:rStyle w:val="Lienhypertexte"/>
                <w:noProof/>
              </w:rPr>
              <w:t>Analyses des risques</w:t>
            </w:r>
            <w:r w:rsidR="004B6F8E">
              <w:rPr>
                <w:noProof/>
                <w:webHidden/>
              </w:rPr>
              <w:tab/>
            </w:r>
            <w:r w:rsidR="004B6F8E">
              <w:rPr>
                <w:noProof/>
                <w:webHidden/>
              </w:rPr>
              <w:fldChar w:fldCharType="begin"/>
            </w:r>
            <w:r w:rsidR="004B6F8E">
              <w:rPr>
                <w:noProof/>
                <w:webHidden/>
              </w:rPr>
              <w:instrText xml:space="preserve"> PAGEREF _Toc40090311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14:paraId="3450214A" w14:textId="14C752CE" w:rsidR="004B6F8E" w:rsidRDefault="00564904">
          <w:pPr>
            <w:pStyle w:val="TM3"/>
            <w:tabs>
              <w:tab w:val="right" w:leader="dot" w:pos="9062"/>
            </w:tabs>
            <w:rPr>
              <w:rFonts w:eastAsiaTheme="minorEastAsia"/>
              <w:noProof/>
              <w:lang w:eastAsia="fr-FR"/>
            </w:rPr>
          </w:pPr>
          <w:hyperlink w:anchor="_Toc40090312" w:history="1">
            <w:r w:rsidR="004B6F8E" w:rsidRPr="00E1629D">
              <w:rPr>
                <w:rStyle w:val="Lienhypertexte"/>
                <w:noProof/>
              </w:rPr>
              <w:t>SWOT</w:t>
            </w:r>
            <w:r w:rsidR="004B6F8E">
              <w:rPr>
                <w:noProof/>
                <w:webHidden/>
              </w:rPr>
              <w:tab/>
            </w:r>
            <w:r w:rsidR="004B6F8E">
              <w:rPr>
                <w:noProof/>
                <w:webHidden/>
              </w:rPr>
              <w:fldChar w:fldCharType="begin"/>
            </w:r>
            <w:r w:rsidR="004B6F8E">
              <w:rPr>
                <w:noProof/>
                <w:webHidden/>
              </w:rPr>
              <w:instrText xml:space="preserve"> PAGEREF _Toc40090312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14:paraId="0119E33C" w14:textId="664D1517" w:rsidR="004B6F8E" w:rsidRDefault="00564904">
          <w:pPr>
            <w:pStyle w:val="TM3"/>
            <w:tabs>
              <w:tab w:val="right" w:leader="dot" w:pos="9062"/>
            </w:tabs>
            <w:rPr>
              <w:rFonts w:eastAsiaTheme="minorEastAsia"/>
              <w:noProof/>
              <w:lang w:eastAsia="fr-FR"/>
            </w:rPr>
          </w:pPr>
          <w:hyperlink w:anchor="_Toc40090313" w:history="1">
            <w:r w:rsidR="004B6F8E" w:rsidRPr="00E1629D">
              <w:rPr>
                <w:rStyle w:val="Lienhypertexte"/>
                <w:noProof/>
              </w:rPr>
              <w:t>Tableau des risques</w:t>
            </w:r>
            <w:r w:rsidR="004B6F8E">
              <w:rPr>
                <w:noProof/>
                <w:webHidden/>
              </w:rPr>
              <w:tab/>
            </w:r>
            <w:r w:rsidR="004B6F8E">
              <w:rPr>
                <w:noProof/>
                <w:webHidden/>
              </w:rPr>
              <w:fldChar w:fldCharType="begin"/>
            </w:r>
            <w:r w:rsidR="004B6F8E">
              <w:rPr>
                <w:noProof/>
                <w:webHidden/>
              </w:rPr>
              <w:instrText xml:space="preserve"> PAGEREF _Toc40090313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14:paraId="592F35FC" w14:textId="6C5D0B08" w:rsidR="004B6F8E" w:rsidRDefault="00564904">
          <w:pPr>
            <w:pStyle w:val="TM2"/>
            <w:tabs>
              <w:tab w:val="right" w:leader="dot" w:pos="9062"/>
            </w:tabs>
            <w:rPr>
              <w:rFonts w:eastAsiaTheme="minorEastAsia"/>
              <w:noProof/>
              <w:lang w:eastAsia="fr-FR"/>
            </w:rPr>
          </w:pPr>
          <w:hyperlink w:anchor="_Toc40090314" w:history="1">
            <w:r w:rsidR="004B6F8E" w:rsidRPr="00E1629D">
              <w:rPr>
                <w:rStyle w:val="Lienhypertexte"/>
                <w:noProof/>
              </w:rPr>
              <w:t>Indicateurs</w:t>
            </w:r>
            <w:r w:rsidR="004B6F8E">
              <w:rPr>
                <w:noProof/>
                <w:webHidden/>
              </w:rPr>
              <w:tab/>
            </w:r>
            <w:r w:rsidR="004B6F8E">
              <w:rPr>
                <w:noProof/>
                <w:webHidden/>
              </w:rPr>
              <w:fldChar w:fldCharType="begin"/>
            </w:r>
            <w:r w:rsidR="004B6F8E">
              <w:rPr>
                <w:noProof/>
                <w:webHidden/>
              </w:rPr>
              <w:instrText xml:space="preserve"> PAGEREF _Toc40090314 \h </w:instrText>
            </w:r>
            <w:r w:rsidR="004B6F8E">
              <w:rPr>
                <w:noProof/>
                <w:webHidden/>
              </w:rPr>
            </w:r>
            <w:r w:rsidR="004B6F8E">
              <w:rPr>
                <w:noProof/>
                <w:webHidden/>
              </w:rPr>
              <w:fldChar w:fldCharType="separate"/>
            </w:r>
            <w:r w:rsidR="004B6F8E">
              <w:rPr>
                <w:noProof/>
                <w:webHidden/>
              </w:rPr>
              <w:t>15</w:t>
            </w:r>
            <w:r w:rsidR="004B6F8E">
              <w:rPr>
                <w:noProof/>
                <w:webHidden/>
              </w:rPr>
              <w:fldChar w:fldCharType="end"/>
            </w:r>
          </w:hyperlink>
        </w:p>
        <w:p w14:paraId="0336DF71" w14:textId="37EB748A" w:rsidR="004B6F8E" w:rsidRDefault="00564904">
          <w:pPr>
            <w:pStyle w:val="TM2"/>
            <w:tabs>
              <w:tab w:val="right" w:leader="dot" w:pos="9062"/>
            </w:tabs>
            <w:rPr>
              <w:rFonts w:eastAsiaTheme="minorEastAsia"/>
              <w:noProof/>
              <w:lang w:eastAsia="fr-FR"/>
            </w:rPr>
          </w:pPr>
          <w:hyperlink w:anchor="_Toc40090315" w:history="1">
            <w:r w:rsidR="004B6F8E" w:rsidRPr="00E1629D">
              <w:rPr>
                <w:rStyle w:val="Lienhypertexte"/>
                <w:noProof/>
              </w:rPr>
              <w:t>Communications</w:t>
            </w:r>
            <w:r w:rsidR="004B6F8E">
              <w:rPr>
                <w:noProof/>
                <w:webHidden/>
              </w:rPr>
              <w:tab/>
            </w:r>
            <w:r w:rsidR="004B6F8E">
              <w:rPr>
                <w:noProof/>
                <w:webHidden/>
              </w:rPr>
              <w:fldChar w:fldCharType="begin"/>
            </w:r>
            <w:r w:rsidR="004B6F8E">
              <w:rPr>
                <w:noProof/>
                <w:webHidden/>
              </w:rPr>
              <w:instrText xml:space="preserve"> PAGEREF _Toc40090315 \h </w:instrText>
            </w:r>
            <w:r w:rsidR="004B6F8E">
              <w:rPr>
                <w:noProof/>
                <w:webHidden/>
              </w:rPr>
            </w:r>
            <w:r w:rsidR="004B6F8E">
              <w:rPr>
                <w:noProof/>
                <w:webHidden/>
              </w:rPr>
              <w:fldChar w:fldCharType="separate"/>
            </w:r>
            <w:r w:rsidR="004B6F8E">
              <w:rPr>
                <w:noProof/>
                <w:webHidden/>
              </w:rPr>
              <w:t>16</w:t>
            </w:r>
            <w:r w:rsidR="004B6F8E">
              <w:rPr>
                <w:noProof/>
                <w:webHidden/>
              </w:rPr>
              <w:fldChar w:fldCharType="end"/>
            </w:r>
          </w:hyperlink>
        </w:p>
        <w:p w14:paraId="6B26974A" w14:textId="46B691FB" w:rsidR="004B6F8E" w:rsidRDefault="00564904">
          <w:pPr>
            <w:pStyle w:val="TM2"/>
            <w:tabs>
              <w:tab w:val="right" w:leader="dot" w:pos="9062"/>
            </w:tabs>
            <w:rPr>
              <w:rFonts w:eastAsiaTheme="minorEastAsia"/>
              <w:noProof/>
              <w:lang w:eastAsia="fr-FR"/>
            </w:rPr>
          </w:pPr>
          <w:hyperlink w:anchor="_Toc40090316" w:history="1">
            <w:r w:rsidR="004B6F8E" w:rsidRPr="00E1629D">
              <w:rPr>
                <w:rStyle w:val="Lienhypertexte"/>
                <w:noProof/>
              </w:rPr>
              <w:t>Gestion du système documentaire</w:t>
            </w:r>
            <w:r w:rsidR="004B6F8E">
              <w:rPr>
                <w:noProof/>
                <w:webHidden/>
              </w:rPr>
              <w:tab/>
            </w:r>
            <w:r w:rsidR="004B6F8E">
              <w:rPr>
                <w:noProof/>
                <w:webHidden/>
              </w:rPr>
              <w:fldChar w:fldCharType="begin"/>
            </w:r>
            <w:r w:rsidR="004B6F8E">
              <w:rPr>
                <w:noProof/>
                <w:webHidden/>
              </w:rPr>
              <w:instrText xml:space="preserve"> PAGEREF _Toc40090316 \h </w:instrText>
            </w:r>
            <w:r w:rsidR="004B6F8E">
              <w:rPr>
                <w:noProof/>
                <w:webHidden/>
              </w:rPr>
            </w:r>
            <w:r w:rsidR="004B6F8E">
              <w:rPr>
                <w:noProof/>
                <w:webHidden/>
              </w:rPr>
              <w:fldChar w:fldCharType="separate"/>
            </w:r>
            <w:r w:rsidR="004B6F8E">
              <w:rPr>
                <w:noProof/>
                <w:webHidden/>
              </w:rPr>
              <w:t>16</w:t>
            </w:r>
            <w:r w:rsidR="004B6F8E">
              <w:rPr>
                <w:noProof/>
                <w:webHidden/>
              </w:rPr>
              <w:fldChar w:fldCharType="end"/>
            </w:r>
          </w:hyperlink>
        </w:p>
        <w:p w14:paraId="4286D64A" w14:textId="36CFA83A" w:rsidR="004B6F8E" w:rsidRDefault="00564904">
          <w:pPr>
            <w:pStyle w:val="TM3"/>
            <w:tabs>
              <w:tab w:val="right" w:leader="dot" w:pos="9062"/>
            </w:tabs>
            <w:rPr>
              <w:rFonts w:eastAsiaTheme="minorEastAsia"/>
              <w:noProof/>
              <w:lang w:eastAsia="fr-FR"/>
            </w:rPr>
          </w:pPr>
          <w:hyperlink w:anchor="_Toc40090317" w:history="1">
            <w:r w:rsidR="004B6F8E" w:rsidRPr="00E1629D">
              <w:rPr>
                <w:rStyle w:val="Lienhypertexte"/>
                <w:noProof/>
              </w:rPr>
              <w:t>Versioning</w:t>
            </w:r>
            <w:r w:rsidR="004B6F8E">
              <w:rPr>
                <w:noProof/>
                <w:webHidden/>
              </w:rPr>
              <w:tab/>
            </w:r>
            <w:r w:rsidR="004B6F8E">
              <w:rPr>
                <w:noProof/>
                <w:webHidden/>
              </w:rPr>
              <w:fldChar w:fldCharType="begin"/>
            </w:r>
            <w:r w:rsidR="004B6F8E">
              <w:rPr>
                <w:noProof/>
                <w:webHidden/>
              </w:rPr>
              <w:instrText xml:space="preserve"> PAGEREF _Toc40090317 \h </w:instrText>
            </w:r>
            <w:r w:rsidR="004B6F8E">
              <w:rPr>
                <w:noProof/>
                <w:webHidden/>
              </w:rPr>
            </w:r>
            <w:r w:rsidR="004B6F8E">
              <w:rPr>
                <w:noProof/>
                <w:webHidden/>
              </w:rPr>
              <w:fldChar w:fldCharType="separate"/>
            </w:r>
            <w:r w:rsidR="004B6F8E">
              <w:rPr>
                <w:noProof/>
                <w:webHidden/>
              </w:rPr>
              <w:t>16</w:t>
            </w:r>
            <w:r w:rsidR="004B6F8E">
              <w:rPr>
                <w:noProof/>
                <w:webHidden/>
              </w:rPr>
              <w:fldChar w:fldCharType="end"/>
            </w:r>
          </w:hyperlink>
        </w:p>
        <w:p w14:paraId="49D7AEB9" w14:textId="175D55B6" w:rsidR="004B6F8E" w:rsidRDefault="00564904">
          <w:pPr>
            <w:pStyle w:val="TM3"/>
            <w:tabs>
              <w:tab w:val="right" w:leader="dot" w:pos="9062"/>
            </w:tabs>
            <w:rPr>
              <w:rFonts w:eastAsiaTheme="minorEastAsia"/>
              <w:noProof/>
              <w:lang w:eastAsia="fr-FR"/>
            </w:rPr>
          </w:pPr>
          <w:hyperlink w:anchor="_Toc40090318" w:history="1">
            <w:r w:rsidR="004B6F8E" w:rsidRPr="00E1629D">
              <w:rPr>
                <w:rStyle w:val="Lienhypertexte"/>
                <w:noProof/>
              </w:rPr>
              <w:t>Gestion des fichiers</w:t>
            </w:r>
            <w:r w:rsidR="004B6F8E">
              <w:rPr>
                <w:noProof/>
                <w:webHidden/>
              </w:rPr>
              <w:tab/>
            </w:r>
            <w:r w:rsidR="004B6F8E">
              <w:rPr>
                <w:noProof/>
                <w:webHidden/>
              </w:rPr>
              <w:fldChar w:fldCharType="begin"/>
            </w:r>
            <w:r w:rsidR="004B6F8E">
              <w:rPr>
                <w:noProof/>
                <w:webHidden/>
              </w:rPr>
              <w:instrText xml:space="preserve"> PAGEREF _Toc40090318 \h </w:instrText>
            </w:r>
            <w:r w:rsidR="004B6F8E">
              <w:rPr>
                <w:noProof/>
                <w:webHidden/>
              </w:rPr>
            </w:r>
            <w:r w:rsidR="004B6F8E">
              <w:rPr>
                <w:noProof/>
                <w:webHidden/>
              </w:rPr>
              <w:fldChar w:fldCharType="separate"/>
            </w:r>
            <w:r w:rsidR="004B6F8E">
              <w:rPr>
                <w:noProof/>
                <w:webHidden/>
              </w:rPr>
              <w:t>17</w:t>
            </w:r>
            <w:r w:rsidR="004B6F8E">
              <w:rPr>
                <w:noProof/>
                <w:webHidden/>
              </w:rPr>
              <w:fldChar w:fldCharType="end"/>
            </w:r>
          </w:hyperlink>
        </w:p>
        <w:p w14:paraId="7256C0E0" w14:textId="16F99831" w:rsidR="004B6F8E" w:rsidRDefault="00564904">
          <w:pPr>
            <w:pStyle w:val="TM2"/>
            <w:tabs>
              <w:tab w:val="right" w:leader="dot" w:pos="9062"/>
            </w:tabs>
            <w:rPr>
              <w:rFonts w:eastAsiaTheme="minorEastAsia"/>
              <w:noProof/>
              <w:lang w:eastAsia="fr-FR"/>
            </w:rPr>
          </w:pPr>
          <w:hyperlink w:anchor="_Toc40090319" w:history="1">
            <w:r w:rsidR="004B6F8E" w:rsidRPr="00E1629D">
              <w:rPr>
                <w:rStyle w:val="Lienhypertexte"/>
                <w:noProof/>
              </w:rPr>
              <w:t>Sécurité</w:t>
            </w:r>
            <w:r w:rsidR="004B6F8E">
              <w:rPr>
                <w:noProof/>
                <w:webHidden/>
              </w:rPr>
              <w:tab/>
            </w:r>
            <w:r w:rsidR="004B6F8E">
              <w:rPr>
                <w:noProof/>
                <w:webHidden/>
              </w:rPr>
              <w:fldChar w:fldCharType="begin"/>
            </w:r>
            <w:r w:rsidR="004B6F8E">
              <w:rPr>
                <w:noProof/>
                <w:webHidden/>
              </w:rPr>
              <w:instrText xml:space="preserve"> PAGEREF _Toc40090319 \h </w:instrText>
            </w:r>
            <w:r w:rsidR="004B6F8E">
              <w:rPr>
                <w:noProof/>
                <w:webHidden/>
              </w:rPr>
            </w:r>
            <w:r w:rsidR="004B6F8E">
              <w:rPr>
                <w:noProof/>
                <w:webHidden/>
              </w:rPr>
              <w:fldChar w:fldCharType="separate"/>
            </w:r>
            <w:r w:rsidR="004B6F8E">
              <w:rPr>
                <w:noProof/>
                <w:webHidden/>
              </w:rPr>
              <w:t>18</w:t>
            </w:r>
            <w:r w:rsidR="004B6F8E">
              <w:rPr>
                <w:noProof/>
                <w:webHidden/>
              </w:rPr>
              <w:fldChar w:fldCharType="end"/>
            </w:r>
          </w:hyperlink>
        </w:p>
        <w:p w14:paraId="05325122" w14:textId="248EB057" w:rsidR="004B6F8E" w:rsidRDefault="00564904">
          <w:pPr>
            <w:pStyle w:val="TM1"/>
            <w:tabs>
              <w:tab w:val="right" w:leader="dot" w:pos="9062"/>
            </w:tabs>
            <w:rPr>
              <w:rFonts w:eastAsiaTheme="minorEastAsia"/>
              <w:noProof/>
              <w:lang w:eastAsia="fr-FR"/>
            </w:rPr>
          </w:pPr>
          <w:hyperlink w:anchor="_Toc40090320" w:history="1">
            <w:r w:rsidR="004B6F8E" w:rsidRPr="00E1629D">
              <w:rPr>
                <w:rStyle w:val="Lienhypertexte"/>
                <w:noProof/>
              </w:rPr>
              <w:t>Technique</w:t>
            </w:r>
            <w:r w:rsidR="004B6F8E">
              <w:rPr>
                <w:noProof/>
                <w:webHidden/>
              </w:rPr>
              <w:tab/>
            </w:r>
            <w:r w:rsidR="004B6F8E">
              <w:rPr>
                <w:noProof/>
                <w:webHidden/>
              </w:rPr>
              <w:fldChar w:fldCharType="begin"/>
            </w:r>
            <w:r w:rsidR="004B6F8E">
              <w:rPr>
                <w:noProof/>
                <w:webHidden/>
              </w:rPr>
              <w:instrText xml:space="preserve"> PAGEREF _Toc40090320 \h </w:instrText>
            </w:r>
            <w:r w:rsidR="004B6F8E">
              <w:rPr>
                <w:noProof/>
                <w:webHidden/>
              </w:rPr>
            </w:r>
            <w:r w:rsidR="004B6F8E">
              <w:rPr>
                <w:noProof/>
                <w:webHidden/>
              </w:rPr>
              <w:fldChar w:fldCharType="separate"/>
            </w:r>
            <w:r w:rsidR="004B6F8E">
              <w:rPr>
                <w:noProof/>
                <w:webHidden/>
              </w:rPr>
              <w:t>21</w:t>
            </w:r>
            <w:r w:rsidR="004B6F8E">
              <w:rPr>
                <w:noProof/>
                <w:webHidden/>
              </w:rPr>
              <w:fldChar w:fldCharType="end"/>
            </w:r>
          </w:hyperlink>
        </w:p>
        <w:p w14:paraId="765F2D49" w14:textId="449D44EF" w:rsidR="004B6F8E" w:rsidRDefault="00564904">
          <w:pPr>
            <w:pStyle w:val="TM2"/>
            <w:tabs>
              <w:tab w:val="right" w:leader="dot" w:pos="9062"/>
            </w:tabs>
            <w:rPr>
              <w:rFonts w:eastAsiaTheme="minorEastAsia"/>
              <w:noProof/>
              <w:lang w:eastAsia="fr-FR"/>
            </w:rPr>
          </w:pPr>
          <w:hyperlink w:anchor="_Toc40090321" w:history="1">
            <w:r w:rsidR="004B6F8E" w:rsidRPr="00E1629D">
              <w:rPr>
                <w:rStyle w:val="Lienhypertexte"/>
                <w:noProof/>
              </w:rPr>
              <w:t>Langage</w:t>
            </w:r>
            <w:r w:rsidR="004B6F8E">
              <w:rPr>
                <w:noProof/>
                <w:webHidden/>
              </w:rPr>
              <w:tab/>
            </w:r>
            <w:r w:rsidR="004B6F8E">
              <w:rPr>
                <w:noProof/>
                <w:webHidden/>
              </w:rPr>
              <w:fldChar w:fldCharType="begin"/>
            </w:r>
            <w:r w:rsidR="004B6F8E">
              <w:rPr>
                <w:noProof/>
                <w:webHidden/>
              </w:rPr>
              <w:instrText xml:space="preserve"> PAGEREF _Toc40090321 \h </w:instrText>
            </w:r>
            <w:r w:rsidR="004B6F8E">
              <w:rPr>
                <w:noProof/>
                <w:webHidden/>
              </w:rPr>
            </w:r>
            <w:r w:rsidR="004B6F8E">
              <w:rPr>
                <w:noProof/>
                <w:webHidden/>
              </w:rPr>
              <w:fldChar w:fldCharType="separate"/>
            </w:r>
            <w:r w:rsidR="004B6F8E">
              <w:rPr>
                <w:noProof/>
                <w:webHidden/>
              </w:rPr>
              <w:t>21</w:t>
            </w:r>
            <w:r w:rsidR="004B6F8E">
              <w:rPr>
                <w:noProof/>
                <w:webHidden/>
              </w:rPr>
              <w:fldChar w:fldCharType="end"/>
            </w:r>
          </w:hyperlink>
        </w:p>
        <w:p w14:paraId="3C59429B" w14:textId="4B37577F" w:rsidR="004B6F8E" w:rsidRDefault="00564904">
          <w:pPr>
            <w:pStyle w:val="TM2"/>
            <w:tabs>
              <w:tab w:val="right" w:leader="dot" w:pos="9062"/>
            </w:tabs>
            <w:rPr>
              <w:rFonts w:eastAsiaTheme="minorEastAsia"/>
              <w:noProof/>
              <w:lang w:eastAsia="fr-FR"/>
            </w:rPr>
          </w:pPr>
          <w:hyperlink w:anchor="_Toc40090322" w:history="1">
            <w:r w:rsidR="004B6F8E" w:rsidRPr="00E1629D">
              <w:rPr>
                <w:rStyle w:val="Lienhypertexte"/>
                <w:noProof/>
              </w:rPr>
              <w:t>Outils</w:t>
            </w:r>
            <w:r w:rsidR="004B6F8E">
              <w:rPr>
                <w:noProof/>
                <w:webHidden/>
              </w:rPr>
              <w:tab/>
            </w:r>
            <w:r w:rsidR="004B6F8E">
              <w:rPr>
                <w:noProof/>
                <w:webHidden/>
              </w:rPr>
              <w:fldChar w:fldCharType="begin"/>
            </w:r>
            <w:r w:rsidR="004B6F8E">
              <w:rPr>
                <w:noProof/>
                <w:webHidden/>
              </w:rPr>
              <w:instrText xml:space="preserve"> PAGEREF _Toc40090322 \h </w:instrText>
            </w:r>
            <w:r w:rsidR="004B6F8E">
              <w:rPr>
                <w:noProof/>
                <w:webHidden/>
              </w:rPr>
            </w:r>
            <w:r w:rsidR="004B6F8E">
              <w:rPr>
                <w:noProof/>
                <w:webHidden/>
              </w:rPr>
              <w:fldChar w:fldCharType="separate"/>
            </w:r>
            <w:r w:rsidR="004B6F8E">
              <w:rPr>
                <w:noProof/>
                <w:webHidden/>
              </w:rPr>
              <w:t>22</w:t>
            </w:r>
            <w:r w:rsidR="004B6F8E">
              <w:rPr>
                <w:noProof/>
                <w:webHidden/>
              </w:rPr>
              <w:fldChar w:fldCharType="end"/>
            </w:r>
          </w:hyperlink>
        </w:p>
        <w:p w14:paraId="475CFC2A" w14:textId="37AA2A5D" w:rsidR="004B6F8E" w:rsidRDefault="00564904">
          <w:pPr>
            <w:pStyle w:val="TM2"/>
            <w:tabs>
              <w:tab w:val="right" w:leader="dot" w:pos="9062"/>
            </w:tabs>
            <w:rPr>
              <w:rFonts w:eastAsiaTheme="minorEastAsia"/>
              <w:noProof/>
              <w:lang w:eastAsia="fr-FR"/>
            </w:rPr>
          </w:pPr>
          <w:hyperlink w:anchor="_Toc40090323" w:history="1">
            <w:r w:rsidR="004B6F8E" w:rsidRPr="00E1629D">
              <w:rPr>
                <w:rStyle w:val="Lienhypertexte"/>
                <w:noProof/>
              </w:rPr>
              <w:t>Système de gestion de base de données relationnelle</w:t>
            </w:r>
            <w:r w:rsidR="004B6F8E">
              <w:rPr>
                <w:noProof/>
                <w:webHidden/>
              </w:rPr>
              <w:tab/>
            </w:r>
            <w:r w:rsidR="004B6F8E">
              <w:rPr>
                <w:noProof/>
                <w:webHidden/>
              </w:rPr>
              <w:fldChar w:fldCharType="begin"/>
            </w:r>
            <w:r w:rsidR="004B6F8E">
              <w:rPr>
                <w:noProof/>
                <w:webHidden/>
              </w:rPr>
              <w:instrText xml:space="preserve"> PAGEREF _Toc40090323 \h </w:instrText>
            </w:r>
            <w:r w:rsidR="004B6F8E">
              <w:rPr>
                <w:noProof/>
                <w:webHidden/>
              </w:rPr>
            </w:r>
            <w:r w:rsidR="004B6F8E">
              <w:rPr>
                <w:noProof/>
                <w:webHidden/>
              </w:rPr>
              <w:fldChar w:fldCharType="separate"/>
            </w:r>
            <w:r w:rsidR="004B6F8E">
              <w:rPr>
                <w:noProof/>
                <w:webHidden/>
              </w:rPr>
              <w:t>22</w:t>
            </w:r>
            <w:r w:rsidR="004B6F8E">
              <w:rPr>
                <w:noProof/>
                <w:webHidden/>
              </w:rPr>
              <w:fldChar w:fldCharType="end"/>
            </w:r>
          </w:hyperlink>
        </w:p>
        <w:p w14:paraId="5542B884" w14:textId="195264FD" w:rsidR="004B6F8E" w:rsidRDefault="00564904">
          <w:pPr>
            <w:pStyle w:val="TM2"/>
            <w:tabs>
              <w:tab w:val="right" w:leader="dot" w:pos="9062"/>
            </w:tabs>
            <w:rPr>
              <w:rFonts w:eastAsiaTheme="minorEastAsia"/>
              <w:noProof/>
              <w:lang w:eastAsia="fr-FR"/>
            </w:rPr>
          </w:pPr>
          <w:hyperlink w:anchor="_Toc40090324" w:history="1">
            <w:r w:rsidR="004B6F8E" w:rsidRPr="00E1629D">
              <w:rPr>
                <w:rStyle w:val="Lienhypertexte"/>
                <w:noProof/>
              </w:rPr>
              <w:t>Architecture</w:t>
            </w:r>
            <w:r w:rsidR="004B6F8E">
              <w:rPr>
                <w:noProof/>
                <w:webHidden/>
              </w:rPr>
              <w:tab/>
            </w:r>
            <w:r w:rsidR="004B6F8E">
              <w:rPr>
                <w:noProof/>
                <w:webHidden/>
              </w:rPr>
              <w:fldChar w:fldCharType="begin"/>
            </w:r>
            <w:r w:rsidR="004B6F8E">
              <w:rPr>
                <w:noProof/>
                <w:webHidden/>
              </w:rPr>
              <w:instrText xml:space="preserve"> PAGEREF _Toc40090324 \h </w:instrText>
            </w:r>
            <w:r w:rsidR="004B6F8E">
              <w:rPr>
                <w:noProof/>
                <w:webHidden/>
              </w:rPr>
            </w:r>
            <w:r w:rsidR="004B6F8E">
              <w:rPr>
                <w:noProof/>
                <w:webHidden/>
              </w:rPr>
              <w:fldChar w:fldCharType="separate"/>
            </w:r>
            <w:r w:rsidR="004B6F8E">
              <w:rPr>
                <w:noProof/>
                <w:webHidden/>
              </w:rPr>
              <w:t>23</w:t>
            </w:r>
            <w:r w:rsidR="004B6F8E">
              <w:rPr>
                <w:noProof/>
                <w:webHidden/>
              </w:rPr>
              <w:fldChar w:fldCharType="end"/>
            </w:r>
          </w:hyperlink>
        </w:p>
        <w:p w14:paraId="7BAD70F3" w14:textId="1DBCC41A" w:rsidR="004B6F8E" w:rsidRDefault="00564904">
          <w:pPr>
            <w:pStyle w:val="TM2"/>
            <w:tabs>
              <w:tab w:val="right" w:leader="dot" w:pos="9062"/>
            </w:tabs>
            <w:rPr>
              <w:rFonts w:eastAsiaTheme="minorEastAsia"/>
              <w:noProof/>
              <w:lang w:eastAsia="fr-FR"/>
            </w:rPr>
          </w:pPr>
          <w:hyperlink w:anchor="_Toc40090325" w:history="1">
            <w:r w:rsidR="004B6F8E" w:rsidRPr="00E1629D">
              <w:rPr>
                <w:rStyle w:val="Lienhypertexte"/>
                <w:noProof/>
              </w:rPr>
              <w:t>Environnements</w:t>
            </w:r>
            <w:r w:rsidR="004B6F8E">
              <w:rPr>
                <w:noProof/>
                <w:webHidden/>
              </w:rPr>
              <w:tab/>
            </w:r>
            <w:r w:rsidR="004B6F8E">
              <w:rPr>
                <w:noProof/>
                <w:webHidden/>
              </w:rPr>
              <w:fldChar w:fldCharType="begin"/>
            </w:r>
            <w:r w:rsidR="004B6F8E">
              <w:rPr>
                <w:noProof/>
                <w:webHidden/>
              </w:rPr>
              <w:instrText xml:space="preserve"> PAGEREF _Toc40090325 \h </w:instrText>
            </w:r>
            <w:r w:rsidR="004B6F8E">
              <w:rPr>
                <w:noProof/>
                <w:webHidden/>
              </w:rPr>
            </w:r>
            <w:r w:rsidR="004B6F8E">
              <w:rPr>
                <w:noProof/>
                <w:webHidden/>
              </w:rPr>
              <w:fldChar w:fldCharType="separate"/>
            </w:r>
            <w:r w:rsidR="004B6F8E">
              <w:rPr>
                <w:noProof/>
                <w:webHidden/>
              </w:rPr>
              <w:t>23</w:t>
            </w:r>
            <w:r w:rsidR="004B6F8E">
              <w:rPr>
                <w:noProof/>
                <w:webHidden/>
              </w:rPr>
              <w:fldChar w:fldCharType="end"/>
            </w:r>
          </w:hyperlink>
        </w:p>
        <w:p w14:paraId="47D301AE" w14:textId="12A1A948" w:rsidR="004B6F8E" w:rsidRDefault="00564904">
          <w:pPr>
            <w:pStyle w:val="TM2"/>
            <w:tabs>
              <w:tab w:val="right" w:leader="dot" w:pos="9062"/>
            </w:tabs>
            <w:rPr>
              <w:rFonts w:eastAsiaTheme="minorEastAsia"/>
              <w:noProof/>
              <w:lang w:eastAsia="fr-FR"/>
            </w:rPr>
          </w:pPr>
          <w:hyperlink w:anchor="_Toc40090326" w:history="1">
            <w:r w:rsidR="004B6F8E" w:rsidRPr="00E1629D">
              <w:rPr>
                <w:rStyle w:val="Lienhypertexte"/>
                <w:noProof/>
              </w:rPr>
              <w:t>UML</w:t>
            </w:r>
            <w:r w:rsidR="004B6F8E">
              <w:rPr>
                <w:noProof/>
                <w:webHidden/>
              </w:rPr>
              <w:tab/>
            </w:r>
            <w:r w:rsidR="004B6F8E">
              <w:rPr>
                <w:noProof/>
                <w:webHidden/>
              </w:rPr>
              <w:fldChar w:fldCharType="begin"/>
            </w:r>
            <w:r w:rsidR="004B6F8E">
              <w:rPr>
                <w:noProof/>
                <w:webHidden/>
              </w:rPr>
              <w:instrText xml:space="preserve"> PAGEREF _Toc40090326 \h </w:instrText>
            </w:r>
            <w:r w:rsidR="004B6F8E">
              <w:rPr>
                <w:noProof/>
                <w:webHidden/>
              </w:rPr>
            </w:r>
            <w:r w:rsidR="004B6F8E">
              <w:rPr>
                <w:noProof/>
                <w:webHidden/>
              </w:rPr>
              <w:fldChar w:fldCharType="separate"/>
            </w:r>
            <w:r w:rsidR="004B6F8E">
              <w:rPr>
                <w:noProof/>
                <w:webHidden/>
              </w:rPr>
              <w:t>24</w:t>
            </w:r>
            <w:r w:rsidR="004B6F8E">
              <w:rPr>
                <w:noProof/>
                <w:webHidden/>
              </w:rPr>
              <w:fldChar w:fldCharType="end"/>
            </w:r>
          </w:hyperlink>
        </w:p>
        <w:p w14:paraId="04F43D2B" w14:textId="707B1C52" w:rsidR="004B6F8E" w:rsidRDefault="00564904">
          <w:pPr>
            <w:pStyle w:val="TM3"/>
            <w:tabs>
              <w:tab w:val="right" w:leader="dot" w:pos="9062"/>
            </w:tabs>
            <w:rPr>
              <w:rFonts w:eastAsiaTheme="minorEastAsia"/>
              <w:noProof/>
              <w:lang w:eastAsia="fr-FR"/>
            </w:rPr>
          </w:pPr>
          <w:hyperlink w:anchor="_Toc40090327" w:history="1">
            <w:r w:rsidR="004B6F8E" w:rsidRPr="00E1629D">
              <w:rPr>
                <w:rStyle w:val="Lienhypertexte"/>
                <w:noProof/>
              </w:rPr>
              <w:t>Diagramme de cas d’utilisations</w:t>
            </w:r>
            <w:r w:rsidR="004B6F8E">
              <w:rPr>
                <w:noProof/>
                <w:webHidden/>
              </w:rPr>
              <w:tab/>
            </w:r>
            <w:r w:rsidR="004B6F8E">
              <w:rPr>
                <w:noProof/>
                <w:webHidden/>
              </w:rPr>
              <w:fldChar w:fldCharType="begin"/>
            </w:r>
            <w:r w:rsidR="004B6F8E">
              <w:rPr>
                <w:noProof/>
                <w:webHidden/>
              </w:rPr>
              <w:instrText xml:space="preserve"> PAGEREF _Toc40090327 \h </w:instrText>
            </w:r>
            <w:r w:rsidR="004B6F8E">
              <w:rPr>
                <w:noProof/>
                <w:webHidden/>
              </w:rPr>
            </w:r>
            <w:r w:rsidR="004B6F8E">
              <w:rPr>
                <w:noProof/>
                <w:webHidden/>
              </w:rPr>
              <w:fldChar w:fldCharType="separate"/>
            </w:r>
            <w:r w:rsidR="004B6F8E">
              <w:rPr>
                <w:noProof/>
                <w:webHidden/>
              </w:rPr>
              <w:t>24</w:t>
            </w:r>
            <w:r w:rsidR="004B6F8E">
              <w:rPr>
                <w:noProof/>
                <w:webHidden/>
              </w:rPr>
              <w:fldChar w:fldCharType="end"/>
            </w:r>
          </w:hyperlink>
        </w:p>
        <w:p w14:paraId="28DB3CA4" w14:textId="3D93EEDF" w:rsidR="004B6F8E" w:rsidRDefault="00564904">
          <w:pPr>
            <w:pStyle w:val="TM2"/>
            <w:tabs>
              <w:tab w:val="right" w:leader="dot" w:pos="9062"/>
            </w:tabs>
            <w:rPr>
              <w:rFonts w:eastAsiaTheme="minorEastAsia"/>
              <w:noProof/>
              <w:lang w:eastAsia="fr-FR"/>
            </w:rPr>
          </w:pPr>
          <w:hyperlink w:anchor="_Toc40090328" w:history="1">
            <w:r w:rsidR="004B6F8E" w:rsidRPr="00E1629D">
              <w:rPr>
                <w:rStyle w:val="Lienhypertexte"/>
                <w:noProof/>
              </w:rPr>
              <w:t>IHM</w:t>
            </w:r>
            <w:r w:rsidR="004B6F8E">
              <w:rPr>
                <w:noProof/>
                <w:webHidden/>
              </w:rPr>
              <w:tab/>
            </w:r>
            <w:r w:rsidR="004B6F8E">
              <w:rPr>
                <w:noProof/>
                <w:webHidden/>
              </w:rPr>
              <w:fldChar w:fldCharType="begin"/>
            </w:r>
            <w:r w:rsidR="004B6F8E">
              <w:rPr>
                <w:noProof/>
                <w:webHidden/>
              </w:rPr>
              <w:instrText xml:space="preserve"> PAGEREF _Toc40090328 \h </w:instrText>
            </w:r>
            <w:r w:rsidR="004B6F8E">
              <w:rPr>
                <w:noProof/>
                <w:webHidden/>
              </w:rPr>
            </w:r>
            <w:r w:rsidR="004B6F8E">
              <w:rPr>
                <w:noProof/>
                <w:webHidden/>
              </w:rPr>
              <w:fldChar w:fldCharType="separate"/>
            </w:r>
            <w:r w:rsidR="004B6F8E">
              <w:rPr>
                <w:noProof/>
                <w:webHidden/>
              </w:rPr>
              <w:t>25</w:t>
            </w:r>
            <w:r w:rsidR="004B6F8E">
              <w:rPr>
                <w:noProof/>
                <w:webHidden/>
              </w:rPr>
              <w:fldChar w:fldCharType="end"/>
            </w:r>
          </w:hyperlink>
        </w:p>
        <w:p w14:paraId="7DB224E2" w14:textId="416A379F" w:rsidR="004B6F8E" w:rsidRDefault="00564904">
          <w:pPr>
            <w:pStyle w:val="TM2"/>
            <w:tabs>
              <w:tab w:val="right" w:leader="dot" w:pos="9062"/>
            </w:tabs>
            <w:rPr>
              <w:rFonts w:eastAsiaTheme="minorEastAsia"/>
              <w:noProof/>
              <w:lang w:eastAsia="fr-FR"/>
            </w:rPr>
          </w:pPr>
          <w:hyperlink w:anchor="_Toc40090329" w:history="1">
            <w:r w:rsidR="004B6F8E" w:rsidRPr="00E1629D">
              <w:rPr>
                <w:rStyle w:val="Lienhypertexte"/>
                <w:noProof/>
              </w:rPr>
              <w:t>MCD</w:t>
            </w:r>
            <w:r w:rsidR="004B6F8E">
              <w:rPr>
                <w:noProof/>
                <w:webHidden/>
              </w:rPr>
              <w:tab/>
            </w:r>
            <w:r w:rsidR="004B6F8E">
              <w:rPr>
                <w:noProof/>
                <w:webHidden/>
              </w:rPr>
              <w:fldChar w:fldCharType="begin"/>
            </w:r>
            <w:r w:rsidR="004B6F8E">
              <w:rPr>
                <w:noProof/>
                <w:webHidden/>
              </w:rPr>
              <w:instrText xml:space="preserve"> PAGEREF _Toc40090329 \h </w:instrText>
            </w:r>
            <w:r w:rsidR="004B6F8E">
              <w:rPr>
                <w:noProof/>
                <w:webHidden/>
              </w:rPr>
            </w:r>
            <w:r w:rsidR="004B6F8E">
              <w:rPr>
                <w:noProof/>
                <w:webHidden/>
              </w:rPr>
              <w:fldChar w:fldCharType="separate"/>
            </w:r>
            <w:r w:rsidR="004B6F8E">
              <w:rPr>
                <w:noProof/>
                <w:webHidden/>
              </w:rPr>
              <w:t>26</w:t>
            </w:r>
            <w:r w:rsidR="004B6F8E">
              <w:rPr>
                <w:noProof/>
                <w:webHidden/>
              </w:rPr>
              <w:fldChar w:fldCharType="end"/>
            </w:r>
          </w:hyperlink>
        </w:p>
        <w:p w14:paraId="363DF2FB" w14:textId="1FEAAC5F" w:rsidR="004B6F8E" w:rsidRDefault="00564904">
          <w:pPr>
            <w:pStyle w:val="TM2"/>
            <w:tabs>
              <w:tab w:val="right" w:leader="dot" w:pos="9062"/>
            </w:tabs>
            <w:rPr>
              <w:rFonts w:eastAsiaTheme="minorEastAsia"/>
              <w:noProof/>
              <w:lang w:eastAsia="fr-FR"/>
            </w:rPr>
          </w:pPr>
          <w:hyperlink w:anchor="_Toc40090330" w:history="1">
            <w:r w:rsidR="004B6F8E" w:rsidRPr="00E1629D">
              <w:rPr>
                <w:rStyle w:val="Lienhypertexte"/>
                <w:noProof/>
              </w:rPr>
              <w:t>Scénario de tests</w:t>
            </w:r>
            <w:r w:rsidR="004B6F8E">
              <w:rPr>
                <w:noProof/>
                <w:webHidden/>
              </w:rPr>
              <w:tab/>
            </w:r>
            <w:r w:rsidR="004B6F8E">
              <w:rPr>
                <w:noProof/>
                <w:webHidden/>
              </w:rPr>
              <w:fldChar w:fldCharType="begin"/>
            </w:r>
            <w:r w:rsidR="004B6F8E">
              <w:rPr>
                <w:noProof/>
                <w:webHidden/>
              </w:rPr>
              <w:instrText xml:space="preserve"> PAGEREF _Toc40090330 \h </w:instrText>
            </w:r>
            <w:r w:rsidR="004B6F8E">
              <w:rPr>
                <w:noProof/>
                <w:webHidden/>
              </w:rPr>
            </w:r>
            <w:r w:rsidR="004B6F8E">
              <w:rPr>
                <w:noProof/>
                <w:webHidden/>
              </w:rPr>
              <w:fldChar w:fldCharType="separate"/>
            </w:r>
            <w:r w:rsidR="004B6F8E">
              <w:rPr>
                <w:noProof/>
                <w:webHidden/>
              </w:rPr>
              <w:t>27</w:t>
            </w:r>
            <w:r w:rsidR="004B6F8E">
              <w:rPr>
                <w:noProof/>
                <w:webHidden/>
              </w:rPr>
              <w:fldChar w:fldCharType="end"/>
            </w:r>
          </w:hyperlink>
        </w:p>
        <w:p w14:paraId="019F4AD9" w14:textId="77DED9CD" w:rsidR="004B6F8E" w:rsidRDefault="00564904">
          <w:pPr>
            <w:pStyle w:val="TM2"/>
            <w:tabs>
              <w:tab w:val="right" w:leader="dot" w:pos="9062"/>
            </w:tabs>
            <w:rPr>
              <w:rFonts w:eastAsiaTheme="minorEastAsia"/>
              <w:noProof/>
              <w:lang w:eastAsia="fr-FR"/>
            </w:rPr>
          </w:pPr>
          <w:hyperlink w:anchor="_Toc40090331" w:history="1">
            <w:r w:rsidR="004B6F8E" w:rsidRPr="00E1629D">
              <w:rPr>
                <w:rStyle w:val="Lienhypertexte"/>
                <w:noProof/>
              </w:rPr>
              <w:t>Déploiement</w:t>
            </w:r>
            <w:r w:rsidR="004B6F8E">
              <w:rPr>
                <w:noProof/>
                <w:webHidden/>
              </w:rPr>
              <w:tab/>
            </w:r>
            <w:r w:rsidR="004B6F8E">
              <w:rPr>
                <w:noProof/>
                <w:webHidden/>
              </w:rPr>
              <w:fldChar w:fldCharType="begin"/>
            </w:r>
            <w:r w:rsidR="004B6F8E">
              <w:rPr>
                <w:noProof/>
                <w:webHidden/>
              </w:rPr>
              <w:instrText xml:space="preserve"> PAGEREF _Toc40090331 \h </w:instrText>
            </w:r>
            <w:r w:rsidR="004B6F8E">
              <w:rPr>
                <w:noProof/>
                <w:webHidden/>
              </w:rPr>
            </w:r>
            <w:r w:rsidR="004B6F8E">
              <w:rPr>
                <w:noProof/>
                <w:webHidden/>
              </w:rPr>
              <w:fldChar w:fldCharType="separate"/>
            </w:r>
            <w:r w:rsidR="004B6F8E">
              <w:rPr>
                <w:noProof/>
                <w:webHidden/>
              </w:rPr>
              <w:t>27</w:t>
            </w:r>
            <w:r w:rsidR="004B6F8E">
              <w:rPr>
                <w:noProof/>
                <w:webHidden/>
              </w:rPr>
              <w:fldChar w:fldCharType="end"/>
            </w:r>
          </w:hyperlink>
        </w:p>
        <w:p w14:paraId="57071B22" w14:textId="73B4EC9C" w:rsidR="004B6F8E" w:rsidRDefault="00564904">
          <w:pPr>
            <w:pStyle w:val="TM1"/>
            <w:tabs>
              <w:tab w:val="right" w:leader="dot" w:pos="9062"/>
            </w:tabs>
            <w:rPr>
              <w:rFonts w:eastAsiaTheme="minorEastAsia"/>
              <w:noProof/>
              <w:lang w:eastAsia="fr-FR"/>
            </w:rPr>
          </w:pPr>
          <w:hyperlink w:anchor="_Toc40090332" w:history="1">
            <w:r w:rsidR="004B6F8E" w:rsidRPr="00E1629D">
              <w:rPr>
                <w:rStyle w:val="Lienhypertexte"/>
                <w:noProof/>
              </w:rPr>
              <w:t>Maintenance</w:t>
            </w:r>
            <w:r w:rsidR="004B6F8E">
              <w:rPr>
                <w:noProof/>
                <w:webHidden/>
              </w:rPr>
              <w:tab/>
            </w:r>
            <w:r w:rsidR="004B6F8E">
              <w:rPr>
                <w:noProof/>
                <w:webHidden/>
              </w:rPr>
              <w:fldChar w:fldCharType="begin"/>
            </w:r>
            <w:r w:rsidR="004B6F8E">
              <w:rPr>
                <w:noProof/>
                <w:webHidden/>
              </w:rPr>
              <w:instrText xml:space="preserve"> PAGEREF _Toc40090332 \h </w:instrText>
            </w:r>
            <w:r w:rsidR="004B6F8E">
              <w:rPr>
                <w:noProof/>
                <w:webHidden/>
              </w:rPr>
            </w:r>
            <w:r w:rsidR="004B6F8E">
              <w:rPr>
                <w:noProof/>
                <w:webHidden/>
              </w:rPr>
              <w:fldChar w:fldCharType="separate"/>
            </w:r>
            <w:r w:rsidR="004B6F8E">
              <w:rPr>
                <w:noProof/>
                <w:webHidden/>
              </w:rPr>
              <w:t>27</w:t>
            </w:r>
            <w:r w:rsidR="004B6F8E">
              <w:rPr>
                <w:noProof/>
                <w:webHidden/>
              </w:rPr>
              <w:fldChar w:fldCharType="end"/>
            </w:r>
          </w:hyperlink>
        </w:p>
        <w:p w14:paraId="46A8B8F3" w14:textId="462D23E0" w:rsidR="004B6F8E" w:rsidRDefault="00564904">
          <w:pPr>
            <w:pStyle w:val="TM2"/>
            <w:tabs>
              <w:tab w:val="right" w:leader="dot" w:pos="9062"/>
            </w:tabs>
            <w:rPr>
              <w:rFonts w:eastAsiaTheme="minorEastAsia"/>
              <w:noProof/>
              <w:lang w:eastAsia="fr-FR"/>
            </w:rPr>
          </w:pPr>
          <w:hyperlink w:anchor="_Toc40090333" w:history="1">
            <w:r w:rsidR="004B6F8E" w:rsidRPr="00E1629D">
              <w:rPr>
                <w:rStyle w:val="Lienhypertexte"/>
                <w:noProof/>
              </w:rPr>
              <w:t>Support/Demande d’évolution</w:t>
            </w:r>
            <w:r w:rsidR="004B6F8E">
              <w:rPr>
                <w:noProof/>
                <w:webHidden/>
              </w:rPr>
              <w:tab/>
            </w:r>
            <w:r w:rsidR="004B6F8E">
              <w:rPr>
                <w:noProof/>
                <w:webHidden/>
              </w:rPr>
              <w:fldChar w:fldCharType="begin"/>
            </w:r>
            <w:r w:rsidR="004B6F8E">
              <w:rPr>
                <w:noProof/>
                <w:webHidden/>
              </w:rPr>
              <w:instrText xml:space="preserve"> PAGEREF _Toc40090333 \h </w:instrText>
            </w:r>
            <w:r w:rsidR="004B6F8E">
              <w:rPr>
                <w:noProof/>
                <w:webHidden/>
              </w:rPr>
            </w:r>
            <w:r w:rsidR="004B6F8E">
              <w:rPr>
                <w:noProof/>
                <w:webHidden/>
              </w:rPr>
              <w:fldChar w:fldCharType="separate"/>
            </w:r>
            <w:r w:rsidR="004B6F8E">
              <w:rPr>
                <w:noProof/>
                <w:webHidden/>
              </w:rPr>
              <w:t>28</w:t>
            </w:r>
            <w:r w:rsidR="004B6F8E">
              <w:rPr>
                <w:noProof/>
                <w:webHidden/>
              </w:rPr>
              <w:fldChar w:fldCharType="end"/>
            </w:r>
          </w:hyperlink>
        </w:p>
        <w:p w14:paraId="51CC2029" w14:textId="62B611E5" w:rsidR="004B6F8E" w:rsidRDefault="00564904">
          <w:pPr>
            <w:pStyle w:val="TM2"/>
            <w:tabs>
              <w:tab w:val="right" w:leader="dot" w:pos="9062"/>
            </w:tabs>
            <w:rPr>
              <w:rFonts w:eastAsiaTheme="minorEastAsia"/>
              <w:noProof/>
              <w:lang w:eastAsia="fr-FR"/>
            </w:rPr>
          </w:pPr>
          <w:hyperlink w:anchor="_Toc40090334" w:history="1">
            <w:r w:rsidR="004B6F8E" w:rsidRPr="00E1629D">
              <w:rPr>
                <w:rStyle w:val="Lienhypertexte"/>
                <w:noProof/>
              </w:rPr>
              <w:t>Formations</w:t>
            </w:r>
            <w:r w:rsidR="004B6F8E">
              <w:rPr>
                <w:noProof/>
                <w:webHidden/>
              </w:rPr>
              <w:tab/>
            </w:r>
            <w:r w:rsidR="004B6F8E">
              <w:rPr>
                <w:noProof/>
                <w:webHidden/>
              </w:rPr>
              <w:fldChar w:fldCharType="begin"/>
            </w:r>
            <w:r w:rsidR="004B6F8E">
              <w:rPr>
                <w:noProof/>
                <w:webHidden/>
              </w:rPr>
              <w:instrText xml:space="preserve"> PAGEREF _Toc40090334 \h </w:instrText>
            </w:r>
            <w:r w:rsidR="004B6F8E">
              <w:rPr>
                <w:noProof/>
                <w:webHidden/>
              </w:rPr>
            </w:r>
            <w:r w:rsidR="004B6F8E">
              <w:rPr>
                <w:noProof/>
                <w:webHidden/>
              </w:rPr>
              <w:fldChar w:fldCharType="separate"/>
            </w:r>
            <w:r w:rsidR="004B6F8E">
              <w:rPr>
                <w:noProof/>
                <w:webHidden/>
              </w:rPr>
              <w:t>28</w:t>
            </w:r>
            <w:r w:rsidR="004B6F8E">
              <w:rPr>
                <w:noProof/>
                <w:webHidden/>
              </w:rPr>
              <w:fldChar w:fldCharType="end"/>
            </w:r>
          </w:hyperlink>
        </w:p>
        <w:p w14:paraId="1EFAB597" w14:textId="2B0D6E26" w:rsidR="004B6F8E" w:rsidRDefault="00564904">
          <w:pPr>
            <w:pStyle w:val="TM1"/>
            <w:tabs>
              <w:tab w:val="right" w:leader="dot" w:pos="9062"/>
            </w:tabs>
            <w:rPr>
              <w:rFonts w:eastAsiaTheme="minorEastAsia"/>
              <w:noProof/>
              <w:lang w:eastAsia="fr-FR"/>
            </w:rPr>
          </w:pPr>
          <w:hyperlink w:anchor="_Toc40090335" w:history="1">
            <w:r w:rsidR="004B6F8E" w:rsidRPr="00E1629D">
              <w:rPr>
                <w:rStyle w:val="Lienhypertexte"/>
                <w:noProof/>
              </w:rPr>
              <w:t>Clôture de projet</w:t>
            </w:r>
            <w:r w:rsidR="004B6F8E">
              <w:rPr>
                <w:noProof/>
                <w:webHidden/>
              </w:rPr>
              <w:tab/>
            </w:r>
            <w:r w:rsidR="004B6F8E">
              <w:rPr>
                <w:noProof/>
                <w:webHidden/>
              </w:rPr>
              <w:fldChar w:fldCharType="begin"/>
            </w:r>
            <w:r w:rsidR="004B6F8E">
              <w:rPr>
                <w:noProof/>
                <w:webHidden/>
              </w:rPr>
              <w:instrText xml:space="preserve"> PAGEREF _Toc40090335 \h </w:instrText>
            </w:r>
            <w:r w:rsidR="004B6F8E">
              <w:rPr>
                <w:noProof/>
                <w:webHidden/>
              </w:rPr>
            </w:r>
            <w:r w:rsidR="004B6F8E">
              <w:rPr>
                <w:noProof/>
                <w:webHidden/>
              </w:rPr>
              <w:fldChar w:fldCharType="separate"/>
            </w:r>
            <w:r w:rsidR="004B6F8E">
              <w:rPr>
                <w:noProof/>
                <w:webHidden/>
              </w:rPr>
              <w:t>30</w:t>
            </w:r>
            <w:r w:rsidR="004B6F8E">
              <w:rPr>
                <w:noProof/>
                <w:webHidden/>
              </w:rPr>
              <w:fldChar w:fldCharType="end"/>
            </w:r>
          </w:hyperlink>
        </w:p>
        <w:p w14:paraId="13151C87" w14:textId="4F001C47" w:rsidR="004B6F8E" w:rsidRDefault="00564904">
          <w:pPr>
            <w:pStyle w:val="TM2"/>
            <w:tabs>
              <w:tab w:val="right" w:leader="dot" w:pos="9062"/>
            </w:tabs>
            <w:rPr>
              <w:rFonts w:eastAsiaTheme="minorEastAsia"/>
              <w:noProof/>
              <w:lang w:eastAsia="fr-FR"/>
            </w:rPr>
          </w:pPr>
          <w:hyperlink w:anchor="_Toc40090336" w:history="1">
            <w:r w:rsidR="004B6F8E" w:rsidRPr="00E1629D">
              <w:rPr>
                <w:rStyle w:val="Lienhypertexte"/>
                <w:noProof/>
              </w:rPr>
              <w:t>Planning final</w:t>
            </w:r>
            <w:r w:rsidR="004B6F8E">
              <w:rPr>
                <w:noProof/>
                <w:webHidden/>
              </w:rPr>
              <w:tab/>
            </w:r>
            <w:r w:rsidR="004B6F8E">
              <w:rPr>
                <w:noProof/>
                <w:webHidden/>
              </w:rPr>
              <w:fldChar w:fldCharType="begin"/>
            </w:r>
            <w:r w:rsidR="004B6F8E">
              <w:rPr>
                <w:noProof/>
                <w:webHidden/>
              </w:rPr>
              <w:instrText xml:space="preserve"> PAGEREF _Toc40090336 \h </w:instrText>
            </w:r>
            <w:r w:rsidR="004B6F8E">
              <w:rPr>
                <w:noProof/>
                <w:webHidden/>
              </w:rPr>
            </w:r>
            <w:r w:rsidR="004B6F8E">
              <w:rPr>
                <w:noProof/>
                <w:webHidden/>
              </w:rPr>
              <w:fldChar w:fldCharType="separate"/>
            </w:r>
            <w:r w:rsidR="004B6F8E">
              <w:rPr>
                <w:noProof/>
                <w:webHidden/>
              </w:rPr>
              <w:t>30</w:t>
            </w:r>
            <w:r w:rsidR="004B6F8E">
              <w:rPr>
                <w:noProof/>
                <w:webHidden/>
              </w:rPr>
              <w:fldChar w:fldCharType="end"/>
            </w:r>
          </w:hyperlink>
        </w:p>
        <w:p w14:paraId="2BF42323" w14:textId="175C50CB" w:rsidR="004B6F8E" w:rsidRDefault="00564904">
          <w:pPr>
            <w:pStyle w:val="TM2"/>
            <w:tabs>
              <w:tab w:val="right" w:leader="dot" w:pos="9062"/>
            </w:tabs>
            <w:rPr>
              <w:rFonts w:eastAsiaTheme="minorEastAsia"/>
              <w:noProof/>
              <w:lang w:eastAsia="fr-FR"/>
            </w:rPr>
          </w:pPr>
          <w:hyperlink w:anchor="_Toc40090337" w:history="1">
            <w:r w:rsidR="004B6F8E" w:rsidRPr="00E1629D">
              <w:rPr>
                <w:rStyle w:val="Lienhypertexte"/>
                <w:noProof/>
              </w:rPr>
              <w:t>Budget final</w:t>
            </w:r>
            <w:r w:rsidR="004B6F8E">
              <w:rPr>
                <w:noProof/>
                <w:webHidden/>
              </w:rPr>
              <w:tab/>
            </w:r>
            <w:r w:rsidR="004B6F8E">
              <w:rPr>
                <w:noProof/>
                <w:webHidden/>
              </w:rPr>
              <w:fldChar w:fldCharType="begin"/>
            </w:r>
            <w:r w:rsidR="004B6F8E">
              <w:rPr>
                <w:noProof/>
                <w:webHidden/>
              </w:rPr>
              <w:instrText xml:space="preserve"> PAGEREF _Toc40090337 \h </w:instrText>
            </w:r>
            <w:r w:rsidR="004B6F8E">
              <w:rPr>
                <w:noProof/>
                <w:webHidden/>
              </w:rPr>
            </w:r>
            <w:r w:rsidR="004B6F8E">
              <w:rPr>
                <w:noProof/>
                <w:webHidden/>
              </w:rPr>
              <w:fldChar w:fldCharType="separate"/>
            </w:r>
            <w:r w:rsidR="004B6F8E">
              <w:rPr>
                <w:noProof/>
                <w:webHidden/>
              </w:rPr>
              <w:t>31</w:t>
            </w:r>
            <w:r w:rsidR="004B6F8E">
              <w:rPr>
                <w:noProof/>
                <w:webHidden/>
              </w:rPr>
              <w:fldChar w:fldCharType="end"/>
            </w:r>
          </w:hyperlink>
        </w:p>
        <w:p w14:paraId="4FF4C31D" w14:textId="7BD96B3F" w:rsidR="004B6F8E" w:rsidRDefault="00564904">
          <w:pPr>
            <w:pStyle w:val="TM2"/>
            <w:tabs>
              <w:tab w:val="right" w:leader="dot" w:pos="9062"/>
            </w:tabs>
            <w:rPr>
              <w:rFonts w:eastAsiaTheme="minorEastAsia"/>
              <w:noProof/>
              <w:lang w:eastAsia="fr-FR"/>
            </w:rPr>
          </w:pPr>
          <w:hyperlink w:anchor="_Toc40090338" w:history="1">
            <w:r w:rsidR="004B6F8E" w:rsidRPr="00E1629D">
              <w:rPr>
                <w:rStyle w:val="Lienhypertexte"/>
                <w:noProof/>
              </w:rPr>
              <w:t>Indicateurs</w:t>
            </w:r>
            <w:r w:rsidR="004B6F8E">
              <w:rPr>
                <w:noProof/>
                <w:webHidden/>
              </w:rPr>
              <w:tab/>
            </w:r>
            <w:r w:rsidR="004B6F8E">
              <w:rPr>
                <w:noProof/>
                <w:webHidden/>
              </w:rPr>
              <w:fldChar w:fldCharType="begin"/>
            </w:r>
            <w:r w:rsidR="004B6F8E">
              <w:rPr>
                <w:noProof/>
                <w:webHidden/>
              </w:rPr>
              <w:instrText xml:space="preserve"> PAGEREF _Toc40090338 \h </w:instrText>
            </w:r>
            <w:r w:rsidR="004B6F8E">
              <w:rPr>
                <w:noProof/>
                <w:webHidden/>
              </w:rPr>
            </w:r>
            <w:r w:rsidR="004B6F8E">
              <w:rPr>
                <w:noProof/>
                <w:webHidden/>
              </w:rPr>
              <w:fldChar w:fldCharType="separate"/>
            </w:r>
            <w:r w:rsidR="004B6F8E">
              <w:rPr>
                <w:noProof/>
                <w:webHidden/>
              </w:rPr>
              <w:t>32</w:t>
            </w:r>
            <w:r w:rsidR="004B6F8E">
              <w:rPr>
                <w:noProof/>
                <w:webHidden/>
              </w:rPr>
              <w:fldChar w:fldCharType="end"/>
            </w:r>
          </w:hyperlink>
        </w:p>
        <w:p w14:paraId="7BEE21B9" w14:textId="446F728C" w:rsidR="004B6F8E" w:rsidRDefault="00564904">
          <w:pPr>
            <w:pStyle w:val="TM2"/>
            <w:tabs>
              <w:tab w:val="right" w:leader="dot" w:pos="9062"/>
            </w:tabs>
            <w:rPr>
              <w:rFonts w:eastAsiaTheme="minorEastAsia"/>
              <w:noProof/>
              <w:lang w:eastAsia="fr-FR"/>
            </w:rPr>
          </w:pPr>
          <w:hyperlink w:anchor="_Toc40090339" w:history="1">
            <w:r w:rsidR="004B6F8E" w:rsidRPr="00E1629D">
              <w:rPr>
                <w:rStyle w:val="Lienhypertexte"/>
                <w:noProof/>
              </w:rPr>
              <w:t>Gestion des risques</w:t>
            </w:r>
            <w:r w:rsidR="004B6F8E">
              <w:rPr>
                <w:noProof/>
                <w:webHidden/>
              </w:rPr>
              <w:tab/>
            </w:r>
            <w:r w:rsidR="004B6F8E">
              <w:rPr>
                <w:noProof/>
                <w:webHidden/>
              </w:rPr>
              <w:fldChar w:fldCharType="begin"/>
            </w:r>
            <w:r w:rsidR="004B6F8E">
              <w:rPr>
                <w:noProof/>
                <w:webHidden/>
              </w:rPr>
              <w:instrText xml:space="preserve"> PAGEREF _Toc40090339 \h </w:instrText>
            </w:r>
            <w:r w:rsidR="004B6F8E">
              <w:rPr>
                <w:noProof/>
                <w:webHidden/>
              </w:rPr>
            </w:r>
            <w:r w:rsidR="004B6F8E">
              <w:rPr>
                <w:noProof/>
                <w:webHidden/>
              </w:rPr>
              <w:fldChar w:fldCharType="separate"/>
            </w:r>
            <w:r w:rsidR="004B6F8E">
              <w:rPr>
                <w:noProof/>
                <w:webHidden/>
              </w:rPr>
              <w:t>33</w:t>
            </w:r>
            <w:r w:rsidR="004B6F8E">
              <w:rPr>
                <w:noProof/>
                <w:webHidden/>
              </w:rPr>
              <w:fldChar w:fldCharType="end"/>
            </w:r>
          </w:hyperlink>
        </w:p>
        <w:p w14:paraId="7990AF83" w14:textId="6840FD98" w:rsidR="004B6F8E" w:rsidRDefault="00564904">
          <w:pPr>
            <w:pStyle w:val="TM3"/>
            <w:tabs>
              <w:tab w:val="right" w:leader="dot" w:pos="9062"/>
            </w:tabs>
            <w:rPr>
              <w:rFonts w:eastAsiaTheme="minorEastAsia"/>
              <w:noProof/>
              <w:lang w:eastAsia="fr-FR"/>
            </w:rPr>
          </w:pPr>
          <w:hyperlink w:anchor="_Toc40090340" w:history="1">
            <w:r w:rsidR="004B6F8E" w:rsidRPr="00E1629D">
              <w:rPr>
                <w:rStyle w:val="Lienhypertexte"/>
                <w:noProof/>
              </w:rPr>
              <w:t>Risque exceptionnel COVID-19</w:t>
            </w:r>
            <w:r w:rsidR="004B6F8E">
              <w:rPr>
                <w:noProof/>
                <w:webHidden/>
              </w:rPr>
              <w:tab/>
            </w:r>
            <w:r w:rsidR="004B6F8E">
              <w:rPr>
                <w:noProof/>
                <w:webHidden/>
              </w:rPr>
              <w:fldChar w:fldCharType="begin"/>
            </w:r>
            <w:r w:rsidR="004B6F8E">
              <w:rPr>
                <w:noProof/>
                <w:webHidden/>
              </w:rPr>
              <w:instrText xml:space="preserve"> PAGEREF _Toc40090340 \h </w:instrText>
            </w:r>
            <w:r w:rsidR="004B6F8E">
              <w:rPr>
                <w:noProof/>
                <w:webHidden/>
              </w:rPr>
            </w:r>
            <w:r w:rsidR="004B6F8E">
              <w:rPr>
                <w:noProof/>
                <w:webHidden/>
              </w:rPr>
              <w:fldChar w:fldCharType="separate"/>
            </w:r>
            <w:r w:rsidR="004B6F8E">
              <w:rPr>
                <w:noProof/>
                <w:webHidden/>
              </w:rPr>
              <w:t>33</w:t>
            </w:r>
            <w:r w:rsidR="004B6F8E">
              <w:rPr>
                <w:noProof/>
                <w:webHidden/>
              </w:rPr>
              <w:fldChar w:fldCharType="end"/>
            </w:r>
          </w:hyperlink>
        </w:p>
        <w:p w14:paraId="3EAA37CA" w14:textId="67171889" w:rsidR="004B6F8E" w:rsidRDefault="00564904">
          <w:pPr>
            <w:pStyle w:val="TM2"/>
            <w:tabs>
              <w:tab w:val="right" w:leader="dot" w:pos="9062"/>
            </w:tabs>
            <w:rPr>
              <w:rFonts w:eastAsiaTheme="minorEastAsia"/>
              <w:noProof/>
              <w:lang w:eastAsia="fr-FR"/>
            </w:rPr>
          </w:pPr>
          <w:hyperlink w:anchor="_Toc40090341" w:history="1">
            <w:r w:rsidR="004B6F8E" w:rsidRPr="00E1629D">
              <w:rPr>
                <w:rStyle w:val="Lienhypertexte"/>
                <w:noProof/>
              </w:rPr>
              <w:t>Retour d’expérience (REX)</w:t>
            </w:r>
            <w:r w:rsidR="004B6F8E">
              <w:rPr>
                <w:noProof/>
                <w:webHidden/>
              </w:rPr>
              <w:tab/>
            </w:r>
            <w:r w:rsidR="004B6F8E">
              <w:rPr>
                <w:noProof/>
                <w:webHidden/>
              </w:rPr>
              <w:fldChar w:fldCharType="begin"/>
            </w:r>
            <w:r w:rsidR="004B6F8E">
              <w:rPr>
                <w:noProof/>
                <w:webHidden/>
              </w:rPr>
              <w:instrText xml:space="preserve"> PAGEREF _Toc40090341 \h </w:instrText>
            </w:r>
            <w:r w:rsidR="004B6F8E">
              <w:rPr>
                <w:noProof/>
                <w:webHidden/>
              </w:rPr>
            </w:r>
            <w:r w:rsidR="004B6F8E">
              <w:rPr>
                <w:noProof/>
                <w:webHidden/>
              </w:rPr>
              <w:fldChar w:fldCharType="separate"/>
            </w:r>
            <w:r w:rsidR="004B6F8E">
              <w:rPr>
                <w:noProof/>
                <w:webHidden/>
              </w:rPr>
              <w:t>34</w:t>
            </w:r>
            <w:r w:rsidR="004B6F8E">
              <w:rPr>
                <w:noProof/>
                <w:webHidden/>
              </w:rPr>
              <w:fldChar w:fldCharType="end"/>
            </w:r>
          </w:hyperlink>
        </w:p>
        <w:p w14:paraId="232B1C52" w14:textId="29B5F4F6" w:rsidR="004B6F8E" w:rsidRDefault="00564904">
          <w:pPr>
            <w:pStyle w:val="TM1"/>
            <w:tabs>
              <w:tab w:val="right" w:leader="dot" w:pos="9062"/>
            </w:tabs>
            <w:rPr>
              <w:rFonts w:eastAsiaTheme="minorEastAsia"/>
              <w:noProof/>
              <w:lang w:eastAsia="fr-FR"/>
            </w:rPr>
          </w:pPr>
          <w:hyperlink w:anchor="_Toc40090342" w:history="1">
            <w:r w:rsidR="004B6F8E" w:rsidRPr="00E1629D">
              <w:rPr>
                <w:rStyle w:val="Lienhypertexte"/>
                <w:noProof/>
              </w:rPr>
              <w:t>Glossaire</w:t>
            </w:r>
            <w:r w:rsidR="004B6F8E">
              <w:rPr>
                <w:noProof/>
                <w:webHidden/>
              </w:rPr>
              <w:tab/>
            </w:r>
            <w:r w:rsidR="004B6F8E">
              <w:rPr>
                <w:noProof/>
                <w:webHidden/>
              </w:rPr>
              <w:fldChar w:fldCharType="begin"/>
            </w:r>
            <w:r w:rsidR="004B6F8E">
              <w:rPr>
                <w:noProof/>
                <w:webHidden/>
              </w:rPr>
              <w:instrText xml:space="preserve"> PAGEREF _Toc40090342 \h </w:instrText>
            </w:r>
            <w:r w:rsidR="004B6F8E">
              <w:rPr>
                <w:noProof/>
                <w:webHidden/>
              </w:rPr>
            </w:r>
            <w:r w:rsidR="004B6F8E">
              <w:rPr>
                <w:noProof/>
                <w:webHidden/>
              </w:rPr>
              <w:fldChar w:fldCharType="separate"/>
            </w:r>
            <w:r w:rsidR="004B6F8E">
              <w:rPr>
                <w:noProof/>
                <w:webHidden/>
              </w:rPr>
              <w:t>34</w:t>
            </w:r>
            <w:r w:rsidR="004B6F8E">
              <w:rPr>
                <w:noProof/>
                <w:webHidden/>
              </w:rPr>
              <w:fldChar w:fldCharType="end"/>
            </w:r>
          </w:hyperlink>
        </w:p>
        <w:p w14:paraId="47EA4AC2" w14:textId="6479DBB2" w:rsidR="004B6F8E" w:rsidRDefault="00564904">
          <w:pPr>
            <w:pStyle w:val="TM1"/>
            <w:tabs>
              <w:tab w:val="right" w:leader="dot" w:pos="9062"/>
            </w:tabs>
            <w:rPr>
              <w:rFonts w:eastAsiaTheme="minorEastAsia"/>
              <w:noProof/>
              <w:lang w:eastAsia="fr-FR"/>
            </w:rPr>
          </w:pPr>
          <w:hyperlink w:anchor="_Toc40090343" w:history="1">
            <w:r w:rsidR="004B6F8E" w:rsidRPr="00E1629D">
              <w:rPr>
                <w:rStyle w:val="Lienhypertexte"/>
                <w:noProof/>
              </w:rPr>
              <w:t>Annexes</w:t>
            </w:r>
            <w:r w:rsidR="004B6F8E">
              <w:rPr>
                <w:noProof/>
                <w:webHidden/>
              </w:rPr>
              <w:tab/>
            </w:r>
            <w:r w:rsidR="004B6F8E">
              <w:rPr>
                <w:noProof/>
                <w:webHidden/>
              </w:rPr>
              <w:fldChar w:fldCharType="begin"/>
            </w:r>
            <w:r w:rsidR="004B6F8E">
              <w:rPr>
                <w:noProof/>
                <w:webHidden/>
              </w:rPr>
              <w:instrText xml:space="preserve"> PAGEREF _Toc40090343 \h </w:instrText>
            </w:r>
            <w:r w:rsidR="004B6F8E">
              <w:rPr>
                <w:noProof/>
                <w:webHidden/>
              </w:rPr>
            </w:r>
            <w:r w:rsidR="004B6F8E">
              <w:rPr>
                <w:noProof/>
                <w:webHidden/>
              </w:rPr>
              <w:fldChar w:fldCharType="separate"/>
            </w:r>
            <w:r w:rsidR="004B6F8E">
              <w:rPr>
                <w:noProof/>
                <w:webHidden/>
              </w:rPr>
              <w:t>34</w:t>
            </w:r>
            <w:r w:rsidR="004B6F8E">
              <w:rPr>
                <w:noProof/>
                <w:webHidden/>
              </w:rPr>
              <w:fldChar w:fldCharType="end"/>
            </w:r>
          </w:hyperlink>
        </w:p>
        <w:p w14:paraId="0242CD92" w14:textId="036A605E" w:rsidR="004B6F8E" w:rsidRDefault="00564904">
          <w:pPr>
            <w:pStyle w:val="TM2"/>
            <w:tabs>
              <w:tab w:val="right" w:leader="dot" w:pos="9062"/>
            </w:tabs>
            <w:rPr>
              <w:rFonts w:eastAsiaTheme="minorEastAsia"/>
              <w:noProof/>
              <w:lang w:eastAsia="fr-FR"/>
            </w:rPr>
          </w:pPr>
          <w:hyperlink w:anchor="_Toc40090344" w:history="1">
            <w:r w:rsidR="004B6F8E" w:rsidRPr="00E1629D">
              <w:rPr>
                <w:rStyle w:val="Lienhypertexte"/>
                <w:noProof/>
              </w:rPr>
              <w:t>Rendu final</w:t>
            </w:r>
            <w:r w:rsidR="004B6F8E">
              <w:rPr>
                <w:noProof/>
                <w:webHidden/>
              </w:rPr>
              <w:tab/>
            </w:r>
            <w:r w:rsidR="004B6F8E">
              <w:rPr>
                <w:noProof/>
                <w:webHidden/>
              </w:rPr>
              <w:fldChar w:fldCharType="begin"/>
            </w:r>
            <w:r w:rsidR="004B6F8E">
              <w:rPr>
                <w:noProof/>
                <w:webHidden/>
              </w:rPr>
              <w:instrText xml:space="preserve"> PAGEREF _Toc40090344 \h </w:instrText>
            </w:r>
            <w:r w:rsidR="004B6F8E">
              <w:rPr>
                <w:noProof/>
                <w:webHidden/>
              </w:rPr>
            </w:r>
            <w:r w:rsidR="004B6F8E">
              <w:rPr>
                <w:noProof/>
                <w:webHidden/>
              </w:rPr>
              <w:fldChar w:fldCharType="separate"/>
            </w:r>
            <w:r w:rsidR="004B6F8E">
              <w:rPr>
                <w:noProof/>
                <w:webHidden/>
              </w:rPr>
              <w:t>40</w:t>
            </w:r>
            <w:r w:rsidR="004B6F8E">
              <w:rPr>
                <w:noProof/>
                <w:webHidden/>
              </w:rPr>
              <w:fldChar w:fldCharType="end"/>
            </w:r>
          </w:hyperlink>
        </w:p>
        <w:p w14:paraId="57D50C64" w14:textId="03A91565" w:rsidR="004B6F8E" w:rsidRDefault="00564904">
          <w:pPr>
            <w:pStyle w:val="TM2"/>
            <w:tabs>
              <w:tab w:val="right" w:leader="dot" w:pos="9062"/>
            </w:tabs>
            <w:rPr>
              <w:rFonts w:eastAsiaTheme="minorEastAsia"/>
              <w:noProof/>
              <w:lang w:eastAsia="fr-FR"/>
            </w:rPr>
          </w:pPr>
          <w:hyperlink w:anchor="_Toc40090345" w:history="1">
            <w:r w:rsidR="004B6F8E" w:rsidRPr="00E1629D">
              <w:rPr>
                <w:rStyle w:val="Lienhypertexte"/>
                <w:noProof/>
              </w:rPr>
              <w:t>Planning final détaillé</w:t>
            </w:r>
            <w:r w:rsidR="004B6F8E">
              <w:rPr>
                <w:noProof/>
                <w:webHidden/>
              </w:rPr>
              <w:tab/>
            </w:r>
            <w:r w:rsidR="004B6F8E">
              <w:rPr>
                <w:noProof/>
                <w:webHidden/>
              </w:rPr>
              <w:fldChar w:fldCharType="begin"/>
            </w:r>
            <w:r w:rsidR="004B6F8E">
              <w:rPr>
                <w:noProof/>
                <w:webHidden/>
              </w:rPr>
              <w:instrText xml:space="preserve"> PAGEREF _Toc40090345 \h </w:instrText>
            </w:r>
            <w:r w:rsidR="004B6F8E">
              <w:rPr>
                <w:noProof/>
                <w:webHidden/>
              </w:rPr>
            </w:r>
            <w:r w:rsidR="004B6F8E">
              <w:rPr>
                <w:noProof/>
                <w:webHidden/>
              </w:rPr>
              <w:fldChar w:fldCharType="separate"/>
            </w:r>
            <w:r w:rsidR="004B6F8E">
              <w:rPr>
                <w:noProof/>
                <w:webHidden/>
              </w:rPr>
              <w:t>43</w:t>
            </w:r>
            <w:r w:rsidR="004B6F8E">
              <w:rPr>
                <w:noProof/>
                <w:webHidden/>
              </w:rPr>
              <w:fldChar w:fldCharType="end"/>
            </w:r>
          </w:hyperlink>
        </w:p>
        <w:p w14:paraId="23493492" w14:textId="35C1A108" w:rsidR="004B6F8E" w:rsidRDefault="00564904">
          <w:pPr>
            <w:pStyle w:val="TM2"/>
            <w:tabs>
              <w:tab w:val="right" w:leader="dot" w:pos="9062"/>
            </w:tabs>
            <w:rPr>
              <w:rFonts w:eastAsiaTheme="minorEastAsia"/>
              <w:noProof/>
              <w:lang w:eastAsia="fr-FR"/>
            </w:rPr>
          </w:pPr>
          <w:hyperlink w:anchor="_Toc40090346" w:history="1">
            <w:r w:rsidR="004B6F8E" w:rsidRPr="00E1629D">
              <w:rPr>
                <w:rStyle w:val="Lienhypertexte"/>
                <w:noProof/>
              </w:rPr>
              <w:t>Procédure de déploiement</w:t>
            </w:r>
            <w:r w:rsidR="004B6F8E">
              <w:rPr>
                <w:noProof/>
                <w:webHidden/>
              </w:rPr>
              <w:tab/>
            </w:r>
            <w:r w:rsidR="004B6F8E">
              <w:rPr>
                <w:noProof/>
                <w:webHidden/>
              </w:rPr>
              <w:fldChar w:fldCharType="begin"/>
            </w:r>
            <w:r w:rsidR="004B6F8E">
              <w:rPr>
                <w:noProof/>
                <w:webHidden/>
              </w:rPr>
              <w:instrText xml:space="preserve"> PAGEREF _Toc40090346 \h </w:instrText>
            </w:r>
            <w:r w:rsidR="004B6F8E">
              <w:rPr>
                <w:noProof/>
                <w:webHidden/>
              </w:rPr>
            </w:r>
            <w:r w:rsidR="004B6F8E">
              <w:rPr>
                <w:noProof/>
                <w:webHidden/>
              </w:rPr>
              <w:fldChar w:fldCharType="separate"/>
            </w:r>
            <w:r w:rsidR="004B6F8E">
              <w:rPr>
                <w:noProof/>
                <w:webHidden/>
              </w:rPr>
              <w:t>45</w:t>
            </w:r>
            <w:r w:rsidR="004B6F8E">
              <w:rPr>
                <w:noProof/>
                <w:webHidden/>
              </w:rPr>
              <w:fldChar w:fldCharType="end"/>
            </w:r>
          </w:hyperlink>
        </w:p>
        <w:p w14:paraId="26C4D8EA" w14:textId="4A728028"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090301"/>
      <w:r>
        <w:lastRenderedPageBreak/>
        <w:t>Projet</w:t>
      </w:r>
      <w:bookmarkEnd w:id="1"/>
    </w:p>
    <w:p w14:paraId="3330C280" w14:textId="6B51A968" w:rsidR="00AF6D3A" w:rsidRPr="00AF6D3A" w:rsidRDefault="0060268B" w:rsidP="00786981">
      <w:pPr>
        <w:pStyle w:val="Titre2"/>
      </w:pPr>
      <w:bookmarkStart w:id="2" w:name="_Toc40090302"/>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Madera,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090303"/>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40090304"/>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Le groupe Madera est une société spécialisée dans la réalisation en bois, maison terrasse, abri etc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614F61">
      <w:pPr>
        <w:pStyle w:val="Titre3"/>
      </w:pPr>
      <w:r>
        <w:t>Pieuvre</w:t>
      </w:r>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r>
        <w:t>Tableau de fonction</w:t>
      </w:r>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bookmarkStart w:id="5" w:name="_Toc40090305"/>
    </w:p>
    <w:p w14:paraId="766755B2" w14:textId="4EC9B990" w:rsidR="00716E1E" w:rsidRDefault="00716E1E" w:rsidP="00EF7A22">
      <w:pPr>
        <w:pStyle w:val="Titre2"/>
      </w:pPr>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40090306"/>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B9A24FA"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356E0DD5"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p>
    <w:p w14:paraId="01706BDF" w14:textId="5DE0979F"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 même « pouvoir » dans l’équipe, ce qui peut créer des débats entre les collaborateurs et peut générer de nouvelles idées</w:t>
      </w:r>
    </w:p>
    <w:p w14:paraId="34F664B9" w14:textId="4E1157BB" w:rsidR="00A845FA" w:rsidRPr="007E0172"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avoir un nouveau rendu toutes les 3 semaines. Il est impossible de définir une date final précise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BackLog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r w:rsidR="002537B8" w:rsidRPr="002537B8">
        <w:rPr>
          <w:b/>
          <w:bCs/>
        </w:rPr>
        <w:t>BackLog</w:t>
      </w:r>
      <w:r>
        <w:rPr>
          <w:b/>
          <w:bCs/>
        </w:rPr>
        <w:t> »</w:t>
      </w:r>
      <w:r w:rsidR="002537B8" w:rsidRPr="002537B8">
        <w:rPr>
          <w:b/>
          <w:bCs/>
        </w:rPr>
        <w:t> ?</w:t>
      </w:r>
    </w:p>
    <w:p w14:paraId="519DE72E" w14:textId="4C41A055" w:rsidR="00FE4F9B" w:rsidRDefault="00FE4F9B" w:rsidP="00716E1E">
      <w:r w:rsidRPr="00FE4F9B">
        <w:t>Un Backlog est un endroit où l’on vient stocker toutes les tâches du projet</w:t>
      </w:r>
      <w:r>
        <w:t xml:space="preserve">,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Backlog »  </w:t>
      </w:r>
    </w:p>
    <w:p w14:paraId="4F10ADC4" w14:textId="77777777" w:rsidR="00F32DB9" w:rsidRDefault="00F32DB9">
      <w:pPr>
        <w:rPr>
          <w:b/>
          <w:bCs/>
        </w:rPr>
      </w:pPr>
      <w:r>
        <w:rPr>
          <w:b/>
          <w:bCs/>
        </w:rPr>
        <w:br w:type="page"/>
      </w:r>
    </w:p>
    <w:p w14:paraId="709ACE33" w14:textId="4BA9E05A" w:rsidR="00FE4F9B" w:rsidRDefault="00FE4F9B" w:rsidP="00716E1E">
      <w:pPr>
        <w:rPr>
          <w:b/>
          <w:bCs/>
        </w:rPr>
      </w:pPr>
      <w:r w:rsidRPr="00FE4F9B">
        <w:rPr>
          <w:b/>
          <w:bCs/>
        </w:rPr>
        <w:lastRenderedPageBreak/>
        <w:t>Mais Qu’est-ce qu’un « Sprint Backlog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40090307"/>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à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74EF1F48" w14:textId="12F24ED5" w:rsidR="00104DC0" w:rsidRDefault="00104DC0" w:rsidP="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37BF9E3C" w14:textId="77777777" w:rsidR="00F32DB9" w:rsidRDefault="00F32DB9">
      <w:pPr>
        <w:rPr>
          <w:b/>
          <w:bCs/>
        </w:rPr>
      </w:pPr>
      <w:r>
        <w:rPr>
          <w:b/>
          <w:bCs/>
        </w:rPr>
        <w:br w:type="page"/>
      </w:r>
    </w:p>
    <w:p w14:paraId="56FCE1C0" w14:textId="4DE72692" w:rsidR="00104DC0" w:rsidRDefault="00104DC0" w:rsidP="00104DC0">
      <w:pPr>
        <w:rPr>
          <w:b/>
          <w:bCs/>
        </w:rPr>
      </w:pPr>
      <w:r w:rsidRPr="00104DC0">
        <w:rPr>
          <w:b/>
          <w:bCs/>
        </w:rPr>
        <w:lastRenderedPageBreak/>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16A2F15F" w:rsidR="00716E1E" w:rsidRPr="00130B60" w:rsidRDefault="00716E1E" w:rsidP="00104DC0">
      <w:pPr>
        <w:pStyle w:val="Titre3"/>
        <w:rPr>
          <w:lang w:val="en-US"/>
        </w:rPr>
      </w:pPr>
      <w:bookmarkStart w:id="8" w:name="_Toc40090308"/>
      <w:r w:rsidRPr="00130B60">
        <w:rPr>
          <w:lang w:val="en-US"/>
        </w:rPr>
        <w:t>Equipe projet</w:t>
      </w:r>
      <w:bookmarkEnd w:id="8"/>
    </w:p>
    <w:p w14:paraId="7420E3FB" w14:textId="236BCA1D" w:rsidR="00716E1E" w:rsidRPr="00130B60" w:rsidRDefault="00716E1E" w:rsidP="00716E1E">
      <w:pPr>
        <w:rPr>
          <w:lang w:val="en-US"/>
        </w:rPr>
      </w:pPr>
      <w:r w:rsidRPr="00130B60">
        <w:rPr>
          <w:b/>
          <w:bCs/>
          <w:lang w:val="en-US"/>
        </w:rPr>
        <w:t>Scrum Master :</w:t>
      </w:r>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Product Owner :</w:t>
      </w:r>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9" w:name="_Toc40090309"/>
      <w:r>
        <w:lastRenderedPageBreak/>
        <w:t>Planning</w:t>
      </w:r>
      <w:r w:rsidR="0060268B">
        <w:t xml:space="preserve"> </w:t>
      </w:r>
      <w:r w:rsidR="00B2600E">
        <w:t>prévisionnel (Gantt)</w:t>
      </w:r>
      <w:bookmarkEnd w:id="9"/>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1">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0" w:name="_Toc40090310"/>
      <w:r>
        <w:lastRenderedPageBreak/>
        <w:t>Budget</w:t>
      </w:r>
      <w:r w:rsidR="0060268B">
        <w:t xml:space="preserve"> prévisionnel</w:t>
      </w:r>
      <w:bookmarkEnd w:id="10"/>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1" w:name="_Toc40090311"/>
      <w:r>
        <w:t>Analyses des risques</w:t>
      </w:r>
      <w:bookmarkEnd w:id="11"/>
    </w:p>
    <w:p w14:paraId="18ED21B3" w14:textId="77777777" w:rsidR="00F507E2" w:rsidRDefault="00F507E2" w:rsidP="00F507E2">
      <w:pPr>
        <w:pStyle w:val="Titre3"/>
      </w:pPr>
      <w:bookmarkStart w:id="12" w:name="_Toc40090312"/>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2"/>
    </w:p>
    <w:p w14:paraId="5C329EB3" w14:textId="77777777" w:rsidR="00F507E2" w:rsidRPr="00F507E2" w:rsidRDefault="00F507E2" w:rsidP="00F507E2"/>
    <w:p w14:paraId="1CFF2E98" w14:textId="77777777" w:rsidR="00F507E2" w:rsidRDefault="00F507E2" w:rsidP="00F507E2">
      <w:pPr>
        <w:pStyle w:val="Titre3"/>
      </w:pPr>
      <w:bookmarkStart w:id="13" w:name="_Toc40090313"/>
      <w:r>
        <w:t>Tableau des risques</w:t>
      </w:r>
      <w:bookmarkEnd w:id="13"/>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4" w:name="_Toc4507654"/>
      <w:bookmarkStart w:id="15" w:name="_Toc4658407"/>
      <w:bookmarkStart w:id="16"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4"/>
    <w:bookmarkEnd w:id="15"/>
    <w:bookmarkEnd w:id="16"/>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7" w:name="_Toc40090314"/>
      <w:r>
        <w:lastRenderedPageBreak/>
        <w:t>Indicateurs</w:t>
      </w:r>
      <w:bookmarkEnd w:id="17"/>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8" w:name="_Toc40090315"/>
      <w:r>
        <w:lastRenderedPageBreak/>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09D3133E" w14:textId="0487286E" w:rsidR="008E0EA0" w:rsidRDefault="008E0EA0" w:rsidP="008E0EA0">
      <w:pPr>
        <w:pStyle w:val="Titre2"/>
      </w:pPr>
      <w:bookmarkStart w:id="19" w:name="_Toc40090316"/>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40090317"/>
      <w:r>
        <w:t>Versioning</w:t>
      </w:r>
      <w:bookmarkEnd w:id="20"/>
      <w:bookmarkEnd w:id="21"/>
    </w:p>
    <w:p w14:paraId="666F98B7" w14:textId="77777777" w:rsidR="008E0EA0" w:rsidRDefault="008E0EA0" w:rsidP="008E0EA0">
      <w:r>
        <w:t xml:space="preserve">Dans le cadre du projet Madera nous avons décidé d’utiliser GitHub pour la gestion des versions et le stockage. Nous couplons l’utilisation de GitHub avec GitKraken qui permet d’avoir une meilleure vision de l’avancée du projet ainsi que les branches allouées pour chacun. Il permettra d’avoir le </w:t>
      </w:r>
      <w:r>
        <w:lastRenderedPageBreak/>
        <w:t>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40090318"/>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40090319"/>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Mettre en place des règles concernant la création des mots de passes (respecter certains critères de frappes ; est-il possible d’avoir un mdp générique pour un type de compte ? ; possibilité de laisser un mdp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722B5946" w14:textId="0AD80BAA" w:rsidR="00130B60" w:rsidRPr="00130B60" w:rsidRDefault="00F54E0E" w:rsidP="00130B60">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sera effectué par une entreprise de confiance extérieure, et les données permettant de désanonymiser sera stocké chez une autre entreprise de confiance. Et Toute ces sauvegardes seront effectuées toutes les semaines.  </w:t>
      </w:r>
    </w:p>
    <w:p w14:paraId="35BB6C02" w14:textId="77777777" w:rsidR="00130B60" w:rsidRPr="004044EE" w:rsidRDefault="00130B60" w:rsidP="00130B60">
      <w:pPr>
        <w:tabs>
          <w:tab w:val="left" w:pos="240"/>
          <w:tab w:val="left" w:pos="480"/>
        </w:tabs>
        <w:autoSpaceDE w:val="0"/>
        <w:autoSpaceDN w:val="0"/>
        <w:adjustRightInd w:val="0"/>
        <w:spacing w:after="0" w:line="240" w:lineRule="auto"/>
        <w:ind w:left="720"/>
        <w:jc w:val="both"/>
        <w:rPr>
          <w:rFonts w:cstheme="minorHAnsi"/>
          <w:color w:val="000000"/>
          <w:u w:color="000000"/>
        </w:rPr>
      </w:pP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 xml:space="preserve">sont ceux de la famille « ISO 27000 », la plus connu étant la norme ISO/IEC 27001 spécifiant les exigences relatives aux systèmes de management de la sécurité des informations </w:t>
      </w:r>
      <w:r>
        <w:lastRenderedPageBreak/>
        <w:t>(SMSI).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40090320"/>
      <w:r>
        <w:t>Technique</w:t>
      </w:r>
      <w:bookmarkEnd w:id="25"/>
    </w:p>
    <w:p w14:paraId="24543C3F" w14:textId="5658C259" w:rsidR="000350A0" w:rsidRDefault="000350A0" w:rsidP="000350A0">
      <w:pPr>
        <w:pStyle w:val="Titre2"/>
      </w:pPr>
      <w:bookmarkStart w:id="26" w:name="_Toc40090321"/>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6A33BC1A" w:rsidR="00FA789F" w:rsidRDefault="00FA789F">
      <w:r>
        <w:br w:type="page"/>
      </w:r>
    </w:p>
    <w:p w14:paraId="591CFF62" w14:textId="643F1C89" w:rsidR="00FB729B" w:rsidRDefault="00FB729B" w:rsidP="00FB729B">
      <w:pPr>
        <w:pStyle w:val="Titre2"/>
      </w:pPr>
      <w:bookmarkStart w:id="27" w:name="_Toc40090322"/>
      <w:r>
        <w:lastRenderedPageBreak/>
        <w:t>Outils</w:t>
      </w:r>
      <w:bookmarkEnd w:id="27"/>
    </w:p>
    <w:p w14:paraId="41042E4E" w14:textId="0C110B24" w:rsidR="00FA789F" w:rsidRPr="00FA789F"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789F">
        <w:rPr>
          <w:b/>
          <w:bCs/>
        </w:rPr>
        <w:t>Wrike</w:t>
      </w:r>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Review, planning poker…) </w:t>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r w:rsidRPr="00FA789F">
        <w:rPr>
          <w:b/>
          <w:bCs/>
        </w:rPr>
        <w:t>PHPStorm</w:t>
      </w:r>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a été choisi pour la partie Front-End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28" w:name="_Toc17992433"/>
      <w:bookmarkStart w:id="29" w:name="_Toc40090323"/>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0" w:name="_Toc40090324"/>
      <w:r>
        <w:lastRenderedPageBreak/>
        <w:t>Architecture</w:t>
      </w:r>
      <w:bookmarkEnd w:id="30"/>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Madera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31C6ECB3" w14:textId="30B345F3" w:rsidR="007E0172" w:rsidRDefault="007E0172" w:rsidP="007E0172">
      <w:pPr>
        <w:pStyle w:val="Titre2"/>
      </w:pPr>
      <w:bookmarkStart w:id="31" w:name="_Toc40090325"/>
      <w:r w:rsidRPr="007E0172">
        <w:t>Environnements</w:t>
      </w:r>
      <w:bookmarkEnd w:id="31"/>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w:t>
      </w:r>
      <w:r>
        <w:lastRenderedPageBreak/>
        <w:t xml:space="preserve">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Madera. </w:t>
      </w:r>
    </w:p>
    <w:p w14:paraId="688F3CD6" w14:textId="77777777" w:rsidR="004A7B01" w:rsidRPr="004A7B01" w:rsidRDefault="004A7B01" w:rsidP="004A7B01"/>
    <w:p w14:paraId="3A034262" w14:textId="1CE25440" w:rsidR="008E0EA0" w:rsidRDefault="008E0EA0" w:rsidP="008E0EA0">
      <w:pPr>
        <w:pStyle w:val="Titre2"/>
      </w:pPr>
      <w:bookmarkStart w:id="32" w:name="_Toc40090326"/>
      <w:r>
        <w:t>UML</w:t>
      </w:r>
      <w:bookmarkEnd w:id="32"/>
    </w:p>
    <w:p w14:paraId="2629CD55" w14:textId="77777777" w:rsidR="00564904" w:rsidRPr="005B16D9" w:rsidRDefault="00564904" w:rsidP="00564904">
      <w:pPr>
        <w:pStyle w:val="Titre3"/>
        <w:rPr>
          <w:b/>
          <w:bCs/>
          <w:u w:val="single"/>
        </w:rPr>
      </w:pPr>
      <w:bookmarkStart w:id="33" w:name="_Toc5979653"/>
      <w:bookmarkStart w:id="34" w:name="_Toc40090327"/>
      <w:r>
        <w:t>Diagramme de cas d’utilisations</w:t>
      </w:r>
      <w:bookmarkEnd w:id="33"/>
      <w:bookmarkEnd w:id="34"/>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1DC7BE" w14:textId="77777777" w:rsidR="007D0202" w:rsidRDefault="007D0202" w:rsidP="007D0202"/>
    <w:p w14:paraId="23848C7B" w14:textId="77777777" w:rsidR="007D0202" w:rsidRDefault="007D0202" w:rsidP="007D0202">
      <w:r>
        <w:t>Le diagramme de cas d’utilisation établit un premier schéma global des actions réalisables par le commercial lors de l’utilisation de l’application Madera.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5B79ED84" w14:textId="355798C0" w:rsidR="007D0202" w:rsidRDefault="007D0202" w:rsidP="007D0202"/>
    <w:p w14:paraId="7C8BD1AB" w14:textId="1AF777BF" w:rsidR="00564904" w:rsidRDefault="00564904" w:rsidP="007D0202"/>
    <w:p w14:paraId="22B9A026" w14:textId="46418967" w:rsidR="00564904" w:rsidRDefault="00564904" w:rsidP="007D0202"/>
    <w:p w14:paraId="5B4105B7" w14:textId="68851A64" w:rsidR="00564904" w:rsidRDefault="00564904" w:rsidP="007D0202"/>
    <w:p w14:paraId="55525128" w14:textId="52005BC6" w:rsidR="00564904" w:rsidRDefault="00564904" w:rsidP="007D0202"/>
    <w:p w14:paraId="72CD9883" w14:textId="5460D4C5" w:rsidR="00564904" w:rsidRDefault="00564904" w:rsidP="007D0202"/>
    <w:p w14:paraId="21CF7B16" w14:textId="0785F30A" w:rsidR="00564904" w:rsidRPr="00564904" w:rsidRDefault="00564904" w:rsidP="00564904">
      <w:pPr>
        <w:pStyle w:val="Titre3"/>
        <w:rPr>
          <w:b/>
          <w:bCs/>
          <w:u w:val="single"/>
        </w:rPr>
      </w:pPr>
      <w:r>
        <w:lastRenderedPageBreak/>
        <w:t xml:space="preserve">Diagramme </w:t>
      </w:r>
      <w:r>
        <w:t>de séquence : Création d’un plan</w:t>
      </w:r>
    </w:p>
    <w:p w14:paraId="56F0FC6D" w14:textId="77777777" w:rsidR="00564904" w:rsidRDefault="00564904" w:rsidP="00564904">
      <w:pPr>
        <w:rPr>
          <w:b/>
          <w:bCs/>
        </w:rPr>
      </w:pPr>
      <w:r>
        <w:rPr>
          <w:noProof/>
        </w:rPr>
        <w:drawing>
          <wp:inline distT="0" distB="0" distL="0" distR="0" wp14:anchorId="58470219" wp14:editId="37285672">
            <wp:extent cx="5322570" cy="3933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2570" cy="3933825"/>
                    </a:xfrm>
                    <a:prstGeom prst="rect">
                      <a:avLst/>
                    </a:prstGeom>
                    <a:noFill/>
                    <a:ln>
                      <a:noFill/>
                    </a:ln>
                  </pic:spPr>
                </pic:pic>
              </a:graphicData>
            </a:graphic>
          </wp:inline>
        </w:drawing>
      </w:r>
    </w:p>
    <w:p w14:paraId="7610D210" w14:textId="77777777" w:rsidR="00564904" w:rsidRDefault="00564904" w:rsidP="00564904">
      <w:pPr>
        <w:rPr>
          <w:b/>
          <w:bCs/>
        </w:rPr>
      </w:pPr>
    </w:p>
    <w:p w14:paraId="7E57A24D" w14:textId="77777777" w:rsidR="00564904" w:rsidRDefault="00564904" w:rsidP="00564904">
      <w:r>
        <w:t>Sur le diagramme de séquence suivant nous pouvons observer le scénario type de la création d’un devis.</w:t>
      </w:r>
    </w:p>
    <w:p w14:paraId="02FA52CC" w14:textId="77777777" w:rsidR="00564904" w:rsidRPr="00847BB1" w:rsidRDefault="00564904" w:rsidP="00564904">
      <w:r>
        <w:t>L’utilisateur, après avoir accédé à la page de configuration des plans, créé un plan auquel il associera un ou plusieurs modules avant de valider provoquant la génération d’un devis.</w:t>
      </w:r>
    </w:p>
    <w:p w14:paraId="3F5C673A" w14:textId="77777777" w:rsidR="00564904" w:rsidRDefault="00564904" w:rsidP="007D0202"/>
    <w:p w14:paraId="6F99C44E" w14:textId="77777777" w:rsidR="007D0202" w:rsidRPr="00D733E1" w:rsidRDefault="007D0202" w:rsidP="007D0202">
      <w:pPr>
        <w:rPr>
          <w:b/>
          <w:bCs/>
        </w:rPr>
      </w:pPr>
      <w:r>
        <w:rPr>
          <w:b/>
          <w:bCs/>
        </w:rPr>
        <w:t>Vous trouverez en annexe les différents diagrammes de séquences décrivant les fonctionnalités présentes sur le diagramme de cas d’Utilisation.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5" w:name="_Toc40090328"/>
      <w:r>
        <w:lastRenderedPageBreak/>
        <w:t>IHM</w:t>
      </w:r>
      <w:bookmarkEnd w:id="35"/>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157AE8A9" w:rsidR="00400B39" w:rsidRDefault="00400B39" w:rsidP="00400B39">
      <w:pPr>
        <w:pStyle w:val="Titre2"/>
      </w:pPr>
      <w:bookmarkStart w:id="36" w:name="_Toc40090329"/>
      <w:r>
        <w:lastRenderedPageBreak/>
        <w:t>MCD</w:t>
      </w:r>
      <w:bookmarkEnd w:id="36"/>
    </w:p>
    <w:p w14:paraId="58B742CE" w14:textId="77777777" w:rsidR="00D61642" w:rsidRDefault="00D61642" w:rsidP="005731B3">
      <w:pPr>
        <w:rPr>
          <w:noProof/>
        </w:rPr>
      </w:pPr>
    </w:p>
    <w:p w14:paraId="121C80C8" w14:textId="370F1577" w:rsidR="005731B3" w:rsidRPr="005731B3" w:rsidRDefault="00D61642" w:rsidP="005731B3">
      <w:r w:rsidRPr="00D61642">
        <w:rPr>
          <w:noProof/>
        </w:rPr>
        <w:drawing>
          <wp:anchor distT="0" distB="0" distL="114300" distR="114300" simplePos="0" relativeHeight="251700224" behindDoc="0" locked="0" layoutInCell="1" allowOverlap="1" wp14:anchorId="158D4775" wp14:editId="61100F80">
            <wp:simplePos x="0" y="0"/>
            <wp:positionH relativeFrom="margin">
              <wp:align>center</wp:align>
            </wp:positionH>
            <wp:positionV relativeFrom="paragraph">
              <wp:posOffset>454660</wp:posOffset>
            </wp:positionV>
            <wp:extent cx="7018655" cy="4229100"/>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929" r="5995" b="4782"/>
                    <a:stretch/>
                  </pic:blipFill>
                  <pic:spPr bwMode="auto">
                    <a:xfrm>
                      <a:off x="0" y="0"/>
                      <a:ext cx="701865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1642">
        <w:rPr>
          <w:noProof/>
        </w:rPr>
        <w:t xml:space="preserve"> </w:t>
      </w:r>
      <w:r w:rsidR="005731B3">
        <w:t>Ce MCD a pour but de définir l’architecture de notre base de données allant accueillir toutes les information présentes dans l’application</w:t>
      </w:r>
    </w:p>
    <w:p w14:paraId="593F29A8" w14:textId="485E5BD7" w:rsidR="0033551B" w:rsidRPr="0033551B" w:rsidRDefault="0033551B" w:rsidP="0033551B"/>
    <w:p w14:paraId="370A02B3" w14:textId="1AD438CB" w:rsidR="00B1706D" w:rsidRDefault="00B1706D" w:rsidP="00B1706D"/>
    <w:p w14:paraId="7F8ADC19" w14:textId="5B2ABD80" w:rsidR="00ED6348" w:rsidRPr="00B1706D" w:rsidRDefault="004D60F3" w:rsidP="00B1706D">
      <w:r>
        <w:br w:type="page"/>
      </w:r>
    </w:p>
    <w:p w14:paraId="419267A1" w14:textId="118D5E49" w:rsidR="00ED6348" w:rsidRDefault="00ED6348" w:rsidP="00767E11">
      <w:pPr>
        <w:pStyle w:val="Titre2"/>
      </w:pPr>
      <w:bookmarkStart w:id="37" w:name="_Toc40090330"/>
      <w:r>
        <w:lastRenderedPageBreak/>
        <w:t>Scénario de t</w:t>
      </w:r>
      <w:r w:rsidR="00906596">
        <w:t>ests</w:t>
      </w:r>
      <w:bookmarkEnd w:id="37"/>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t>UserStory</w:t>
            </w:r>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UserStory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8" w:name="_Toc40090331"/>
      <w:r>
        <w:t>Déploiement</w:t>
      </w:r>
      <w:bookmarkEnd w:id="38"/>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324AFF56" w14:textId="26FDA7B6" w:rsidR="00DF6B8A" w:rsidRDefault="00414D9D" w:rsidP="00DF6B8A">
      <w:r>
        <w:t xml:space="preserve">Pour la mise en production une communication sera mise en place pour prévenir que le serveur sera coupé le temps de la MEP (mise en production) et à quelle heure sera revenue l’accès. </w:t>
      </w:r>
    </w:p>
    <w:p w14:paraId="6B979073" w14:textId="77777777" w:rsidR="00DF6B8A" w:rsidRDefault="00DF6B8A" w:rsidP="00DF6B8A"/>
    <w:p w14:paraId="05D32553" w14:textId="77777777" w:rsidR="002B3400" w:rsidRDefault="002B3400" w:rsidP="002B3400">
      <w:pPr>
        <w:pStyle w:val="Titre1"/>
      </w:pPr>
      <w:bookmarkStart w:id="39" w:name="_Toc40090332"/>
      <w:r>
        <w:t>Maintenance</w:t>
      </w:r>
      <w:bookmarkEnd w:id="39"/>
    </w:p>
    <w:p w14:paraId="298F0776" w14:textId="120E8F1F" w:rsidR="00DF6B8A" w:rsidRPr="00416215" w:rsidRDefault="00416215" w:rsidP="004B6F8E">
      <w:r>
        <w:t>Une fois l’application livrée aux utilisateurs, nous assurerons une maintenance sur l’outil tout en restant continuellement en contact avec les clients afin de leur fournir la meilleure expérience</w:t>
      </w:r>
      <w:r w:rsidR="00DF6B8A">
        <w:br w:type="page"/>
      </w:r>
    </w:p>
    <w:p w14:paraId="415A9616" w14:textId="77777777" w:rsidR="00141A99" w:rsidRDefault="00141A99" w:rsidP="00141A99">
      <w:pPr>
        <w:pStyle w:val="Titre2"/>
      </w:pPr>
      <w:bookmarkStart w:id="40" w:name="_Toc40090333"/>
      <w:r>
        <w:lastRenderedPageBreak/>
        <w:t>Support</w:t>
      </w:r>
      <w:r w:rsidR="000A1235">
        <w:t>/Demande d’évolution</w:t>
      </w:r>
      <w:bookmarkEnd w:id="40"/>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Ticketing » afin que l’utilisateur puisse exposer son problème et ainsi l’envoyer directement chez le développeur.</w:t>
      </w:r>
    </w:p>
    <w:p w14:paraId="72659D07" w14:textId="28640722" w:rsidR="000A1235" w:rsidRPr="00141A99" w:rsidRDefault="000A1235" w:rsidP="00141A99">
      <w:r>
        <w:t>Sur ce qui s’agit des demandes d’évolutions, EasyVista semble être l’outil idéal, en effet un utilisateur ciblé fera une demande d’évolution sur l’outil et notre équipe projet étudiera cette proposition afin de l’intégrer ou non par la suite dans une RoadMap qui sera ensuite communiquer aux clients.</w:t>
      </w:r>
      <w:r w:rsidR="00CC5697" w:rsidRPr="00CC5697">
        <w:t xml:space="preserve"> </w:t>
      </w:r>
    </w:p>
    <w:p w14:paraId="3F4610A7" w14:textId="00708624" w:rsidR="00651494" w:rsidRDefault="002B3400" w:rsidP="002B3400">
      <w:pPr>
        <w:pStyle w:val="Titre2"/>
      </w:pPr>
      <w:bookmarkStart w:id="41" w:name="_Toc40090334"/>
      <w:r>
        <w:t>Formation</w:t>
      </w:r>
      <w:r w:rsidR="002E46AE">
        <w:t>s</w:t>
      </w:r>
      <w:bookmarkEnd w:id="41"/>
    </w:p>
    <w:p w14:paraId="510C33B3" w14:textId="77777777" w:rsidR="00970AC8" w:rsidRDefault="00970AC8" w:rsidP="00970AC8">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r>
              <w:rPr>
                <w:rFonts w:ascii="Calibri" w:eastAsia="Times New Roman" w:hAnsi="Calibri" w:cs="Calibri"/>
                <w:color w:val="000000"/>
                <w:lang w:eastAsia="fr-FR"/>
              </w:rPr>
              <w:t xml:space="preserve">Madera </w:t>
            </w:r>
            <w:r w:rsidRPr="009678A5">
              <w:rPr>
                <w:rFonts w:ascii="Calibri" w:eastAsia="Times New Roman" w:hAnsi="Calibri" w:cs="Calibri"/>
                <w:color w:val="000000"/>
                <w:lang w:eastAsia="fr-FR"/>
              </w:rPr>
              <w:t>et de l'outils de ticketing</w:t>
            </w:r>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Logiciel + outil de ticketing, manuel d'utilisation, powerpoint.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Former l’équipe Commerciale à l’utilisation de l’application Madera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Former l’ensemble de ces équipes à l’utilisation de l’outil de ticketing.</w:t>
      </w:r>
    </w:p>
    <w:p w14:paraId="7A2C9EFD" w14:textId="77777777" w:rsidR="00970AC8" w:rsidRDefault="00970AC8" w:rsidP="00970AC8">
      <w:pPr>
        <w:rPr>
          <w:b/>
          <w:bCs/>
          <w:u w:val="single"/>
        </w:rPr>
      </w:pPr>
    </w:p>
    <w:p w14:paraId="1CDC52AA" w14:textId="77777777" w:rsidR="00970AC8" w:rsidRDefault="00970AC8" w:rsidP="00970AC8">
      <w:pPr>
        <w:rPr>
          <w:b/>
          <w:bCs/>
          <w:u w:val="single"/>
        </w:rPr>
      </w:pPr>
      <w:r>
        <w:rPr>
          <w:b/>
          <w:bCs/>
          <w:u w:val="single"/>
        </w:rPr>
        <w:t>Descriptif formation :</w:t>
      </w:r>
    </w:p>
    <w:p w14:paraId="4B5BF5E2" w14:textId="77777777" w:rsidR="00970AC8" w:rsidRPr="00B9644B" w:rsidRDefault="00970AC8" w:rsidP="00970AC8">
      <w:pPr>
        <w:jc w:val="both"/>
      </w:pPr>
      <w:r>
        <w:t>La formation qui se déroulera à la fin de la période établie dans le planning prévisionnel sera encadrée par l’équipe technique du projet Madera dû à sa connaissance de l’application.</w:t>
      </w:r>
    </w:p>
    <w:p w14:paraId="21F4CCCC" w14:textId="77777777" w:rsidR="00970AC8" w:rsidRDefault="00970AC8" w:rsidP="00970AC8">
      <w:pPr>
        <w:jc w:val="both"/>
      </w:pPr>
      <w:r>
        <w:t xml:space="preserve">Les différentes présentations (Madera, BDD et outils de ticketings) auront comme support un Powerpoint reprenant les points principaux. Durant ces présentations, l’équipe technique sera chargée </w:t>
      </w:r>
      <w:r>
        <w:lastRenderedPageBreak/>
        <w:t>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2" w:name="_Toc40090335"/>
      <w:r>
        <w:lastRenderedPageBreak/>
        <w:t>Clôture de projet</w:t>
      </w:r>
      <w:bookmarkEnd w:id="42"/>
    </w:p>
    <w:p w14:paraId="41F6FC95" w14:textId="55DE9489" w:rsidR="0060268B" w:rsidRDefault="003554CA" w:rsidP="0060268B">
      <w:pPr>
        <w:pStyle w:val="Titre2"/>
      </w:pPr>
      <w:bookmarkStart w:id="43" w:name="_Toc40090336"/>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3"/>
    </w:p>
    <w:p w14:paraId="737BADC6" w14:textId="77777777" w:rsidR="008D6E82" w:rsidRDefault="003554CA">
      <w:r>
        <w:t xml:space="preserve">Voici </w:t>
      </w:r>
      <w:r w:rsidR="00A918E2">
        <w:t>le planning</w:t>
      </w:r>
      <w:r>
        <w:t xml:space="preserve"> final, celui ici aura été mis à jour durant toute la durée du projet</w:t>
      </w:r>
      <w:r w:rsidR="008D6E82">
        <w:t xml:space="preserve"> (Planning détaillé en Annexe)</w:t>
      </w:r>
    </w:p>
    <w:p w14:paraId="559B5AD1" w14:textId="025B0B7B" w:rsidR="003B3F9A" w:rsidRDefault="003B3F9A">
      <w:pPr>
        <w:sectPr w:rsidR="003B3F9A" w:rsidSect="008D6E82">
          <w:pgSz w:w="16838" w:h="11906" w:orient="landscape"/>
          <w:pgMar w:top="1418" w:right="1418" w:bottom="1418" w:left="1418" w:header="709" w:footer="709" w:gutter="0"/>
          <w:cols w:space="708"/>
          <w:docGrid w:linePitch="360"/>
        </w:sectPr>
      </w:pPr>
    </w:p>
    <w:p w14:paraId="6B51CACA" w14:textId="77777777" w:rsidR="003B3F9A" w:rsidRDefault="003B3F9A" w:rsidP="003B3F9A">
      <w:pPr>
        <w:pStyle w:val="Titre2"/>
      </w:pPr>
      <w:bookmarkStart w:id="44" w:name="_Toc40090337"/>
      <w:r>
        <w:lastRenderedPageBreak/>
        <w:t>Budget final</w:t>
      </w:r>
      <w:bookmarkEnd w:id="44"/>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45" w:name="_Toc40090338"/>
      <w:r>
        <w:lastRenderedPageBreak/>
        <w:t>Indicateurs</w:t>
      </w:r>
      <w:bookmarkEnd w:id="45"/>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Nous allons communiquer un Google Form afin de recueillir un maximum d’avis d’avis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6" w:name="_Toc40090339"/>
      <w:r>
        <w:lastRenderedPageBreak/>
        <w:t>Gestion des risques</w:t>
      </w:r>
      <w:bookmarkEnd w:id="46"/>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7" w:name="_Toc40090340"/>
      <w:r>
        <w:t>Risque exceptionnel COVID-19</w:t>
      </w:r>
      <w:bookmarkEnd w:id="47"/>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a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48" w:name="_Toc40090341"/>
      <w:r>
        <w:lastRenderedPageBreak/>
        <w:t>Retour d’expérience</w:t>
      </w:r>
      <w:r w:rsidR="002B3400">
        <w:t xml:space="preserve"> (REX)</w:t>
      </w:r>
      <w:bookmarkEnd w:id="48"/>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9" w:name="_Toc40090342"/>
      <w:r>
        <w:t>Glossaire</w:t>
      </w:r>
      <w:bookmarkEnd w:id="49"/>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50" w:name="_Toc40090343"/>
      <w:r>
        <w:t>Annexes</w:t>
      </w:r>
      <w:bookmarkEnd w:id="50"/>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1" w:name="_Toc40090344"/>
      <w:r>
        <w:lastRenderedPageBreak/>
        <w:t>Rendu final</w:t>
      </w:r>
      <w:bookmarkEnd w:id="51"/>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600B73E1">
            <wp:simplePos x="0" y="0"/>
            <wp:positionH relativeFrom="margin">
              <wp:align>right</wp:align>
            </wp:positionH>
            <wp:positionV relativeFrom="paragraph">
              <wp:posOffset>104775</wp:posOffset>
            </wp:positionV>
            <wp:extent cx="5760720" cy="2003425"/>
            <wp:effectExtent l="0" t="0" r="0" b="0"/>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21EAB3B4">
            <wp:simplePos x="0" y="0"/>
            <wp:positionH relativeFrom="margin">
              <wp:align>right</wp:align>
            </wp:positionH>
            <wp:positionV relativeFrom="paragraph">
              <wp:posOffset>358140</wp:posOffset>
            </wp:positionV>
            <wp:extent cx="5760720" cy="2143125"/>
            <wp:effectExtent l="0" t="0" r="0" b="952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2" w:name="_Toc40090345"/>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2"/>
    </w:p>
    <w:p w14:paraId="062ECA67" w14:textId="675D3652" w:rsidR="008D6E82" w:rsidRDefault="008D6E82" w:rsidP="008D6E82"/>
    <w:p w14:paraId="2630BE6E" w14:textId="505CB012" w:rsidR="008D6E82" w:rsidRDefault="008D6E82">
      <w:r>
        <w:lastRenderedPageBreak/>
        <w:br w:type="page"/>
      </w:r>
    </w:p>
    <w:p w14:paraId="42882914" w14:textId="6E659741" w:rsidR="00906596" w:rsidRDefault="00906596" w:rsidP="00906596">
      <w:pPr>
        <w:pStyle w:val="Titre2"/>
      </w:pPr>
      <w:bookmarkStart w:id="53" w:name="_Toc40090346"/>
      <w:r>
        <w:lastRenderedPageBreak/>
        <w:t>Procédure de déploiement</w:t>
      </w:r>
      <w:bookmarkEnd w:id="53"/>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Installer php 7.4.2.</w:t>
      </w:r>
    </w:p>
    <w:p w14:paraId="375B2566" w14:textId="0034F310" w:rsidR="008B4BD1" w:rsidRDefault="008B4BD1" w:rsidP="00BD27CB">
      <w:pPr>
        <w:pStyle w:val="Paragraphedeliste"/>
        <w:numPr>
          <w:ilvl w:val="0"/>
          <w:numId w:val="2"/>
        </w:numPr>
      </w:pPr>
      <w:r>
        <w:t>Installer symfony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`madera`</w:t>
      </w:r>
    </w:p>
    <w:p w14:paraId="224EE438" w14:textId="2C21EE92" w:rsidR="008B4BD1" w:rsidRDefault="008B4BD1" w:rsidP="00BD27CB">
      <w:pPr>
        <w:pStyle w:val="Paragraphedeliste"/>
        <w:numPr>
          <w:ilvl w:val="0"/>
          <w:numId w:val="2"/>
        </w:numPr>
      </w:pPr>
      <w:r>
        <w:t xml:space="preserve">Modifier le </w:t>
      </w:r>
      <w:r w:rsidR="00BD27CB">
        <w:t>fichier.env</w:t>
      </w:r>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49"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`composer install`</w:t>
      </w:r>
    </w:p>
    <w:p w14:paraId="71D23B47" w14:textId="69A6F3BA" w:rsidR="008B4BD1" w:rsidRDefault="008B4BD1" w:rsidP="00BD27CB">
      <w:pPr>
        <w:pStyle w:val="Paragraphedeliste"/>
        <w:numPr>
          <w:ilvl w:val="2"/>
          <w:numId w:val="2"/>
        </w:numPr>
      </w:pPr>
      <w:r>
        <w:t>`php bin/console doctrine:schema:update –dump-sql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Lancer un xampp</w:t>
      </w:r>
    </w:p>
    <w:p w14:paraId="7C9CCA9D" w14:textId="5118ECF2" w:rsidR="000350A0" w:rsidRDefault="008B4BD1" w:rsidP="00BD27CB">
      <w:pPr>
        <w:pStyle w:val="Paragraphedeliste"/>
        <w:numPr>
          <w:ilvl w:val="0"/>
          <w:numId w:val="2"/>
        </w:numPr>
      </w:pPr>
      <w:r>
        <w:t>Lancer la commande `php bin/console server:run`</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1"/>
  </w:num>
  <w:num w:numId="4">
    <w:abstractNumId w:val="10"/>
  </w:num>
  <w:num w:numId="5">
    <w:abstractNumId w:val="19"/>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6"/>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41A99"/>
    <w:rsid w:val="00242E0F"/>
    <w:rsid w:val="002537B8"/>
    <w:rsid w:val="0025795B"/>
    <w:rsid w:val="00285A18"/>
    <w:rsid w:val="00287587"/>
    <w:rsid w:val="00294183"/>
    <w:rsid w:val="002B3400"/>
    <w:rsid w:val="002D6B1B"/>
    <w:rsid w:val="002E46AE"/>
    <w:rsid w:val="00332C3D"/>
    <w:rsid w:val="0033551B"/>
    <w:rsid w:val="003378C9"/>
    <w:rsid w:val="003554CA"/>
    <w:rsid w:val="003B3F9A"/>
    <w:rsid w:val="003C4C50"/>
    <w:rsid w:val="00400B39"/>
    <w:rsid w:val="00414D9D"/>
    <w:rsid w:val="00416215"/>
    <w:rsid w:val="004164F9"/>
    <w:rsid w:val="004175E0"/>
    <w:rsid w:val="004A7B01"/>
    <w:rsid w:val="004B0A1A"/>
    <w:rsid w:val="004B6F8E"/>
    <w:rsid w:val="004C7331"/>
    <w:rsid w:val="004D60F3"/>
    <w:rsid w:val="004D7B88"/>
    <w:rsid w:val="005148E0"/>
    <w:rsid w:val="00564904"/>
    <w:rsid w:val="00567C48"/>
    <w:rsid w:val="00572369"/>
    <w:rsid w:val="005731B3"/>
    <w:rsid w:val="00590A97"/>
    <w:rsid w:val="005F24DC"/>
    <w:rsid w:val="0060268B"/>
    <w:rsid w:val="00614F61"/>
    <w:rsid w:val="00620125"/>
    <w:rsid w:val="00651494"/>
    <w:rsid w:val="006A1E33"/>
    <w:rsid w:val="006C1EAE"/>
    <w:rsid w:val="00706211"/>
    <w:rsid w:val="00712F23"/>
    <w:rsid w:val="00716E1E"/>
    <w:rsid w:val="00731E97"/>
    <w:rsid w:val="00767E11"/>
    <w:rsid w:val="00780BD1"/>
    <w:rsid w:val="00786981"/>
    <w:rsid w:val="007B7CA0"/>
    <w:rsid w:val="007D0202"/>
    <w:rsid w:val="007E0172"/>
    <w:rsid w:val="00815C85"/>
    <w:rsid w:val="008B4BD1"/>
    <w:rsid w:val="008D6E82"/>
    <w:rsid w:val="008E0EA0"/>
    <w:rsid w:val="00906596"/>
    <w:rsid w:val="009436E9"/>
    <w:rsid w:val="00970648"/>
    <w:rsid w:val="00970AC8"/>
    <w:rsid w:val="009E0BAE"/>
    <w:rsid w:val="009E3951"/>
    <w:rsid w:val="00A16DCF"/>
    <w:rsid w:val="00A30285"/>
    <w:rsid w:val="00A5563C"/>
    <w:rsid w:val="00A845FA"/>
    <w:rsid w:val="00A918E2"/>
    <w:rsid w:val="00AC295D"/>
    <w:rsid w:val="00AF6D3A"/>
    <w:rsid w:val="00B1706D"/>
    <w:rsid w:val="00B2600E"/>
    <w:rsid w:val="00B31058"/>
    <w:rsid w:val="00BB3B97"/>
    <w:rsid w:val="00BD27CB"/>
    <w:rsid w:val="00C776B0"/>
    <w:rsid w:val="00C86737"/>
    <w:rsid w:val="00C973C8"/>
    <w:rsid w:val="00CC5697"/>
    <w:rsid w:val="00D61642"/>
    <w:rsid w:val="00DF6B8A"/>
    <w:rsid w:val="00E023FC"/>
    <w:rsid w:val="00E10451"/>
    <w:rsid w:val="00E43894"/>
    <w:rsid w:val="00E61A1A"/>
    <w:rsid w:val="00EB2290"/>
    <w:rsid w:val="00ED6348"/>
    <w:rsid w:val="00EF7A22"/>
    <w:rsid w:val="00F123A0"/>
    <w:rsid w:val="00F32DB9"/>
    <w:rsid w:val="00F4326C"/>
    <w:rsid w:val="00F507E2"/>
    <w:rsid w:val="00F54E0E"/>
    <w:rsid w:val="00FA2755"/>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hyperlink" Target="mailto:utilisateur%7d@127.0.0.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chart" Target="charts/chart1.xm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84DC3-EBFA-4FA8-9CCC-901F252D4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47</Pages>
  <Words>6766</Words>
  <Characters>37215</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Ulrich HASSED</cp:lastModifiedBy>
  <cp:revision>4</cp:revision>
  <dcterms:created xsi:type="dcterms:W3CDTF">2020-04-19T10:22:00Z</dcterms:created>
  <dcterms:modified xsi:type="dcterms:W3CDTF">2020-05-11T12:50:00Z</dcterms:modified>
</cp:coreProperties>
</file>