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8974188"/>
    <w:bookmarkEnd w:id="0"/>
    <w:p w14:paraId="4354AA8D" w14:textId="77777777"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C1EAE" w:rsidRPr="00497F39" w:rsidRDefault="006C1EAE"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C1EAE" w:rsidRPr="00497F39" w:rsidRDefault="006C1EAE"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C1EAE" w:rsidRPr="00497F39" w:rsidRDefault="006C1EAE"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C1EAE" w:rsidRPr="00497F39" w:rsidRDefault="006C1EAE"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C1EAE"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C1EAE" w:rsidRDefault="006C1EAE" w:rsidP="000350A0">
                            <w:pPr>
                              <w:pStyle w:val="Sansinterligne"/>
                              <w:rPr>
                                <w:rFonts w:ascii="Source Sans Pro" w:hAnsi="Source Sans Pro"/>
                                <w:b/>
                                <w:color w:val="FFFFFF" w:themeColor="background1"/>
                                <w:sz w:val="56"/>
                                <w:szCs w:val="56"/>
                                <w:lang w:val="fr-FR"/>
                              </w:rPr>
                            </w:pPr>
                          </w:p>
                          <w:p w14:paraId="7427A011" w14:textId="77777777" w:rsidR="006C1EAE" w:rsidRPr="00715561"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C1EAE"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C1EAE" w:rsidRDefault="006C1EAE" w:rsidP="000350A0">
                      <w:pPr>
                        <w:pStyle w:val="Sansinterligne"/>
                        <w:rPr>
                          <w:rFonts w:ascii="Source Sans Pro" w:hAnsi="Source Sans Pro"/>
                          <w:b/>
                          <w:color w:val="FFFFFF" w:themeColor="background1"/>
                          <w:sz w:val="56"/>
                          <w:szCs w:val="56"/>
                          <w:lang w:val="fr-FR"/>
                        </w:rPr>
                      </w:pPr>
                    </w:p>
                    <w:p w14:paraId="7427A011" w14:textId="77777777" w:rsidR="006C1EAE" w:rsidRPr="00715561" w:rsidRDefault="006C1EAE"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C1EAE" w:rsidRPr="00DF162D" w:rsidRDefault="006C1EAE"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C1EAE" w:rsidRPr="00DF162D" w:rsidRDefault="006C1EAE"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C1EAE" w:rsidRPr="00DF162D" w:rsidRDefault="006C1EAE"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C1EAE" w:rsidRPr="00DF162D" w:rsidRDefault="006C1EAE"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C1EAE" w:rsidRPr="00DF162D" w:rsidRDefault="006C1EAE"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D389C00" w14:textId="18ADF994" w:rsidR="005F24DC"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832017" w:history="1">
            <w:r w:rsidR="005F24DC" w:rsidRPr="00921B03">
              <w:rPr>
                <w:rStyle w:val="Lienhypertexte"/>
                <w:noProof/>
              </w:rPr>
              <w:t>Projet</w:t>
            </w:r>
            <w:r w:rsidR="005F24DC">
              <w:rPr>
                <w:noProof/>
                <w:webHidden/>
              </w:rPr>
              <w:tab/>
            </w:r>
            <w:r w:rsidR="005F24DC">
              <w:rPr>
                <w:noProof/>
                <w:webHidden/>
              </w:rPr>
              <w:fldChar w:fldCharType="begin"/>
            </w:r>
            <w:r w:rsidR="005F24DC">
              <w:rPr>
                <w:noProof/>
                <w:webHidden/>
              </w:rPr>
              <w:instrText xml:space="preserve"> PAGEREF _Toc39832017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1FC57B34" w14:textId="25DB5970" w:rsidR="005F24DC" w:rsidRDefault="00815C85">
          <w:pPr>
            <w:pStyle w:val="TM2"/>
            <w:tabs>
              <w:tab w:val="right" w:leader="dot" w:pos="9062"/>
            </w:tabs>
            <w:rPr>
              <w:rFonts w:eastAsiaTheme="minorEastAsia"/>
              <w:noProof/>
              <w:lang w:eastAsia="fr-FR"/>
            </w:rPr>
          </w:pPr>
          <w:hyperlink w:anchor="_Toc39832018" w:history="1">
            <w:r w:rsidR="005F24DC" w:rsidRPr="00921B03">
              <w:rPr>
                <w:rStyle w:val="Lienhypertexte"/>
                <w:noProof/>
              </w:rPr>
              <w:t>Introduction</w:t>
            </w:r>
            <w:r w:rsidR="005F24DC">
              <w:rPr>
                <w:noProof/>
                <w:webHidden/>
              </w:rPr>
              <w:tab/>
            </w:r>
            <w:r w:rsidR="005F24DC">
              <w:rPr>
                <w:noProof/>
                <w:webHidden/>
              </w:rPr>
              <w:fldChar w:fldCharType="begin"/>
            </w:r>
            <w:r w:rsidR="005F24DC">
              <w:rPr>
                <w:noProof/>
                <w:webHidden/>
              </w:rPr>
              <w:instrText xml:space="preserve"> PAGEREF _Toc39832018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6142D23" w14:textId="103D7F49" w:rsidR="005F24DC" w:rsidRDefault="00815C85">
          <w:pPr>
            <w:pStyle w:val="TM2"/>
            <w:tabs>
              <w:tab w:val="right" w:leader="dot" w:pos="9062"/>
            </w:tabs>
            <w:rPr>
              <w:rFonts w:eastAsiaTheme="minorEastAsia"/>
              <w:noProof/>
              <w:lang w:eastAsia="fr-FR"/>
            </w:rPr>
          </w:pPr>
          <w:hyperlink w:anchor="_Toc39832019" w:history="1">
            <w:r w:rsidR="005F24DC" w:rsidRPr="00921B03">
              <w:rPr>
                <w:rStyle w:val="Lienhypertexte"/>
                <w:noProof/>
              </w:rPr>
              <w:t>Contexte</w:t>
            </w:r>
            <w:r w:rsidR="005F24DC">
              <w:rPr>
                <w:noProof/>
                <w:webHidden/>
              </w:rPr>
              <w:tab/>
            </w:r>
            <w:r w:rsidR="005F24DC">
              <w:rPr>
                <w:noProof/>
                <w:webHidden/>
              </w:rPr>
              <w:fldChar w:fldCharType="begin"/>
            </w:r>
            <w:r w:rsidR="005F24DC">
              <w:rPr>
                <w:noProof/>
                <w:webHidden/>
              </w:rPr>
              <w:instrText xml:space="preserve"> PAGEREF _Toc39832019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7F14A134" w14:textId="6D67C3A8" w:rsidR="005F24DC" w:rsidRDefault="00815C85">
          <w:pPr>
            <w:pStyle w:val="TM2"/>
            <w:tabs>
              <w:tab w:val="right" w:leader="dot" w:pos="9062"/>
            </w:tabs>
            <w:rPr>
              <w:rFonts w:eastAsiaTheme="minorEastAsia"/>
              <w:noProof/>
              <w:lang w:eastAsia="fr-FR"/>
            </w:rPr>
          </w:pPr>
          <w:hyperlink w:anchor="_Toc39832020" w:history="1">
            <w:r w:rsidR="005F24DC" w:rsidRPr="00921B03">
              <w:rPr>
                <w:rStyle w:val="Lienhypertexte"/>
                <w:noProof/>
              </w:rPr>
              <w:t>Besoin</w:t>
            </w:r>
            <w:r w:rsidR="005F24DC">
              <w:rPr>
                <w:noProof/>
                <w:webHidden/>
              </w:rPr>
              <w:tab/>
            </w:r>
            <w:r w:rsidR="005F24DC">
              <w:rPr>
                <w:noProof/>
                <w:webHidden/>
              </w:rPr>
              <w:fldChar w:fldCharType="begin"/>
            </w:r>
            <w:r w:rsidR="005F24DC">
              <w:rPr>
                <w:noProof/>
                <w:webHidden/>
              </w:rPr>
              <w:instrText xml:space="preserve"> PAGEREF _Toc39832020 \h </w:instrText>
            </w:r>
            <w:r w:rsidR="005F24DC">
              <w:rPr>
                <w:noProof/>
                <w:webHidden/>
              </w:rPr>
            </w:r>
            <w:r w:rsidR="005F24DC">
              <w:rPr>
                <w:noProof/>
                <w:webHidden/>
              </w:rPr>
              <w:fldChar w:fldCharType="separate"/>
            </w:r>
            <w:r w:rsidR="005F24DC">
              <w:rPr>
                <w:noProof/>
                <w:webHidden/>
              </w:rPr>
              <w:t>5</w:t>
            </w:r>
            <w:r w:rsidR="005F24DC">
              <w:rPr>
                <w:noProof/>
                <w:webHidden/>
              </w:rPr>
              <w:fldChar w:fldCharType="end"/>
            </w:r>
          </w:hyperlink>
        </w:p>
        <w:p w14:paraId="55795415" w14:textId="0D5053F6" w:rsidR="005F24DC" w:rsidRDefault="00815C85">
          <w:pPr>
            <w:pStyle w:val="TM2"/>
            <w:tabs>
              <w:tab w:val="right" w:leader="dot" w:pos="9062"/>
            </w:tabs>
            <w:rPr>
              <w:rFonts w:eastAsiaTheme="minorEastAsia"/>
              <w:noProof/>
              <w:lang w:eastAsia="fr-FR"/>
            </w:rPr>
          </w:pPr>
          <w:hyperlink w:anchor="_Toc39832021" w:history="1">
            <w:r w:rsidR="005F24DC" w:rsidRPr="00921B03">
              <w:rPr>
                <w:rStyle w:val="Lienhypertexte"/>
                <w:noProof/>
              </w:rPr>
              <w:t>Objectif du projet</w:t>
            </w:r>
            <w:r w:rsidR="005F24DC">
              <w:rPr>
                <w:noProof/>
                <w:webHidden/>
              </w:rPr>
              <w:tab/>
            </w:r>
            <w:r w:rsidR="005F24DC">
              <w:rPr>
                <w:noProof/>
                <w:webHidden/>
              </w:rPr>
              <w:fldChar w:fldCharType="begin"/>
            </w:r>
            <w:r w:rsidR="005F24DC">
              <w:rPr>
                <w:noProof/>
                <w:webHidden/>
              </w:rPr>
              <w:instrText xml:space="preserve"> PAGEREF _Toc39832021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9B7DC6" w14:textId="0DFA2CE6" w:rsidR="005F24DC" w:rsidRDefault="00815C85">
          <w:pPr>
            <w:pStyle w:val="TM2"/>
            <w:tabs>
              <w:tab w:val="right" w:leader="dot" w:pos="9062"/>
            </w:tabs>
            <w:rPr>
              <w:rFonts w:eastAsiaTheme="minorEastAsia"/>
              <w:noProof/>
              <w:lang w:eastAsia="fr-FR"/>
            </w:rPr>
          </w:pPr>
          <w:hyperlink w:anchor="_Toc39832022" w:history="1">
            <w:r w:rsidR="005F24DC" w:rsidRPr="00921B03">
              <w:rPr>
                <w:rStyle w:val="Lienhypertexte"/>
                <w:noProof/>
              </w:rPr>
              <w:t>Agilité</w:t>
            </w:r>
            <w:r w:rsidR="005F24DC">
              <w:rPr>
                <w:noProof/>
                <w:webHidden/>
              </w:rPr>
              <w:tab/>
            </w:r>
            <w:r w:rsidR="005F24DC">
              <w:rPr>
                <w:noProof/>
                <w:webHidden/>
              </w:rPr>
              <w:fldChar w:fldCharType="begin"/>
            </w:r>
            <w:r w:rsidR="005F24DC">
              <w:rPr>
                <w:noProof/>
                <w:webHidden/>
              </w:rPr>
              <w:instrText xml:space="preserve"> PAGEREF _Toc39832022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2A34EE19" w14:textId="7E650785" w:rsidR="005F24DC" w:rsidRDefault="00815C85">
          <w:pPr>
            <w:pStyle w:val="TM2"/>
            <w:tabs>
              <w:tab w:val="right" w:leader="dot" w:pos="9062"/>
            </w:tabs>
            <w:rPr>
              <w:rFonts w:eastAsiaTheme="minorEastAsia"/>
              <w:noProof/>
              <w:lang w:eastAsia="fr-FR"/>
            </w:rPr>
          </w:pPr>
          <w:hyperlink w:anchor="_Toc39832023" w:history="1">
            <w:r w:rsidR="005F24DC" w:rsidRPr="00921B03">
              <w:rPr>
                <w:rStyle w:val="Lienhypertexte"/>
                <w:noProof/>
              </w:rPr>
              <w:t>Equipe projet</w:t>
            </w:r>
            <w:r w:rsidR="005F24DC">
              <w:rPr>
                <w:noProof/>
                <w:webHidden/>
              </w:rPr>
              <w:tab/>
            </w:r>
            <w:r w:rsidR="005F24DC">
              <w:rPr>
                <w:noProof/>
                <w:webHidden/>
              </w:rPr>
              <w:fldChar w:fldCharType="begin"/>
            </w:r>
            <w:r w:rsidR="005F24DC">
              <w:rPr>
                <w:noProof/>
                <w:webHidden/>
              </w:rPr>
              <w:instrText xml:space="preserve"> PAGEREF _Toc39832023 \h </w:instrText>
            </w:r>
            <w:r w:rsidR="005F24DC">
              <w:rPr>
                <w:noProof/>
                <w:webHidden/>
              </w:rPr>
            </w:r>
            <w:r w:rsidR="005F24DC">
              <w:rPr>
                <w:noProof/>
                <w:webHidden/>
              </w:rPr>
              <w:fldChar w:fldCharType="separate"/>
            </w:r>
            <w:r w:rsidR="005F24DC">
              <w:rPr>
                <w:noProof/>
                <w:webHidden/>
              </w:rPr>
              <w:t>7</w:t>
            </w:r>
            <w:r w:rsidR="005F24DC">
              <w:rPr>
                <w:noProof/>
                <w:webHidden/>
              </w:rPr>
              <w:fldChar w:fldCharType="end"/>
            </w:r>
          </w:hyperlink>
        </w:p>
        <w:p w14:paraId="4B9EEE67" w14:textId="2138E195" w:rsidR="005F24DC" w:rsidRDefault="00815C85">
          <w:pPr>
            <w:pStyle w:val="TM2"/>
            <w:tabs>
              <w:tab w:val="right" w:leader="dot" w:pos="9062"/>
            </w:tabs>
            <w:rPr>
              <w:rFonts w:eastAsiaTheme="minorEastAsia"/>
              <w:noProof/>
              <w:lang w:eastAsia="fr-FR"/>
            </w:rPr>
          </w:pPr>
          <w:hyperlink w:anchor="_Toc39832024" w:history="1">
            <w:r w:rsidR="005F24DC" w:rsidRPr="00921B03">
              <w:rPr>
                <w:rStyle w:val="Lienhypertexte"/>
                <w:noProof/>
              </w:rPr>
              <w:t>Planning prévisionnel (Gantt)</w:t>
            </w:r>
            <w:r w:rsidR="005F24DC">
              <w:rPr>
                <w:noProof/>
                <w:webHidden/>
              </w:rPr>
              <w:tab/>
            </w:r>
            <w:r w:rsidR="005F24DC">
              <w:rPr>
                <w:noProof/>
                <w:webHidden/>
              </w:rPr>
              <w:fldChar w:fldCharType="begin"/>
            </w:r>
            <w:r w:rsidR="005F24DC">
              <w:rPr>
                <w:noProof/>
                <w:webHidden/>
              </w:rPr>
              <w:instrText xml:space="preserve"> PAGEREF _Toc39832024 \h </w:instrText>
            </w:r>
            <w:r w:rsidR="005F24DC">
              <w:rPr>
                <w:noProof/>
                <w:webHidden/>
              </w:rPr>
            </w:r>
            <w:r w:rsidR="005F24DC">
              <w:rPr>
                <w:noProof/>
                <w:webHidden/>
              </w:rPr>
              <w:fldChar w:fldCharType="separate"/>
            </w:r>
            <w:r w:rsidR="005F24DC">
              <w:rPr>
                <w:noProof/>
                <w:webHidden/>
              </w:rPr>
              <w:t>8</w:t>
            </w:r>
            <w:r w:rsidR="005F24DC">
              <w:rPr>
                <w:noProof/>
                <w:webHidden/>
              </w:rPr>
              <w:fldChar w:fldCharType="end"/>
            </w:r>
          </w:hyperlink>
        </w:p>
        <w:p w14:paraId="2B2CBD89" w14:textId="7AFDC0CE" w:rsidR="005F24DC" w:rsidRDefault="00815C85">
          <w:pPr>
            <w:pStyle w:val="TM2"/>
            <w:tabs>
              <w:tab w:val="right" w:leader="dot" w:pos="9062"/>
            </w:tabs>
            <w:rPr>
              <w:rFonts w:eastAsiaTheme="minorEastAsia"/>
              <w:noProof/>
              <w:lang w:eastAsia="fr-FR"/>
            </w:rPr>
          </w:pPr>
          <w:hyperlink w:anchor="_Toc39832025" w:history="1">
            <w:r w:rsidR="005F24DC" w:rsidRPr="00921B03">
              <w:rPr>
                <w:rStyle w:val="Lienhypertexte"/>
                <w:noProof/>
              </w:rPr>
              <w:t>Budget prévisionnel</w:t>
            </w:r>
            <w:r w:rsidR="005F24DC">
              <w:rPr>
                <w:noProof/>
                <w:webHidden/>
              </w:rPr>
              <w:tab/>
            </w:r>
            <w:r w:rsidR="005F24DC">
              <w:rPr>
                <w:noProof/>
                <w:webHidden/>
              </w:rPr>
              <w:fldChar w:fldCharType="begin"/>
            </w:r>
            <w:r w:rsidR="005F24DC">
              <w:rPr>
                <w:noProof/>
                <w:webHidden/>
              </w:rPr>
              <w:instrText xml:space="preserve"> PAGEREF _Toc39832025 \h </w:instrText>
            </w:r>
            <w:r w:rsidR="005F24DC">
              <w:rPr>
                <w:noProof/>
                <w:webHidden/>
              </w:rPr>
            </w:r>
            <w:r w:rsidR="005F24DC">
              <w:rPr>
                <w:noProof/>
                <w:webHidden/>
              </w:rPr>
              <w:fldChar w:fldCharType="separate"/>
            </w:r>
            <w:r w:rsidR="005F24DC">
              <w:rPr>
                <w:noProof/>
                <w:webHidden/>
              </w:rPr>
              <w:t>9</w:t>
            </w:r>
            <w:r w:rsidR="005F24DC">
              <w:rPr>
                <w:noProof/>
                <w:webHidden/>
              </w:rPr>
              <w:fldChar w:fldCharType="end"/>
            </w:r>
          </w:hyperlink>
        </w:p>
        <w:p w14:paraId="6E6FFB9F" w14:textId="063DE8E4" w:rsidR="005F24DC" w:rsidRDefault="00815C85">
          <w:pPr>
            <w:pStyle w:val="TM2"/>
            <w:tabs>
              <w:tab w:val="right" w:leader="dot" w:pos="9062"/>
            </w:tabs>
            <w:rPr>
              <w:rFonts w:eastAsiaTheme="minorEastAsia"/>
              <w:noProof/>
              <w:lang w:eastAsia="fr-FR"/>
            </w:rPr>
          </w:pPr>
          <w:hyperlink w:anchor="_Toc39832026" w:history="1">
            <w:r w:rsidR="005F24DC" w:rsidRPr="00921B03">
              <w:rPr>
                <w:rStyle w:val="Lienhypertexte"/>
                <w:noProof/>
              </w:rPr>
              <w:t>Analyses des risques</w:t>
            </w:r>
            <w:r w:rsidR="005F24DC">
              <w:rPr>
                <w:noProof/>
                <w:webHidden/>
              </w:rPr>
              <w:tab/>
            </w:r>
            <w:r w:rsidR="005F24DC">
              <w:rPr>
                <w:noProof/>
                <w:webHidden/>
              </w:rPr>
              <w:fldChar w:fldCharType="begin"/>
            </w:r>
            <w:r w:rsidR="005F24DC">
              <w:rPr>
                <w:noProof/>
                <w:webHidden/>
              </w:rPr>
              <w:instrText xml:space="preserve"> PAGEREF _Toc39832026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5914EE35" w14:textId="7F6AD0FE" w:rsidR="005F24DC" w:rsidRDefault="00815C85">
          <w:pPr>
            <w:pStyle w:val="TM3"/>
            <w:tabs>
              <w:tab w:val="right" w:leader="dot" w:pos="9062"/>
            </w:tabs>
            <w:rPr>
              <w:rFonts w:eastAsiaTheme="minorEastAsia"/>
              <w:noProof/>
              <w:lang w:eastAsia="fr-FR"/>
            </w:rPr>
          </w:pPr>
          <w:hyperlink w:anchor="_Toc39832027" w:history="1">
            <w:r w:rsidR="005F24DC" w:rsidRPr="00921B03">
              <w:rPr>
                <w:rStyle w:val="Lienhypertexte"/>
                <w:noProof/>
              </w:rPr>
              <w:t>SWOT</w:t>
            </w:r>
            <w:r w:rsidR="005F24DC">
              <w:rPr>
                <w:noProof/>
                <w:webHidden/>
              </w:rPr>
              <w:tab/>
            </w:r>
            <w:r w:rsidR="005F24DC">
              <w:rPr>
                <w:noProof/>
                <w:webHidden/>
              </w:rPr>
              <w:fldChar w:fldCharType="begin"/>
            </w:r>
            <w:r w:rsidR="005F24DC">
              <w:rPr>
                <w:noProof/>
                <w:webHidden/>
              </w:rPr>
              <w:instrText xml:space="preserve"> PAGEREF _Toc39832027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13035361" w14:textId="0507528F" w:rsidR="005F24DC" w:rsidRDefault="00815C85">
          <w:pPr>
            <w:pStyle w:val="TM3"/>
            <w:tabs>
              <w:tab w:val="right" w:leader="dot" w:pos="9062"/>
            </w:tabs>
            <w:rPr>
              <w:rFonts w:eastAsiaTheme="minorEastAsia"/>
              <w:noProof/>
              <w:lang w:eastAsia="fr-FR"/>
            </w:rPr>
          </w:pPr>
          <w:hyperlink w:anchor="_Toc39832028" w:history="1">
            <w:r w:rsidR="005F24DC" w:rsidRPr="00921B03">
              <w:rPr>
                <w:rStyle w:val="Lienhypertexte"/>
                <w:noProof/>
              </w:rPr>
              <w:t>Tableau des risques</w:t>
            </w:r>
            <w:r w:rsidR="005F24DC">
              <w:rPr>
                <w:noProof/>
                <w:webHidden/>
              </w:rPr>
              <w:tab/>
            </w:r>
            <w:r w:rsidR="005F24DC">
              <w:rPr>
                <w:noProof/>
                <w:webHidden/>
              </w:rPr>
              <w:fldChar w:fldCharType="begin"/>
            </w:r>
            <w:r w:rsidR="005F24DC">
              <w:rPr>
                <w:noProof/>
                <w:webHidden/>
              </w:rPr>
              <w:instrText xml:space="preserve"> PAGEREF _Toc39832028 \h </w:instrText>
            </w:r>
            <w:r w:rsidR="005F24DC">
              <w:rPr>
                <w:noProof/>
                <w:webHidden/>
              </w:rPr>
            </w:r>
            <w:r w:rsidR="005F24DC">
              <w:rPr>
                <w:noProof/>
                <w:webHidden/>
              </w:rPr>
              <w:fldChar w:fldCharType="separate"/>
            </w:r>
            <w:r w:rsidR="005F24DC">
              <w:rPr>
                <w:noProof/>
                <w:webHidden/>
              </w:rPr>
              <w:t>10</w:t>
            </w:r>
            <w:r w:rsidR="005F24DC">
              <w:rPr>
                <w:noProof/>
                <w:webHidden/>
              </w:rPr>
              <w:fldChar w:fldCharType="end"/>
            </w:r>
          </w:hyperlink>
        </w:p>
        <w:p w14:paraId="01A267D7" w14:textId="5E328A4E" w:rsidR="005F24DC" w:rsidRDefault="00815C85">
          <w:pPr>
            <w:pStyle w:val="TM2"/>
            <w:tabs>
              <w:tab w:val="right" w:leader="dot" w:pos="9062"/>
            </w:tabs>
            <w:rPr>
              <w:rFonts w:eastAsiaTheme="minorEastAsia"/>
              <w:noProof/>
              <w:lang w:eastAsia="fr-FR"/>
            </w:rPr>
          </w:pPr>
          <w:hyperlink w:anchor="_Toc39832029" w:history="1">
            <w:r w:rsidR="005F24DC" w:rsidRPr="00921B03">
              <w:rPr>
                <w:rStyle w:val="Lienhypertexte"/>
                <w:noProof/>
              </w:rPr>
              <w:t>Indicateurs</w:t>
            </w:r>
            <w:r w:rsidR="005F24DC">
              <w:rPr>
                <w:noProof/>
                <w:webHidden/>
              </w:rPr>
              <w:tab/>
            </w:r>
            <w:r w:rsidR="005F24DC">
              <w:rPr>
                <w:noProof/>
                <w:webHidden/>
              </w:rPr>
              <w:fldChar w:fldCharType="begin"/>
            </w:r>
            <w:r w:rsidR="005F24DC">
              <w:rPr>
                <w:noProof/>
                <w:webHidden/>
              </w:rPr>
              <w:instrText xml:space="preserve"> PAGEREF _Toc39832029 \h </w:instrText>
            </w:r>
            <w:r w:rsidR="005F24DC">
              <w:rPr>
                <w:noProof/>
                <w:webHidden/>
              </w:rPr>
            </w:r>
            <w:r w:rsidR="005F24DC">
              <w:rPr>
                <w:noProof/>
                <w:webHidden/>
              </w:rPr>
              <w:fldChar w:fldCharType="separate"/>
            </w:r>
            <w:r w:rsidR="005F24DC">
              <w:rPr>
                <w:noProof/>
                <w:webHidden/>
              </w:rPr>
              <w:t>12</w:t>
            </w:r>
            <w:r w:rsidR="005F24DC">
              <w:rPr>
                <w:noProof/>
                <w:webHidden/>
              </w:rPr>
              <w:fldChar w:fldCharType="end"/>
            </w:r>
          </w:hyperlink>
        </w:p>
        <w:p w14:paraId="4E764E0A" w14:textId="5DBB0764" w:rsidR="005F24DC" w:rsidRDefault="00815C85">
          <w:pPr>
            <w:pStyle w:val="TM2"/>
            <w:tabs>
              <w:tab w:val="right" w:leader="dot" w:pos="9062"/>
            </w:tabs>
            <w:rPr>
              <w:rFonts w:eastAsiaTheme="minorEastAsia"/>
              <w:noProof/>
              <w:lang w:eastAsia="fr-FR"/>
            </w:rPr>
          </w:pPr>
          <w:hyperlink w:anchor="_Toc39832030" w:history="1">
            <w:r w:rsidR="005F24DC" w:rsidRPr="00921B03">
              <w:rPr>
                <w:rStyle w:val="Lienhypertexte"/>
                <w:noProof/>
              </w:rPr>
              <w:t>Réunions</w:t>
            </w:r>
            <w:r w:rsidR="005F24DC">
              <w:rPr>
                <w:noProof/>
                <w:webHidden/>
              </w:rPr>
              <w:tab/>
            </w:r>
            <w:r w:rsidR="005F24DC">
              <w:rPr>
                <w:noProof/>
                <w:webHidden/>
              </w:rPr>
              <w:fldChar w:fldCharType="begin"/>
            </w:r>
            <w:r w:rsidR="005F24DC">
              <w:rPr>
                <w:noProof/>
                <w:webHidden/>
              </w:rPr>
              <w:instrText xml:space="preserve"> PAGEREF _Toc39832030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2B9CB28C" w14:textId="6DFBBF4C" w:rsidR="005F24DC" w:rsidRDefault="00815C85">
          <w:pPr>
            <w:pStyle w:val="TM2"/>
            <w:tabs>
              <w:tab w:val="right" w:leader="dot" w:pos="9062"/>
            </w:tabs>
            <w:rPr>
              <w:rFonts w:eastAsiaTheme="minorEastAsia"/>
              <w:noProof/>
              <w:lang w:eastAsia="fr-FR"/>
            </w:rPr>
          </w:pPr>
          <w:hyperlink w:anchor="_Toc39832031" w:history="1">
            <w:r w:rsidR="005F24DC" w:rsidRPr="00921B03">
              <w:rPr>
                <w:rStyle w:val="Lienhypertexte"/>
                <w:noProof/>
              </w:rPr>
              <w:t>Communications</w:t>
            </w:r>
            <w:r w:rsidR="005F24DC">
              <w:rPr>
                <w:noProof/>
                <w:webHidden/>
              </w:rPr>
              <w:tab/>
            </w:r>
            <w:r w:rsidR="005F24DC">
              <w:rPr>
                <w:noProof/>
                <w:webHidden/>
              </w:rPr>
              <w:fldChar w:fldCharType="begin"/>
            </w:r>
            <w:r w:rsidR="005F24DC">
              <w:rPr>
                <w:noProof/>
                <w:webHidden/>
              </w:rPr>
              <w:instrText xml:space="preserve"> PAGEREF _Toc39832031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57A6CCB" w14:textId="31BF6C42" w:rsidR="005F24DC" w:rsidRDefault="00815C85">
          <w:pPr>
            <w:pStyle w:val="TM2"/>
            <w:tabs>
              <w:tab w:val="right" w:leader="dot" w:pos="9062"/>
            </w:tabs>
            <w:rPr>
              <w:rFonts w:eastAsiaTheme="minorEastAsia"/>
              <w:noProof/>
              <w:lang w:eastAsia="fr-FR"/>
            </w:rPr>
          </w:pPr>
          <w:hyperlink w:anchor="_Toc39832032" w:history="1">
            <w:r w:rsidR="005F24DC" w:rsidRPr="00921B03">
              <w:rPr>
                <w:rStyle w:val="Lienhypertexte"/>
                <w:noProof/>
              </w:rPr>
              <w:t>Gestion du système documentaire</w:t>
            </w:r>
            <w:r w:rsidR="005F24DC">
              <w:rPr>
                <w:noProof/>
                <w:webHidden/>
              </w:rPr>
              <w:tab/>
            </w:r>
            <w:r w:rsidR="005F24DC">
              <w:rPr>
                <w:noProof/>
                <w:webHidden/>
              </w:rPr>
              <w:fldChar w:fldCharType="begin"/>
            </w:r>
            <w:r w:rsidR="005F24DC">
              <w:rPr>
                <w:noProof/>
                <w:webHidden/>
              </w:rPr>
              <w:instrText xml:space="preserve"> PAGEREF _Toc39832032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34AC699C" w14:textId="5BD2DBB1" w:rsidR="005F24DC" w:rsidRDefault="00815C85">
          <w:pPr>
            <w:pStyle w:val="TM3"/>
            <w:tabs>
              <w:tab w:val="right" w:leader="dot" w:pos="9062"/>
            </w:tabs>
            <w:rPr>
              <w:rFonts w:eastAsiaTheme="minorEastAsia"/>
              <w:noProof/>
              <w:lang w:eastAsia="fr-FR"/>
            </w:rPr>
          </w:pPr>
          <w:hyperlink w:anchor="_Toc39832033" w:history="1">
            <w:r w:rsidR="005F24DC" w:rsidRPr="00921B03">
              <w:rPr>
                <w:rStyle w:val="Lienhypertexte"/>
                <w:noProof/>
              </w:rPr>
              <w:t>Versioning</w:t>
            </w:r>
            <w:r w:rsidR="005F24DC">
              <w:rPr>
                <w:noProof/>
                <w:webHidden/>
              </w:rPr>
              <w:tab/>
            </w:r>
            <w:r w:rsidR="005F24DC">
              <w:rPr>
                <w:noProof/>
                <w:webHidden/>
              </w:rPr>
              <w:fldChar w:fldCharType="begin"/>
            </w:r>
            <w:r w:rsidR="005F24DC">
              <w:rPr>
                <w:noProof/>
                <w:webHidden/>
              </w:rPr>
              <w:instrText xml:space="preserve"> PAGEREF _Toc39832033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55C528C" w14:textId="19AD2C03" w:rsidR="005F24DC" w:rsidRDefault="00815C85">
          <w:pPr>
            <w:pStyle w:val="TM3"/>
            <w:tabs>
              <w:tab w:val="right" w:leader="dot" w:pos="9062"/>
            </w:tabs>
            <w:rPr>
              <w:rFonts w:eastAsiaTheme="minorEastAsia"/>
              <w:noProof/>
              <w:lang w:eastAsia="fr-FR"/>
            </w:rPr>
          </w:pPr>
          <w:hyperlink w:anchor="_Toc39832034" w:history="1">
            <w:r w:rsidR="005F24DC" w:rsidRPr="00921B03">
              <w:rPr>
                <w:rStyle w:val="Lienhypertexte"/>
                <w:noProof/>
              </w:rPr>
              <w:t>Gestion des fichiers</w:t>
            </w:r>
            <w:r w:rsidR="005F24DC">
              <w:rPr>
                <w:noProof/>
                <w:webHidden/>
              </w:rPr>
              <w:tab/>
            </w:r>
            <w:r w:rsidR="005F24DC">
              <w:rPr>
                <w:noProof/>
                <w:webHidden/>
              </w:rPr>
              <w:fldChar w:fldCharType="begin"/>
            </w:r>
            <w:r w:rsidR="005F24DC">
              <w:rPr>
                <w:noProof/>
                <w:webHidden/>
              </w:rPr>
              <w:instrText xml:space="preserve"> PAGEREF _Toc39832034 \h </w:instrText>
            </w:r>
            <w:r w:rsidR="005F24DC">
              <w:rPr>
                <w:noProof/>
                <w:webHidden/>
              </w:rPr>
            </w:r>
            <w:r w:rsidR="005F24DC">
              <w:rPr>
                <w:noProof/>
                <w:webHidden/>
              </w:rPr>
              <w:fldChar w:fldCharType="separate"/>
            </w:r>
            <w:r w:rsidR="005F24DC">
              <w:rPr>
                <w:noProof/>
                <w:webHidden/>
              </w:rPr>
              <w:t>13</w:t>
            </w:r>
            <w:r w:rsidR="005F24DC">
              <w:rPr>
                <w:noProof/>
                <w:webHidden/>
              </w:rPr>
              <w:fldChar w:fldCharType="end"/>
            </w:r>
          </w:hyperlink>
        </w:p>
        <w:p w14:paraId="51D7ACA2" w14:textId="458CD59B" w:rsidR="005F24DC" w:rsidRDefault="00815C85">
          <w:pPr>
            <w:pStyle w:val="TM2"/>
            <w:tabs>
              <w:tab w:val="right" w:leader="dot" w:pos="9062"/>
            </w:tabs>
            <w:rPr>
              <w:rFonts w:eastAsiaTheme="minorEastAsia"/>
              <w:noProof/>
              <w:lang w:eastAsia="fr-FR"/>
            </w:rPr>
          </w:pPr>
          <w:hyperlink w:anchor="_Toc39832035" w:history="1">
            <w:r w:rsidR="005F24DC" w:rsidRPr="00921B03">
              <w:rPr>
                <w:rStyle w:val="Lienhypertexte"/>
                <w:noProof/>
              </w:rPr>
              <w:t>Sécurité</w:t>
            </w:r>
            <w:r w:rsidR="005F24DC">
              <w:rPr>
                <w:noProof/>
                <w:webHidden/>
              </w:rPr>
              <w:tab/>
            </w:r>
            <w:r w:rsidR="005F24DC">
              <w:rPr>
                <w:noProof/>
                <w:webHidden/>
              </w:rPr>
              <w:fldChar w:fldCharType="begin"/>
            </w:r>
            <w:r w:rsidR="005F24DC">
              <w:rPr>
                <w:noProof/>
                <w:webHidden/>
              </w:rPr>
              <w:instrText xml:space="preserve"> PAGEREF _Toc39832035 \h </w:instrText>
            </w:r>
            <w:r w:rsidR="005F24DC">
              <w:rPr>
                <w:noProof/>
                <w:webHidden/>
              </w:rPr>
            </w:r>
            <w:r w:rsidR="005F24DC">
              <w:rPr>
                <w:noProof/>
                <w:webHidden/>
              </w:rPr>
              <w:fldChar w:fldCharType="separate"/>
            </w:r>
            <w:r w:rsidR="005F24DC">
              <w:rPr>
                <w:noProof/>
                <w:webHidden/>
              </w:rPr>
              <w:t>14</w:t>
            </w:r>
            <w:r w:rsidR="005F24DC">
              <w:rPr>
                <w:noProof/>
                <w:webHidden/>
              </w:rPr>
              <w:fldChar w:fldCharType="end"/>
            </w:r>
          </w:hyperlink>
        </w:p>
        <w:p w14:paraId="5A06B2A5" w14:textId="45A803A4" w:rsidR="005F24DC" w:rsidRDefault="00815C85">
          <w:pPr>
            <w:pStyle w:val="TM1"/>
            <w:tabs>
              <w:tab w:val="right" w:leader="dot" w:pos="9062"/>
            </w:tabs>
            <w:rPr>
              <w:rFonts w:eastAsiaTheme="minorEastAsia"/>
              <w:noProof/>
              <w:lang w:eastAsia="fr-FR"/>
            </w:rPr>
          </w:pPr>
          <w:hyperlink w:anchor="_Toc39832036" w:history="1">
            <w:r w:rsidR="005F24DC" w:rsidRPr="00921B03">
              <w:rPr>
                <w:rStyle w:val="Lienhypertexte"/>
                <w:noProof/>
              </w:rPr>
              <w:t>Technique</w:t>
            </w:r>
            <w:r w:rsidR="005F24DC">
              <w:rPr>
                <w:noProof/>
                <w:webHidden/>
              </w:rPr>
              <w:tab/>
            </w:r>
            <w:r w:rsidR="005F24DC">
              <w:rPr>
                <w:noProof/>
                <w:webHidden/>
              </w:rPr>
              <w:fldChar w:fldCharType="begin"/>
            </w:r>
            <w:r w:rsidR="005F24DC">
              <w:rPr>
                <w:noProof/>
                <w:webHidden/>
              </w:rPr>
              <w:instrText xml:space="preserve"> PAGEREF _Toc39832036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4E003E14" w14:textId="1AB7D4CF" w:rsidR="005F24DC" w:rsidRDefault="00815C85">
          <w:pPr>
            <w:pStyle w:val="TM2"/>
            <w:tabs>
              <w:tab w:val="right" w:leader="dot" w:pos="9062"/>
            </w:tabs>
            <w:rPr>
              <w:rFonts w:eastAsiaTheme="minorEastAsia"/>
              <w:noProof/>
              <w:lang w:eastAsia="fr-FR"/>
            </w:rPr>
          </w:pPr>
          <w:hyperlink w:anchor="_Toc39832037" w:history="1">
            <w:r w:rsidR="005F24DC" w:rsidRPr="00921B03">
              <w:rPr>
                <w:rStyle w:val="Lienhypertexte"/>
                <w:noProof/>
              </w:rPr>
              <w:t>Langage</w:t>
            </w:r>
            <w:r w:rsidR="005F24DC">
              <w:rPr>
                <w:noProof/>
                <w:webHidden/>
              </w:rPr>
              <w:tab/>
            </w:r>
            <w:r w:rsidR="005F24DC">
              <w:rPr>
                <w:noProof/>
                <w:webHidden/>
              </w:rPr>
              <w:fldChar w:fldCharType="begin"/>
            </w:r>
            <w:r w:rsidR="005F24DC">
              <w:rPr>
                <w:noProof/>
                <w:webHidden/>
              </w:rPr>
              <w:instrText xml:space="preserve"> PAGEREF _Toc39832037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5A72CF" w14:textId="7A28B29D" w:rsidR="005F24DC" w:rsidRDefault="00815C85">
          <w:pPr>
            <w:pStyle w:val="TM2"/>
            <w:tabs>
              <w:tab w:val="right" w:leader="dot" w:pos="9062"/>
            </w:tabs>
            <w:rPr>
              <w:rFonts w:eastAsiaTheme="minorEastAsia"/>
              <w:noProof/>
              <w:lang w:eastAsia="fr-FR"/>
            </w:rPr>
          </w:pPr>
          <w:hyperlink w:anchor="_Toc39832038" w:history="1">
            <w:r w:rsidR="005F24DC" w:rsidRPr="00921B03">
              <w:rPr>
                <w:rStyle w:val="Lienhypertexte"/>
                <w:noProof/>
              </w:rPr>
              <w:t>Outils</w:t>
            </w:r>
            <w:r w:rsidR="005F24DC">
              <w:rPr>
                <w:noProof/>
                <w:webHidden/>
              </w:rPr>
              <w:tab/>
            </w:r>
            <w:r w:rsidR="005F24DC">
              <w:rPr>
                <w:noProof/>
                <w:webHidden/>
              </w:rPr>
              <w:fldChar w:fldCharType="begin"/>
            </w:r>
            <w:r w:rsidR="005F24DC">
              <w:rPr>
                <w:noProof/>
                <w:webHidden/>
              </w:rPr>
              <w:instrText xml:space="preserve"> PAGEREF _Toc39832038 \h </w:instrText>
            </w:r>
            <w:r w:rsidR="005F24DC">
              <w:rPr>
                <w:noProof/>
                <w:webHidden/>
              </w:rPr>
            </w:r>
            <w:r w:rsidR="005F24DC">
              <w:rPr>
                <w:noProof/>
                <w:webHidden/>
              </w:rPr>
              <w:fldChar w:fldCharType="separate"/>
            </w:r>
            <w:r w:rsidR="005F24DC">
              <w:rPr>
                <w:noProof/>
                <w:webHidden/>
              </w:rPr>
              <w:t>17</w:t>
            </w:r>
            <w:r w:rsidR="005F24DC">
              <w:rPr>
                <w:noProof/>
                <w:webHidden/>
              </w:rPr>
              <w:fldChar w:fldCharType="end"/>
            </w:r>
          </w:hyperlink>
        </w:p>
        <w:p w14:paraId="7AF35E77" w14:textId="20C359D9" w:rsidR="005F24DC" w:rsidRDefault="00815C85">
          <w:pPr>
            <w:pStyle w:val="TM2"/>
            <w:tabs>
              <w:tab w:val="right" w:leader="dot" w:pos="9062"/>
            </w:tabs>
            <w:rPr>
              <w:rFonts w:eastAsiaTheme="minorEastAsia"/>
              <w:noProof/>
              <w:lang w:eastAsia="fr-FR"/>
            </w:rPr>
          </w:pPr>
          <w:hyperlink w:anchor="_Toc39832039" w:history="1">
            <w:r w:rsidR="005F24DC" w:rsidRPr="00921B03">
              <w:rPr>
                <w:rStyle w:val="Lienhypertexte"/>
                <w:noProof/>
              </w:rPr>
              <w:t>Système de gestion de base de données relationnelle</w:t>
            </w:r>
            <w:r w:rsidR="005F24DC">
              <w:rPr>
                <w:noProof/>
                <w:webHidden/>
              </w:rPr>
              <w:tab/>
            </w:r>
            <w:r w:rsidR="005F24DC">
              <w:rPr>
                <w:noProof/>
                <w:webHidden/>
              </w:rPr>
              <w:fldChar w:fldCharType="begin"/>
            </w:r>
            <w:r w:rsidR="005F24DC">
              <w:rPr>
                <w:noProof/>
                <w:webHidden/>
              </w:rPr>
              <w:instrText xml:space="preserve"> PAGEREF _Toc39832039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657BF164" w14:textId="08FEAAA4" w:rsidR="005F24DC" w:rsidRDefault="00815C85">
          <w:pPr>
            <w:pStyle w:val="TM2"/>
            <w:tabs>
              <w:tab w:val="right" w:leader="dot" w:pos="9062"/>
            </w:tabs>
            <w:rPr>
              <w:rFonts w:eastAsiaTheme="minorEastAsia"/>
              <w:noProof/>
              <w:lang w:eastAsia="fr-FR"/>
            </w:rPr>
          </w:pPr>
          <w:hyperlink w:anchor="_Toc39832040" w:history="1">
            <w:r w:rsidR="005F24DC" w:rsidRPr="00921B03">
              <w:rPr>
                <w:rStyle w:val="Lienhypertexte"/>
                <w:noProof/>
              </w:rPr>
              <w:t>Architecture</w:t>
            </w:r>
            <w:r w:rsidR="005F24DC">
              <w:rPr>
                <w:noProof/>
                <w:webHidden/>
              </w:rPr>
              <w:tab/>
            </w:r>
            <w:r w:rsidR="005F24DC">
              <w:rPr>
                <w:noProof/>
                <w:webHidden/>
              </w:rPr>
              <w:fldChar w:fldCharType="begin"/>
            </w:r>
            <w:r w:rsidR="005F24DC">
              <w:rPr>
                <w:noProof/>
                <w:webHidden/>
              </w:rPr>
              <w:instrText xml:space="preserve"> PAGEREF _Toc39832040 \h </w:instrText>
            </w:r>
            <w:r w:rsidR="005F24DC">
              <w:rPr>
                <w:noProof/>
                <w:webHidden/>
              </w:rPr>
            </w:r>
            <w:r w:rsidR="005F24DC">
              <w:rPr>
                <w:noProof/>
                <w:webHidden/>
              </w:rPr>
              <w:fldChar w:fldCharType="separate"/>
            </w:r>
            <w:r w:rsidR="005F24DC">
              <w:rPr>
                <w:noProof/>
                <w:webHidden/>
              </w:rPr>
              <w:t>18</w:t>
            </w:r>
            <w:r w:rsidR="005F24DC">
              <w:rPr>
                <w:noProof/>
                <w:webHidden/>
              </w:rPr>
              <w:fldChar w:fldCharType="end"/>
            </w:r>
          </w:hyperlink>
        </w:p>
        <w:p w14:paraId="5EE87466" w14:textId="231A893C" w:rsidR="005F24DC" w:rsidRDefault="00815C85">
          <w:pPr>
            <w:pStyle w:val="TM2"/>
            <w:tabs>
              <w:tab w:val="right" w:leader="dot" w:pos="9062"/>
            </w:tabs>
            <w:rPr>
              <w:rFonts w:eastAsiaTheme="minorEastAsia"/>
              <w:noProof/>
              <w:lang w:eastAsia="fr-FR"/>
            </w:rPr>
          </w:pPr>
          <w:hyperlink w:anchor="_Toc39832041" w:history="1">
            <w:r w:rsidR="005F24DC" w:rsidRPr="00921B03">
              <w:rPr>
                <w:rStyle w:val="Lienhypertexte"/>
                <w:noProof/>
              </w:rPr>
              <w:t>UML</w:t>
            </w:r>
            <w:r w:rsidR="005F24DC">
              <w:rPr>
                <w:noProof/>
                <w:webHidden/>
              </w:rPr>
              <w:tab/>
            </w:r>
            <w:r w:rsidR="005F24DC">
              <w:rPr>
                <w:noProof/>
                <w:webHidden/>
              </w:rPr>
              <w:fldChar w:fldCharType="begin"/>
            </w:r>
            <w:r w:rsidR="005F24DC">
              <w:rPr>
                <w:noProof/>
                <w:webHidden/>
              </w:rPr>
              <w:instrText xml:space="preserve"> PAGEREF _Toc39832041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16C65C8D" w14:textId="1D73190A" w:rsidR="005F24DC" w:rsidRDefault="00815C85">
          <w:pPr>
            <w:pStyle w:val="TM3"/>
            <w:tabs>
              <w:tab w:val="right" w:leader="dot" w:pos="9062"/>
            </w:tabs>
            <w:rPr>
              <w:rFonts w:eastAsiaTheme="minorEastAsia"/>
              <w:noProof/>
              <w:lang w:eastAsia="fr-FR"/>
            </w:rPr>
          </w:pPr>
          <w:hyperlink w:anchor="_Toc39832042" w:history="1">
            <w:r w:rsidR="005F24DC" w:rsidRPr="00921B03">
              <w:rPr>
                <w:rStyle w:val="Lienhypertexte"/>
                <w:noProof/>
              </w:rPr>
              <w:t>Diagramme de cas d’utilisations</w:t>
            </w:r>
            <w:r w:rsidR="005F24DC">
              <w:rPr>
                <w:noProof/>
                <w:webHidden/>
              </w:rPr>
              <w:tab/>
            </w:r>
            <w:r w:rsidR="005F24DC">
              <w:rPr>
                <w:noProof/>
                <w:webHidden/>
              </w:rPr>
              <w:fldChar w:fldCharType="begin"/>
            </w:r>
            <w:r w:rsidR="005F24DC">
              <w:rPr>
                <w:noProof/>
                <w:webHidden/>
              </w:rPr>
              <w:instrText xml:space="preserve"> PAGEREF _Toc39832042 \h </w:instrText>
            </w:r>
            <w:r w:rsidR="005F24DC">
              <w:rPr>
                <w:noProof/>
                <w:webHidden/>
              </w:rPr>
            </w:r>
            <w:r w:rsidR="005F24DC">
              <w:rPr>
                <w:noProof/>
                <w:webHidden/>
              </w:rPr>
              <w:fldChar w:fldCharType="separate"/>
            </w:r>
            <w:r w:rsidR="005F24DC">
              <w:rPr>
                <w:noProof/>
                <w:webHidden/>
              </w:rPr>
              <w:t>19</w:t>
            </w:r>
            <w:r w:rsidR="005F24DC">
              <w:rPr>
                <w:noProof/>
                <w:webHidden/>
              </w:rPr>
              <w:fldChar w:fldCharType="end"/>
            </w:r>
          </w:hyperlink>
        </w:p>
        <w:p w14:paraId="52D94B7D" w14:textId="599A8A7A" w:rsidR="005F24DC" w:rsidRDefault="00815C85">
          <w:pPr>
            <w:pStyle w:val="TM2"/>
            <w:tabs>
              <w:tab w:val="right" w:leader="dot" w:pos="9062"/>
            </w:tabs>
            <w:rPr>
              <w:rFonts w:eastAsiaTheme="minorEastAsia"/>
              <w:noProof/>
              <w:lang w:eastAsia="fr-FR"/>
            </w:rPr>
          </w:pPr>
          <w:hyperlink w:anchor="_Toc39832043" w:history="1">
            <w:r w:rsidR="005F24DC" w:rsidRPr="00921B03">
              <w:rPr>
                <w:rStyle w:val="Lienhypertexte"/>
                <w:noProof/>
              </w:rPr>
              <w:t>IHM</w:t>
            </w:r>
            <w:r w:rsidR="005F24DC">
              <w:rPr>
                <w:noProof/>
                <w:webHidden/>
              </w:rPr>
              <w:tab/>
            </w:r>
            <w:r w:rsidR="005F24DC">
              <w:rPr>
                <w:noProof/>
                <w:webHidden/>
              </w:rPr>
              <w:fldChar w:fldCharType="begin"/>
            </w:r>
            <w:r w:rsidR="005F24DC">
              <w:rPr>
                <w:noProof/>
                <w:webHidden/>
              </w:rPr>
              <w:instrText xml:space="preserve"> PAGEREF _Toc39832043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7531D213" w14:textId="170C23B3" w:rsidR="005F24DC" w:rsidRDefault="00815C85">
          <w:pPr>
            <w:pStyle w:val="TM2"/>
            <w:tabs>
              <w:tab w:val="right" w:leader="dot" w:pos="9062"/>
            </w:tabs>
            <w:rPr>
              <w:rFonts w:eastAsiaTheme="minorEastAsia"/>
              <w:noProof/>
              <w:lang w:eastAsia="fr-FR"/>
            </w:rPr>
          </w:pPr>
          <w:hyperlink w:anchor="_Toc39832044" w:history="1">
            <w:r w:rsidR="005F24DC" w:rsidRPr="00921B03">
              <w:rPr>
                <w:rStyle w:val="Lienhypertexte"/>
                <w:noProof/>
              </w:rPr>
              <w:t>MCD</w:t>
            </w:r>
            <w:r w:rsidR="005F24DC">
              <w:rPr>
                <w:noProof/>
                <w:webHidden/>
              </w:rPr>
              <w:tab/>
            </w:r>
            <w:r w:rsidR="005F24DC">
              <w:rPr>
                <w:noProof/>
                <w:webHidden/>
              </w:rPr>
              <w:fldChar w:fldCharType="begin"/>
            </w:r>
            <w:r w:rsidR="005F24DC">
              <w:rPr>
                <w:noProof/>
                <w:webHidden/>
              </w:rPr>
              <w:instrText xml:space="preserve"> PAGEREF _Toc39832044 \h </w:instrText>
            </w:r>
            <w:r w:rsidR="005F24DC">
              <w:rPr>
                <w:noProof/>
                <w:webHidden/>
              </w:rPr>
            </w:r>
            <w:r w:rsidR="005F24DC">
              <w:rPr>
                <w:noProof/>
                <w:webHidden/>
              </w:rPr>
              <w:fldChar w:fldCharType="separate"/>
            </w:r>
            <w:r w:rsidR="005F24DC">
              <w:rPr>
                <w:noProof/>
                <w:webHidden/>
              </w:rPr>
              <w:t>20</w:t>
            </w:r>
            <w:r w:rsidR="005F24DC">
              <w:rPr>
                <w:noProof/>
                <w:webHidden/>
              </w:rPr>
              <w:fldChar w:fldCharType="end"/>
            </w:r>
          </w:hyperlink>
        </w:p>
        <w:p w14:paraId="135510AD" w14:textId="162E35FE" w:rsidR="005F24DC" w:rsidRDefault="00815C85">
          <w:pPr>
            <w:pStyle w:val="TM2"/>
            <w:tabs>
              <w:tab w:val="right" w:leader="dot" w:pos="9062"/>
            </w:tabs>
            <w:rPr>
              <w:rFonts w:eastAsiaTheme="minorEastAsia"/>
              <w:noProof/>
              <w:lang w:eastAsia="fr-FR"/>
            </w:rPr>
          </w:pPr>
          <w:hyperlink w:anchor="_Toc39832045" w:history="1">
            <w:r w:rsidR="005F24DC" w:rsidRPr="00921B03">
              <w:rPr>
                <w:rStyle w:val="Lienhypertexte"/>
                <w:noProof/>
              </w:rPr>
              <w:t>Scénario de tests</w:t>
            </w:r>
            <w:r w:rsidR="005F24DC">
              <w:rPr>
                <w:noProof/>
                <w:webHidden/>
              </w:rPr>
              <w:tab/>
            </w:r>
            <w:r w:rsidR="005F24DC">
              <w:rPr>
                <w:noProof/>
                <w:webHidden/>
              </w:rPr>
              <w:fldChar w:fldCharType="begin"/>
            </w:r>
            <w:r w:rsidR="005F24DC">
              <w:rPr>
                <w:noProof/>
                <w:webHidden/>
              </w:rPr>
              <w:instrText xml:space="preserve"> PAGEREF _Toc39832045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16D745F" w14:textId="4EE6EECF" w:rsidR="005F24DC" w:rsidRDefault="00815C85">
          <w:pPr>
            <w:pStyle w:val="TM2"/>
            <w:tabs>
              <w:tab w:val="right" w:leader="dot" w:pos="9062"/>
            </w:tabs>
            <w:rPr>
              <w:rFonts w:eastAsiaTheme="minorEastAsia"/>
              <w:noProof/>
              <w:lang w:eastAsia="fr-FR"/>
            </w:rPr>
          </w:pPr>
          <w:hyperlink w:anchor="_Toc39832046" w:history="1">
            <w:r w:rsidR="005F24DC" w:rsidRPr="00921B03">
              <w:rPr>
                <w:rStyle w:val="Lienhypertexte"/>
                <w:noProof/>
              </w:rPr>
              <w:t>Déploiement</w:t>
            </w:r>
            <w:r w:rsidR="005F24DC">
              <w:rPr>
                <w:noProof/>
                <w:webHidden/>
              </w:rPr>
              <w:tab/>
            </w:r>
            <w:r w:rsidR="005F24DC">
              <w:rPr>
                <w:noProof/>
                <w:webHidden/>
              </w:rPr>
              <w:fldChar w:fldCharType="begin"/>
            </w:r>
            <w:r w:rsidR="005F24DC">
              <w:rPr>
                <w:noProof/>
                <w:webHidden/>
              </w:rPr>
              <w:instrText xml:space="preserve"> PAGEREF _Toc39832046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1F162AD8" w14:textId="5E4D16AC" w:rsidR="005F24DC" w:rsidRDefault="00815C85">
          <w:pPr>
            <w:pStyle w:val="TM1"/>
            <w:tabs>
              <w:tab w:val="right" w:leader="dot" w:pos="9062"/>
            </w:tabs>
            <w:rPr>
              <w:rFonts w:eastAsiaTheme="minorEastAsia"/>
              <w:noProof/>
              <w:lang w:eastAsia="fr-FR"/>
            </w:rPr>
          </w:pPr>
          <w:hyperlink w:anchor="_Toc39832047" w:history="1">
            <w:r w:rsidR="005F24DC" w:rsidRPr="00921B03">
              <w:rPr>
                <w:rStyle w:val="Lienhypertexte"/>
                <w:noProof/>
              </w:rPr>
              <w:t>Maintenance</w:t>
            </w:r>
            <w:r w:rsidR="005F24DC">
              <w:rPr>
                <w:noProof/>
                <w:webHidden/>
              </w:rPr>
              <w:tab/>
            </w:r>
            <w:r w:rsidR="005F24DC">
              <w:rPr>
                <w:noProof/>
                <w:webHidden/>
              </w:rPr>
              <w:fldChar w:fldCharType="begin"/>
            </w:r>
            <w:r w:rsidR="005F24DC">
              <w:rPr>
                <w:noProof/>
                <w:webHidden/>
              </w:rPr>
              <w:instrText xml:space="preserve"> PAGEREF _Toc39832047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30765B24" w14:textId="7631F2F3" w:rsidR="005F24DC" w:rsidRDefault="00815C85">
          <w:pPr>
            <w:pStyle w:val="TM2"/>
            <w:tabs>
              <w:tab w:val="right" w:leader="dot" w:pos="9062"/>
            </w:tabs>
            <w:rPr>
              <w:rFonts w:eastAsiaTheme="minorEastAsia"/>
              <w:noProof/>
              <w:lang w:eastAsia="fr-FR"/>
            </w:rPr>
          </w:pPr>
          <w:hyperlink w:anchor="_Toc39832048" w:history="1">
            <w:r w:rsidR="005F24DC" w:rsidRPr="00921B03">
              <w:rPr>
                <w:rStyle w:val="Lienhypertexte"/>
                <w:noProof/>
              </w:rPr>
              <w:t>Support/Demande d’évolution</w:t>
            </w:r>
            <w:r w:rsidR="005F24DC">
              <w:rPr>
                <w:noProof/>
                <w:webHidden/>
              </w:rPr>
              <w:tab/>
            </w:r>
            <w:r w:rsidR="005F24DC">
              <w:rPr>
                <w:noProof/>
                <w:webHidden/>
              </w:rPr>
              <w:fldChar w:fldCharType="begin"/>
            </w:r>
            <w:r w:rsidR="005F24DC">
              <w:rPr>
                <w:noProof/>
                <w:webHidden/>
              </w:rPr>
              <w:instrText xml:space="preserve"> PAGEREF _Toc39832048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4793302C" w14:textId="72EBBE08" w:rsidR="005F24DC" w:rsidRDefault="00815C85">
          <w:pPr>
            <w:pStyle w:val="TM2"/>
            <w:tabs>
              <w:tab w:val="right" w:leader="dot" w:pos="9062"/>
            </w:tabs>
            <w:rPr>
              <w:rFonts w:eastAsiaTheme="minorEastAsia"/>
              <w:noProof/>
              <w:lang w:eastAsia="fr-FR"/>
            </w:rPr>
          </w:pPr>
          <w:hyperlink w:anchor="_Toc39832049" w:history="1">
            <w:r w:rsidR="005F24DC" w:rsidRPr="00921B03">
              <w:rPr>
                <w:rStyle w:val="Lienhypertexte"/>
                <w:noProof/>
              </w:rPr>
              <w:t>Formations</w:t>
            </w:r>
            <w:r w:rsidR="005F24DC">
              <w:rPr>
                <w:noProof/>
                <w:webHidden/>
              </w:rPr>
              <w:tab/>
            </w:r>
            <w:r w:rsidR="005F24DC">
              <w:rPr>
                <w:noProof/>
                <w:webHidden/>
              </w:rPr>
              <w:fldChar w:fldCharType="begin"/>
            </w:r>
            <w:r w:rsidR="005F24DC">
              <w:rPr>
                <w:noProof/>
                <w:webHidden/>
              </w:rPr>
              <w:instrText xml:space="preserve"> PAGEREF _Toc39832049 \h </w:instrText>
            </w:r>
            <w:r w:rsidR="005F24DC">
              <w:rPr>
                <w:noProof/>
                <w:webHidden/>
              </w:rPr>
            </w:r>
            <w:r w:rsidR="005F24DC">
              <w:rPr>
                <w:noProof/>
                <w:webHidden/>
              </w:rPr>
              <w:fldChar w:fldCharType="separate"/>
            </w:r>
            <w:r w:rsidR="005F24DC">
              <w:rPr>
                <w:noProof/>
                <w:webHidden/>
              </w:rPr>
              <w:t>21</w:t>
            </w:r>
            <w:r w:rsidR="005F24DC">
              <w:rPr>
                <w:noProof/>
                <w:webHidden/>
              </w:rPr>
              <w:fldChar w:fldCharType="end"/>
            </w:r>
          </w:hyperlink>
        </w:p>
        <w:p w14:paraId="74ABD562" w14:textId="009D5EF0" w:rsidR="005F24DC" w:rsidRDefault="00815C85">
          <w:pPr>
            <w:pStyle w:val="TM1"/>
            <w:tabs>
              <w:tab w:val="right" w:leader="dot" w:pos="9062"/>
            </w:tabs>
            <w:rPr>
              <w:rFonts w:eastAsiaTheme="minorEastAsia"/>
              <w:noProof/>
              <w:lang w:eastAsia="fr-FR"/>
            </w:rPr>
          </w:pPr>
          <w:hyperlink w:anchor="_Toc39832050" w:history="1">
            <w:r w:rsidR="005F24DC" w:rsidRPr="00921B03">
              <w:rPr>
                <w:rStyle w:val="Lienhypertexte"/>
                <w:noProof/>
              </w:rPr>
              <w:t>Clôture de projet</w:t>
            </w:r>
            <w:r w:rsidR="005F24DC">
              <w:rPr>
                <w:noProof/>
                <w:webHidden/>
              </w:rPr>
              <w:tab/>
            </w:r>
            <w:r w:rsidR="005F24DC">
              <w:rPr>
                <w:noProof/>
                <w:webHidden/>
              </w:rPr>
              <w:fldChar w:fldCharType="begin"/>
            </w:r>
            <w:r w:rsidR="005F24DC">
              <w:rPr>
                <w:noProof/>
                <w:webHidden/>
              </w:rPr>
              <w:instrText xml:space="preserve"> PAGEREF _Toc39832050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F2602CA" w14:textId="3F7DC053" w:rsidR="005F24DC" w:rsidRDefault="00815C85">
          <w:pPr>
            <w:pStyle w:val="TM2"/>
            <w:tabs>
              <w:tab w:val="right" w:leader="dot" w:pos="9062"/>
            </w:tabs>
            <w:rPr>
              <w:rFonts w:eastAsiaTheme="minorEastAsia"/>
              <w:noProof/>
              <w:lang w:eastAsia="fr-FR"/>
            </w:rPr>
          </w:pPr>
          <w:hyperlink w:anchor="_Toc39832051" w:history="1">
            <w:r w:rsidR="005F24DC" w:rsidRPr="00921B03">
              <w:rPr>
                <w:rStyle w:val="Lienhypertexte"/>
                <w:noProof/>
              </w:rPr>
              <w:t>Budget final</w:t>
            </w:r>
            <w:r w:rsidR="005F24DC">
              <w:rPr>
                <w:noProof/>
                <w:webHidden/>
              </w:rPr>
              <w:tab/>
            </w:r>
            <w:r w:rsidR="005F24DC">
              <w:rPr>
                <w:noProof/>
                <w:webHidden/>
              </w:rPr>
              <w:fldChar w:fldCharType="begin"/>
            </w:r>
            <w:r w:rsidR="005F24DC">
              <w:rPr>
                <w:noProof/>
                <w:webHidden/>
              </w:rPr>
              <w:instrText xml:space="preserve"> PAGEREF _Toc39832051 \h </w:instrText>
            </w:r>
            <w:r w:rsidR="005F24DC">
              <w:rPr>
                <w:noProof/>
                <w:webHidden/>
              </w:rPr>
            </w:r>
            <w:r w:rsidR="005F24DC">
              <w:rPr>
                <w:noProof/>
                <w:webHidden/>
              </w:rPr>
              <w:fldChar w:fldCharType="separate"/>
            </w:r>
            <w:r w:rsidR="005F24DC">
              <w:rPr>
                <w:noProof/>
                <w:webHidden/>
              </w:rPr>
              <w:t>22</w:t>
            </w:r>
            <w:r w:rsidR="005F24DC">
              <w:rPr>
                <w:noProof/>
                <w:webHidden/>
              </w:rPr>
              <w:fldChar w:fldCharType="end"/>
            </w:r>
          </w:hyperlink>
        </w:p>
        <w:p w14:paraId="7045F8B0" w14:textId="72616F3E" w:rsidR="005F24DC" w:rsidRDefault="00815C85">
          <w:pPr>
            <w:pStyle w:val="TM2"/>
            <w:tabs>
              <w:tab w:val="right" w:leader="dot" w:pos="9062"/>
            </w:tabs>
            <w:rPr>
              <w:rFonts w:eastAsiaTheme="minorEastAsia"/>
              <w:noProof/>
              <w:lang w:eastAsia="fr-FR"/>
            </w:rPr>
          </w:pPr>
          <w:hyperlink w:anchor="_Toc39832052" w:history="1">
            <w:r w:rsidR="005F24DC" w:rsidRPr="00921B03">
              <w:rPr>
                <w:rStyle w:val="Lienhypertexte"/>
                <w:noProof/>
              </w:rPr>
              <w:t>Planning final</w:t>
            </w:r>
            <w:r w:rsidR="005F24DC">
              <w:rPr>
                <w:noProof/>
                <w:webHidden/>
              </w:rPr>
              <w:tab/>
            </w:r>
            <w:r w:rsidR="005F24DC">
              <w:rPr>
                <w:noProof/>
                <w:webHidden/>
              </w:rPr>
              <w:fldChar w:fldCharType="begin"/>
            </w:r>
            <w:r w:rsidR="005F24DC">
              <w:rPr>
                <w:noProof/>
                <w:webHidden/>
              </w:rPr>
              <w:instrText xml:space="preserve"> PAGEREF _Toc39832052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47627B23" w14:textId="394BEC8D" w:rsidR="005F24DC" w:rsidRDefault="00815C85">
          <w:pPr>
            <w:pStyle w:val="TM2"/>
            <w:tabs>
              <w:tab w:val="right" w:leader="dot" w:pos="9062"/>
            </w:tabs>
            <w:rPr>
              <w:rFonts w:eastAsiaTheme="minorEastAsia"/>
              <w:noProof/>
              <w:lang w:eastAsia="fr-FR"/>
            </w:rPr>
          </w:pPr>
          <w:hyperlink w:anchor="_Toc39832053" w:history="1">
            <w:r w:rsidR="005F24DC" w:rsidRPr="00921B03">
              <w:rPr>
                <w:rStyle w:val="Lienhypertexte"/>
                <w:noProof/>
              </w:rPr>
              <w:t>Gestion des risques</w:t>
            </w:r>
            <w:r w:rsidR="005F24DC">
              <w:rPr>
                <w:noProof/>
                <w:webHidden/>
              </w:rPr>
              <w:tab/>
            </w:r>
            <w:r w:rsidR="005F24DC">
              <w:rPr>
                <w:noProof/>
                <w:webHidden/>
              </w:rPr>
              <w:fldChar w:fldCharType="begin"/>
            </w:r>
            <w:r w:rsidR="005F24DC">
              <w:rPr>
                <w:noProof/>
                <w:webHidden/>
              </w:rPr>
              <w:instrText xml:space="preserve"> PAGEREF _Toc39832053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81AC9A7" w14:textId="288353A9" w:rsidR="005F24DC" w:rsidRDefault="00815C85">
          <w:pPr>
            <w:pStyle w:val="TM3"/>
            <w:tabs>
              <w:tab w:val="right" w:leader="dot" w:pos="9062"/>
            </w:tabs>
            <w:rPr>
              <w:rFonts w:eastAsiaTheme="minorEastAsia"/>
              <w:noProof/>
              <w:lang w:eastAsia="fr-FR"/>
            </w:rPr>
          </w:pPr>
          <w:hyperlink w:anchor="_Toc39832054" w:history="1">
            <w:r w:rsidR="005F24DC" w:rsidRPr="00921B03">
              <w:rPr>
                <w:rStyle w:val="Lienhypertexte"/>
                <w:noProof/>
              </w:rPr>
              <w:t>Risque exceptionnel COVID-19</w:t>
            </w:r>
            <w:r w:rsidR="005F24DC">
              <w:rPr>
                <w:noProof/>
                <w:webHidden/>
              </w:rPr>
              <w:tab/>
            </w:r>
            <w:r w:rsidR="005F24DC">
              <w:rPr>
                <w:noProof/>
                <w:webHidden/>
              </w:rPr>
              <w:fldChar w:fldCharType="begin"/>
            </w:r>
            <w:r w:rsidR="005F24DC">
              <w:rPr>
                <w:noProof/>
                <w:webHidden/>
              </w:rPr>
              <w:instrText xml:space="preserve"> PAGEREF _Toc39832054 \h </w:instrText>
            </w:r>
            <w:r w:rsidR="005F24DC">
              <w:rPr>
                <w:noProof/>
                <w:webHidden/>
              </w:rPr>
            </w:r>
            <w:r w:rsidR="005F24DC">
              <w:rPr>
                <w:noProof/>
                <w:webHidden/>
              </w:rPr>
              <w:fldChar w:fldCharType="separate"/>
            </w:r>
            <w:r w:rsidR="005F24DC">
              <w:rPr>
                <w:noProof/>
                <w:webHidden/>
              </w:rPr>
              <w:t>23</w:t>
            </w:r>
            <w:r w:rsidR="005F24DC">
              <w:rPr>
                <w:noProof/>
                <w:webHidden/>
              </w:rPr>
              <w:fldChar w:fldCharType="end"/>
            </w:r>
          </w:hyperlink>
        </w:p>
        <w:p w14:paraId="26B6E0A3" w14:textId="737B1707" w:rsidR="005F24DC" w:rsidRDefault="00815C85">
          <w:pPr>
            <w:pStyle w:val="TM2"/>
            <w:tabs>
              <w:tab w:val="right" w:leader="dot" w:pos="9062"/>
            </w:tabs>
            <w:rPr>
              <w:rFonts w:eastAsiaTheme="minorEastAsia"/>
              <w:noProof/>
              <w:lang w:eastAsia="fr-FR"/>
            </w:rPr>
          </w:pPr>
          <w:hyperlink w:anchor="_Toc39832055" w:history="1">
            <w:r w:rsidR="005F24DC" w:rsidRPr="00921B03">
              <w:rPr>
                <w:rStyle w:val="Lienhypertexte"/>
                <w:noProof/>
              </w:rPr>
              <w:t>Retour d’expérience (REX)</w:t>
            </w:r>
            <w:r w:rsidR="005F24DC">
              <w:rPr>
                <w:noProof/>
                <w:webHidden/>
              </w:rPr>
              <w:tab/>
            </w:r>
            <w:r w:rsidR="005F24DC">
              <w:rPr>
                <w:noProof/>
                <w:webHidden/>
              </w:rPr>
              <w:fldChar w:fldCharType="begin"/>
            </w:r>
            <w:r w:rsidR="005F24DC">
              <w:rPr>
                <w:noProof/>
                <w:webHidden/>
              </w:rPr>
              <w:instrText xml:space="preserve"> PAGEREF _Toc39832055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50D4A64E" w14:textId="375FD896" w:rsidR="005F24DC" w:rsidRDefault="00815C85">
          <w:pPr>
            <w:pStyle w:val="TM1"/>
            <w:tabs>
              <w:tab w:val="right" w:leader="dot" w:pos="9062"/>
            </w:tabs>
            <w:rPr>
              <w:rFonts w:eastAsiaTheme="minorEastAsia"/>
              <w:noProof/>
              <w:lang w:eastAsia="fr-FR"/>
            </w:rPr>
          </w:pPr>
          <w:hyperlink w:anchor="_Toc39832056" w:history="1">
            <w:r w:rsidR="005F24DC" w:rsidRPr="00921B03">
              <w:rPr>
                <w:rStyle w:val="Lienhypertexte"/>
                <w:noProof/>
              </w:rPr>
              <w:t>Glossaire</w:t>
            </w:r>
            <w:r w:rsidR="005F24DC">
              <w:rPr>
                <w:noProof/>
                <w:webHidden/>
              </w:rPr>
              <w:tab/>
            </w:r>
            <w:r w:rsidR="005F24DC">
              <w:rPr>
                <w:noProof/>
                <w:webHidden/>
              </w:rPr>
              <w:fldChar w:fldCharType="begin"/>
            </w:r>
            <w:r w:rsidR="005F24DC">
              <w:rPr>
                <w:noProof/>
                <w:webHidden/>
              </w:rPr>
              <w:instrText xml:space="preserve"> PAGEREF _Toc39832056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08FCD70E" w14:textId="4E099BE2" w:rsidR="005F24DC" w:rsidRDefault="00815C85">
          <w:pPr>
            <w:pStyle w:val="TM1"/>
            <w:tabs>
              <w:tab w:val="right" w:leader="dot" w:pos="9062"/>
            </w:tabs>
            <w:rPr>
              <w:rFonts w:eastAsiaTheme="minorEastAsia"/>
              <w:noProof/>
              <w:lang w:eastAsia="fr-FR"/>
            </w:rPr>
          </w:pPr>
          <w:hyperlink w:anchor="_Toc39832057" w:history="1">
            <w:r w:rsidR="005F24DC" w:rsidRPr="00921B03">
              <w:rPr>
                <w:rStyle w:val="Lienhypertexte"/>
                <w:noProof/>
              </w:rPr>
              <w:t>Annexes</w:t>
            </w:r>
            <w:r w:rsidR="005F24DC">
              <w:rPr>
                <w:noProof/>
                <w:webHidden/>
              </w:rPr>
              <w:tab/>
            </w:r>
            <w:r w:rsidR="005F24DC">
              <w:rPr>
                <w:noProof/>
                <w:webHidden/>
              </w:rPr>
              <w:fldChar w:fldCharType="begin"/>
            </w:r>
            <w:r w:rsidR="005F24DC">
              <w:rPr>
                <w:noProof/>
                <w:webHidden/>
              </w:rPr>
              <w:instrText xml:space="preserve"> PAGEREF _Toc39832057 \h </w:instrText>
            </w:r>
            <w:r w:rsidR="005F24DC">
              <w:rPr>
                <w:noProof/>
                <w:webHidden/>
              </w:rPr>
            </w:r>
            <w:r w:rsidR="005F24DC">
              <w:rPr>
                <w:noProof/>
                <w:webHidden/>
              </w:rPr>
              <w:fldChar w:fldCharType="separate"/>
            </w:r>
            <w:r w:rsidR="005F24DC">
              <w:rPr>
                <w:noProof/>
                <w:webHidden/>
              </w:rPr>
              <w:t>24</w:t>
            </w:r>
            <w:r w:rsidR="005F24DC">
              <w:rPr>
                <w:noProof/>
                <w:webHidden/>
              </w:rPr>
              <w:fldChar w:fldCharType="end"/>
            </w:r>
          </w:hyperlink>
        </w:p>
        <w:p w14:paraId="66D2E9F5" w14:textId="09EF6F23" w:rsidR="005F24DC" w:rsidRDefault="00815C85">
          <w:pPr>
            <w:pStyle w:val="TM2"/>
            <w:tabs>
              <w:tab w:val="right" w:leader="dot" w:pos="9062"/>
            </w:tabs>
            <w:rPr>
              <w:rFonts w:eastAsiaTheme="minorEastAsia"/>
              <w:noProof/>
              <w:lang w:eastAsia="fr-FR"/>
            </w:rPr>
          </w:pPr>
          <w:hyperlink w:anchor="_Toc39832058" w:history="1">
            <w:r w:rsidR="005F24DC" w:rsidRPr="00921B03">
              <w:rPr>
                <w:rStyle w:val="Lienhypertexte"/>
                <w:noProof/>
              </w:rPr>
              <w:t>Rendu final</w:t>
            </w:r>
            <w:r w:rsidR="005F24DC">
              <w:rPr>
                <w:noProof/>
                <w:webHidden/>
              </w:rPr>
              <w:tab/>
            </w:r>
            <w:r w:rsidR="005F24DC">
              <w:rPr>
                <w:noProof/>
                <w:webHidden/>
              </w:rPr>
              <w:fldChar w:fldCharType="begin"/>
            </w:r>
            <w:r w:rsidR="005F24DC">
              <w:rPr>
                <w:noProof/>
                <w:webHidden/>
              </w:rPr>
              <w:instrText xml:space="preserve"> PAGEREF _Toc39832058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44664CD9" w14:textId="4A0C6760" w:rsidR="005F24DC" w:rsidRDefault="00815C85">
          <w:pPr>
            <w:pStyle w:val="TM2"/>
            <w:tabs>
              <w:tab w:val="right" w:leader="dot" w:pos="9062"/>
            </w:tabs>
            <w:rPr>
              <w:rFonts w:eastAsiaTheme="minorEastAsia"/>
              <w:noProof/>
              <w:lang w:eastAsia="fr-FR"/>
            </w:rPr>
          </w:pPr>
          <w:hyperlink w:anchor="_Toc39832059" w:history="1">
            <w:r w:rsidR="005F24DC" w:rsidRPr="00921B03">
              <w:rPr>
                <w:rStyle w:val="Lienhypertexte"/>
                <w:noProof/>
              </w:rPr>
              <w:t>Procédure de déploiement</w:t>
            </w:r>
            <w:r w:rsidR="005F24DC">
              <w:rPr>
                <w:noProof/>
                <w:webHidden/>
              </w:rPr>
              <w:tab/>
            </w:r>
            <w:r w:rsidR="005F24DC">
              <w:rPr>
                <w:noProof/>
                <w:webHidden/>
              </w:rPr>
              <w:fldChar w:fldCharType="begin"/>
            </w:r>
            <w:r w:rsidR="005F24DC">
              <w:rPr>
                <w:noProof/>
                <w:webHidden/>
              </w:rPr>
              <w:instrText xml:space="preserve"> PAGEREF _Toc39832059 \h </w:instrText>
            </w:r>
            <w:r w:rsidR="005F24DC">
              <w:rPr>
                <w:noProof/>
                <w:webHidden/>
              </w:rPr>
            </w:r>
            <w:r w:rsidR="005F24DC">
              <w:rPr>
                <w:noProof/>
                <w:webHidden/>
              </w:rPr>
              <w:fldChar w:fldCharType="separate"/>
            </w:r>
            <w:r w:rsidR="005F24DC">
              <w:rPr>
                <w:noProof/>
                <w:webHidden/>
              </w:rPr>
              <w:t>30</w:t>
            </w:r>
            <w:r w:rsidR="005F24DC">
              <w:rPr>
                <w:noProof/>
                <w:webHidden/>
              </w:rPr>
              <w:fldChar w:fldCharType="end"/>
            </w:r>
          </w:hyperlink>
        </w:p>
        <w:p w14:paraId="26C4D8EA" w14:textId="239EE97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832017"/>
      <w:r>
        <w:lastRenderedPageBreak/>
        <w:t>Projet</w:t>
      </w:r>
      <w:bookmarkEnd w:id="1"/>
    </w:p>
    <w:p w14:paraId="0AADCBA9" w14:textId="77777777" w:rsidR="0060268B" w:rsidRDefault="0060268B" w:rsidP="0060268B">
      <w:pPr>
        <w:pStyle w:val="Titre2"/>
      </w:pPr>
      <w:bookmarkStart w:id="2" w:name="_Toc39832018"/>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832019"/>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832020"/>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832021"/>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5E7A6F85" w14:textId="77777777" w:rsidR="00716E1E" w:rsidRPr="00EF7A22" w:rsidRDefault="00716E1E" w:rsidP="00716E1E">
      <w:pPr>
        <w:pStyle w:val="Titre2"/>
      </w:pPr>
      <w:bookmarkStart w:id="6" w:name="_Toc39832022"/>
      <w:r>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01C4D4F3" w:rsidR="00FE53C0" w:rsidRP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915844E" w14:textId="77777777" w:rsidR="00716E1E" w:rsidRPr="00CF7AFE" w:rsidRDefault="00716E1E" w:rsidP="00716E1E">
      <w:pPr>
        <w:rPr>
          <w:rFonts w:cstheme="minorHAnsi"/>
        </w:rPr>
      </w:pPr>
      <w:r w:rsidRPr="00CF7AFE">
        <w:rPr>
          <w:rFonts w:cstheme="minorHAnsi"/>
        </w:rPr>
        <w:t>La composition de l’équipe sera organisée en trois parties distinctes</w:t>
      </w:r>
    </w:p>
    <w:p w14:paraId="0981708B" w14:textId="77777777" w:rsidR="00716E1E" w:rsidRPr="00EF740E" w:rsidRDefault="00716E1E" w:rsidP="00716E1E">
      <w:pPr>
        <w:rPr>
          <w:rFonts w:cstheme="minorHAnsi"/>
          <w:b/>
        </w:rPr>
      </w:pPr>
      <w:r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77777777" w:rsidR="00716E1E" w:rsidRPr="00EF740E" w:rsidRDefault="00716E1E" w:rsidP="00716E1E">
      <w:pPr>
        <w:rPr>
          <w:rFonts w:cstheme="minorHAnsi"/>
          <w:b/>
        </w:rPr>
      </w:pPr>
      <w:r w:rsidRPr="00EF740E">
        <w:rPr>
          <w:rFonts w:cstheme="minorHAnsi"/>
          <w:b/>
        </w:rPr>
        <w:t xml:space="preserve">Product </w:t>
      </w:r>
      <w:proofErr w:type="spellStart"/>
      <w:r w:rsidRPr="00EF740E">
        <w:rPr>
          <w:rFonts w:cstheme="minorHAnsi"/>
          <w:b/>
        </w:rPr>
        <w:t>Owner</w:t>
      </w:r>
      <w:proofErr w:type="spellEnd"/>
      <w:r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77777777" w:rsidR="00716E1E" w:rsidRPr="00EF740E" w:rsidRDefault="00716E1E" w:rsidP="00716E1E">
      <w:pPr>
        <w:rPr>
          <w:rFonts w:cstheme="minorHAnsi"/>
          <w:b/>
        </w:rPr>
      </w:pPr>
      <w:r w:rsidRPr="00EF740E">
        <w:rPr>
          <w:rFonts w:cstheme="minorHAnsi"/>
          <w:b/>
        </w:rPr>
        <w:t>Team de développement :</w:t>
      </w:r>
    </w:p>
    <w:p w14:paraId="79C93FC4" w14:textId="77777777" w:rsidR="00716E1E" w:rsidRDefault="00716E1E" w:rsidP="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38A02E66" w14:textId="77777777" w:rsidR="00716E1E" w:rsidRPr="00716E1E" w:rsidRDefault="00716E1E" w:rsidP="00716E1E">
      <w:pPr>
        <w:pStyle w:val="Titre2"/>
      </w:pPr>
      <w:bookmarkStart w:id="7" w:name="_Toc39832023"/>
      <w:r>
        <w:t>Equipe projet</w:t>
      </w:r>
      <w:bookmarkEnd w:id="7"/>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 xml:space="preserve">Product </w:t>
      </w:r>
      <w:proofErr w:type="spellStart"/>
      <w:r w:rsidRPr="00716E1E">
        <w:rPr>
          <w:b/>
          <w:bCs/>
        </w:rPr>
        <w:t>Owner</w:t>
      </w:r>
      <w:proofErr w:type="spellEnd"/>
      <w:r w:rsidRPr="00716E1E">
        <w:rPr>
          <w:b/>
          <w:bCs/>
        </w:rPr>
        <w:t> :</w:t>
      </w:r>
      <w:r>
        <w:t xml:space="preserve"> Romain CHRETIEN</w:t>
      </w:r>
    </w:p>
    <w:p w14:paraId="505021A4" w14:textId="77777777" w:rsidR="00716E1E" w:rsidRPr="008B4BD1" w:rsidRDefault="00716E1E" w:rsidP="00716E1E">
      <w:r w:rsidRPr="008B4BD1">
        <w:rPr>
          <w:b/>
          <w:bCs/>
        </w:rPr>
        <w:t xml:space="preserve">Team de </w:t>
      </w:r>
      <w:proofErr w:type="gramStart"/>
      <w:r w:rsidRPr="00716E1E">
        <w:rPr>
          <w:b/>
          <w:bCs/>
        </w:rPr>
        <w:t>développement</w:t>
      </w:r>
      <w:r w:rsidRPr="008B4BD1">
        <w:rPr>
          <w:b/>
          <w:bCs/>
        </w:rPr>
        <w:t>:</w:t>
      </w:r>
      <w:proofErr w:type="gramEnd"/>
      <w:r w:rsidRPr="008B4BD1">
        <w:t xml:space="preserve"> Valentin HALLAY, Ulrich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8" w:name="_Toc39832024"/>
      <w:r>
        <w:lastRenderedPageBreak/>
        <w:t>Planning</w:t>
      </w:r>
      <w:r w:rsidR="0060268B">
        <w:t xml:space="preserve"> </w:t>
      </w:r>
      <w:r w:rsidR="00B2600E">
        <w:t>prévisionnel (Gantt)</w:t>
      </w:r>
      <w:bookmarkEnd w:id="8"/>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9" w:name="_Toc39832025"/>
      <w:r>
        <w:lastRenderedPageBreak/>
        <w:t>Budget</w:t>
      </w:r>
      <w:r w:rsidR="0060268B">
        <w:t xml:space="preserve"> prévisionnel</w:t>
      </w:r>
      <w:bookmarkEnd w:id="9"/>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0" w:name="_Toc39832026"/>
      <w:r>
        <w:t>Analyses des risques</w:t>
      </w:r>
      <w:bookmarkEnd w:id="10"/>
    </w:p>
    <w:p w14:paraId="18ED21B3" w14:textId="77777777" w:rsidR="00F507E2" w:rsidRDefault="00F507E2" w:rsidP="00F507E2">
      <w:pPr>
        <w:pStyle w:val="Titre3"/>
      </w:pPr>
      <w:bookmarkStart w:id="11" w:name="_Toc39832027"/>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1"/>
    </w:p>
    <w:p w14:paraId="5C329EB3" w14:textId="77777777" w:rsidR="00F507E2" w:rsidRPr="00F507E2" w:rsidRDefault="00F507E2" w:rsidP="00F507E2"/>
    <w:p w14:paraId="1CFF2E98" w14:textId="77777777" w:rsidR="00F507E2" w:rsidRDefault="00F507E2" w:rsidP="00F507E2">
      <w:pPr>
        <w:pStyle w:val="Titre3"/>
      </w:pPr>
      <w:bookmarkStart w:id="12" w:name="_Toc39832028"/>
      <w:r>
        <w:t>Tableau des risques</w:t>
      </w:r>
      <w:bookmarkEnd w:id="12"/>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3" w:name="_Toc4507654"/>
      <w:bookmarkStart w:id="14" w:name="_Toc4658407"/>
      <w:bookmarkStart w:id="15"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3"/>
    <w:bookmarkEnd w:id="14"/>
    <w:bookmarkEnd w:id="15"/>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6" w:name="_Toc39832029"/>
      <w:r>
        <w:lastRenderedPageBreak/>
        <w:t>Indicateurs</w:t>
      </w:r>
      <w:bookmarkEnd w:id="16"/>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798AB35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590F70DD"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Nous sommes satisfaits à 90% car il nous manque le module de connexion </w:t>
            </w:r>
            <w:proofErr w:type="gramStart"/>
            <w:r>
              <w:rPr>
                <w:rFonts w:ascii="Arial" w:eastAsia="Times New Roman" w:hAnsi="Arial" w:cs="Arial"/>
                <w:color w:val="303030"/>
                <w:sz w:val="14"/>
                <w:szCs w:val="14"/>
                <w:lang w:eastAsia="fr-FR"/>
              </w:rPr>
              <w:t>hors</w:t>
            </w:r>
            <w:proofErr w:type="gramEnd"/>
            <w:r>
              <w:rPr>
                <w:rFonts w:ascii="Arial" w:eastAsia="Times New Roman" w:hAnsi="Arial" w:cs="Arial"/>
                <w:color w:val="303030"/>
                <w:sz w:val="14"/>
                <w:szCs w:val="14"/>
                <w:lang w:eastAsia="fr-FR"/>
              </w:rPr>
              <w:t xml:space="preserve">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77777777" w:rsidR="00ED6348" w:rsidRPr="004A66DC" w:rsidRDefault="00ED6348" w:rsidP="003378C9">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157BCF57" wp14:editId="49CDE777">
                  <wp:extent cx="2543175" cy="2286000"/>
                  <wp:effectExtent l="0" t="0" r="9525" b="0"/>
                  <wp:docPr id="21" name="Graphique 21">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1ED9B6D2" w:rsidR="00B1706D" w:rsidRPr="00B1706D" w:rsidRDefault="00ED6348" w:rsidP="00B1706D">
      <w:r>
        <w:rPr>
          <w:color w:val="FF0000"/>
        </w:rPr>
        <w:t>VOIR S’IL N’Y EN A PAS D’AUTRES</w:t>
      </w:r>
      <w:r w:rsidR="00B1706D">
        <w:br w:type="page"/>
      </w:r>
    </w:p>
    <w:p w14:paraId="5963F913" w14:textId="5BAD90F8" w:rsidR="000350A0" w:rsidRDefault="000350A0" w:rsidP="000350A0">
      <w:pPr>
        <w:pStyle w:val="Titre2"/>
      </w:pPr>
      <w:bookmarkStart w:id="17" w:name="_Toc39832030"/>
      <w:r>
        <w:lastRenderedPageBreak/>
        <w:t>Réunions</w:t>
      </w:r>
      <w:bookmarkEnd w:id="17"/>
    </w:p>
    <w:p w14:paraId="7A59B3DE" w14:textId="54F10F9D" w:rsidR="00B1706D" w:rsidRPr="00B1706D" w:rsidRDefault="00B1706D" w:rsidP="00B1706D">
      <w:r>
        <w:rPr>
          <w:color w:val="FF0000"/>
        </w:rPr>
        <w:t>A FAIRE</w:t>
      </w:r>
      <w:r w:rsidR="003378C9">
        <w:rPr>
          <w:color w:val="FF0000"/>
        </w:rPr>
        <w:t xml:space="preserve"> (Réunion client ? </w:t>
      </w:r>
      <w:r w:rsidR="00285A18">
        <w:rPr>
          <w:color w:val="FF0000"/>
        </w:rPr>
        <w:t xml:space="preserve">Réunion interne ? les deux ?) </w:t>
      </w:r>
    </w:p>
    <w:p w14:paraId="6B57292A" w14:textId="25E236FA" w:rsidR="00906596" w:rsidRDefault="00906596" w:rsidP="00906596">
      <w:pPr>
        <w:pStyle w:val="Titre2"/>
      </w:pPr>
      <w:bookmarkStart w:id="18" w:name="_Toc39832031"/>
      <w:r>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bookmarkStart w:id="19" w:name="_Toc39832032"/>
    </w:p>
    <w:p w14:paraId="3E792AC2" w14:textId="3CB922EE" w:rsidR="00780BD1" w:rsidRDefault="00780BD1" w:rsidP="00780BD1">
      <w:r>
        <w:t>Ce plan nous a permis d’organiser et de contrôler l’avancement du projet quand bien même il y aurait pu y avoir un nombre</w:t>
      </w:r>
      <w:r w:rsidR="00E023FC">
        <w:t xml:space="preserve"> important d’échanges par message.</w:t>
      </w:r>
    </w:p>
    <w:p w14:paraId="5026B5B6" w14:textId="77777777" w:rsidR="00780BD1" w:rsidRDefault="00780BD1" w:rsidP="008E0EA0">
      <w:pPr>
        <w:pStyle w:val="Titre2"/>
      </w:pPr>
    </w:p>
    <w:p w14:paraId="09D3133E" w14:textId="0487286E" w:rsidR="008E0EA0" w:rsidRDefault="008E0EA0" w:rsidP="008E0EA0">
      <w:pPr>
        <w:pStyle w:val="Titre2"/>
      </w:pPr>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832033"/>
      <w:r>
        <w:lastRenderedPageBreak/>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832034"/>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39832035"/>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4AD9D4F3" w:rsidR="00F54E0E" w:rsidRDefault="00F54E0E"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lastRenderedPageBreak/>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832036"/>
      <w:r>
        <w:lastRenderedPageBreak/>
        <w:t>Technique</w:t>
      </w:r>
      <w:bookmarkEnd w:id="25"/>
    </w:p>
    <w:p w14:paraId="24543C3F" w14:textId="5658C259" w:rsidR="000350A0" w:rsidRDefault="000350A0" w:rsidP="000350A0">
      <w:pPr>
        <w:pStyle w:val="Titre2"/>
      </w:pPr>
      <w:bookmarkStart w:id="26" w:name="_Toc39832037"/>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832038"/>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832039"/>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proofErr w:type="gramStart"/>
      <w:r>
        <w:t>API diverses</w:t>
      </w:r>
      <w:proofErr w:type="gramEnd"/>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832040"/>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832041"/>
      <w:r>
        <w:lastRenderedPageBreak/>
        <w:t>UML</w:t>
      </w:r>
      <w:bookmarkEnd w:id="31"/>
    </w:p>
    <w:p w14:paraId="2A167F19" w14:textId="3527E042" w:rsidR="008E0EA0" w:rsidRDefault="008E0EA0" w:rsidP="008E0EA0">
      <w:pPr>
        <w:pStyle w:val="Titre3"/>
      </w:pPr>
      <w:bookmarkStart w:id="32" w:name="_Toc5979653"/>
      <w:bookmarkStart w:id="33" w:name="_Toc39832042"/>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832043"/>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2226E90D" w14:textId="7713F4AC" w:rsidR="00400B39" w:rsidRDefault="00400B39" w:rsidP="00400B39">
      <w:pPr>
        <w:pStyle w:val="Titre2"/>
      </w:pPr>
      <w:bookmarkStart w:id="35" w:name="_Toc39832044"/>
      <w:r>
        <w:t>MCD</w:t>
      </w:r>
      <w:bookmarkEnd w:id="35"/>
    </w:p>
    <w:p w14:paraId="593F29A8" w14:textId="77777777" w:rsidR="0033551B" w:rsidRPr="0033551B" w:rsidRDefault="0033551B" w:rsidP="0033551B"/>
    <w:p w14:paraId="2807A625" w14:textId="0163F34E" w:rsidR="00B1706D" w:rsidRPr="00B1706D" w:rsidRDefault="00B1706D" w:rsidP="00B1706D">
      <w:r>
        <w:rPr>
          <w:color w:val="FF0000"/>
        </w:rPr>
        <w:t xml:space="preserve">A FAIRE AVEC LA BASE ACTUELLE </w:t>
      </w:r>
      <w:r w:rsidR="000E5663">
        <w:rPr>
          <w:color w:val="FF0000"/>
        </w:rPr>
        <w:t xml:space="preserve">NE PAS REPRENDRE LE GRAPHIQUE LOT 1 ou 2 </w:t>
      </w:r>
    </w:p>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832045"/>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381A0568" w14:textId="04DA3FBD" w:rsidR="000E5663" w:rsidRPr="00ED6348" w:rsidRDefault="00ED6348" w:rsidP="000E5663">
      <w:pPr>
        <w:rPr>
          <w:color w:val="FF0000"/>
        </w:rPr>
      </w:pPr>
      <w:r>
        <w:rPr>
          <w:color w:val="FF0000"/>
        </w:rPr>
        <w:t>VOIR S’IL N’Y EN A PAS A RAJOUTER</w:t>
      </w:r>
    </w:p>
    <w:p w14:paraId="3C8ED2F5" w14:textId="77777777" w:rsidR="004D60F3" w:rsidRPr="000E5663" w:rsidRDefault="004D60F3" w:rsidP="000E5663"/>
    <w:p w14:paraId="1D3EC0B9" w14:textId="394E2064" w:rsidR="00815C85" w:rsidRDefault="000350A0" w:rsidP="00815C85">
      <w:pPr>
        <w:pStyle w:val="Titre2"/>
      </w:pPr>
      <w:bookmarkStart w:id="37" w:name="_Toc39832046"/>
      <w:r>
        <w:t>Déploiement</w:t>
      </w:r>
      <w:bookmarkStart w:id="38" w:name="_Toc39832047"/>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5"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77777777"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05D32553" w14:textId="77777777" w:rsidR="002B3400" w:rsidRDefault="002B3400" w:rsidP="002B3400">
      <w:pPr>
        <w:pStyle w:val="Titre1"/>
      </w:pPr>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832048"/>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w:t>
      </w:r>
      <w:proofErr w:type="spellStart"/>
      <w:r>
        <w:t>Ticketing</w:t>
      </w:r>
      <w:proofErr w:type="spellEnd"/>
      <w:r>
        <w:t> » afin que l’utilisateur puisse exposer son problème et ainsi l’envoyer directement chez le développeur.</w:t>
      </w:r>
    </w:p>
    <w:p w14:paraId="72659D07" w14:textId="77777777" w:rsidR="000A1235" w:rsidRPr="00141A99" w:rsidRDefault="000A1235" w:rsidP="00141A99">
      <w:r>
        <w:lastRenderedPageBreak/>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p>
    <w:p w14:paraId="3F4610A7" w14:textId="00708624" w:rsidR="00651494" w:rsidRDefault="002B3400" w:rsidP="002B3400">
      <w:pPr>
        <w:pStyle w:val="Titre2"/>
      </w:pPr>
      <w:bookmarkStart w:id="40" w:name="_Toc39832049"/>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832050"/>
      <w:r>
        <w:lastRenderedPageBreak/>
        <w:t>Clôture de projet</w:t>
      </w:r>
      <w:bookmarkEnd w:id="41"/>
    </w:p>
    <w:p w14:paraId="6BB96224" w14:textId="2564C438" w:rsidR="0060268B" w:rsidRDefault="0060268B" w:rsidP="0060268B">
      <w:pPr>
        <w:pStyle w:val="Titre2"/>
      </w:pPr>
      <w:bookmarkStart w:id="42" w:name="_Toc39832051"/>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6B728BEE" w:rsidR="0060268B" w:rsidRDefault="0060268B" w:rsidP="0060268B">
      <w:pPr>
        <w:pStyle w:val="Titre2"/>
      </w:pPr>
      <w:bookmarkStart w:id="43" w:name="_Toc39832052"/>
      <w:r>
        <w:lastRenderedPageBreak/>
        <w:t>Planning final</w:t>
      </w:r>
      <w:bookmarkEnd w:id="43"/>
    </w:p>
    <w:p w14:paraId="246F161C" w14:textId="2EADE981" w:rsidR="000E5663" w:rsidRPr="000E5663" w:rsidRDefault="000E5663" w:rsidP="000E5663">
      <w:r>
        <w:rPr>
          <w:color w:val="FF0000"/>
        </w:rPr>
        <w:t>A FAIRE (DEVRAIT CORRESPONDRE AU PLANNIG PREVISIONNEL CAR AUCUN RETARD CONSTATE)</w:t>
      </w:r>
    </w:p>
    <w:p w14:paraId="3B44C38F" w14:textId="698BE455" w:rsidR="00400B39" w:rsidRDefault="00400B39" w:rsidP="00400B39">
      <w:pPr>
        <w:pStyle w:val="Titre2"/>
      </w:pPr>
      <w:bookmarkStart w:id="44" w:name="_Toc39832053"/>
      <w:r>
        <w:t>Gestion des risques</w:t>
      </w:r>
      <w:bookmarkEnd w:id="44"/>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832054"/>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6" w:name="_Toc39832055"/>
      <w:r>
        <w:lastRenderedPageBreak/>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832056"/>
      <w:r>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48" w:name="_Toc39832057"/>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832058"/>
      <w:r>
        <w:t>Rendu final</w:t>
      </w:r>
      <w:bookmarkEnd w:id="49"/>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2882914" w14:textId="178FA794" w:rsidR="00906596" w:rsidRDefault="00906596" w:rsidP="00906596">
      <w:pPr>
        <w:pStyle w:val="Titre2"/>
      </w:pPr>
      <w:bookmarkStart w:id="50" w:name="_Toc39832059"/>
      <w:r>
        <w:lastRenderedPageBreak/>
        <w:t>Procédure de déploiement</w:t>
      </w:r>
      <w:bookmarkEnd w:id="50"/>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39"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85E19"/>
    <w:rsid w:val="000A1235"/>
    <w:rsid w:val="000C2D6D"/>
    <w:rsid w:val="000E5663"/>
    <w:rsid w:val="000F4601"/>
    <w:rsid w:val="000F6DB9"/>
    <w:rsid w:val="00141A99"/>
    <w:rsid w:val="00285A18"/>
    <w:rsid w:val="00287587"/>
    <w:rsid w:val="002B3400"/>
    <w:rsid w:val="002D6B1B"/>
    <w:rsid w:val="002E46AE"/>
    <w:rsid w:val="00332C3D"/>
    <w:rsid w:val="0033551B"/>
    <w:rsid w:val="003378C9"/>
    <w:rsid w:val="00400B39"/>
    <w:rsid w:val="00416215"/>
    <w:rsid w:val="004175E0"/>
    <w:rsid w:val="004B0A1A"/>
    <w:rsid w:val="004D60F3"/>
    <w:rsid w:val="004D7B88"/>
    <w:rsid w:val="005148E0"/>
    <w:rsid w:val="005F24DC"/>
    <w:rsid w:val="0060268B"/>
    <w:rsid w:val="00651494"/>
    <w:rsid w:val="006C1EAE"/>
    <w:rsid w:val="00712F23"/>
    <w:rsid w:val="00716E1E"/>
    <w:rsid w:val="00731E97"/>
    <w:rsid w:val="00780BD1"/>
    <w:rsid w:val="007B7CA0"/>
    <w:rsid w:val="00815C85"/>
    <w:rsid w:val="008B4BD1"/>
    <w:rsid w:val="008E0EA0"/>
    <w:rsid w:val="00906596"/>
    <w:rsid w:val="009E0BAE"/>
    <w:rsid w:val="009E3951"/>
    <w:rsid w:val="00AC295D"/>
    <w:rsid w:val="00B1706D"/>
    <w:rsid w:val="00B2600E"/>
    <w:rsid w:val="00B31058"/>
    <w:rsid w:val="00BB3B97"/>
    <w:rsid w:val="00BD27CB"/>
    <w:rsid w:val="00C776B0"/>
    <w:rsid w:val="00E023FC"/>
    <w:rsid w:val="00E61A1A"/>
    <w:rsid w:val="00ED6348"/>
    <w:rsid w:val="00EF7A22"/>
    <w:rsid w:val="00F123A0"/>
    <w:rsid w:val="00F507E2"/>
    <w:rsid w:val="00F54E0E"/>
    <w:rsid w:val="00FB72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mailto:utilisateur%7d@127.0.0.1" TargetMode="Externa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hyperlink" Target="mailto:utilisateur%7d@127.0.0.1" TargetMode="External"/><Relationship Id="rId33" Type="http://schemas.openxmlformats.org/officeDocument/2006/relationships/image" Target="media/image26.png"/><Relationship Id="rId38"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53A-4D9D-8C88-8F9DFD0B4FCB}"/>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53A-4D9D-8C88-8F9DFD0B4FC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B53A-4D9D-8C88-8F9DFD0B4FC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94E02-AEA0-45FE-B96E-CBCCB0E90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33</Pages>
  <Words>4767</Words>
  <Characters>26220</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Allan Brochard</cp:lastModifiedBy>
  <cp:revision>38</cp:revision>
  <dcterms:created xsi:type="dcterms:W3CDTF">2020-04-19T10:22:00Z</dcterms:created>
  <dcterms:modified xsi:type="dcterms:W3CDTF">2020-05-09T07:53:00Z</dcterms:modified>
</cp:coreProperties>
</file>