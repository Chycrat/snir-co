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A30285" w:rsidRPr="00497F39" w:rsidRDefault="00A30285"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A30285" w:rsidRPr="00497F39" w:rsidRDefault="00A30285"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A30285" w:rsidRPr="00497F39" w:rsidRDefault="00A30285"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A30285" w:rsidRPr="00497F39" w:rsidRDefault="00A30285"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A30285" w:rsidRDefault="00A30285"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A30285" w:rsidRDefault="00A30285" w:rsidP="000350A0">
                            <w:pPr>
                              <w:pStyle w:val="Sansinterligne"/>
                              <w:rPr>
                                <w:rFonts w:ascii="Source Sans Pro" w:hAnsi="Source Sans Pro"/>
                                <w:b/>
                                <w:color w:val="FFFFFF" w:themeColor="background1"/>
                                <w:sz w:val="56"/>
                                <w:szCs w:val="56"/>
                                <w:lang w:val="fr-FR"/>
                              </w:rPr>
                            </w:pPr>
                          </w:p>
                          <w:p w14:paraId="7427A011" w14:textId="77777777" w:rsidR="00A30285" w:rsidRPr="00715561" w:rsidRDefault="00A30285"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A30285" w:rsidRDefault="00A30285"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A30285" w:rsidRDefault="00A30285" w:rsidP="000350A0">
                      <w:pPr>
                        <w:pStyle w:val="Sansinterligne"/>
                        <w:rPr>
                          <w:rFonts w:ascii="Source Sans Pro" w:hAnsi="Source Sans Pro"/>
                          <w:b/>
                          <w:color w:val="FFFFFF" w:themeColor="background1"/>
                          <w:sz w:val="56"/>
                          <w:szCs w:val="56"/>
                          <w:lang w:val="fr-FR"/>
                        </w:rPr>
                      </w:pPr>
                    </w:p>
                    <w:p w14:paraId="7427A011" w14:textId="77777777" w:rsidR="00A30285" w:rsidRPr="00715561" w:rsidRDefault="00A30285"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A30285" w:rsidRPr="00DF162D" w:rsidRDefault="00A30285"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A30285" w:rsidRPr="00DF162D" w:rsidRDefault="00A30285"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A30285" w:rsidRPr="00DF162D" w:rsidRDefault="00A30285"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A30285" w:rsidRPr="00DF162D" w:rsidRDefault="00A30285"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A30285" w:rsidRPr="00DF162D" w:rsidRDefault="00A30285"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5989C5D5" w14:textId="37C3BF8D" w:rsidR="00590A97"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0548" w:history="1">
            <w:r w:rsidR="00590A97" w:rsidRPr="00A72BCB">
              <w:rPr>
                <w:rStyle w:val="Lienhypertexte"/>
                <w:noProof/>
              </w:rPr>
              <w:t>Projet</w:t>
            </w:r>
            <w:r w:rsidR="00590A97">
              <w:rPr>
                <w:noProof/>
                <w:webHidden/>
              </w:rPr>
              <w:tab/>
            </w:r>
            <w:r w:rsidR="00590A97">
              <w:rPr>
                <w:noProof/>
                <w:webHidden/>
              </w:rPr>
              <w:fldChar w:fldCharType="begin"/>
            </w:r>
            <w:r w:rsidR="00590A97">
              <w:rPr>
                <w:noProof/>
                <w:webHidden/>
              </w:rPr>
              <w:instrText xml:space="preserve"> PAGEREF _Toc40080548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15777012" w14:textId="14175422" w:rsidR="00590A97" w:rsidRDefault="00590A97">
          <w:pPr>
            <w:pStyle w:val="TM2"/>
            <w:tabs>
              <w:tab w:val="right" w:leader="dot" w:pos="9062"/>
            </w:tabs>
            <w:rPr>
              <w:rFonts w:eastAsiaTheme="minorEastAsia"/>
              <w:noProof/>
              <w:lang w:eastAsia="fr-FR"/>
            </w:rPr>
          </w:pPr>
          <w:hyperlink w:anchor="_Toc40080549" w:history="1">
            <w:r w:rsidRPr="00A72BCB">
              <w:rPr>
                <w:rStyle w:val="Lienhypertexte"/>
                <w:noProof/>
              </w:rPr>
              <w:t>Introduction</w:t>
            </w:r>
            <w:r>
              <w:rPr>
                <w:noProof/>
                <w:webHidden/>
              </w:rPr>
              <w:tab/>
            </w:r>
            <w:r>
              <w:rPr>
                <w:noProof/>
                <w:webHidden/>
              </w:rPr>
              <w:fldChar w:fldCharType="begin"/>
            </w:r>
            <w:r>
              <w:rPr>
                <w:noProof/>
                <w:webHidden/>
              </w:rPr>
              <w:instrText xml:space="preserve"> PAGEREF _Toc40080549 \h </w:instrText>
            </w:r>
            <w:r>
              <w:rPr>
                <w:noProof/>
                <w:webHidden/>
              </w:rPr>
            </w:r>
            <w:r>
              <w:rPr>
                <w:noProof/>
                <w:webHidden/>
              </w:rPr>
              <w:fldChar w:fldCharType="separate"/>
            </w:r>
            <w:r>
              <w:rPr>
                <w:noProof/>
                <w:webHidden/>
              </w:rPr>
              <w:t>4</w:t>
            </w:r>
            <w:r>
              <w:rPr>
                <w:noProof/>
                <w:webHidden/>
              </w:rPr>
              <w:fldChar w:fldCharType="end"/>
            </w:r>
          </w:hyperlink>
        </w:p>
        <w:p w14:paraId="22132766" w14:textId="3ADF2C7A" w:rsidR="00590A97" w:rsidRDefault="00590A97">
          <w:pPr>
            <w:pStyle w:val="TM2"/>
            <w:tabs>
              <w:tab w:val="right" w:leader="dot" w:pos="9062"/>
            </w:tabs>
            <w:rPr>
              <w:rFonts w:eastAsiaTheme="minorEastAsia"/>
              <w:noProof/>
              <w:lang w:eastAsia="fr-FR"/>
            </w:rPr>
          </w:pPr>
          <w:hyperlink w:anchor="_Toc40080550" w:history="1">
            <w:r w:rsidRPr="00A72BCB">
              <w:rPr>
                <w:rStyle w:val="Lienhypertexte"/>
                <w:noProof/>
              </w:rPr>
              <w:t>Contexte</w:t>
            </w:r>
            <w:r>
              <w:rPr>
                <w:noProof/>
                <w:webHidden/>
              </w:rPr>
              <w:tab/>
            </w:r>
            <w:r>
              <w:rPr>
                <w:noProof/>
                <w:webHidden/>
              </w:rPr>
              <w:fldChar w:fldCharType="begin"/>
            </w:r>
            <w:r>
              <w:rPr>
                <w:noProof/>
                <w:webHidden/>
              </w:rPr>
              <w:instrText xml:space="preserve"> PAGEREF _Toc40080550 \h </w:instrText>
            </w:r>
            <w:r>
              <w:rPr>
                <w:noProof/>
                <w:webHidden/>
              </w:rPr>
            </w:r>
            <w:r>
              <w:rPr>
                <w:noProof/>
                <w:webHidden/>
              </w:rPr>
              <w:fldChar w:fldCharType="separate"/>
            </w:r>
            <w:r>
              <w:rPr>
                <w:noProof/>
                <w:webHidden/>
              </w:rPr>
              <w:t>4</w:t>
            </w:r>
            <w:r>
              <w:rPr>
                <w:noProof/>
                <w:webHidden/>
              </w:rPr>
              <w:fldChar w:fldCharType="end"/>
            </w:r>
          </w:hyperlink>
        </w:p>
        <w:p w14:paraId="53DB4B1F" w14:textId="1E2458FB" w:rsidR="00590A97" w:rsidRDefault="00590A97">
          <w:pPr>
            <w:pStyle w:val="TM2"/>
            <w:tabs>
              <w:tab w:val="right" w:leader="dot" w:pos="9062"/>
            </w:tabs>
            <w:rPr>
              <w:rFonts w:eastAsiaTheme="minorEastAsia"/>
              <w:noProof/>
              <w:lang w:eastAsia="fr-FR"/>
            </w:rPr>
          </w:pPr>
          <w:hyperlink w:anchor="_Toc40080551" w:history="1">
            <w:r w:rsidRPr="00A72BCB">
              <w:rPr>
                <w:rStyle w:val="Lienhypertexte"/>
                <w:noProof/>
              </w:rPr>
              <w:t>Besoin</w:t>
            </w:r>
            <w:r>
              <w:rPr>
                <w:noProof/>
                <w:webHidden/>
              </w:rPr>
              <w:tab/>
            </w:r>
            <w:r>
              <w:rPr>
                <w:noProof/>
                <w:webHidden/>
              </w:rPr>
              <w:fldChar w:fldCharType="begin"/>
            </w:r>
            <w:r>
              <w:rPr>
                <w:noProof/>
                <w:webHidden/>
              </w:rPr>
              <w:instrText xml:space="preserve"> PAGEREF _Toc40080551 \h </w:instrText>
            </w:r>
            <w:r>
              <w:rPr>
                <w:noProof/>
                <w:webHidden/>
              </w:rPr>
            </w:r>
            <w:r>
              <w:rPr>
                <w:noProof/>
                <w:webHidden/>
              </w:rPr>
              <w:fldChar w:fldCharType="separate"/>
            </w:r>
            <w:r>
              <w:rPr>
                <w:noProof/>
                <w:webHidden/>
              </w:rPr>
              <w:t>5</w:t>
            </w:r>
            <w:r>
              <w:rPr>
                <w:noProof/>
                <w:webHidden/>
              </w:rPr>
              <w:fldChar w:fldCharType="end"/>
            </w:r>
          </w:hyperlink>
        </w:p>
        <w:p w14:paraId="1EDDC0A7" w14:textId="262A5FCD" w:rsidR="00590A97" w:rsidRDefault="00590A97">
          <w:pPr>
            <w:pStyle w:val="TM2"/>
            <w:tabs>
              <w:tab w:val="right" w:leader="dot" w:pos="9062"/>
            </w:tabs>
            <w:rPr>
              <w:rFonts w:eastAsiaTheme="minorEastAsia"/>
              <w:noProof/>
              <w:lang w:eastAsia="fr-FR"/>
            </w:rPr>
          </w:pPr>
          <w:hyperlink w:anchor="_Toc40080552" w:history="1">
            <w:r w:rsidRPr="00A72BCB">
              <w:rPr>
                <w:rStyle w:val="Lienhypertexte"/>
                <w:noProof/>
              </w:rPr>
              <w:t>Objectif du projet</w:t>
            </w:r>
            <w:r>
              <w:rPr>
                <w:noProof/>
                <w:webHidden/>
              </w:rPr>
              <w:tab/>
            </w:r>
            <w:r>
              <w:rPr>
                <w:noProof/>
                <w:webHidden/>
              </w:rPr>
              <w:fldChar w:fldCharType="begin"/>
            </w:r>
            <w:r>
              <w:rPr>
                <w:noProof/>
                <w:webHidden/>
              </w:rPr>
              <w:instrText xml:space="preserve"> PAGEREF _Toc40080552 \h </w:instrText>
            </w:r>
            <w:r>
              <w:rPr>
                <w:noProof/>
                <w:webHidden/>
              </w:rPr>
            </w:r>
            <w:r>
              <w:rPr>
                <w:noProof/>
                <w:webHidden/>
              </w:rPr>
              <w:fldChar w:fldCharType="separate"/>
            </w:r>
            <w:r>
              <w:rPr>
                <w:noProof/>
                <w:webHidden/>
              </w:rPr>
              <w:t>7</w:t>
            </w:r>
            <w:r>
              <w:rPr>
                <w:noProof/>
                <w:webHidden/>
              </w:rPr>
              <w:fldChar w:fldCharType="end"/>
            </w:r>
          </w:hyperlink>
        </w:p>
        <w:p w14:paraId="3C3478B8" w14:textId="2F6C55F1" w:rsidR="00590A97" w:rsidRDefault="00590A97">
          <w:pPr>
            <w:pStyle w:val="TM2"/>
            <w:tabs>
              <w:tab w:val="right" w:leader="dot" w:pos="9062"/>
            </w:tabs>
            <w:rPr>
              <w:rFonts w:eastAsiaTheme="minorEastAsia"/>
              <w:noProof/>
              <w:lang w:eastAsia="fr-FR"/>
            </w:rPr>
          </w:pPr>
          <w:hyperlink w:anchor="_Toc40080553" w:history="1">
            <w:r w:rsidRPr="00A72BCB">
              <w:rPr>
                <w:rStyle w:val="Lienhypertexte"/>
                <w:noProof/>
              </w:rPr>
              <w:t>Agilité</w:t>
            </w:r>
            <w:r>
              <w:rPr>
                <w:noProof/>
                <w:webHidden/>
              </w:rPr>
              <w:tab/>
            </w:r>
            <w:r>
              <w:rPr>
                <w:noProof/>
                <w:webHidden/>
              </w:rPr>
              <w:fldChar w:fldCharType="begin"/>
            </w:r>
            <w:r>
              <w:rPr>
                <w:noProof/>
                <w:webHidden/>
              </w:rPr>
              <w:instrText xml:space="preserve"> PAGEREF _Toc40080553 \h </w:instrText>
            </w:r>
            <w:r>
              <w:rPr>
                <w:noProof/>
                <w:webHidden/>
              </w:rPr>
            </w:r>
            <w:r>
              <w:rPr>
                <w:noProof/>
                <w:webHidden/>
              </w:rPr>
              <w:fldChar w:fldCharType="separate"/>
            </w:r>
            <w:r>
              <w:rPr>
                <w:noProof/>
                <w:webHidden/>
              </w:rPr>
              <w:t>8</w:t>
            </w:r>
            <w:r>
              <w:rPr>
                <w:noProof/>
                <w:webHidden/>
              </w:rPr>
              <w:fldChar w:fldCharType="end"/>
            </w:r>
          </w:hyperlink>
        </w:p>
        <w:p w14:paraId="44081192" w14:textId="08F1E994" w:rsidR="00590A97" w:rsidRDefault="00590A97">
          <w:pPr>
            <w:pStyle w:val="TM3"/>
            <w:tabs>
              <w:tab w:val="right" w:leader="dot" w:pos="9062"/>
            </w:tabs>
            <w:rPr>
              <w:rFonts w:eastAsiaTheme="minorEastAsia"/>
              <w:noProof/>
              <w:lang w:eastAsia="fr-FR"/>
            </w:rPr>
          </w:pPr>
          <w:hyperlink w:anchor="_Toc40080554" w:history="1">
            <w:r w:rsidRPr="00A72BCB">
              <w:rPr>
                <w:rStyle w:val="Lienhypertexte"/>
                <w:noProof/>
              </w:rPr>
              <w:t>Réunions</w:t>
            </w:r>
            <w:r>
              <w:rPr>
                <w:noProof/>
                <w:webHidden/>
              </w:rPr>
              <w:tab/>
            </w:r>
            <w:r>
              <w:rPr>
                <w:noProof/>
                <w:webHidden/>
              </w:rPr>
              <w:fldChar w:fldCharType="begin"/>
            </w:r>
            <w:r>
              <w:rPr>
                <w:noProof/>
                <w:webHidden/>
              </w:rPr>
              <w:instrText xml:space="preserve"> PAGEREF _Toc40080554 \h </w:instrText>
            </w:r>
            <w:r>
              <w:rPr>
                <w:noProof/>
                <w:webHidden/>
              </w:rPr>
            </w:r>
            <w:r>
              <w:rPr>
                <w:noProof/>
                <w:webHidden/>
              </w:rPr>
              <w:fldChar w:fldCharType="separate"/>
            </w:r>
            <w:r>
              <w:rPr>
                <w:noProof/>
                <w:webHidden/>
              </w:rPr>
              <w:t>9</w:t>
            </w:r>
            <w:r>
              <w:rPr>
                <w:noProof/>
                <w:webHidden/>
              </w:rPr>
              <w:fldChar w:fldCharType="end"/>
            </w:r>
          </w:hyperlink>
        </w:p>
        <w:p w14:paraId="0496E902" w14:textId="3ADFB0AF" w:rsidR="00590A97" w:rsidRDefault="00590A97">
          <w:pPr>
            <w:pStyle w:val="TM3"/>
            <w:tabs>
              <w:tab w:val="right" w:leader="dot" w:pos="9062"/>
            </w:tabs>
            <w:rPr>
              <w:rFonts w:eastAsiaTheme="minorEastAsia"/>
              <w:noProof/>
              <w:lang w:eastAsia="fr-FR"/>
            </w:rPr>
          </w:pPr>
          <w:hyperlink w:anchor="_Toc40080555" w:history="1">
            <w:r w:rsidRPr="00A72BCB">
              <w:rPr>
                <w:rStyle w:val="Lienhypertexte"/>
                <w:noProof/>
              </w:rPr>
              <w:t>Equipe projet</w:t>
            </w:r>
            <w:r>
              <w:rPr>
                <w:noProof/>
                <w:webHidden/>
              </w:rPr>
              <w:tab/>
            </w:r>
            <w:r>
              <w:rPr>
                <w:noProof/>
                <w:webHidden/>
              </w:rPr>
              <w:fldChar w:fldCharType="begin"/>
            </w:r>
            <w:r>
              <w:rPr>
                <w:noProof/>
                <w:webHidden/>
              </w:rPr>
              <w:instrText xml:space="preserve"> PAGEREF _Toc40080555 \h </w:instrText>
            </w:r>
            <w:r>
              <w:rPr>
                <w:noProof/>
                <w:webHidden/>
              </w:rPr>
            </w:r>
            <w:r>
              <w:rPr>
                <w:noProof/>
                <w:webHidden/>
              </w:rPr>
              <w:fldChar w:fldCharType="separate"/>
            </w:r>
            <w:r>
              <w:rPr>
                <w:noProof/>
                <w:webHidden/>
              </w:rPr>
              <w:t>9</w:t>
            </w:r>
            <w:r>
              <w:rPr>
                <w:noProof/>
                <w:webHidden/>
              </w:rPr>
              <w:fldChar w:fldCharType="end"/>
            </w:r>
          </w:hyperlink>
        </w:p>
        <w:p w14:paraId="2C759279" w14:textId="554F5D5F" w:rsidR="00590A97" w:rsidRDefault="00590A97">
          <w:pPr>
            <w:pStyle w:val="TM2"/>
            <w:tabs>
              <w:tab w:val="right" w:leader="dot" w:pos="9062"/>
            </w:tabs>
            <w:rPr>
              <w:rFonts w:eastAsiaTheme="minorEastAsia"/>
              <w:noProof/>
              <w:lang w:eastAsia="fr-FR"/>
            </w:rPr>
          </w:pPr>
          <w:hyperlink w:anchor="_Toc40080556" w:history="1">
            <w:r w:rsidRPr="00A72BCB">
              <w:rPr>
                <w:rStyle w:val="Lienhypertexte"/>
                <w:noProof/>
              </w:rPr>
              <w:t>Planning prévisionnel (Gantt)</w:t>
            </w:r>
            <w:r>
              <w:rPr>
                <w:noProof/>
                <w:webHidden/>
              </w:rPr>
              <w:tab/>
            </w:r>
            <w:r>
              <w:rPr>
                <w:noProof/>
                <w:webHidden/>
              </w:rPr>
              <w:fldChar w:fldCharType="begin"/>
            </w:r>
            <w:r>
              <w:rPr>
                <w:noProof/>
                <w:webHidden/>
              </w:rPr>
              <w:instrText xml:space="preserve"> PAGEREF _Toc40080556 \h </w:instrText>
            </w:r>
            <w:r>
              <w:rPr>
                <w:noProof/>
                <w:webHidden/>
              </w:rPr>
            </w:r>
            <w:r>
              <w:rPr>
                <w:noProof/>
                <w:webHidden/>
              </w:rPr>
              <w:fldChar w:fldCharType="separate"/>
            </w:r>
            <w:r>
              <w:rPr>
                <w:noProof/>
                <w:webHidden/>
              </w:rPr>
              <w:t>10</w:t>
            </w:r>
            <w:r>
              <w:rPr>
                <w:noProof/>
                <w:webHidden/>
              </w:rPr>
              <w:fldChar w:fldCharType="end"/>
            </w:r>
          </w:hyperlink>
        </w:p>
        <w:p w14:paraId="3580EDE5" w14:textId="28BD3AF5" w:rsidR="00590A97" w:rsidRDefault="00590A97">
          <w:pPr>
            <w:pStyle w:val="TM2"/>
            <w:tabs>
              <w:tab w:val="right" w:leader="dot" w:pos="9062"/>
            </w:tabs>
            <w:rPr>
              <w:rFonts w:eastAsiaTheme="minorEastAsia"/>
              <w:noProof/>
              <w:lang w:eastAsia="fr-FR"/>
            </w:rPr>
          </w:pPr>
          <w:hyperlink w:anchor="_Toc40080557" w:history="1">
            <w:r w:rsidRPr="00A72BCB">
              <w:rPr>
                <w:rStyle w:val="Lienhypertexte"/>
                <w:noProof/>
              </w:rPr>
              <w:t>Budget prévisionnel</w:t>
            </w:r>
            <w:r>
              <w:rPr>
                <w:noProof/>
                <w:webHidden/>
              </w:rPr>
              <w:tab/>
            </w:r>
            <w:r>
              <w:rPr>
                <w:noProof/>
                <w:webHidden/>
              </w:rPr>
              <w:fldChar w:fldCharType="begin"/>
            </w:r>
            <w:r>
              <w:rPr>
                <w:noProof/>
                <w:webHidden/>
              </w:rPr>
              <w:instrText xml:space="preserve"> PAGEREF _Toc40080557 \h </w:instrText>
            </w:r>
            <w:r>
              <w:rPr>
                <w:noProof/>
                <w:webHidden/>
              </w:rPr>
            </w:r>
            <w:r>
              <w:rPr>
                <w:noProof/>
                <w:webHidden/>
              </w:rPr>
              <w:fldChar w:fldCharType="separate"/>
            </w:r>
            <w:r>
              <w:rPr>
                <w:noProof/>
                <w:webHidden/>
              </w:rPr>
              <w:t>11</w:t>
            </w:r>
            <w:r>
              <w:rPr>
                <w:noProof/>
                <w:webHidden/>
              </w:rPr>
              <w:fldChar w:fldCharType="end"/>
            </w:r>
          </w:hyperlink>
        </w:p>
        <w:p w14:paraId="2E333E0A" w14:textId="217A2DAE" w:rsidR="00590A97" w:rsidRDefault="00590A97">
          <w:pPr>
            <w:pStyle w:val="TM2"/>
            <w:tabs>
              <w:tab w:val="right" w:leader="dot" w:pos="9062"/>
            </w:tabs>
            <w:rPr>
              <w:rFonts w:eastAsiaTheme="minorEastAsia"/>
              <w:noProof/>
              <w:lang w:eastAsia="fr-FR"/>
            </w:rPr>
          </w:pPr>
          <w:hyperlink w:anchor="_Toc40080558" w:history="1">
            <w:r w:rsidRPr="00A72BCB">
              <w:rPr>
                <w:rStyle w:val="Lienhypertexte"/>
                <w:noProof/>
              </w:rPr>
              <w:t>Analyses des risques</w:t>
            </w:r>
            <w:r>
              <w:rPr>
                <w:noProof/>
                <w:webHidden/>
              </w:rPr>
              <w:tab/>
            </w:r>
            <w:r>
              <w:rPr>
                <w:noProof/>
                <w:webHidden/>
              </w:rPr>
              <w:fldChar w:fldCharType="begin"/>
            </w:r>
            <w:r>
              <w:rPr>
                <w:noProof/>
                <w:webHidden/>
              </w:rPr>
              <w:instrText xml:space="preserve"> PAGEREF _Toc40080558 \h </w:instrText>
            </w:r>
            <w:r>
              <w:rPr>
                <w:noProof/>
                <w:webHidden/>
              </w:rPr>
            </w:r>
            <w:r>
              <w:rPr>
                <w:noProof/>
                <w:webHidden/>
              </w:rPr>
              <w:fldChar w:fldCharType="separate"/>
            </w:r>
            <w:r>
              <w:rPr>
                <w:noProof/>
                <w:webHidden/>
              </w:rPr>
              <w:t>12</w:t>
            </w:r>
            <w:r>
              <w:rPr>
                <w:noProof/>
                <w:webHidden/>
              </w:rPr>
              <w:fldChar w:fldCharType="end"/>
            </w:r>
          </w:hyperlink>
        </w:p>
        <w:p w14:paraId="7EDFC2EC" w14:textId="0CFF9D7B" w:rsidR="00590A97" w:rsidRDefault="00590A97">
          <w:pPr>
            <w:pStyle w:val="TM3"/>
            <w:tabs>
              <w:tab w:val="right" w:leader="dot" w:pos="9062"/>
            </w:tabs>
            <w:rPr>
              <w:rFonts w:eastAsiaTheme="minorEastAsia"/>
              <w:noProof/>
              <w:lang w:eastAsia="fr-FR"/>
            </w:rPr>
          </w:pPr>
          <w:hyperlink w:anchor="_Toc40080559" w:history="1">
            <w:r w:rsidRPr="00A72BCB">
              <w:rPr>
                <w:rStyle w:val="Lienhypertexte"/>
                <w:noProof/>
              </w:rPr>
              <w:t>SWOT</w:t>
            </w:r>
            <w:r>
              <w:rPr>
                <w:noProof/>
                <w:webHidden/>
              </w:rPr>
              <w:tab/>
            </w:r>
            <w:r>
              <w:rPr>
                <w:noProof/>
                <w:webHidden/>
              </w:rPr>
              <w:fldChar w:fldCharType="begin"/>
            </w:r>
            <w:r>
              <w:rPr>
                <w:noProof/>
                <w:webHidden/>
              </w:rPr>
              <w:instrText xml:space="preserve"> PAGEREF _Toc40080559 \h </w:instrText>
            </w:r>
            <w:r>
              <w:rPr>
                <w:noProof/>
                <w:webHidden/>
              </w:rPr>
            </w:r>
            <w:r>
              <w:rPr>
                <w:noProof/>
                <w:webHidden/>
              </w:rPr>
              <w:fldChar w:fldCharType="separate"/>
            </w:r>
            <w:r>
              <w:rPr>
                <w:noProof/>
                <w:webHidden/>
              </w:rPr>
              <w:t>12</w:t>
            </w:r>
            <w:r>
              <w:rPr>
                <w:noProof/>
                <w:webHidden/>
              </w:rPr>
              <w:fldChar w:fldCharType="end"/>
            </w:r>
          </w:hyperlink>
        </w:p>
        <w:p w14:paraId="6945C7E6" w14:textId="743C775A" w:rsidR="00590A97" w:rsidRDefault="00590A97">
          <w:pPr>
            <w:pStyle w:val="TM3"/>
            <w:tabs>
              <w:tab w:val="right" w:leader="dot" w:pos="9062"/>
            </w:tabs>
            <w:rPr>
              <w:rFonts w:eastAsiaTheme="minorEastAsia"/>
              <w:noProof/>
              <w:lang w:eastAsia="fr-FR"/>
            </w:rPr>
          </w:pPr>
          <w:hyperlink w:anchor="_Toc40080560" w:history="1">
            <w:r w:rsidRPr="00A72BCB">
              <w:rPr>
                <w:rStyle w:val="Lienhypertexte"/>
                <w:noProof/>
              </w:rPr>
              <w:t>Tableau des risques</w:t>
            </w:r>
            <w:r>
              <w:rPr>
                <w:noProof/>
                <w:webHidden/>
              </w:rPr>
              <w:tab/>
            </w:r>
            <w:r>
              <w:rPr>
                <w:noProof/>
                <w:webHidden/>
              </w:rPr>
              <w:fldChar w:fldCharType="begin"/>
            </w:r>
            <w:r>
              <w:rPr>
                <w:noProof/>
                <w:webHidden/>
              </w:rPr>
              <w:instrText xml:space="preserve"> PAGEREF _Toc40080560 \h </w:instrText>
            </w:r>
            <w:r>
              <w:rPr>
                <w:noProof/>
                <w:webHidden/>
              </w:rPr>
            </w:r>
            <w:r>
              <w:rPr>
                <w:noProof/>
                <w:webHidden/>
              </w:rPr>
              <w:fldChar w:fldCharType="separate"/>
            </w:r>
            <w:r>
              <w:rPr>
                <w:noProof/>
                <w:webHidden/>
              </w:rPr>
              <w:t>12</w:t>
            </w:r>
            <w:r>
              <w:rPr>
                <w:noProof/>
                <w:webHidden/>
              </w:rPr>
              <w:fldChar w:fldCharType="end"/>
            </w:r>
          </w:hyperlink>
        </w:p>
        <w:p w14:paraId="3512BF9C" w14:textId="695F3BB7" w:rsidR="00590A97" w:rsidRDefault="00590A97">
          <w:pPr>
            <w:pStyle w:val="TM2"/>
            <w:tabs>
              <w:tab w:val="right" w:leader="dot" w:pos="9062"/>
            </w:tabs>
            <w:rPr>
              <w:rFonts w:eastAsiaTheme="minorEastAsia"/>
              <w:noProof/>
              <w:lang w:eastAsia="fr-FR"/>
            </w:rPr>
          </w:pPr>
          <w:hyperlink w:anchor="_Toc40080561" w:history="1">
            <w:r w:rsidRPr="00A72BCB">
              <w:rPr>
                <w:rStyle w:val="Lienhypertexte"/>
                <w:noProof/>
              </w:rPr>
              <w:t>Indicateurs</w:t>
            </w:r>
            <w:r>
              <w:rPr>
                <w:noProof/>
                <w:webHidden/>
              </w:rPr>
              <w:tab/>
            </w:r>
            <w:r>
              <w:rPr>
                <w:noProof/>
                <w:webHidden/>
              </w:rPr>
              <w:fldChar w:fldCharType="begin"/>
            </w:r>
            <w:r>
              <w:rPr>
                <w:noProof/>
                <w:webHidden/>
              </w:rPr>
              <w:instrText xml:space="preserve"> PAGEREF _Toc40080561 \h </w:instrText>
            </w:r>
            <w:r>
              <w:rPr>
                <w:noProof/>
                <w:webHidden/>
              </w:rPr>
            </w:r>
            <w:r>
              <w:rPr>
                <w:noProof/>
                <w:webHidden/>
              </w:rPr>
              <w:fldChar w:fldCharType="separate"/>
            </w:r>
            <w:r>
              <w:rPr>
                <w:noProof/>
                <w:webHidden/>
              </w:rPr>
              <w:t>14</w:t>
            </w:r>
            <w:r>
              <w:rPr>
                <w:noProof/>
                <w:webHidden/>
              </w:rPr>
              <w:fldChar w:fldCharType="end"/>
            </w:r>
          </w:hyperlink>
        </w:p>
        <w:p w14:paraId="2B4DA395" w14:textId="5BF749E8" w:rsidR="00590A97" w:rsidRDefault="00590A97">
          <w:pPr>
            <w:pStyle w:val="TM2"/>
            <w:tabs>
              <w:tab w:val="right" w:leader="dot" w:pos="9062"/>
            </w:tabs>
            <w:rPr>
              <w:rFonts w:eastAsiaTheme="minorEastAsia"/>
              <w:noProof/>
              <w:lang w:eastAsia="fr-FR"/>
            </w:rPr>
          </w:pPr>
          <w:hyperlink w:anchor="_Toc40080562" w:history="1">
            <w:r w:rsidRPr="00A72BCB">
              <w:rPr>
                <w:rStyle w:val="Lienhypertexte"/>
                <w:noProof/>
              </w:rPr>
              <w:t>Communications</w:t>
            </w:r>
            <w:r>
              <w:rPr>
                <w:noProof/>
                <w:webHidden/>
              </w:rPr>
              <w:tab/>
            </w:r>
            <w:r>
              <w:rPr>
                <w:noProof/>
                <w:webHidden/>
              </w:rPr>
              <w:fldChar w:fldCharType="begin"/>
            </w:r>
            <w:r>
              <w:rPr>
                <w:noProof/>
                <w:webHidden/>
              </w:rPr>
              <w:instrText xml:space="preserve"> PAGEREF _Toc40080562 \h </w:instrText>
            </w:r>
            <w:r>
              <w:rPr>
                <w:noProof/>
                <w:webHidden/>
              </w:rPr>
            </w:r>
            <w:r>
              <w:rPr>
                <w:noProof/>
                <w:webHidden/>
              </w:rPr>
              <w:fldChar w:fldCharType="separate"/>
            </w:r>
            <w:r>
              <w:rPr>
                <w:noProof/>
                <w:webHidden/>
              </w:rPr>
              <w:t>15</w:t>
            </w:r>
            <w:r>
              <w:rPr>
                <w:noProof/>
                <w:webHidden/>
              </w:rPr>
              <w:fldChar w:fldCharType="end"/>
            </w:r>
          </w:hyperlink>
        </w:p>
        <w:p w14:paraId="5C8951C9" w14:textId="2004AE92" w:rsidR="00590A97" w:rsidRDefault="00590A97">
          <w:pPr>
            <w:pStyle w:val="TM2"/>
            <w:tabs>
              <w:tab w:val="right" w:leader="dot" w:pos="9062"/>
            </w:tabs>
            <w:rPr>
              <w:rFonts w:eastAsiaTheme="minorEastAsia"/>
              <w:noProof/>
              <w:lang w:eastAsia="fr-FR"/>
            </w:rPr>
          </w:pPr>
          <w:hyperlink w:anchor="_Toc40080563" w:history="1">
            <w:r w:rsidRPr="00A72BCB">
              <w:rPr>
                <w:rStyle w:val="Lienhypertexte"/>
                <w:noProof/>
              </w:rPr>
              <w:t>Gestion du système documentaire</w:t>
            </w:r>
            <w:r>
              <w:rPr>
                <w:noProof/>
                <w:webHidden/>
              </w:rPr>
              <w:tab/>
            </w:r>
            <w:r>
              <w:rPr>
                <w:noProof/>
                <w:webHidden/>
              </w:rPr>
              <w:fldChar w:fldCharType="begin"/>
            </w:r>
            <w:r>
              <w:rPr>
                <w:noProof/>
                <w:webHidden/>
              </w:rPr>
              <w:instrText xml:space="preserve"> PAGEREF _Toc40080563 \h </w:instrText>
            </w:r>
            <w:r>
              <w:rPr>
                <w:noProof/>
                <w:webHidden/>
              </w:rPr>
            </w:r>
            <w:r>
              <w:rPr>
                <w:noProof/>
                <w:webHidden/>
              </w:rPr>
              <w:fldChar w:fldCharType="separate"/>
            </w:r>
            <w:r>
              <w:rPr>
                <w:noProof/>
                <w:webHidden/>
              </w:rPr>
              <w:t>15</w:t>
            </w:r>
            <w:r>
              <w:rPr>
                <w:noProof/>
                <w:webHidden/>
              </w:rPr>
              <w:fldChar w:fldCharType="end"/>
            </w:r>
          </w:hyperlink>
        </w:p>
        <w:p w14:paraId="1B1370E0" w14:textId="4EC049E6" w:rsidR="00590A97" w:rsidRDefault="00590A97">
          <w:pPr>
            <w:pStyle w:val="TM3"/>
            <w:tabs>
              <w:tab w:val="right" w:leader="dot" w:pos="9062"/>
            </w:tabs>
            <w:rPr>
              <w:rFonts w:eastAsiaTheme="minorEastAsia"/>
              <w:noProof/>
              <w:lang w:eastAsia="fr-FR"/>
            </w:rPr>
          </w:pPr>
          <w:hyperlink w:anchor="_Toc40080564" w:history="1">
            <w:r w:rsidRPr="00A72BCB">
              <w:rPr>
                <w:rStyle w:val="Lienhypertexte"/>
                <w:noProof/>
              </w:rPr>
              <w:t>Versioning</w:t>
            </w:r>
            <w:r>
              <w:rPr>
                <w:noProof/>
                <w:webHidden/>
              </w:rPr>
              <w:tab/>
            </w:r>
            <w:r>
              <w:rPr>
                <w:noProof/>
                <w:webHidden/>
              </w:rPr>
              <w:fldChar w:fldCharType="begin"/>
            </w:r>
            <w:r>
              <w:rPr>
                <w:noProof/>
                <w:webHidden/>
              </w:rPr>
              <w:instrText xml:space="preserve"> PAGEREF _Toc40080564 \h </w:instrText>
            </w:r>
            <w:r>
              <w:rPr>
                <w:noProof/>
                <w:webHidden/>
              </w:rPr>
            </w:r>
            <w:r>
              <w:rPr>
                <w:noProof/>
                <w:webHidden/>
              </w:rPr>
              <w:fldChar w:fldCharType="separate"/>
            </w:r>
            <w:r>
              <w:rPr>
                <w:noProof/>
                <w:webHidden/>
              </w:rPr>
              <w:t>16</w:t>
            </w:r>
            <w:r>
              <w:rPr>
                <w:noProof/>
                <w:webHidden/>
              </w:rPr>
              <w:fldChar w:fldCharType="end"/>
            </w:r>
          </w:hyperlink>
        </w:p>
        <w:p w14:paraId="53DE0795" w14:textId="2A8D57E1" w:rsidR="00590A97" w:rsidRDefault="00590A97">
          <w:pPr>
            <w:pStyle w:val="TM3"/>
            <w:tabs>
              <w:tab w:val="right" w:leader="dot" w:pos="9062"/>
            </w:tabs>
            <w:rPr>
              <w:rFonts w:eastAsiaTheme="minorEastAsia"/>
              <w:noProof/>
              <w:lang w:eastAsia="fr-FR"/>
            </w:rPr>
          </w:pPr>
          <w:hyperlink w:anchor="_Toc40080565" w:history="1">
            <w:r w:rsidRPr="00A72BCB">
              <w:rPr>
                <w:rStyle w:val="Lienhypertexte"/>
                <w:noProof/>
              </w:rPr>
              <w:t>Gestion des fichiers</w:t>
            </w:r>
            <w:r>
              <w:rPr>
                <w:noProof/>
                <w:webHidden/>
              </w:rPr>
              <w:tab/>
            </w:r>
            <w:r>
              <w:rPr>
                <w:noProof/>
                <w:webHidden/>
              </w:rPr>
              <w:fldChar w:fldCharType="begin"/>
            </w:r>
            <w:r>
              <w:rPr>
                <w:noProof/>
                <w:webHidden/>
              </w:rPr>
              <w:instrText xml:space="preserve"> PAGEREF _Toc40080565 \h </w:instrText>
            </w:r>
            <w:r>
              <w:rPr>
                <w:noProof/>
                <w:webHidden/>
              </w:rPr>
            </w:r>
            <w:r>
              <w:rPr>
                <w:noProof/>
                <w:webHidden/>
              </w:rPr>
              <w:fldChar w:fldCharType="separate"/>
            </w:r>
            <w:r>
              <w:rPr>
                <w:noProof/>
                <w:webHidden/>
              </w:rPr>
              <w:t>16</w:t>
            </w:r>
            <w:r>
              <w:rPr>
                <w:noProof/>
                <w:webHidden/>
              </w:rPr>
              <w:fldChar w:fldCharType="end"/>
            </w:r>
          </w:hyperlink>
        </w:p>
        <w:p w14:paraId="07D5C08A" w14:textId="21537FD9" w:rsidR="00590A97" w:rsidRDefault="00590A97">
          <w:pPr>
            <w:pStyle w:val="TM2"/>
            <w:tabs>
              <w:tab w:val="right" w:leader="dot" w:pos="9062"/>
            </w:tabs>
            <w:rPr>
              <w:rFonts w:eastAsiaTheme="minorEastAsia"/>
              <w:noProof/>
              <w:lang w:eastAsia="fr-FR"/>
            </w:rPr>
          </w:pPr>
          <w:hyperlink w:anchor="_Toc40080566" w:history="1">
            <w:r w:rsidRPr="00A72BCB">
              <w:rPr>
                <w:rStyle w:val="Lienhypertexte"/>
                <w:noProof/>
              </w:rPr>
              <w:t>Sécurité</w:t>
            </w:r>
            <w:r>
              <w:rPr>
                <w:noProof/>
                <w:webHidden/>
              </w:rPr>
              <w:tab/>
            </w:r>
            <w:r>
              <w:rPr>
                <w:noProof/>
                <w:webHidden/>
              </w:rPr>
              <w:fldChar w:fldCharType="begin"/>
            </w:r>
            <w:r>
              <w:rPr>
                <w:noProof/>
                <w:webHidden/>
              </w:rPr>
              <w:instrText xml:space="preserve"> PAGEREF _Toc40080566 \h </w:instrText>
            </w:r>
            <w:r>
              <w:rPr>
                <w:noProof/>
                <w:webHidden/>
              </w:rPr>
            </w:r>
            <w:r>
              <w:rPr>
                <w:noProof/>
                <w:webHidden/>
              </w:rPr>
              <w:fldChar w:fldCharType="separate"/>
            </w:r>
            <w:r>
              <w:rPr>
                <w:noProof/>
                <w:webHidden/>
              </w:rPr>
              <w:t>17</w:t>
            </w:r>
            <w:r>
              <w:rPr>
                <w:noProof/>
                <w:webHidden/>
              </w:rPr>
              <w:fldChar w:fldCharType="end"/>
            </w:r>
          </w:hyperlink>
        </w:p>
        <w:p w14:paraId="2E4826B5" w14:textId="5560CC51" w:rsidR="00590A97" w:rsidRDefault="00590A97">
          <w:pPr>
            <w:pStyle w:val="TM1"/>
            <w:tabs>
              <w:tab w:val="right" w:leader="dot" w:pos="9062"/>
            </w:tabs>
            <w:rPr>
              <w:rFonts w:eastAsiaTheme="minorEastAsia"/>
              <w:noProof/>
              <w:lang w:eastAsia="fr-FR"/>
            </w:rPr>
          </w:pPr>
          <w:hyperlink w:anchor="_Toc40080567" w:history="1">
            <w:r w:rsidRPr="00A72BCB">
              <w:rPr>
                <w:rStyle w:val="Lienhypertexte"/>
                <w:noProof/>
              </w:rPr>
              <w:t>Technique</w:t>
            </w:r>
            <w:r>
              <w:rPr>
                <w:noProof/>
                <w:webHidden/>
              </w:rPr>
              <w:tab/>
            </w:r>
            <w:r>
              <w:rPr>
                <w:noProof/>
                <w:webHidden/>
              </w:rPr>
              <w:fldChar w:fldCharType="begin"/>
            </w:r>
            <w:r>
              <w:rPr>
                <w:noProof/>
                <w:webHidden/>
              </w:rPr>
              <w:instrText xml:space="preserve"> PAGEREF _Toc40080567 \h </w:instrText>
            </w:r>
            <w:r>
              <w:rPr>
                <w:noProof/>
                <w:webHidden/>
              </w:rPr>
            </w:r>
            <w:r>
              <w:rPr>
                <w:noProof/>
                <w:webHidden/>
              </w:rPr>
              <w:fldChar w:fldCharType="separate"/>
            </w:r>
            <w:r>
              <w:rPr>
                <w:noProof/>
                <w:webHidden/>
              </w:rPr>
              <w:t>20</w:t>
            </w:r>
            <w:r>
              <w:rPr>
                <w:noProof/>
                <w:webHidden/>
              </w:rPr>
              <w:fldChar w:fldCharType="end"/>
            </w:r>
          </w:hyperlink>
        </w:p>
        <w:p w14:paraId="2101A68D" w14:textId="3DF27D75" w:rsidR="00590A97" w:rsidRDefault="00590A97">
          <w:pPr>
            <w:pStyle w:val="TM2"/>
            <w:tabs>
              <w:tab w:val="right" w:leader="dot" w:pos="9062"/>
            </w:tabs>
            <w:rPr>
              <w:rFonts w:eastAsiaTheme="minorEastAsia"/>
              <w:noProof/>
              <w:lang w:eastAsia="fr-FR"/>
            </w:rPr>
          </w:pPr>
          <w:hyperlink w:anchor="_Toc40080568" w:history="1">
            <w:r w:rsidRPr="00A72BCB">
              <w:rPr>
                <w:rStyle w:val="Lienhypertexte"/>
                <w:noProof/>
              </w:rPr>
              <w:t>Langage</w:t>
            </w:r>
            <w:r>
              <w:rPr>
                <w:noProof/>
                <w:webHidden/>
              </w:rPr>
              <w:tab/>
            </w:r>
            <w:r>
              <w:rPr>
                <w:noProof/>
                <w:webHidden/>
              </w:rPr>
              <w:fldChar w:fldCharType="begin"/>
            </w:r>
            <w:r>
              <w:rPr>
                <w:noProof/>
                <w:webHidden/>
              </w:rPr>
              <w:instrText xml:space="preserve"> PAGEREF _Toc40080568 \h </w:instrText>
            </w:r>
            <w:r>
              <w:rPr>
                <w:noProof/>
                <w:webHidden/>
              </w:rPr>
            </w:r>
            <w:r>
              <w:rPr>
                <w:noProof/>
                <w:webHidden/>
              </w:rPr>
              <w:fldChar w:fldCharType="separate"/>
            </w:r>
            <w:r>
              <w:rPr>
                <w:noProof/>
                <w:webHidden/>
              </w:rPr>
              <w:t>20</w:t>
            </w:r>
            <w:r>
              <w:rPr>
                <w:noProof/>
                <w:webHidden/>
              </w:rPr>
              <w:fldChar w:fldCharType="end"/>
            </w:r>
          </w:hyperlink>
        </w:p>
        <w:p w14:paraId="575F3CEC" w14:textId="30E1DE6E" w:rsidR="00590A97" w:rsidRDefault="00590A97">
          <w:pPr>
            <w:pStyle w:val="TM2"/>
            <w:tabs>
              <w:tab w:val="right" w:leader="dot" w:pos="9062"/>
            </w:tabs>
            <w:rPr>
              <w:rFonts w:eastAsiaTheme="minorEastAsia"/>
              <w:noProof/>
              <w:lang w:eastAsia="fr-FR"/>
            </w:rPr>
          </w:pPr>
          <w:hyperlink w:anchor="_Toc40080569" w:history="1">
            <w:r w:rsidRPr="00A72BCB">
              <w:rPr>
                <w:rStyle w:val="Lienhypertexte"/>
                <w:noProof/>
              </w:rPr>
              <w:t>Outils</w:t>
            </w:r>
            <w:r>
              <w:rPr>
                <w:noProof/>
                <w:webHidden/>
              </w:rPr>
              <w:tab/>
            </w:r>
            <w:r>
              <w:rPr>
                <w:noProof/>
                <w:webHidden/>
              </w:rPr>
              <w:fldChar w:fldCharType="begin"/>
            </w:r>
            <w:r>
              <w:rPr>
                <w:noProof/>
                <w:webHidden/>
              </w:rPr>
              <w:instrText xml:space="preserve"> PAGEREF _Toc40080569 \h </w:instrText>
            </w:r>
            <w:r>
              <w:rPr>
                <w:noProof/>
                <w:webHidden/>
              </w:rPr>
            </w:r>
            <w:r>
              <w:rPr>
                <w:noProof/>
                <w:webHidden/>
              </w:rPr>
              <w:fldChar w:fldCharType="separate"/>
            </w:r>
            <w:r>
              <w:rPr>
                <w:noProof/>
                <w:webHidden/>
              </w:rPr>
              <w:t>20</w:t>
            </w:r>
            <w:r>
              <w:rPr>
                <w:noProof/>
                <w:webHidden/>
              </w:rPr>
              <w:fldChar w:fldCharType="end"/>
            </w:r>
          </w:hyperlink>
        </w:p>
        <w:p w14:paraId="7BB1116F" w14:textId="2FC89127" w:rsidR="00590A97" w:rsidRDefault="00590A97">
          <w:pPr>
            <w:pStyle w:val="TM2"/>
            <w:tabs>
              <w:tab w:val="right" w:leader="dot" w:pos="9062"/>
            </w:tabs>
            <w:rPr>
              <w:rFonts w:eastAsiaTheme="minorEastAsia"/>
              <w:noProof/>
              <w:lang w:eastAsia="fr-FR"/>
            </w:rPr>
          </w:pPr>
          <w:hyperlink w:anchor="_Toc40080570" w:history="1">
            <w:r w:rsidRPr="00A72BCB">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_Toc40080570 \h </w:instrText>
            </w:r>
            <w:r>
              <w:rPr>
                <w:noProof/>
                <w:webHidden/>
              </w:rPr>
            </w:r>
            <w:r>
              <w:rPr>
                <w:noProof/>
                <w:webHidden/>
              </w:rPr>
              <w:fldChar w:fldCharType="separate"/>
            </w:r>
            <w:r>
              <w:rPr>
                <w:noProof/>
                <w:webHidden/>
              </w:rPr>
              <w:t>21</w:t>
            </w:r>
            <w:r>
              <w:rPr>
                <w:noProof/>
                <w:webHidden/>
              </w:rPr>
              <w:fldChar w:fldCharType="end"/>
            </w:r>
          </w:hyperlink>
        </w:p>
        <w:p w14:paraId="52F6B826" w14:textId="4DB2501A" w:rsidR="00590A97" w:rsidRDefault="00590A97">
          <w:pPr>
            <w:pStyle w:val="TM2"/>
            <w:tabs>
              <w:tab w:val="right" w:leader="dot" w:pos="9062"/>
            </w:tabs>
            <w:rPr>
              <w:rFonts w:eastAsiaTheme="minorEastAsia"/>
              <w:noProof/>
              <w:lang w:eastAsia="fr-FR"/>
            </w:rPr>
          </w:pPr>
          <w:hyperlink w:anchor="_Toc40080571" w:history="1">
            <w:r w:rsidRPr="00A72BCB">
              <w:rPr>
                <w:rStyle w:val="Lienhypertexte"/>
                <w:noProof/>
              </w:rPr>
              <w:t>Architecture</w:t>
            </w:r>
            <w:r>
              <w:rPr>
                <w:noProof/>
                <w:webHidden/>
              </w:rPr>
              <w:tab/>
            </w:r>
            <w:r>
              <w:rPr>
                <w:noProof/>
                <w:webHidden/>
              </w:rPr>
              <w:fldChar w:fldCharType="begin"/>
            </w:r>
            <w:r>
              <w:rPr>
                <w:noProof/>
                <w:webHidden/>
              </w:rPr>
              <w:instrText xml:space="preserve"> PAGEREF _Toc40080571 \h </w:instrText>
            </w:r>
            <w:r>
              <w:rPr>
                <w:noProof/>
                <w:webHidden/>
              </w:rPr>
            </w:r>
            <w:r>
              <w:rPr>
                <w:noProof/>
                <w:webHidden/>
              </w:rPr>
              <w:fldChar w:fldCharType="separate"/>
            </w:r>
            <w:r>
              <w:rPr>
                <w:noProof/>
                <w:webHidden/>
              </w:rPr>
              <w:t>21</w:t>
            </w:r>
            <w:r>
              <w:rPr>
                <w:noProof/>
                <w:webHidden/>
              </w:rPr>
              <w:fldChar w:fldCharType="end"/>
            </w:r>
          </w:hyperlink>
        </w:p>
        <w:p w14:paraId="5E036823" w14:textId="701508B3" w:rsidR="00590A97" w:rsidRDefault="00590A97">
          <w:pPr>
            <w:pStyle w:val="TM2"/>
            <w:tabs>
              <w:tab w:val="right" w:leader="dot" w:pos="9062"/>
            </w:tabs>
            <w:rPr>
              <w:rFonts w:eastAsiaTheme="minorEastAsia"/>
              <w:noProof/>
              <w:lang w:eastAsia="fr-FR"/>
            </w:rPr>
          </w:pPr>
          <w:hyperlink w:anchor="_Toc40080572" w:history="1">
            <w:r w:rsidRPr="00A72BCB">
              <w:rPr>
                <w:rStyle w:val="Lienhypertexte"/>
                <w:noProof/>
              </w:rPr>
              <w:t>UML</w:t>
            </w:r>
            <w:r>
              <w:rPr>
                <w:noProof/>
                <w:webHidden/>
              </w:rPr>
              <w:tab/>
            </w:r>
            <w:r>
              <w:rPr>
                <w:noProof/>
                <w:webHidden/>
              </w:rPr>
              <w:fldChar w:fldCharType="begin"/>
            </w:r>
            <w:r>
              <w:rPr>
                <w:noProof/>
                <w:webHidden/>
              </w:rPr>
              <w:instrText xml:space="preserve"> PAGEREF _Toc40080572 \h </w:instrText>
            </w:r>
            <w:r>
              <w:rPr>
                <w:noProof/>
                <w:webHidden/>
              </w:rPr>
            </w:r>
            <w:r>
              <w:rPr>
                <w:noProof/>
                <w:webHidden/>
              </w:rPr>
              <w:fldChar w:fldCharType="separate"/>
            </w:r>
            <w:r>
              <w:rPr>
                <w:noProof/>
                <w:webHidden/>
              </w:rPr>
              <w:t>22</w:t>
            </w:r>
            <w:r>
              <w:rPr>
                <w:noProof/>
                <w:webHidden/>
              </w:rPr>
              <w:fldChar w:fldCharType="end"/>
            </w:r>
          </w:hyperlink>
        </w:p>
        <w:p w14:paraId="43BEFADB" w14:textId="30C888DA" w:rsidR="00590A97" w:rsidRDefault="00590A97">
          <w:pPr>
            <w:pStyle w:val="TM3"/>
            <w:tabs>
              <w:tab w:val="right" w:leader="dot" w:pos="9062"/>
            </w:tabs>
            <w:rPr>
              <w:rFonts w:eastAsiaTheme="minorEastAsia"/>
              <w:noProof/>
              <w:lang w:eastAsia="fr-FR"/>
            </w:rPr>
          </w:pPr>
          <w:hyperlink w:anchor="_Toc40080573" w:history="1">
            <w:r w:rsidRPr="00A72BCB">
              <w:rPr>
                <w:rStyle w:val="Lienhypertexte"/>
                <w:noProof/>
              </w:rPr>
              <w:t>Diagramme de cas d’utilisations</w:t>
            </w:r>
            <w:r>
              <w:rPr>
                <w:noProof/>
                <w:webHidden/>
              </w:rPr>
              <w:tab/>
            </w:r>
            <w:r>
              <w:rPr>
                <w:noProof/>
                <w:webHidden/>
              </w:rPr>
              <w:fldChar w:fldCharType="begin"/>
            </w:r>
            <w:r>
              <w:rPr>
                <w:noProof/>
                <w:webHidden/>
              </w:rPr>
              <w:instrText xml:space="preserve"> PAGEREF _Toc40080573 \h </w:instrText>
            </w:r>
            <w:r>
              <w:rPr>
                <w:noProof/>
                <w:webHidden/>
              </w:rPr>
            </w:r>
            <w:r>
              <w:rPr>
                <w:noProof/>
                <w:webHidden/>
              </w:rPr>
              <w:fldChar w:fldCharType="separate"/>
            </w:r>
            <w:r>
              <w:rPr>
                <w:noProof/>
                <w:webHidden/>
              </w:rPr>
              <w:t>22</w:t>
            </w:r>
            <w:r>
              <w:rPr>
                <w:noProof/>
                <w:webHidden/>
              </w:rPr>
              <w:fldChar w:fldCharType="end"/>
            </w:r>
          </w:hyperlink>
        </w:p>
        <w:p w14:paraId="10AA6BDE" w14:textId="43C150E6" w:rsidR="00590A97" w:rsidRDefault="00590A97">
          <w:pPr>
            <w:pStyle w:val="TM2"/>
            <w:tabs>
              <w:tab w:val="right" w:leader="dot" w:pos="9062"/>
            </w:tabs>
            <w:rPr>
              <w:rFonts w:eastAsiaTheme="minorEastAsia"/>
              <w:noProof/>
              <w:lang w:eastAsia="fr-FR"/>
            </w:rPr>
          </w:pPr>
          <w:hyperlink w:anchor="_Toc40080574" w:history="1">
            <w:r w:rsidRPr="00A72BCB">
              <w:rPr>
                <w:rStyle w:val="Lienhypertexte"/>
                <w:noProof/>
              </w:rPr>
              <w:t>IHM</w:t>
            </w:r>
            <w:r>
              <w:rPr>
                <w:noProof/>
                <w:webHidden/>
              </w:rPr>
              <w:tab/>
            </w:r>
            <w:r>
              <w:rPr>
                <w:noProof/>
                <w:webHidden/>
              </w:rPr>
              <w:fldChar w:fldCharType="begin"/>
            </w:r>
            <w:r>
              <w:rPr>
                <w:noProof/>
                <w:webHidden/>
              </w:rPr>
              <w:instrText xml:space="preserve"> PAGEREF _Toc40080574 \h </w:instrText>
            </w:r>
            <w:r>
              <w:rPr>
                <w:noProof/>
                <w:webHidden/>
              </w:rPr>
            </w:r>
            <w:r>
              <w:rPr>
                <w:noProof/>
                <w:webHidden/>
              </w:rPr>
              <w:fldChar w:fldCharType="separate"/>
            </w:r>
            <w:r>
              <w:rPr>
                <w:noProof/>
                <w:webHidden/>
              </w:rPr>
              <w:t>23</w:t>
            </w:r>
            <w:r>
              <w:rPr>
                <w:noProof/>
                <w:webHidden/>
              </w:rPr>
              <w:fldChar w:fldCharType="end"/>
            </w:r>
          </w:hyperlink>
        </w:p>
        <w:p w14:paraId="74F8E1FC" w14:textId="3FDD3894" w:rsidR="00590A97" w:rsidRDefault="00590A97">
          <w:pPr>
            <w:pStyle w:val="TM2"/>
            <w:tabs>
              <w:tab w:val="right" w:leader="dot" w:pos="9062"/>
            </w:tabs>
            <w:rPr>
              <w:rFonts w:eastAsiaTheme="minorEastAsia"/>
              <w:noProof/>
              <w:lang w:eastAsia="fr-FR"/>
            </w:rPr>
          </w:pPr>
          <w:hyperlink w:anchor="_Toc40080575" w:history="1">
            <w:r w:rsidRPr="00A72BCB">
              <w:rPr>
                <w:rStyle w:val="Lienhypertexte"/>
                <w:noProof/>
              </w:rPr>
              <w:t>MCD</w:t>
            </w:r>
            <w:r>
              <w:rPr>
                <w:noProof/>
                <w:webHidden/>
              </w:rPr>
              <w:tab/>
            </w:r>
            <w:r>
              <w:rPr>
                <w:noProof/>
                <w:webHidden/>
              </w:rPr>
              <w:fldChar w:fldCharType="begin"/>
            </w:r>
            <w:r>
              <w:rPr>
                <w:noProof/>
                <w:webHidden/>
              </w:rPr>
              <w:instrText xml:space="preserve"> PAGEREF _Toc40080575 \h </w:instrText>
            </w:r>
            <w:r>
              <w:rPr>
                <w:noProof/>
                <w:webHidden/>
              </w:rPr>
            </w:r>
            <w:r>
              <w:rPr>
                <w:noProof/>
                <w:webHidden/>
              </w:rPr>
              <w:fldChar w:fldCharType="separate"/>
            </w:r>
            <w:r>
              <w:rPr>
                <w:noProof/>
                <w:webHidden/>
              </w:rPr>
              <w:t>24</w:t>
            </w:r>
            <w:r>
              <w:rPr>
                <w:noProof/>
                <w:webHidden/>
              </w:rPr>
              <w:fldChar w:fldCharType="end"/>
            </w:r>
          </w:hyperlink>
        </w:p>
        <w:p w14:paraId="0B02858C" w14:textId="56EB6000" w:rsidR="00590A97" w:rsidRDefault="00590A97">
          <w:pPr>
            <w:pStyle w:val="TM2"/>
            <w:tabs>
              <w:tab w:val="right" w:leader="dot" w:pos="9062"/>
            </w:tabs>
            <w:rPr>
              <w:rFonts w:eastAsiaTheme="minorEastAsia"/>
              <w:noProof/>
              <w:lang w:eastAsia="fr-FR"/>
            </w:rPr>
          </w:pPr>
          <w:hyperlink w:anchor="_Toc40080576" w:history="1">
            <w:r w:rsidRPr="00A72BCB">
              <w:rPr>
                <w:rStyle w:val="Lienhypertexte"/>
                <w:noProof/>
              </w:rPr>
              <w:t>Scénario de tests</w:t>
            </w:r>
            <w:r>
              <w:rPr>
                <w:noProof/>
                <w:webHidden/>
              </w:rPr>
              <w:tab/>
            </w:r>
            <w:r>
              <w:rPr>
                <w:noProof/>
                <w:webHidden/>
              </w:rPr>
              <w:fldChar w:fldCharType="begin"/>
            </w:r>
            <w:r>
              <w:rPr>
                <w:noProof/>
                <w:webHidden/>
              </w:rPr>
              <w:instrText xml:space="preserve"> PAGEREF _Toc40080576 \h </w:instrText>
            </w:r>
            <w:r>
              <w:rPr>
                <w:noProof/>
                <w:webHidden/>
              </w:rPr>
            </w:r>
            <w:r>
              <w:rPr>
                <w:noProof/>
                <w:webHidden/>
              </w:rPr>
              <w:fldChar w:fldCharType="separate"/>
            </w:r>
            <w:r>
              <w:rPr>
                <w:noProof/>
                <w:webHidden/>
              </w:rPr>
              <w:t>25</w:t>
            </w:r>
            <w:r>
              <w:rPr>
                <w:noProof/>
                <w:webHidden/>
              </w:rPr>
              <w:fldChar w:fldCharType="end"/>
            </w:r>
          </w:hyperlink>
        </w:p>
        <w:p w14:paraId="7ACA0F37" w14:textId="5485B5B1" w:rsidR="00590A97" w:rsidRDefault="00590A97">
          <w:pPr>
            <w:pStyle w:val="TM2"/>
            <w:tabs>
              <w:tab w:val="right" w:leader="dot" w:pos="9062"/>
            </w:tabs>
            <w:rPr>
              <w:rFonts w:eastAsiaTheme="minorEastAsia"/>
              <w:noProof/>
              <w:lang w:eastAsia="fr-FR"/>
            </w:rPr>
          </w:pPr>
          <w:hyperlink w:anchor="_Toc40080577" w:history="1">
            <w:r w:rsidRPr="00A72BCB">
              <w:rPr>
                <w:rStyle w:val="Lienhypertexte"/>
                <w:noProof/>
              </w:rPr>
              <w:t>Déploiement</w:t>
            </w:r>
            <w:r>
              <w:rPr>
                <w:noProof/>
                <w:webHidden/>
              </w:rPr>
              <w:tab/>
            </w:r>
            <w:r>
              <w:rPr>
                <w:noProof/>
                <w:webHidden/>
              </w:rPr>
              <w:fldChar w:fldCharType="begin"/>
            </w:r>
            <w:r>
              <w:rPr>
                <w:noProof/>
                <w:webHidden/>
              </w:rPr>
              <w:instrText xml:space="preserve"> PAGEREF _Toc40080577 \h </w:instrText>
            </w:r>
            <w:r>
              <w:rPr>
                <w:noProof/>
                <w:webHidden/>
              </w:rPr>
            </w:r>
            <w:r>
              <w:rPr>
                <w:noProof/>
                <w:webHidden/>
              </w:rPr>
              <w:fldChar w:fldCharType="separate"/>
            </w:r>
            <w:r>
              <w:rPr>
                <w:noProof/>
                <w:webHidden/>
              </w:rPr>
              <w:t>25</w:t>
            </w:r>
            <w:r>
              <w:rPr>
                <w:noProof/>
                <w:webHidden/>
              </w:rPr>
              <w:fldChar w:fldCharType="end"/>
            </w:r>
          </w:hyperlink>
        </w:p>
        <w:p w14:paraId="34B6BC7F" w14:textId="2C14637E" w:rsidR="00590A97" w:rsidRDefault="00590A97">
          <w:pPr>
            <w:pStyle w:val="TM1"/>
            <w:tabs>
              <w:tab w:val="right" w:leader="dot" w:pos="9062"/>
            </w:tabs>
            <w:rPr>
              <w:rFonts w:eastAsiaTheme="minorEastAsia"/>
              <w:noProof/>
              <w:lang w:eastAsia="fr-FR"/>
            </w:rPr>
          </w:pPr>
          <w:hyperlink w:anchor="_Toc40080578" w:history="1">
            <w:r w:rsidRPr="00A72BCB">
              <w:rPr>
                <w:rStyle w:val="Lienhypertexte"/>
                <w:noProof/>
              </w:rPr>
              <w:t>Maintenance</w:t>
            </w:r>
            <w:r>
              <w:rPr>
                <w:noProof/>
                <w:webHidden/>
              </w:rPr>
              <w:tab/>
            </w:r>
            <w:r>
              <w:rPr>
                <w:noProof/>
                <w:webHidden/>
              </w:rPr>
              <w:fldChar w:fldCharType="begin"/>
            </w:r>
            <w:r>
              <w:rPr>
                <w:noProof/>
                <w:webHidden/>
              </w:rPr>
              <w:instrText xml:space="preserve"> PAGEREF _Toc40080578 \h </w:instrText>
            </w:r>
            <w:r>
              <w:rPr>
                <w:noProof/>
                <w:webHidden/>
              </w:rPr>
            </w:r>
            <w:r>
              <w:rPr>
                <w:noProof/>
                <w:webHidden/>
              </w:rPr>
              <w:fldChar w:fldCharType="separate"/>
            </w:r>
            <w:r>
              <w:rPr>
                <w:noProof/>
                <w:webHidden/>
              </w:rPr>
              <w:t>26</w:t>
            </w:r>
            <w:r>
              <w:rPr>
                <w:noProof/>
                <w:webHidden/>
              </w:rPr>
              <w:fldChar w:fldCharType="end"/>
            </w:r>
          </w:hyperlink>
        </w:p>
        <w:p w14:paraId="616A365E" w14:textId="3C4FC149" w:rsidR="00590A97" w:rsidRDefault="00590A97">
          <w:pPr>
            <w:pStyle w:val="TM2"/>
            <w:tabs>
              <w:tab w:val="right" w:leader="dot" w:pos="9062"/>
            </w:tabs>
            <w:rPr>
              <w:rFonts w:eastAsiaTheme="minorEastAsia"/>
              <w:noProof/>
              <w:lang w:eastAsia="fr-FR"/>
            </w:rPr>
          </w:pPr>
          <w:hyperlink w:anchor="_Toc40080579" w:history="1">
            <w:r w:rsidRPr="00A72BCB">
              <w:rPr>
                <w:rStyle w:val="Lienhypertexte"/>
                <w:noProof/>
              </w:rPr>
              <w:t>Support/Demande d’évolution</w:t>
            </w:r>
            <w:r>
              <w:rPr>
                <w:noProof/>
                <w:webHidden/>
              </w:rPr>
              <w:tab/>
            </w:r>
            <w:r>
              <w:rPr>
                <w:noProof/>
                <w:webHidden/>
              </w:rPr>
              <w:fldChar w:fldCharType="begin"/>
            </w:r>
            <w:r>
              <w:rPr>
                <w:noProof/>
                <w:webHidden/>
              </w:rPr>
              <w:instrText xml:space="preserve"> PAGEREF _Toc40080579 \h </w:instrText>
            </w:r>
            <w:r>
              <w:rPr>
                <w:noProof/>
                <w:webHidden/>
              </w:rPr>
            </w:r>
            <w:r>
              <w:rPr>
                <w:noProof/>
                <w:webHidden/>
              </w:rPr>
              <w:fldChar w:fldCharType="separate"/>
            </w:r>
            <w:r>
              <w:rPr>
                <w:noProof/>
                <w:webHidden/>
              </w:rPr>
              <w:t>26</w:t>
            </w:r>
            <w:r>
              <w:rPr>
                <w:noProof/>
                <w:webHidden/>
              </w:rPr>
              <w:fldChar w:fldCharType="end"/>
            </w:r>
          </w:hyperlink>
        </w:p>
        <w:p w14:paraId="42B49302" w14:textId="4C64E70A" w:rsidR="00590A97" w:rsidRDefault="00590A97">
          <w:pPr>
            <w:pStyle w:val="TM2"/>
            <w:tabs>
              <w:tab w:val="right" w:leader="dot" w:pos="9062"/>
            </w:tabs>
            <w:rPr>
              <w:rFonts w:eastAsiaTheme="minorEastAsia"/>
              <w:noProof/>
              <w:lang w:eastAsia="fr-FR"/>
            </w:rPr>
          </w:pPr>
          <w:hyperlink w:anchor="_Toc40080580" w:history="1">
            <w:r w:rsidRPr="00A72BCB">
              <w:rPr>
                <w:rStyle w:val="Lienhypertexte"/>
                <w:noProof/>
              </w:rPr>
              <w:t>Formations</w:t>
            </w:r>
            <w:r>
              <w:rPr>
                <w:noProof/>
                <w:webHidden/>
              </w:rPr>
              <w:tab/>
            </w:r>
            <w:r>
              <w:rPr>
                <w:noProof/>
                <w:webHidden/>
              </w:rPr>
              <w:fldChar w:fldCharType="begin"/>
            </w:r>
            <w:r>
              <w:rPr>
                <w:noProof/>
                <w:webHidden/>
              </w:rPr>
              <w:instrText xml:space="preserve"> PAGEREF _Toc40080580 \h </w:instrText>
            </w:r>
            <w:r>
              <w:rPr>
                <w:noProof/>
                <w:webHidden/>
              </w:rPr>
            </w:r>
            <w:r>
              <w:rPr>
                <w:noProof/>
                <w:webHidden/>
              </w:rPr>
              <w:fldChar w:fldCharType="separate"/>
            </w:r>
            <w:r>
              <w:rPr>
                <w:noProof/>
                <w:webHidden/>
              </w:rPr>
              <w:t>26</w:t>
            </w:r>
            <w:r>
              <w:rPr>
                <w:noProof/>
                <w:webHidden/>
              </w:rPr>
              <w:fldChar w:fldCharType="end"/>
            </w:r>
          </w:hyperlink>
        </w:p>
        <w:p w14:paraId="24788BEB" w14:textId="7CF8B49C" w:rsidR="00590A97" w:rsidRDefault="00590A97">
          <w:pPr>
            <w:pStyle w:val="TM1"/>
            <w:tabs>
              <w:tab w:val="right" w:leader="dot" w:pos="9062"/>
            </w:tabs>
            <w:rPr>
              <w:rFonts w:eastAsiaTheme="minorEastAsia"/>
              <w:noProof/>
              <w:lang w:eastAsia="fr-FR"/>
            </w:rPr>
          </w:pPr>
          <w:hyperlink w:anchor="_Toc40080581" w:history="1">
            <w:r w:rsidRPr="00A72BCB">
              <w:rPr>
                <w:rStyle w:val="Lienhypertexte"/>
                <w:noProof/>
              </w:rPr>
              <w:t>Clôture de projet</w:t>
            </w:r>
            <w:r>
              <w:rPr>
                <w:noProof/>
                <w:webHidden/>
              </w:rPr>
              <w:tab/>
            </w:r>
            <w:r>
              <w:rPr>
                <w:noProof/>
                <w:webHidden/>
              </w:rPr>
              <w:fldChar w:fldCharType="begin"/>
            </w:r>
            <w:r>
              <w:rPr>
                <w:noProof/>
                <w:webHidden/>
              </w:rPr>
              <w:instrText xml:space="preserve"> PAGEREF _Toc40080581 \h </w:instrText>
            </w:r>
            <w:r>
              <w:rPr>
                <w:noProof/>
                <w:webHidden/>
              </w:rPr>
            </w:r>
            <w:r>
              <w:rPr>
                <w:noProof/>
                <w:webHidden/>
              </w:rPr>
              <w:fldChar w:fldCharType="separate"/>
            </w:r>
            <w:r>
              <w:rPr>
                <w:noProof/>
                <w:webHidden/>
              </w:rPr>
              <w:t>28</w:t>
            </w:r>
            <w:r>
              <w:rPr>
                <w:noProof/>
                <w:webHidden/>
              </w:rPr>
              <w:fldChar w:fldCharType="end"/>
            </w:r>
          </w:hyperlink>
        </w:p>
        <w:p w14:paraId="3F9C8831" w14:textId="767BC298" w:rsidR="00590A97" w:rsidRDefault="00590A97">
          <w:pPr>
            <w:pStyle w:val="TM2"/>
            <w:tabs>
              <w:tab w:val="right" w:leader="dot" w:pos="9062"/>
            </w:tabs>
            <w:rPr>
              <w:rFonts w:eastAsiaTheme="minorEastAsia"/>
              <w:noProof/>
              <w:lang w:eastAsia="fr-FR"/>
            </w:rPr>
          </w:pPr>
          <w:hyperlink w:anchor="_Toc40080582" w:history="1">
            <w:r w:rsidRPr="00A72BCB">
              <w:rPr>
                <w:rStyle w:val="Lienhypertexte"/>
                <w:noProof/>
              </w:rPr>
              <w:t>Budget final</w:t>
            </w:r>
            <w:r>
              <w:rPr>
                <w:noProof/>
                <w:webHidden/>
              </w:rPr>
              <w:tab/>
            </w:r>
            <w:r>
              <w:rPr>
                <w:noProof/>
                <w:webHidden/>
              </w:rPr>
              <w:fldChar w:fldCharType="begin"/>
            </w:r>
            <w:r>
              <w:rPr>
                <w:noProof/>
                <w:webHidden/>
              </w:rPr>
              <w:instrText xml:space="preserve"> PAGEREF _Toc40080582 \h </w:instrText>
            </w:r>
            <w:r>
              <w:rPr>
                <w:noProof/>
                <w:webHidden/>
              </w:rPr>
            </w:r>
            <w:r>
              <w:rPr>
                <w:noProof/>
                <w:webHidden/>
              </w:rPr>
              <w:fldChar w:fldCharType="separate"/>
            </w:r>
            <w:r>
              <w:rPr>
                <w:noProof/>
                <w:webHidden/>
              </w:rPr>
              <w:t>28</w:t>
            </w:r>
            <w:r>
              <w:rPr>
                <w:noProof/>
                <w:webHidden/>
              </w:rPr>
              <w:fldChar w:fldCharType="end"/>
            </w:r>
          </w:hyperlink>
        </w:p>
        <w:p w14:paraId="7321A720" w14:textId="4134C40D" w:rsidR="00590A97" w:rsidRDefault="00590A97">
          <w:pPr>
            <w:pStyle w:val="TM2"/>
            <w:tabs>
              <w:tab w:val="right" w:leader="dot" w:pos="9062"/>
            </w:tabs>
            <w:rPr>
              <w:rFonts w:eastAsiaTheme="minorEastAsia"/>
              <w:noProof/>
              <w:lang w:eastAsia="fr-FR"/>
            </w:rPr>
          </w:pPr>
          <w:hyperlink w:anchor="_Toc40080583" w:history="1">
            <w:r w:rsidRPr="00A72BCB">
              <w:rPr>
                <w:rStyle w:val="Lienhypertexte"/>
                <w:noProof/>
              </w:rPr>
              <w:t>Planning final</w:t>
            </w:r>
            <w:r>
              <w:rPr>
                <w:noProof/>
                <w:webHidden/>
              </w:rPr>
              <w:tab/>
            </w:r>
            <w:r>
              <w:rPr>
                <w:noProof/>
                <w:webHidden/>
              </w:rPr>
              <w:fldChar w:fldCharType="begin"/>
            </w:r>
            <w:r>
              <w:rPr>
                <w:noProof/>
                <w:webHidden/>
              </w:rPr>
              <w:instrText xml:space="preserve"> PAGEREF _Toc40080583 \h </w:instrText>
            </w:r>
            <w:r>
              <w:rPr>
                <w:noProof/>
                <w:webHidden/>
              </w:rPr>
            </w:r>
            <w:r>
              <w:rPr>
                <w:noProof/>
                <w:webHidden/>
              </w:rPr>
              <w:fldChar w:fldCharType="separate"/>
            </w:r>
            <w:r>
              <w:rPr>
                <w:noProof/>
                <w:webHidden/>
              </w:rPr>
              <w:t>29</w:t>
            </w:r>
            <w:r>
              <w:rPr>
                <w:noProof/>
                <w:webHidden/>
              </w:rPr>
              <w:fldChar w:fldCharType="end"/>
            </w:r>
          </w:hyperlink>
        </w:p>
        <w:p w14:paraId="6D1562F8" w14:textId="4DCE3A1F" w:rsidR="00590A97" w:rsidRDefault="00590A97">
          <w:pPr>
            <w:pStyle w:val="TM2"/>
            <w:tabs>
              <w:tab w:val="right" w:leader="dot" w:pos="9062"/>
            </w:tabs>
            <w:rPr>
              <w:rFonts w:eastAsiaTheme="minorEastAsia"/>
              <w:noProof/>
              <w:lang w:eastAsia="fr-FR"/>
            </w:rPr>
          </w:pPr>
          <w:hyperlink w:anchor="_Toc40080584" w:history="1">
            <w:r w:rsidRPr="00A72BCB">
              <w:rPr>
                <w:rStyle w:val="Lienhypertexte"/>
                <w:noProof/>
              </w:rPr>
              <w:t>Indicateurs</w:t>
            </w:r>
            <w:r>
              <w:rPr>
                <w:noProof/>
                <w:webHidden/>
              </w:rPr>
              <w:tab/>
            </w:r>
            <w:r>
              <w:rPr>
                <w:noProof/>
                <w:webHidden/>
              </w:rPr>
              <w:fldChar w:fldCharType="begin"/>
            </w:r>
            <w:r>
              <w:rPr>
                <w:noProof/>
                <w:webHidden/>
              </w:rPr>
              <w:instrText xml:space="preserve"> PAGEREF _Toc40080584 \h </w:instrText>
            </w:r>
            <w:r>
              <w:rPr>
                <w:noProof/>
                <w:webHidden/>
              </w:rPr>
            </w:r>
            <w:r>
              <w:rPr>
                <w:noProof/>
                <w:webHidden/>
              </w:rPr>
              <w:fldChar w:fldCharType="separate"/>
            </w:r>
            <w:r>
              <w:rPr>
                <w:noProof/>
                <w:webHidden/>
              </w:rPr>
              <w:t>30</w:t>
            </w:r>
            <w:r>
              <w:rPr>
                <w:noProof/>
                <w:webHidden/>
              </w:rPr>
              <w:fldChar w:fldCharType="end"/>
            </w:r>
          </w:hyperlink>
        </w:p>
        <w:p w14:paraId="6882B71B" w14:textId="2457D9C4" w:rsidR="00590A97" w:rsidRDefault="00590A97">
          <w:pPr>
            <w:pStyle w:val="TM2"/>
            <w:tabs>
              <w:tab w:val="right" w:leader="dot" w:pos="9062"/>
            </w:tabs>
            <w:rPr>
              <w:rFonts w:eastAsiaTheme="minorEastAsia"/>
              <w:noProof/>
              <w:lang w:eastAsia="fr-FR"/>
            </w:rPr>
          </w:pPr>
          <w:hyperlink w:anchor="_Toc40080585" w:history="1">
            <w:r w:rsidRPr="00A72BCB">
              <w:rPr>
                <w:rStyle w:val="Lienhypertexte"/>
                <w:noProof/>
              </w:rPr>
              <w:t>Gestion des risques</w:t>
            </w:r>
            <w:r>
              <w:rPr>
                <w:noProof/>
                <w:webHidden/>
              </w:rPr>
              <w:tab/>
            </w:r>
            <w:r>
              <w:rPr>
                <w:noProof/>
                <w:webHidden/>
              </w:rPr>
              <w:fldChar w:fldCharType="begin"/>
            </w:r>
            <w:r>
              <w:rPr>
                <w:noProof/>
                <w:webHidden/>
              </w:rPr>
              <w:instrText xml:space="preserve"> PAGEREF _Toc40080585 \h </w:instrText>
            </w:r>
            <w:r>
              <w:rPr>
                <w:noProof/>
                <w:webHidden/>
              </w:rPr>
            </w:r>
            <w:r>
              <w:rPr>
                <w:noProof/>
                <w:webHidden/>
              </w:rPr>
              <w:fldChar w:fldCharType="separate"/>
            </w:r>
            <w:r>
              <w:rPr>
                <w:noProof/>
                <w:webHidden/>
              </w:rPr>
              <w:t>31</w:t>
            </w:r>
            <w:r>
              <w:rPr>
                <w:noProof/>
                <w:webHidden/>
              </w:rPr>
              <w:fldChar w:fldCharType="end"/>
            </w:r>
          </w:hyperlink>
        </w:p>
        <w:p w14:paraId="79B7801D" w14:textId="17EC2DC8" w:rsidR="00590A97" w:rsidRDefault="00590A97">
          <w:pPr>
            <w:pStyle w:val="TM3"/>
            <w:tabs>
              <w:tab w:val="right" w:leader="dot" w:pos="9062"/>
            </w:tabs>
            <w:rPr>
              <w:rFonts w:eastAsiaTheme="minorEastAsia"/>
              <w:noProof/>
              <w:lang w:eastAsia="fr-FR"/>
            </w:rPr>
          </w:pPr>
          <w:hyperlink w:anchor="_Toc40080586" w:history="1">
            <w:r w:rsidRPr="00A72BCB">
              <w:rPr>
                <w:rStyle w:val="Lienhypertexte"/>
                <w:noProof/>
              </w:rPr>
              <w:t>Risque exceptionnel COVID-19</w:t>
            </w:r>
            <w:r>
              <w:rPr>
                <w:noProof/>
                <w:webHidden/>
              </w:rPr>
              <w:tab/>
            </w:r>
            <w:r>
              <w:rPr>
                <w:noProof/>
                <w:webHidden/>
              </w:rPr>
              <w:fldChar w:fldCharType="begin"/>
            </w:r>
            <w:r>
              <w:rPr>
                <w:noProof/>
                <w:webHidden/>
              </w:rPr>
              <w:instrText xml:space="preserve"> PAGEREF _Toc40080586 \h </w:instrText>
            </w:r>
            <w:r>
              <w:rPr>
                <w:noProof/>
                <w:webHidden/>
              </w:rPr>
            </w:r>
            <w:r>
              <w:rPr>
                <w:noProof/>
                <w:webHidden/>
              </w:rPr>
              <w:fldChar w:fldCharType="separate"/>
            </w:r>
            <w:r>
              <w:rPr>
                <w:noProof/>
                <w:webHidden/>
              </w:rPr>
              <w:t>31</w:t>
            </w:r>
            <w:r>
              <w:rPr>
                <w:noProof/>
                <w:webHidden/>
              </w:rPr>
              <w:fldChar w:fldCharType="end"/>
            </w:r>
          </w:hyperlink>
        </w:p>
        <w:p w14:paraId="0FBADBAA" w14:textId="7AAFE02F" w:rsidR="00590A97" w:rsidRDefault="00590A97">
          <w:pPr>
            <w:pStyle w:val="TM2"/>
            <w:tabs>
              <w:tab w:val="right" w:leader="dot" w:pos="9062"/>
            </w:tabs>
            <w:rPr>
              <w:rFonts w:eastAsiaTheme="minorEastAsia"/>
              <w:noProof/>
              <w:lang w:eastAsia="fr-FR"/>
            </w:rPr>
          </w:pPr>
          <w:hyperlink w:anchor="_Toc40080587" w:history="1">
            <w:r w:rsidRPr="00A72BCB">
              <w:rPr>
                <w:rStyle w:val="Lienhypertexte"/>
                <w:noProof/>
              </w:rPr>
              <w:t>Retour d’expérience (REX)</w:t>
            </w:r>
            <w:r>
              <w:rPr>
                <w:noProof/>
                <w:webHidden/>
              </w:rPr>
              <w:tab/>
            </w:r>
            <w:r>
              <w:rPr>
                <w:noProof/>
                <w:webHidden/>
              </w:rPr>
              <w:fldChar w:fldCharType="begin"/>
            </w:r>
            <w:r>
              <w:rPr>
                <w:noProof/>
                <w:webHidden/>
              </w:rPr>
              <w:instrText xml:space="preserve"> PAGEREF _Toc40080587 \h </w:instrText>
            </w:r>
            <w:r>
              <w:rPr>
                <w:noProof/>
                <w:webHidden/>
              </w:rPr>
            </w:r>
            <w:r>
              <w:rPr>
                <w:noProof/>
                <w:webHidden/>
              </w:rPr>
              <w:fldChar w:fldCharType="separate"/>
            </w:r>
            <w:r>
              <w:rPr>
                <w:noProof/>
                <w:webHidden/>
              </w:rPr>
              <w:t>31</w:t>
            </w:r>
            <w:r>
              <w:rPr>
                <w:noProof/>
                <w:webHidden/>
              </w:rPr>
              <w:fldChar w:fldCharType="end"/>
            </w:r>
          </w:hyperlink>
        </w:p>
        <w:p w14:paraId="0E89B771" w14:textId="20FDB88E" w:rsidR="00590A97" w:rsidRDefault="00590A97">
          <w:pPr>
            <w:pStyle w:val="TM1"/>
            <w:tabs>
              <w:tab w:val="right" w:leader="dot" w:pos="9062"/>
            </w:tabs>
            <w:rPr>
              <w:rFonts w:eastAsiaTheme="minorEastAsia"/>
              <w:noProof/>
              <w:lang w:eastAsia="fr-FR"/>
            </w:rPr>
          </w:pPr>
          <w:hyperlink w:anchor="_Toc40080588" w:history="1">
            <w:r w:rsidRPr="00A72BCB">
              <w:rPr>
                <w:rStyle w:val="Lienhypertexte"/>
                <w:noProof/>
              </w:rPr>
              <w:t>Glossaire</w:t>
            </w:r>
            <w:r>
              <w:rPr>
                <w:noProof/>
                <w:webHidden/>
              </w:rPr>
              <w:tab/>
            </w:r>
            <w:r>
              <w:rPr>
                <w:noProof/>
                <w:webHidden/>
              </w:rPr>
              <w:fldChar w:fldCharType="begin"/>
            </w:r>
            <w:r>
              <w:rPr>
                <w:noProof/>
                <w:webHidden/>
              </w:rPr>
              <w:instrText xml:space="preserve"> PAGEREF _Toc40080588 \h </w:instrText>
            </w:r>
            <w:r>
              <w:rPr>
                <w:noProof/>
                <w:webHidden/>
              </w:rPr>
            </w:r>
            <w:r>
              <w:rPr>
                <w:noProof/>
                <w:webHidden/>
              </w:rPr>
              <w:fldChar w:fldCharType="separate"/>
            </w:r>
            <w:r>
              <w:rPr>
                <w:noProof/>
                <w:webHidden/>
              </w:rPr>
              <w:t>32</w:t>
            </w:r>
            <w:r>
              <w:rPr>
                <w:noProof/>
                <w:webHidden/>
              </w:rPr>
              <w:fldChar w:fldCharType="end"/>
            </w:r>
          </w:hyperlink>
        </w:p>
        <w:p w14:paraId="544F23BF" w14:textId="5BBD23B1" w:rsidR="00590A97" w:rsidRDefault="00590A97">
          <w:pPr>
            <w:pStyle w:val="TM1"/>
            <w:tabs>
              <w:tab w:val="right" w:leader="dot" w:pos="9062"/>
            </w:tabs>
            <w:rPr>
              <w:rFonts w:eastAsiaTheme="minorEastAsia"/>
              <w:noProof/>
              <w:lang w:eastAsia="fr-FR"/>
            </w:rPr>
          </w:pPr>
          <w:hyperlink w:anchor="_Toc40080589" w:history="1">
            <w:r w:rsidRPr="00A72BCB">
              <w:rPr>
                <w:rStyle w:val="Lienhypertexte"/>
                <w:noProof/>
              </w:rPr>
              <w:t>Annexes</w:t>
            </w:r>
            <w:r>
              <w:rPr>
                <w:noProof/>
                <w:webHidden/>
              </w:rPr>
              <w:tab/>
            </w:r>
            <w:r>
              <w:rPr>
                <w:noProof/>
                <w:webHidden/>
              </w:rPr>
              <w:fldChar w:fldCharType="begin"/>
            </w:r>
            <w:r>
              <w:rPr>
                <w:noProof/>
                <w:webHidden/>
              </w:rPr>
              <w:instrText xml:space="preserve"> PAGEREF _Toc40080589 \h </w:instrText>
            </w:r>
            <w:r>
              <w:rPr>
                <w:noProof/>
                <w:webHidden/>
              </w:rPr>
            </w:r>
            <w:r>
              <w:rPr>
                <w:noProof/>
                <w:webHidden/>
              </w:rPr>
              <w:fldChar w:fldCharType="separate"/>
            </w:r>
            <w:r>
              <w:rPr>
                <w:noProof/>
                <w:webHidden/>
              </w:rPr>
              <w:t>32</w:t>
            </w:r>
            <w:r>
              <w:rPr>
                <w:noProof/>
                <w:webHidden/>
              </w:rPr>
              <w:fldChar w:fldCharType="end"/>
            </w:r>
          </w:hyperlink>
        </w:p>
        <w:p w14:paraId="7B1B2AFA" w14:textId="1A860DAB" w:rsidR="00590A97" w:rsidRDefault="00590A97">
          <w:pPr>
            <w:pStyle w:val="TM2"/>
            <w:tabs>
              <w:tab w:val="right" w:leader="dot" w:pos="9062"/>
            </w:tabs>
            <w:rPr>
              <w:rFonts w:eastAsiaTheme="minorEastAsia"/>
              <w:noProof/>
              <w:lang w:eastAsia="fr-FR"/>
            </w:rPr>
          </w:pPr>
          <w:hyperlink w:anchor="_Toc40080590" w:history="1">
            <w:r w:rsidRPr="00A72BCB">
              <w:rPr>
                <w:rStyle w:val="Lienhypertexte"/>
                <w:noProof/>
              </w:rPr>
              <w:t>Rendu final</w:t>
            </w:r>
            <w:r>
              <w:rPr>
                <w:noProof/>
                <w:webHidden/>
              </w:rPr>
              <w:tab/>
            </w:r>
            <w:r>
              <w:rPr>
                <w:noProof/>
                <w:webHidden/>
              </w:rPr>
              <w:fldChar w:fldCharType="begin"/>
            </w:r>
            <w:r>
              <w:rPr>
                <w:noProof/>
                <w:webHidden/>
              </w:rPr>
              <w:instrText xml:space="preserve"> PAGEREF _Toc40080590 \h </w:instrText>
            </w:r>
            <w:r>
              <w:rPr>
                <w:noProof/>
                <w:webHidden/>
              </w:rPr>
            </w:r>
            <w:r>
              <w:rPr>
                <w:noProof/>
                <w:webHidden/>
              </w:rPr>
              <w:fldChar w:fldCharType="separate"/>
            </w:r>
            <w:r>
              <w:rPr>
                <w:noProof/>
                <w:webHidden/>
              </w:rPr>
              <w:t>38</w:t>
            </w:r>
            <w:r>
              <w:rPr>
                <w:noProof/>
                <w:webHidden/>
              </w:rPr>
              <w:fldChar w:fldCharType="end"/>
            </w:r>
          </w:hyperlink>
        </w:p>
        <w:p w14:paraId="5C4CBBCB" w14:textId="5FC37959" w:rsidR="00590A97" w:rsidRDefault="00590A97">
          <w:pPr>
            <w:pStyle w:val="TM2"/>
            <w:tabs>
              <w:tab w:val="right" w:leader="dot" w:pos="9062"/>
            </w:tabs>
            <w:rPr>
              <w:rFonts w:eastAsiaTheme="minorEastAsia"/>
              <w:noProof/>
              <w:lang w:eastAsia="fr-FR"/>
            </w:rPr>
          </w:pPr>
          <w:hyperlink w:anchor="_Toc40080591" w:history="1">
            <w:r w:rsidRPr="00A72BCB">
              <w:rPr>
                <w:rStyle w:val="Lienhypertexte"/>
                <w:noProof/>
              </w:rPr>
              <w:t>Planning final détaillé</w:t>
            </w:r>
            <w:r>
              <w:rPr>
                <w:noProof/>
                <w:webHidden/>
              </w:rPr>
              <w:tab/>
            </w:r>
            <w:r>
              <w:rPr>
                <w:noProof/>
                <w:webHidden/>
              </w:rPr>
              <w:fldChar w:fldCharType="begin"/>
            </w:r>
            <w:r>
              <w:rPr>
                <w:noProof/>
                <w:webHidden/>
              </w:rPr>
              <w:instrText xml:space="preserve"> PAGEREF _Toc40080591 \h </w:instrText>
            </w:r>
            <w:r>
              <w:rPr>
                <w:noProof/>
                <w:webHidden/>
              </w:rPr>
            </w:r>
            <w:r>
              <w:rPr>
                <w:noProof/>
                <w:webHidden/>
              </w:rPr>
              <w:fldChar w:fldCharType="separate"/>
            </w:r>
            <w:r>
              <w:rPr>
                <w:noProof/>
                <w:webHidden/>
              </w:rPr>
              <w:t>39</w:t>
            </w:r>
            <w:r>
              <w:rPr>
                <w:noProof/>
                <w:webHidden/>
              </w:rPr>
              <w:fldChar w:fldCharType="end"/>
            </w:r>
          </w:hyperlink>
        </w:p>
        <w:p w14:paraId="06CD4812" w14:textId="15927D82" w:rsidR="00590A97" w:rsidRDefault="00590A97">
          <w:pPr>
            <w:pStyle w:val="TM2"/>
            <w:tabs>
              <w:tab w:val="right" w:leader="dot" w:pos="9062"/>
            </w:tabs>
            <w:rPr>
              <w:rFonts w:eastAsiaTheme="minorEastAsia"/>
              <w:noProof/>
              <w:lang w:eastAsia="fr-FR"/>
            </w:rPr>
          </w:pPr>
          <w:hyperlink w:anchor="_Toc40080592" w:history="1">
            <w:r w:rsidRPr="00A72BCB">
              <w:rPr>
                <w:rStyle w:val="Lienhypertexte"/>
                <w:noProof/>
              </w:rPr>
              <w:t>Procédure de déploiement</w:t>
            </w:r>
            <w:r>
              <w:rPr>
                <w:noProof/>
                <w:webHidden/>
              </w:rPr>
              <w:tab/>
            </w:r>
            <w:r>
              <w:rPr>
                <w:noProof/>
                <w:webHidden/>
              </w:rPr>
              <w:fldChar w:fldCharType="begin"/>
            </w:r>
            <w:r>
              <w:rPr>
                <w:noProof/>
                <w:webHidden/>
              </w:rPr>
              <w:instrText xml:space="preserve"> PAGEREF _Toc40080592 \h </w:instrText>
            </w:r>
            <w:r>
              <w:rPr>
                <w:noProof/>
                <w:webHidden/>
              </w:rPr>
            </w:r>
            <w:r>
              <w:rPr>
                <w:noProof/>
                <w:webHidden/>
              </w:rPr>
              <w:fldChar w:fldCharType="separate"/>
            </w:r>
            <w:r>
              <w:rPr>
                <w:noProof/>
                <w:webHidden/>
              </w:rPr>
              <w:t>40</w:t>
            </w:r>
            <w:r>
              <w:rPr>
                <w:noProof/>
                <w:webHidden/>
              </w:rPr>
              <w:fldChar w:fldCharType="end"/>
            </w:r>
          </w:hyperlink>
        </w:p>
        <w:p w14:paraId="26C4D8EA" w14:textId="7CE225F7"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0548"/>
      <w:r>
        <w:lastRenderedPageBreak/>
        <w:t>Projet</w:t>
      </w:r>
      <w:bookmarkEnd w:id="1"/>
    </w:p>
    <w:p w14:paraId="0AADCBA9" w14:textId="77777777" w:rsidR="0060268B" w:rsidRDefault="0060268B" w:rsidP="0060268B">
      <w:pPr>
        <w:pStyle w:val="Titre2"/>
      </w:pPr>
      <w:bookmarkStart w:id="2" w:name="_Toc40080549"/>
      <w:r>
        <w:t>Introduction</w:t>
      </w:r>
      <w:bookmarkEnd w:id="2"/>
    </w:p>
    <w:p w14:paraId="486AC066" w14:textId="30F81FB3" w:rsidR="00F123A0" w:rsidRPr="00590A97" w:rsidRDefault="00590A97" w:rsidP="00F123A0">
      <w:pPr>
        <w:rPr>
          <w:color w:val="000000" w:themeColor="text1"/>
        </w:rPr>
      </w:pPr>
      <w:r>
        <w:rPr>
          <w:color w:val="000000" w:themeColor="text1"/>
        </w:rPr>
        <w:t>Ce document à pour but</w:t>
      </w:r>
      <w:r w:rsidR="00970648">
        <w:rPr>
          <w:color w:val="000000" w:themeColor="text1"/>
        </w:rPr>
        <w:t xml:space="preserve"> </w:t>
      </w:r>
      <w:r w:rsidR="00970648" w:rsidRPr="00970648">
        <w:rPr>
          <w:b/>
          <w:bCs/>
          <w:color w:val="FF0000"/>
        </w:rPr>
        <w:t>A FAIRE</w:t>
      </w:r>
    </w:p>
    <w:p w14:paraId="4263F720" w14:textId="77777777" w:rsidR="0060268B" w:rsidRDefault="0060268B" w:rsidP="0060268B">
      <w:pPr>
        <w:pStyle w:val="Titre2"/>
      </w:pPr>
      <w:bookmarkStart w:id="3" w:name="_Toc40080550"/>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0551"/>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0552"/>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0553"/>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0554"/>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40080555"/>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80556"/>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80557"/>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80558"/>
      <w:r>
        <w:t>Analyses des risques</w:t>
      </w:r>
      <w:bookmarkEnd w:id="11"/>
    </w:p>
    <w:p w14:paraId="18ED21B3" w14:textId="77777777" w:rsidR="00F507E2" w:rsidRDefault="00F507E2" w:rsidP="00F507E2">
      <w:pPr>
        <w:pStyle w:val="Titre3"/>
      </w:pPr>
      <w:bookmarkStart w:id="12" w:name="_Toc40080559"/>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80560"/>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80561"/>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80562"/>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80563"/>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80564"/>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80565"/>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80566"/>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80567"/>
      <w:r>
        <w:lastRenderedPageBreak/>
        <w:t>Technique</w:t>
      </w:r>
      <w:bookmarkEnd w:id="25"/>
    </w:p>
    <w:p w14:paraId="24543C3F" w14:textId="5658C259" w:rsidR="000350A0" w:rsidRDefault="000350A0" w:rsidP="000350A0">
      <w:pPr>
        <w:pStyle w:val="Titre2"/>
      </w:pPr>
      <w:bookmarkStart w:id="26" w:name="_Toc40080568"/>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40080569"/>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40080570"/>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40080571"/>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40080572"/>
      <w:r>
        <w:lastRenderedPageBreak/>
        <w:t>UML</w:t>
      </w:r>
      <w:bookmarkEnd w:id="31"/>
    </w:p>
    <w:p w14:paraId="2A167F19" w14:textId="3527E042" w:rsidR="008E0EA0" w:rsidRDefault="008E0EA0" w:rsidP="008E0EA0">
      <w:pPr>
        <w:pStyle w:val="Titre3"/>
      </w:pPr>
      <w:bookmarkStart w:id="32" w:name="_Toc5979653"/>
      <w:bookmarkStart w:id="33" w:name="_Toc40080573"/>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40080574"/>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40080575"/>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6" w:name="_Toc40080576"/>
      <w:r>
        <w:lastRenderedPageBreak/>
        <w:t>Scénario de t</w:t>
      </w:r>
      <w:r w:rsidR="00906596">
        <w:t>ests</w:t>
      </w:r>
      <w:bookmarkEnd w:id="36"/>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40080577"/>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6"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77777777"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05D32553" w14:textId="77777777" w:rsidR="002B3400" w:rsidRDefault="002B3400" w:rsidP="002B3400">
      <w:pPr>
        <w:pStyle w:val="Titre1"/>
      </w:pPr>
      <w:bookmarkStart w:id="38" w:name="_Toc40080578"/>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40080579"/>
      <w:r>
        <w:lastRenderedPageBreak/>
        <w:t>Support</w:t>
      </w:r>
      <w:r w:rsidR="000A1235">
        <w:t>/Demande d’évolution</w:t>
      </w:r>
      <w:bookmarkEnd w:id="39"/>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0" w:name="_Toc40080580"/>
      <w:r>
        <w:t>Formation</w:t>
      </w:r>
      <w:r w:rsidR="002E46AE">
        <w:t>s</w:t>
      </w:r>
      <w:bookmarkEnd w:id="40"/>
    </w:p>
    <w:p w14:paraId="595F1ACA" w14:textId="77777777" w:rsidR="009436E9" w:rsidRDefault="009436E9" w:rsidP="009436E9">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3093ACA6" w14:textId="77777777" w:rsidR="009436E9" w:rsidRPr="00AD7530" w:rsidRDefault="009436E9" w:rsidP="009436E9"/>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436E9" w:rsidRPr="009678A5" w14:paraId="0B1B0B9D" w14:textId="77777777" w:rsidTr="00A30285">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2C531A0C" w14:textId="77777777" w:rsidR="009436E9" w:rsidRPr="009678A5" w:rsidRDefault="009436E9" w:rsidP="00A30285">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436E9" w:rsidRPr="009678A5" w14:paraId="6490EA88" w14:textId="77777777" w:rsidTr="00A30285">
        <w:trPr>
          <w:trHeight w:val="300"/>
        </w:trPr>
        <w:tc>
          <w:tcPr>
            <w:tcW w:w="2160" w:type="dxa"/>
            <w:tcBorders>
              <w:top w:val="nil"/>
              <w:left w:val="single" w:sz="4" w:space="0" w:color="auto"/>
              <w:bottom w:val="nil"/>
              <w:right w:val="single" w:sz="4" w:space="0" w:color="auto"/>
            </w:tcBorders>
            <w:shd w:val="clear" w:color="auto" w:fill="auto"/>
            <w:hideMark/>
          </w:tcPr>
          <w:p w14:paraId="279943EE"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3DCFB649"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436E9" w:rsidRPr="009678A5" w14:paraId="3602BB47" w14:textId="77777777" w:rsidTr="00A30285">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26823F58"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6DC4E7EF"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436E9" w:rsidRPr="009678A5" w14:paraId="2230A79A" w14:textId="77777777" w:rsidTr="00A30285">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21D76B96"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0471655"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et de l'outils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w:t>
            </w:r>
          </w:p>
        </w:tc>
      </w:tr>
      <w:tr w:rsidR="009436E9" w:rsidRPr="009678A5" w14:paraId="6816D64A" w14:textId="77777777" w:rsidTr="00A30285">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3F9A87ED"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65D65CB"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436E9" w:rsidRPr="009678A5" w14:paraId="076C3524" w14:textId="77777777" w:rsidTr="00A30285">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4F27C1E7"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43469FC6"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5D3F611F" w14:textId="77777777" w:rsidR="009436E9" w:rsidRDefault="009436E9" w:rsidP="009436E9">
      <w:pPr>
        <w:rPr>
          <w:b/>
          <w:bCs/>
        </w:rPr>
      </w:pPr>
    </w:p>
    <w:p w14:paraId="637DC132" w14:textId="77777777" w:rsidR="009436E9" w:rsidRDefault="009436E9" w:rsidP="009436E9">
      <w:pPr>
        <w:rPr>
          <w:b/>
          <w:bCs/>
        </w:rPr>
      </w:pPr>
    </w:p>
    <w:p w14:paraId="6A697A52" w14:textId="77777777" w:rsidR="009436E9" w:rsidRDefault="009436E9" w:rsidP="009436E9">
      <w:pPr>
        <w:rPr>
          <w:b/>
          <w:bCs/>
        </w:rPr>
      </w:pPr>
    </w:p>
    <w:p w14:paraId="6B868FDA" w14:textId="77777777" w:rsidR="009436E9" w:rsidRDefault="009436E9" w:rsidP="009436E9">
      <w:pPr>
        <w:rPr>
          <w:b/>
          <w:bCs/>
        </w:rPr>
      </w:pPr>
    </w:p>
    <w:p w14:paraId="244985E6" w14:textId="77777777" w:rsidR="009436E9" w:rsidRDefault="009436E9" w:rsidP="009436E9">
      <w:pPr>
        <w:rPr>
          <w:b/>
          <w:bCs/>
        </w:rPr>
      </w:pPr>
    </w:p>
    <w:p w14:paraId="33A28B04" w14:textId="77777777" w:rsidR="009436E9" w:rsidRDefault="009436E9" w:rsidP="009436E9">
      <w:pPr>
        <w:rPr>
          <w:b/>
          <w:bCs/>
        </w:rPr>
      </w:pPr>
    </w:p>
    <w:p w14:paraId="7DBBF6B6" w14:textId="77777777" w:rsidR="009436E9" w:rsidRDefault="009436E9" w:rsidP="009436E9">
      <w:pPr>
        <w:rPr>
          <w:b/>
          <w:bCs/>
        </w:rPr>
      </w:pPr>
    </w:p>
    <w:p w14:paraId="2EF4914A" w14:textId="77777777" w:rsidR="009436E9" w:rsidRDefault="009436E9" w:rsidP="009436E9">
      <w:pPr>
        <w:rPr>
          <w:b/>
          <w:bCs/>
        </w:rPr>
      </w:pPr>
    </w:p>
    <w:p w14:paraId="77769062" w14:textId="77777777" w:rsidR="009436E9" w:rsidRPr="00DA560C" w:rsidRDefault="009436E9" w:rsidP="009436E9">
      <w:pPr>
        <w:rPr>
          <w:b/>
          <w:bCs/>
        </w:rPr>
      </w:pPr>
    </w:p>
    <w:p w14:paraId="1A8DEAE7" w14:textId="77777777" w:rsidR="009436E9" w:rsidRDefault="009436E9" w:rsidP="009436E9">
      <w:pPr>
        <w:rPr>
          <w:b/>
          <w:bCs/>
          <w:u w:val="single"/>
        </w:rPr>
      </w:pPr>
      <w:r w:rsidRPr="00DA560C">
        <w:rPr>
          <w:b/>
          <w:bCs/>
          <w:u w:val="single"/>
        </w:rPr>
        <w:t xml:space="preserve">Détails de la formation : </w:t>
      </w:r>
    </w:p>
    <w:p w14:paraId="51795797" w14:textId="77777777" w:rsidR="009436E9" w:rsidRPr="00DA560C" w:rsidRDefault="009436E9" w:rsidP="009436E9">
      <w:pPr>
        <w:pStyle w:val="Paragraphedeliste"/>
        <w:numPr>
          <w:ilvl w:val="0"/>
          <w:numId w:val="18"/>
        </w:numPr>
        <w:rPr>
          <w:b/>
          <w:bCs/>
          <w:u w:val="single"/>
        </w:rPr>
      </w:pPr>
      <w:r w:rsidRPr="00DA560C">
        <w:rPr>
          <w:u w:val="single"/>
        </w:rPr>
        <w:t>Objectif :</w:t>
      </w:r>
    </w:p>
    <w:p w14:paraId="3722141F" w14:textId="77777777" w:rsidR="009436E9" w:rsidRPr="00C357FC" w:rsidRDefault="009436E9" w:rsidP="009436E9">
      <w:pPr>
        <w:pStyle w:val="Paragraphedeliste"/>
        <w:numPr>
          <w:ilvl w:val="1"/>
          <w:numId w:val="18"/>
        </w:numPr>
        <w:rPr>
          <w:b/>
          <w:bCs/>
          <w:u w:val="single"/>
        </w:rPr>
      </w:pPr>
      <w:r>
        <w:t>Former les populations visées à l’utilisation des solutions définis.</w:t>
      </w:r>
    </w:p>
    <w:p w14:paraId="316AC20E" w14:textId="77777777" w:rsidR="009436E9" w:rsidRPr="00C55FAB" w:rsidRDefault="009436E9" w:rsidP="009436E9">
      <w:pPr>
        <w:pStyle w:val="Paragraphedeliste"/>
        <w:numPr>
          <w:ilvl w:val="1"/>
          <w:numId w:val="18"/>
        </w:numPr>
        <w:rPr>
          <w:b/>
          <w:bCs/>
          <w:u w:val="single"/>
        </w:rPr>
      </w:pPr>
      <w:r>
        <w:t>Former l’équipe Commerciale grâce à une présentation du processus de création de devis jusqu’à sa validation finale.</w:t>
      </w:r>
    </w:p>
    <w:p w14:paraId="67A34FED" w14:textId="77777777" w:rsidR="009436E9" w:rsidRPr="00C55FAB" w:rsidRDefault="009436E9" w:rsidP="009436E9">
      <w:pPr>
        <w:pStyle w:val="Paragraphedeliste"/>
        <w:numPr>
          <w:ilvl w:val="1"/>
          <w:numId w:val="18"/>
        </w:numPr>
        <w:rPr>
          <w:b/>
          <w:bCs/>
          <w:u w:val="single"/>
        </w:rPr>
      </w:pPr>
      <w:r>
        <w:t>Former l’équipe Administrative à l’utilisation d’une BDD afin de gérer les profils utilisateurs de l’entreprise.</w:t>
      </w:r>
    </w:p>
    <w:p w14:paraId="7F3E23D1" w14:textId="77777777" w:rsidR="009436E9" w:rsidRPr="00C55FAB" w:rsidRDefault="009436E9" w:rsidP="009436E9">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0DF0F846" w14:textId="6F53BD19" w:rsidR="009436E9" w:rsidRDefault="009436E9" w:rsidP="009436E9">
      <w:pPr>
        <w:rPr>
          <w:b/>
          <w:bCs/>
          <w:u w:val="single"/>
        </w:rPr>
      </w:pPr>
    </w:p>
    <w:p w14:paraId="7A8A6283" w14:textId="29F2344D" w:rsidR="009436E9" w:rsidRDefault="009436E9" w:rsidP="009436E9">
      <w:pPr>
        <w:rPr>
          <w:b/>
          <w:bCs/>
          <w:u w:val="single"/>
        </w:rPr>
      </w:pPr>
    </w:p>
    <w:p w14:paraId="4BCD396D" w14:textId="1B20E111" w:rsidR="009436E9" w:rsidRDefault="009436E9" w:rsidP="009436E9">
      <w:pPr>
        <w:rPr>
          <w:b/>
          <w:bCs/>
          <w:u w:val="single"/>
        </w:rPr>
      </w:pPr>
    </w:p>
    <w:p w14:paraId="5767142E" w14:textId="77777777" w:rsidR="009436E9" w:rsidRDefault="009436E9" w:rsidP="009436E9">
      <w:pPr>
        <w:rPr>
          <w:b/>
          <w:bCs/>
          <w:u w:val="single"/>
        </w:rPr>
      </w:pPr>
    </w:p>
    <w:p w14:paraId="707145E8" w14:textId="77777777" w:rsidR="009436E9" w:rsidRDefault="009436E9" w:rsidP="009436E9">
      <w:pPr>
        <w:rPr>
          <w:b/>
          <w:bCs/>
          <w:u w:val="single"/>
        </w:rPr>
      </w:pPr>
      <w:r>
        <w:rPr>
          <w:b/>
          <w:bCs/>
          <w:u w:val="single"/>
        </w:rPr>
        <w:t>Descriptif formation :</w:t>
      </w:r>
    </w:p>
    <w:p w14:paraId="4493C320" w14:textId="77777777" w:rsidR="009436E9" w:rsidRPr="00B9644B" w:rsidRDefault="009436E9" w:rsidP="009436E9">
      <w:r>
        <w:lastRenderedPageBreak/>
        <w:t>La formation sera encadrée par l’équipe technique du projet Madera dû à sa connaissance de l’application.</w:t>
      </w:r>
    </w:p>
    <w:p w14:paraId="73B1878D" w14:textId="77777777" w:rsidR="009436E9" w:rsidRDefault="009436E9" w:rsidP="009436E9">
      <w:r>
        <w:t xml:space="preserve">Les différentes présentations (Madera,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7CAA1FC2" w14:textId="77777777" w:rsidR="009436E9" w:rsidRDefault="009436E9" w:rsidP="009436E9">
      <w:r>
        <w:t>Enfin, une mise en pratique des présentations sera organisée pour les équipes à former durant lesquels ils pourront appliquer les processus tout en ayant la possibilité de demander de l’aide et de poser des questions au(x) formateur(s).</w:t>
      </w:r>
    </w:p>
    <w:p w14:paraId="25915947" w14:textId="77777777" w:rsidR="009436E9" w:rsidRDefault="009436E9" w:rsidP="009436E9"/>
    <w:p w14:paraId="541ABFC0" w14:textId="77777777" w:rsidR="009436E9" w:rsidRDefault="009436E9" w:rsidP="009436E9">
      <w:pPr>
        <w:rPr>
          <w:b/>
          <w:bCs/>
          <w:u w:val="single"/>
        </w:rPr>
      </w:pPr>
      <w:r>
        <w:rPr>
          <w:b/>
          <w:bCs/>
          <w:u w:val="single"/>
        </w:rPr>
        <w:t>Évaluation de la formation :</w:t>
      </w:r>
    </w:p>
    <w:p w14:paraId="213B031E" w14:textId="77777777" w:rsidR="009436E9" w:rsidRDefault="009436E9" w:rsidP="009436E9">
      <w:r>
        <w:t>Pendant la durée de cette formation, le ou les formateurs seront chargés d’évaluer le personnel formé sur les compétences à acquérir.</w:t>
      </w:r>
    </w:p>
    <w:p w14:paraId="6FF34B9F" w14:textId="77777777" w:rsidR="009436E9" w:rsidRDefault="009436E9" w:rsidP="009436E9">
      <w:r>
        <w:t xml:space="preserve">Les critères de validations seront [A VOIR AVEC L’EQUIPE] Reproduction d’un scénario / % de validation [A VOIR AVEC </w:t>
      </w:r>
      <w:proofErr w:type="gramStart"/>
      <w:r>
        <w:t>L’EQUIPE]…</w:t>
      </w:r>
      <w:proofErr w:type="gramEnd"/>
    </w:p>
    <w:p w14:paraId="63A8F5AA" w14:textId="77777777" w:rsidR="009436E9" w:rsidRDefault="009436E9" w:rsidP="009436E9"/>
    <w:p w14:paraId="63E571F8" w14:textId="77777777" w:rsidR="009436E9" w:rsidRDefault="009436E9" w:rsidP="009436E9">
      <w:r>
        <w:t xml:space="preserve">Afin de faciliter la mise en place de cette formations, [A VOIR AVEC L’EQUIPE] doc technique, application, outil de </w:t>
      </w:r>
      <w:proofErr w:type="spellStart"/>
      <w:r>
        <w:t>ticketing</w:t>
      </w:r>
      <w:proofErr w:type="spellEnd"/>
      <w:r>
        <w:t xml:space="preserve"> communiqué à distance avant la formation / Préparation des postes par l’équipe technique avec des profils de formation dans la salle prévue [A VOIR AVEC </w:t>
      </w:r>
      <w:proofErr w:type="gramStart"/>
      <w:r>
        <w:t>L’EQUIPE]…</w:t>
      </w:r>
      <w:proofErr w:type="gramEnd"/>
    </w:p>
    <w:p w14:paraId="7452108E" w14:textId="77777777" w:rsidR="009436E9" w:rsidRDefault="009436E9" w:rsidP="009436E9"/>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436E9" w:rsidRPr="000D2B8D" w14:paraId="477D344D" w14:textId="77777777" w:rsidTr="00A30285">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0B521325"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66B53A25"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51849720"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66A67FDD"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1C8427F0"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4FCF62F"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436E9" w:rsidRPr="000D2B8D" w14:paraId="243878CD" w14:textId="77777777" w:rsidTr="00A30285">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94C55E6"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70882FE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33A342A2"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1 + Formateur 2</w:t>
            </w:r>
          </w:p>
        </w:tc>
        <w:tc>
          <w:tcPr>
            <w:tcW w:w="1200" w:type="dxa"/>
            <w:tcBorders>
              <w:top w:val="nil"/>
              <w:left w:val="nil"/>
              <w:bottom w:val="single" w:sz="4" w:space="0" w:color="auto"/>
              <w:right w:val="single" w:sz="4" w:space="0" w:color="auto"/>
            </w:tcBorders>
            <w:shd w:val="clear" w:color="000000" w:fill="D9D9D9"/>
            <w:vAlign w:val="center"/>
            <w:hideMark/>
          </w:tcPr>
          <w:p w14:paraId="194008DC"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48A0A8C1"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676BCDE"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r w:rsidR="009436E9" w:rsidRPr="000D2B8D" w14:paraId="7F9F80F8" w14:textId="77777777" w:rsidTr="00A30285">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57F1662"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78A7323"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356FCEC5"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3 + Formateur 4</w:t>
            </w:r>
          </w:p>
        </w:tc>
        <w:tc>
          <w:tcPr>
            <w:tcW w:w="1200" w:type="dxa"/>
            <w:tcBorders>
              <w:top w:val="nil"/>
              <w:left w:val="nil"/>
              <w:bottom w:val="single" w:sz="4" w:space="0" w:color="auto"/>
              <w:right w:val="single" w:sz="4" w:space="0" w:color="auto"/>
            </w:tcBorders>
            <w:shd w:val="clear" w:color="000000" w:fill="D9D9D9"/>
            <w:vAlign w:val="center"/>
            <w:hideMark/>
          </w:tcPr>
          <w:p w14:paraId="1D5C393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760C41D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4F475BF4"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bl>
    <w:p w14:paraId="2523A86D" w14:textId="77777777" w:rsidR="009436E9" w:rsidRPr="00C55FAB" w:rsidRDefault="009436E9" w:rsidP="009436E9"/>
    <w:p w14:paraId="556435CB" w14:textId="75B91B74" w:rsidR="002B3400" w:rsidRPr="00651494" w:rsidRDefault="00651494" w:rsidP="00651494">
      <w:pPr>
        <w:rPr>
          <w:rFonts w:asciiTheme="majorHAnsi" w:eastAsiaTheme="majorEastAsia" w:hAnsiTheme="majorHAnsi" w:cstheme="majorBidi"/>
          <w:color w:val="2F5496" w:themeColor="accent1" w:themeShade="BF"/>
          <w:sz w:val="26"/>
          <w:szCs w:val="26"/>
        </w:rPr>
      </w:pPr>
      <w:r>
        <w:br w:type="page"/>
      </w:r>
    </w:p>
    <w:p w14:paraId="7DF99AED" w14:textId="77777777" w:rsidR="0060268B" w:rsidRDefault="0060268B" w:rsidP="0060268B">
      <w:pPr>
        <w:pStyle w:val="Titre1"/>
      </w:pPr>
      <w:bookmarkStart w:id="41" w:name="_Toc40080581"/>
      <w:r>
        <w:lastRenderedPageBreak/>
        <w:t>Clôture de projet</w:t>
      </w:r>
      <w:bookmarkEnd w:id="41"/>
    </w:p>
    <w:p w14:paraId="6BB96224" w14:textId="2564C438" w:rsidR="0060268B" w:rsidRDefault="0060268B" w:rsidP="0060268B">
      <w:pPr>
        <w:pStyle w:val="Titre2"/>
      </w:pPr>
      <w:bookmarkStart w:id="42" w:name="_Toc40080582"/>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41F6FC95" w14:textId="363343CC" w:rsidR="0060268B" w:rsidRDefault="003554CA" w:rsidP="0060268B">
      <w:pPr>
        <w:pStyle w:val="Titre2"/>
      </w:pPr>
      <w:bookmarkStart w:id="43" w:name="_Toc40080583"/>
      <w:r w:rsidRPr="003554CA">
        <w:rPr>
          <w:noProof/>
        </w:rPr>
        <w:lastRenderedPageBreak/>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559B5AD1" w14:textId="5FAE4770" w:rsidR="008D6E82" w:rsidRDefault="003554CA">
      <w:pPr>
        <w:sectPr w:rsidR="008D6E82" w:rsidSect="008D6E82">
          <w:pgSz w:w="16838" w:h="11906" w:orient="landscape"/>
          <w:pgMar w:top="1418" w:right="1418" w:bottom="1418" w:left="1418" w:header="709" w:footer="709" w:gutter="0"/>
          <w:cols w:space="708"/>
          <w:docGrid w:linePitch="360"/>
        </w:sectPr>
      </w:pPr>
      <w:r>
        <w:t xml:space="preserve">Voici </w:t>
      </w:r>
      <w:r w:rsidR="00A918E2">
        <w:t>le planning</w:t>
      </w:r>
      <w:r>
        <w:t xml:space="preserve"> final, celui ici aura été mis à jour durant toute la durée du projet</w:t>
      </w:r>
      <w:r w:rsidR="008D6E82">
        <w:t xml:space="preserve"> (Planning détaillé en Annexe)</w:t>
      </w:r>
    </w:p>
    <w:p w14:paraId="12A44164" w14:textId="03B9FD34" w:rsidR="00FA2755" w:rsidRDefault="00FA2755" w:rsidP="00400B39">
      <w:pPr>
        <w:pStyle w:val="Titre2"/>
      </w:pPr>
      <w:bookmarkStart w:id="44" w:name="_Toc40080584"/>
      <w:r>
        <w:lastRenderedPageBreak/>
        <w:t>Indicateurs</w:t>
      </w:r>
      <w:bookmarkEnd w:id="44"/>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5" w:name="_Toc40080585"/>
      <w:r>
        <w:lastRenderedPageBreak/>
        <w:t>Gestion des risques</w:t>
      </w:r>
      <w:bookmarkEnd w:id="45"/>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6" w:name="_Toc40080586"/>
      <w:r>
        <w:t>Risque exceptionnel COVID-19</w:t>
      </w:r>
      <w:bookmarkEnd w:id="46"/>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7" w:name="_Toc40080587"/>
      <w:r>
        <w:t>Retour d’expérience</w:t>
      </w:r>
      <w:r w:rsidR="002B3400">
        <w:t xml:space="preserve"> (REX)</w:t>
      </w:r>
      <w:bookmarkEnd w:id="47"/>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8" w:name="_Toc40080588"/>
      <w:r>
        <w:lastRenderedPageBreak/>
        <w:t>Glossaire</w:t>
      </w:r>
      <w:bookmarkEnd w:id="48"/>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9" w:name="_Toc40080589"/>
      <w:r>
        <w:t>Annexes</w:t>
      </w:r>
      <w:bookmarkEnd w:id="49"/>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7969E43B" w14:textId="00CDBCD1" w:rsidR="008D6E82" w:rsidRDefault="00767E11" w:rsidP="00767E11">
      <w:bookmarkStart w:id="50" w:name="_GoBack"/>
      <w:r w:rsidRPr="00D34168">
        <w:rPr>
          <w:noProof/>
        </w:rPr>
        <w:lastRenderedPageBreak/>
        <w:drawing>
          <wp:anchor distT="0" distB="0" distL="114300" distR="114300" simplePos="0" relativeHeight="251683840" behindDoc="0" locked="0" layoutInCell="1" allowOverlap="1" wp14:anchorId="2C249343" wp14:editId="6FD160AF">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bookmarkEnd w:id="50"/>
      <w:r w:rsidR="00ED6348">
        <w:t xml:space="preserve">Exemple de devis généré par l’application. </w:t>
      </w:r>
    </w:p>
    <w:p w14:paraId="113F4008" w14:textId="34159FB0" w:rsidR="00906596" w:rsidRDefault="00906596" w:rsidP="00906596">
      <w:pPr>
        <w:pStyle w:val="Titre2"/>
      </w:pPr>
      <w:bookmarkStart w:id="51" w:name="_Toc40080590"/>
      <w:r>
        <w:t>Rendu final</w:t>
      </w:r>
      <w:bookmarkEnd w:id="51"/>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80591"/>
      <w:r w:rsidRPr="008D6E82">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br w:type="page"/>
      </w:r>
    </w:p>
    <w:p w14:paraId="42882914" w14:textId="6E659741" w:rsidR="00906596" w:rsidRDefault="00906596" w:rsidP="00906596">
      <w:pPr>
        <w:pStyle w:val="Titre2"/>
      </w:pPr>
      <w:bookmarkStart w:id="53" w:name="_Toc40080592"/>
      <w:r>
        <w:lastRenderedPageBreak/>
        <w:t>Procédure de déploiement</w:t>
      </w:r>
      <w:bookmarkEnd w:id="53"/>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5"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C4C50"/>
    <w:rsid w:val="00400B39"/>
    <w:rsid w:val="00416215"/>
    <w:rsid w:val="004164F9"/>
    <w:rsid w:val="004175E0"/>
    <w:rsid w:val="004B0A1A"/>
    <w:rsid w:val="004D60F3"/>
    <w:rsid w:val="004D7B88"/>
    <w:rsid w:val="005148E0"/>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B7CA0"/>
    <w:rsid w:val="00815C85"/>
    <w:rsid w:val="008B4BD1"/>
    <w:rsid w:val="008D6E82"/>
    <w:rsid w:val="008E0EA0"/>
    <w:rsid w:val="00906596"/>
    <w:rsid w:val="009436E9"/>
    <w:rsid w:val="00970648"/>
    <w:rsid w:val="009E0BAE"/>
    <w:rsid w:val="009E3951"/>
    <w:rsid w:val="00A30285"/>
    <w:rsid w:val="00A5563C"/>
    <w:rsid w:val="00A918E2"/>
    <w:rsid w:val="00AC295D"/>
    <w:rsid w:val="00B1706D"/>
    <w:rsid w:val="00B2600E"/>
    <w:rsid w:val="00B31058"/>
    <w:rsid w:val="00BB3B97"/>
    <w:rsid w:val="00BD27CB"/>
    <w:rsid w:val="00C776B0"/>
    <w:rsid w:val="00CC5697"/>
    <w:rsid w:val="00E023FC"/>
    <w:rsid w:val="00E61A1A"/>
    <w:rsid w:val="00EB2290"/>
    <w:rsid w:val="00ED6348"/>
    <w:rsid w:val="00EF7A22"/>
    <w:rsid w:val="00F123A0"/>
    <w:rsid w:val="00F507E2"/>
    <w:rsid w:val="00F54E0E"/>
    <w:rsid w:val="00FA2755"/>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mailto:utilisateur%7d@127.0.0.1" TargetMode="External"/><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43"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EC25-46AD-410C-9220-74AF16967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40</Pages>
  <Words>5834</Words>
  <Characters>32090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CHRETIEN Romain</cp:lastModifiedBy>
  <cp:revision>56</cp:revision>
  <dcterms:created xsi:type="dcterms:W3CDTF">2020-04-19T10:22:00Z</dcterms:created>
  <dcterms:modified xsi:type="dcterms:W3CDTF">2020-05-11T07:10:00Z</dcterms:modified>
</cp:coreProperties>
</file>