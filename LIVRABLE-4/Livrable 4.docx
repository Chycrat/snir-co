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614F61" w:rsidRPr="00497F39" w:rsidRDefault="00614F61"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14F61" w:rsidRPr="00497F39" w:rsidRDefault="00614F61"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614F61" w:rsidRPr="00497F39" w:rsidRDefault="00614F61"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14F61" w:rsidRPr="00497F39" w:rsidRDefault="00614F61"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614F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614F61" w:rsidRDefault="00614F61" w:rsidP="000350A0">
                            <w:pPr>
                              <w:pStyle w:val="Sansinterligne"/>
                              <w:rPr>
                                <w:rFonts w:ascii="Source Sans Pro" w:hAnsi="Source Sans Pro"/>
                                <w:b/>
                                <w:color w:val="FFFFFF" w:themeColor="background1"/>
                                <w:sz w:val="56"/>
                                <w:szCs w:val="56"/>
                                <w:lang w:val="fr-FR"/>
                              </w:rPr>
                            </w:pPr>
                          </w:p>
                          <w:p w14:paraId="7427A011" w14:textId="77777777" w:rsidR="00614F61" w:rsidRPr="007155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614F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614F61" w:rsidRDefault="00614F61" w:rsidP="000350A0">
                      <w:pPr>
                        <w:pStyle w:val="Sansinterligne"/>
                        <w:rPr>
                          <w:rFonts w:ascii="Source Sans Pro" w:hAnsi="Source Sans Pro"/>
                          <w:b/>
                          <w:color w:val="FFFFFF" w:themeColor="background1"/>
                          <w:sz w:val="56"/>
                          <w:szCs w:val="56"/>
                          <w:lang w:val="fr-FR"/>
                        </w:rPr>
                      </w:pPr>
                    </w:p>
                    <w:p w14:paraId="7427A011" w14:textId="77777777" w:rsidR="00614F61" w:rsidRPr="007155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14F61" w:rsidRPr="00DF162D" w:rsidRDefault="00614F61"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14F61" w:rsidRPr="00DF162D" w:rsidRDefault="00614F61"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14F61" w:rsidRPr="00DF162D" w:rsidRDefault="00614F61"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14F61" w:rsidRPr="00DF162D" w:rsidRDefault="00614F61"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roofErr w:type="gramStart"/>
      <w:r w:rsidR="003B3F9A">
        <w:t>w</w:t>
      </w:r>
      <w:proofErr w:type="gramEnd"/>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42F852EB" w14:textId="204D1FAB" w:rsidR="004B6F8E"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90301" w:history="1">
            <w:r w:rsidR="004B6F8E" w:rsidRPr="00E1629D">
              <w:rPr>
                <w:rStyle w:val="Lienhypertexte"/>
                <w:noProof/>
              </w:rPr>
              <w:t>Projet</w:t>
            </w:r>
            <w:r w:rsidR="004B6F8E">
              <w:rPr>
                <w:noProof/>
                <w:webHidden/>
              </w:rPr>
              <w:tab/>
            </w:r>
            <w:r w:rsidR="004B6F8E">
              <w:rPr>
                <w:noProof/>
                <w:webHidden/>
              </w:rPr>
              <w:fldChar w:fldCharType="begin"/>
            </w:r>
            <w:r w:rsidR="004B6F8E">
              <w:rPr>
                <w:noProof/>
                <w:webHidden/>
              </w:rPr>
              <w:instrText xml:space="preserve"> PAGEREF _Toc40090301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4B91E21A" w14:textId="16D17B9B" w:rsidR="004B6F8E" w:rsidRDefault="00A97E3B">
          <w:pPr>
            <w:pStyle w:val="TM2"/>
            <w:tabs>
              <w:tab w:val="right" w:leader="dot" w:pos="9062"/>
            </w:tabs>
            <w:rPr>
              <w:rFonts w:eastAsiaTheme="minorEastAsia"/>
              <w:noProof/>
              <w:lang w:eastAsia="fr-FR"/>
            </w:rPr>
          </w:pPr>
          <w:hyperlink w:anchor="_Toc40090302" w:history="1">
            <w:r w:rsidR="004B6F8E" w:rsidRPr="00E1629D">
              <w:rPr>
                <w:rStyle w:val="Lienhypertexte"/>
                <w:noProof/>
              </w:rPr>
              <w:t>Introduction</w:t>
            </w:r>
            <w:r w:rsidR="004B6F8E">
              <w:rPr>
                <w:noProof/>
                <w:webHidden/>
              </w:rPr>
              <w:tab/>
            </w:r>
            <w:r w:rsidR="004B6F8E">
              <w:rPr>
                <w:noProof/>
                <w:webHidden/>
              </w:rPr>
              <w:fldChar w:fldCharType="begin"/>
            </w:r>
            <w:r w:rsidR="004B6F8E">
              <w:rPr>
                <w:noProof/>
                <w:webHidden/>
              </w:rPr>
              <w:instrText xml:space="preserve"> PAGEREF _Toc40090302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369BEC64" w14:textId="1B3F3736" w:rsidR="004B6F8E" w:rsidRDefault="00A97E3B">
          <w:pPr>
            <w:pStyle w:val="TM2"/>
            <w:tabs>
              <w:tab w:val="right" w:leader="dot" w:pos="9062"/>
            </w:tabs>
            <w:rPr>
              <w:rFonts w:eastAsiaTheme="minorEastAsia"/>
              <w:noProof/>
              <w:lang w:eastAsia="fr-FR"/>
            </w:rPr>
          </w:pPr>
          <w:hyperlink w:anchor="_Toc40090303" w:history="1">
            <w:r w:rsidR="004B6F8E" w:rsidRPr="00E1629D">
              <w:rPr>
                <w:rStyle w:val="Lienhypertexte"/>
                <w:noProof/>
              </w:rPr>
              <w:t>Contexte</w:t>
            </w:r>
            <w:r w:rsidR="004B6F8E">
              <w:rPr>
                <w:noProof/>
                <w:webHidden/>
              </w:rPr>
              <w:tab/>
            </w:r>
            <w:r w:rsidR="004B6F8E">
              <w:rPr>
                <w:noProof/>
                <w:webHidden/>
              </w:rPr>
              <w:fldChar w:fldCharType="begin"/>
            </w:r>
            <w:r w:rsidR="004B6F8E">
              <w:rPr>
                <w:noProof/>
                <w:webHidden/>
              </w:rPr>
              <w:instrText xml:space="preserve"> PAGEREF _Toc40090303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16C89637" w14:textId="58028FBC" w:rsidR="004B6F8E" w:rsidRDefault="00A97E3B">
          <w:pPr>
            <w:pStyle w:val="TM2"/>
            <w:tabs>
              <w:tab w:val="right" w:leader="dot" w:pos="9062"/>
            </w:tabs>
            <w:rPr>
              <w:rFonts w:eastAsiaTheme="minorEastAsia"/>
              <w:noProof/>
              <w:lang w:eastAsia="fr-FR"/>
            </w:rPr>
          </w:pPr>
          <w:hyperlink w:anchor="_Toc40090304" w:history="1">
            <w:r w:rsidR="004B6F8E" w:rsidRPr="00E1629D">
              <w:rPr>
                <w:rStyle w:val="Lienhypertexte"/>
                <w:noProof/>
              </w:rPr>
              <w:t>Besoin</w:t>
            </w:r>
            <w:r w:rsidR="004B6F8E">
              <w:rPr>
                <w:noProof/>
                <w:webHidden/>
              </w:rPr>
              <w:tab/>
            </w:r>
            <w:r w:rsidR="004B6F8E">
              <w:rPr>
                <w:noProof/>
                <w:webHidden/>
              </w:rPr>
              <w:fldChar w:fldCharType="begin"/>
            </w:r>
            <w:r w:rsidR="004B6F8E">
              <w:rPr>
                <w:noProof/>
                <w:webHidden/>
              </w:rPr>
              <w:instrText xml:space="preserve"> PAGEREF _Toc40090304 \h </w:instrText>
            </w:r>
            <w:r w:rsidR="004B6F8E">
              <w:rPr>
                <w:noProof/>
                <w:webHidden/>
              </w:rPr>
            </w:r>
            <w:r w:rsidR="004B6F8E">
              <w:rPr>
                <w:noProof/>
                <w:webHidden/>
              </w:rPr>
              <w:fldChar w:fldCharType="separate"/>
            </w:r>
            <w:r w:rsidR="004B6F8E">
              <w:rPr>
                <w:noProof/>
                <w:webHidden/>
              </w:rPr>
              <w:t>5</w:t>
            </w:r>
            <w:r w:rsidR="004B6F8E">
              <w:rPr>
                <w:noProof/>
                <w:webHidden/>
              </w:rPr>
              <w:fldChar w:fldCharType="end"/>
            </w:r>
          </w:hyperlink>
        </w:p>
        <w:p w14:paraId="28378650" w14:textId="64E1985F" w:rsidR="004B6F8E" w:rsidRDefault="00A97E3B">
          <w:pPr>
            <w:pStyle w:val="TM2"/>
            <w:tabs>
              <w:tab w:val="right" w:leader="dot" w:pos="9062"/>
            </w:tabs>
            <w:rPr>
              <w:rFonts w:eastAsiaTheme="minorEastAsia"/>
              <w:noProof/>
              <w:lang w:eastAsia="fr-FR"/>
            </w:rPr>
          </w:pPr>
          <w:hyperlink w:anchor="_Toc40090305" w:history="1">
            <w:r w:rsidR="004B6F8E" w:rsidRPr="00E1629D">
              <w:rPr>
                <w:rStyle w:val="Lienhypertexte"/>
                <w:noProof/>
              </w:rPr>
              <w:t>Objectif du projet</w:t>
            </w:r>
            <w:r w:rsidR="004B6F8E">
              <w:rPr>
                <w:noProof/>
                <w:webHidden/>
              </w:rPr>
              <w:tab/>
            </w:r>
            <w:r w:rsidR="004B6F8E">
              <w:rPr>
                <w:noProof/>
                <w:webHidden/>
              </w:rPr>
              <w:fldChar w:fldCharType="begin"/>
            </w:r>
            <w:r w:rsidR="004B6F8E">
              <w:rPr>
                <w:noProof/>
                <w:webHidden/>
              </w:rPr>
              <w:instrText xml:space="preserve"> PAGEREF _Toc40090305 \h </w:instrText>
            </w:r>
            <w:r w:rsidR="004B6F8E">
              <w:rPr>
                <w:noProof/>
                <w:webHidden/>
              </w:rPr>
            </w:r>
            <w:r w:rsidR="004B6F8E">
              <w:rPr>
                <w:noProof/>
                <w:webHidden/>
              </w:rPr>
              <w:fldChar w:fldCharType="separate"/>
            </w:r>
            <w:r w:rsidR="004B6F8E">
              <w:rPr>
                <w:noProof/>
                <w:webHidden/>
              </w:rPr>
              <w:t>7</w:t>
            </w:r>
            <w:r w:rsidR="004B6F8E">
              <w:rPr>
                <w:noProof/>
                <w:webHidden/>
              </w:rPr>
              <w:fldChar w:fldCharType="end"/>
            </w:r>
          </w:hyperlink>
        </w:p>
        <w:p w14:paraId="752865BA" w14:textId="0BFF3BDC" w:rsidR="004B6F8E" w:rsidRDefault="00A97E3B">
          <w:pPr>
            <w:pStyle w:val="TM2"/>
            <w:tabs>
              <w:tab w:val="right" w:leader="dot" w:pos="9062"/>
            </w:tabs>
            <w:rPr>
              <w:rFonts w:eastAsiaTheme="minorEastAsia"/>
              <w:noProof/>
              <w:lang w:eastAsia="fr-FR"/>
            </w:rPr>
          </w:pPr>
          <w:hyperlink w:anchor="_Toc40090306" w:history="1">
            <w:r w:rsidR="004B6F8E" w:rsidRPr="00E1629D">
              <w:rPr>
                <w:rStyle w:val="Lienhypertexte"/>
                <w:noProof/>
              </w:rPr>
              <w:t>Agilité</w:t>
            </w:r>
            <w:r w:rsidR="004B6F8E">
              <w:rPr>
                <w:noProof/>
                <w:webHidden/>
              </w:rPr>
              <w:tab/>
            </w:r>
            <w:r w:rsidR="004B6F8E">
              <w:rPr>
                <w:noProof/>
                <w:webHidden/>
              </w:rPr>
              <w:fldChar w:fldCharType="begin"/>
            </w:r>
            <w:r w:rsidR="004B6F8E">
              <w:rPr>
                <w:noProof/>
                <w:webHidden/>
              </w:rPr>
              <w:instrText xml:space="preserve"> PAGEREF _Toc40090306 \h </w:instrText>
            </w:r>
            <w:r w:rsidR="004B6F8E">
              <w:rPr>
                <w:noProof/>
                <w:webHidden/>
              </w:rPr>
            </w:r>
            <w:r w:rsidR="004B6F8E">
              <w:rPr>
                <w:noProof/>
                <w:webHidden/>
              </w:rPr>
              <w:fldChar w:fldCharType="separate"/>
            </w:r>
            <w:r w:rsidR="004B6F8E">
              <w:rPr>
                <w:noProof/>
                <w:webHidden/>
              </w:rPr>
              <w:t>8</w:t>
            </w:r>
            <w:r w:rsidR="004B6F8E">
              <w:rPr>
                <w:noProof/>
                <w:webHidden/>
              </w:rPr>
              <w:fldChar w:fldCharType="end"/>
            </w:r>
          </w:hyperlink>
        </w:p>
        <w:p w14:paraId="29D39964" w14:textId="759F333E" w:rsidR="004B6F8E" w:rsidRDefault="00A97E3B">
          <w:pPr>
            <w:pStyle w:val="TM3"/>
            <w:tabs>
              <w:tab w:val="right" w:leader="dot" w:pos="9062"/>
            </w:tabs>
            <w:rPr>
              <w:rFonts w:eastAsiaTheme="minorEastAsia"/>
              <w:noProof/>
              <w:lang w:eastAsia="fr-FR"/>
            </w:rPr>
          </w:pPr>
          <w:hyperlink w:anchor="_Toc40090307" w:history="1">
            <w:r w:rsidR="004B6F8E" w:rsidRPr="00E1629D">
              <w:rPr>
                <w:rStyle w:val="Lienhypertexte"/>
                <w:noProof/>
              </w:rPr>
              <w:t>Réunions</w:t>
            </w:r>
            <w:r w:rsidR="004B6F8E">
              <w:rPr>
                <w:noProof/>
                <w:webHidden/>
              </w:rPr>
              <w:tab/>
            </w:r>
            <w:r w:rsidR="004B6F8E">
              <w:rPr>
                <w:noProof/>
                <w:webHidden/>
              </w:rPr>
              <w:fldChar w:fldCharType="begin"/>
            </w:r>
            <w:r w:rsidR="004B6F8E">
              <w:rPr>
                <w:noProof/>
                <w:webHidden/>
              </w:rPr>
              <w:instrText xml:space="preserve"> PAGEREF _Toc40090307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14:paraId="35B05EE1" w14:textId="3CED16A8" w:rsidR="004B6F8E" w:rsidRDefault="00A97E3B">
          <w:pPr>
            <w:pStyle w:val="TM3"/>
            <w:tabs>
              <w:tab w:val="right" w:leader="dot" w:pos="9062"/>
            </w:tabs>
            <w:rPr>
              <w:rFonts w:eastAsiaTheme="minorEastAsia"/>
              <w:noProof/>
              <w:lang w:eastAsia="fr-FR"/>
            </w:rPr>
          </w:pPr>
          <w:hyperlink w:anchor="_Toc40090308" w:history="1">
            <w:r w:rsidR="004B6F8E" w:rsidRPr="00E1629D">
              <w:rPr>
                <w:rStyle w:val="Lienhypertexte"/>
                <w:noProof/>
                <w:lang w:val="en-US"/>
              </w:rPr>
              <w:t>Equipe projet</w:t>
            </w:r>
            <w:r w:rsidR="004B6F8E">
              <w:rPr>
                <w:noProof/>
                <w:webHidden/>
              </w:rPr>
              <w:tab/>
            </w:r>
            <w:r w:rsidR="004B6F8E">
              <w:rPr>
                <w:noProof/>
                <w:webHidden/>
              </w:rPr>
              <w:fldChar w:fldCharType="begin"/>
            </w:r>
            <w:r w:rsidR="004B6F8E">
              <w:rPr>
                <w:noProof/>
                <w:webHidden/>
              </w:rPr>
              <w:instrText xml:space="preserve"> PAGEREF _Toc40090308 \h </w:instrText>
            </w:r>
            <w:r w:rsidR="004B6F8E">
              <w:rPr>
                <w:noProof/>
                <w:webHidden/>
              </w:rPr>
            </w:r>
            <w:r w:rsidR="004B6F8E">
              <w:rPr>
                <w:noProof/>
                <w:webHidden/>
              </w:rPr>
              <w:fldChar w:fldCharType="separate"/>
            </w:r>
            <w:r w:rsidR="004B6F8E">
              <w:rPr>
                <w:noProof/>
                <w:webHidden/>
              </w:rPr>
              <w:t>10</w:t>
            </w:r>
            <w:r w:rsidR="004B6F8E">
              <w:rPr>
                <w:noProof/>
                <w:webHidden/>
              </w:rPr>
              <w:fldChar w:fldCharType="end"/>
            </w:r>
          </w:hyperlink>
        </w:p>
        <w:p w14:paraId="4A34B781" w14:textId="78E7E14E" w:rsidR="004B6F8E" w:rsidRDefault="00A97E3B">
          <w:pPr>
            <w:pStyle w:val="TM2"/>
            <w:tabs>
              <w:tab w:val="right" w:leader="dot" w:pos="9062"/>
            </w:tabs>
            <w:rPr>
              <w:rFonts w:eastAsiaTheme="minorEastAsia"/>
              <w:noProof/>
              <w:lang w:eastAsia="fr-FR"/>
            </w:rPr>
          </w:pPr>
          <w:hyperlink w:anchor="_Toc40090309" w:history="1">
            <w:r w:rsidR="004B6F8E" w:rsidRPr="00E1629D">
              <w:rPr>
                <w:rStyle w:val="Lienhypertexte"/>
                <w:noProof/>
              </w:rPr>
              <w:t>Planning prévisionnel (Gantt)</w:t>
            </w:r>
            <w:r w:rsidR="004B6F8E">
              <w:rPr>
                <w:noProof/>
                <w:webHidden/>
              </w:rPr>
              <w:tab/>
            </w:r>
            <w:r w:rsidR="004B6F8E">
              <w:rPr>
                <w:noProof/>
                <w:webHidden/>
              </w:rPr>
              <w:fldChar w:fldCharType="begin"/>
            </w:r>
            <w:r w:rsidR="004B6F8E">
              <w:rPr>
                <w:noProof/>
                <w:webHidden/>
              </w:rPr>
              <w:instrText xml:space="preserve"> PAGEREF _Toc40090309 \h </w:instrText>
            </w:r>
            <w:r w:rsidR="004B6F8E">
              <w:rPr>
                <w:noProof/>
                <w:webHidden/>
              </w:rPr>
            </w:r>
            <w:r w:rsidR="004B6F8E">
              <w:rPr>
                <w:noProof/>
                <w:webHidden/>
              </w:rPr>
              <w:fldChar w:fldCharType="separate"/>
            </w:r>
            <w:r w:rsidR="004B6F8E">
              <w:rPr>
                <w:noProof/>
                <w:webHidden/>
              </w:rPr>
              <w:t>11</w:t>
            </w:r>
            <w:r w:rsidR="004B6F8E">
              <w:rPr>
                <w:noProof/>
                <w:webHidden/>
              </w:rPr>
              <w:fldChar w:fldCharType="end"/>
            </w:r>
          </w:hyperlink>
        </w:p>
        <w:p w14:paraId="63709A91" w14:textId="50E34084" w:rsidR="004B6F8E" w:rsidRDefault="00A97E3B">
          <w:pPr>
            <w:pStyle w:val="TM2"/>
            <w:tabs>
              <w:tab w:val="right" w:leader="dot" w:pos="9062"/>
            </w:tabs>
            <w:rPr>
              <w:rFonts w:eastAsiaTheme="minorEastAsia"/>
              <w:noProof/>
              <w:lang w:eastAsia="fr-FR"/>
            </w:rPr>
          </w:pPr>
          <w:hyperlink w:anchor="_Toc40090310" w:history="1">
            <w:r w:rsidR="004B6F8E" w:rsidRPr="00E1629D">
              <w:rPr>
                <w:rStyle w:val="Lienhypertexte"/>
                <w:noProof/>
              </w:rPr>
              <w:t>Budget prévisionnel</w:t>
            </w:r>
            <w:r w:rsidR="004B6F8E">
              <w:rPr>
                <w:noProof/>
                <w:webHidden/>
              </w:rPr>
              <w:tab/>
            </w:r>
            <w:r w:rsidR="004B6F8E">
              <w:rPr>
                <w:noProof/>
                <w:webHidden/>
              </w:rPr>
              <w:fldChar w:fldCharType="begin"/>
            </w:r>
            <w:r w:rsidR="004B6F8E">
              <w:rPr>
                <w:noProof/>
                <w:webHidden/>
              </w:rPr>
              <w:instrText xml:space="preserve"> PAGEREF _Toc40090310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14:paraId="71E68A2F" w14:textId="0B4BA82D" w:rsidR="004B6F8E" w:rsidRDefault="00A97E3B">
          <w:pPr>
            <w:pStyle w:val="TM2"/>
            <w:tabs>
              <w:tab w:val="right" w:leader="dot" w:pos="9062"/>
            </w:tabs>
            <w:rPr>
              <w:rFonts w:eastAsiaTheme="minorEastAsia"/>
              <w:noProof/>
              <w:lang w:eastAsia="fr-FR"/>
            </w:rPr>
          </w:pPr>
          <w:hyperlink w:anchor="_Toc40090311" w:history="1">
            <w:r w:rsidR="004B6F8E" w:rsidRPr="00E1629D">
              <w:rPr>
                <w:rStyle w:val="Lienhypertexte"/>
                <w:noProof/>
              </w:rPr>
              <w:t>Analyses des risques</w:t>
            </w:r>
            <w:r w:rsidR="004B6F8E">
              <w:rPr>
                <w:noProof/>
                <w:webHidden/>
              </w:rPr>
              <w:tab/>
            </w:r>
            <w:r w:rsidR="004B6F8E">
              <w:rPr>
                <w:noProof/>
                <w:webHidden/>
              </w:rPr>
              <w:fldChar w:fldCharType="begin"/>
            </w:r>
            <w:r w:rsidR="004B6F8E">
              <w:rPr>
                <w:noProof/>
                <w:webHidden/>
              </w:rPr>
              <w:instrText xml:space="preserve"> PAGEREF _Toc40090311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3450214A" w14:textId="14C752CE" w:rsidR="004B6F8E" w:rsidRDefault="00A97E3B">
          <w:pPr>
            <w:pStyle w:val="TM3"/>
            <w:tabs>
              <w:tab w:val="right" w:leader="dot" w:pos="9062"/>
            </w:tabs>
            <w:rPr>
              <w:rFonts w:eastAsiaTheme="minorEastAsia"/>
              <w:noProof/>
              <w:lang w:eastAsia="fr-FR"/>
            </w:rPr>
          </w:pPr>
          <w:hyperlink w:anchor="_Toc40090312" w:history="1">
            <w:r w:rsidR="004B6F8E" w:rsidRPr="00E1629D">
              <w:rPr>
                <w:rStyle w:val="Lienhypertexte"/>
                <w:noProof/>
              </w:rPr>
              <w:t>SWOT</w:t>
            </w:r>
            <w:r w:rsidR="004B6F8E">
              <w:rPr>
                <w:noProof/>
                <w:webHidden/>
              </w:rPr>
              <w:tab/>
            </w:r>
            <w:r w:rsidR="004B6F8E">
              <w:rPr>
                <w:noProof/>
                <w:webHidden/>
              </w:rPr>
              <w:fldChar w:fldCharType="begin"/>
            </w:r>
            <w:r w:rsidR="004B6F8E">
              <w:rPr>
                <w:noProof/>
                <w:webHidden/>
              </w:rPr>
              <w:instrText xml:space="preserve"> PAGEREF _Toc40090312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0119E33C" w14:textId="664D1517" w:rsidR="004B6F8E" w:rsidRDefault="00A97E3B">
          <w:pPr>
            <w:pStyle w:val="TM3"/>
            <w:tabs>
              <w:tab w:val="right" w:leader="dot" w:pos="9062"/>
            </w:tabs>
            <w:rPr>
              <w:rFonts w:eastAsiaTheme="minorEastAsia"/>
              <w:noProof/>
              <w:lang w:eastAsia="fr-FR"/>
            </w:rPr>
          </w:pPr>
          <w:hyperlink w:anchor="_Toc40090313" w:history="1">
            <w:r w:rsidR="004B6F8E" w:rsidRPr="00E1629D">
              <w:rPr>
                <w:rStyle w:val="Lienhypertexte"/>
                <w:noProof/>
              </w:rPr>
              <w:t>Tableau des risques</w:t>
            </w:r>
            <w:r w:rsidR="004B6F8E">
              <w:rPr>
                <w:noProof/>
                <w:webHidden/>
              </w:rPr>
              <w:tab/>
            </w:r>
            <w:r w:rsidR="004B6F8E">
              <w:rPr>
                <w:noProof/>
                <w:webHidden/>
              </w:rPr>
              <w:fldChar w:fldCharType="begin"/>
            </w:r>
            <w:r w:rsidR="004B6F8E">
              <w:rPr>
                <w:noProof/>
                <w:webHidden/>
              </w:rPr>
              <w:instrText xml:space="preserve"> PAGEREF _Toc40090313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592F35FC" w14:textId="6C5D0B08" w:rsidR="004B6F8E" w:rsidRDefault="00A97E3B">
          <w:pPr>
            <w:pStyle w:val="TM2"/>
            <w:tabs>
              <w:tab w:val="right" w:leader="dot" w:pos="9062"/>
            </w:tabs>
            <w:rPr>
              <w:rFonts w:eastAsiaTheme="minorEastAsia"/>
              <w:noProof/>
              <w:lang w:eastAsia="fr-FR"/>
            </w:rPr>
          </w:pPr>
          <w:hyperlink w:anchor="_Toc40090314" w:history="1">
            <w:r w:rsidR="004B6F8E" w:rsidRPr="00E1629D">
              <w:rPr>
                <w:rStyle w:val="Lienhypertexte"/>
                <w:noProof/>
              </w:rPr>
              <w:t>Indicateurs</w:t>
            </w:r>
            <w:r w:rsidR="004B6F8E">
              <w:rPr>
                <w:noProof/>
                <w:webHidden/>
              </w:rPr>
              <w:tab/>
            </w:r>
            <w:r w:rsidR="004B6F8E">
              <w:rPr>
                <w:noProof/>
                <w:webHidden/>
              </w:rPr>
              <w:fldChar w:fldCharType="begin"/>
            </w:r>
            <w:r w:rsidR="004B6F8E">
              <w:rPr>
                <w:noProof/>
                <w:webHidden/>
              </w:rPr>
              <w:instrText xml:space="preserve"> PAGEREF _Toc40090314 \h </w:instrText>
            </w:r>
            <w:r w:rsidR="004B6F8E">
              <w:rPr>
                <w:noProof/>
                <w:webHidden/>
              </w:rPr>
            </w:r>
            <w:r w:rsidR="004B6F8E">
              <w:rPr>
                <w:noProof/>
                <w:webHidden/>
              </w:rPr>
              <w:fldChar w:fldCharType="separate"/>
            </w:r>
            <w:r w:rsidR="004B6F8E">
              <w:rPr>
                <w:noProof/>
                <w:webHidden/>
              </w:rPr>
              <w:t>15</w:t>
            </w:r>
            <w:r w:rsidR="004B6F8E">
              <w:rPr>
                <w:noProof/>
                <w:webHidden/>
              </w:rPr>
              <w:fldChar w:fldCharType="end"/>
            </w:r>
          </w:hyperlink>
        </w:p>
        <w:p w14:paraId="0336DF71" w14:textId="37EB748A" w:rsidR="004B6F8E" w:rsidRDefault="00A97E3B">
          <w:pPr>
            <w:pStyle w:val="TM2"/>
            <w:tabs>
              <w:tab w:val="right" w:leader="dot" w:pos="9062"/>
            </w:tabs>
            <w:rPr>
              <w:rFonts w:eastAsiaTheme="minorEastAsia"/>
              <w:noProof/>
              <w:lang w:eastAsia="fr-FR"/>
            </w:rPr>
          </w:pPr>
          <w:hyperlink w:anchor="_Toc40090315" w:history="1">
            <w:r w:rsidR="004B6F8E" w:rsidRPr="00E1629D">
              <w:rPr>
                <w:rStyle w:val="Lienhypertexte"/>
                <w:noProof/>
              </w:rPr>
              <w:t>Communications</w:t>
            </w:r>
            <w:r w:rsidR="004B6F8E">
              <w:rPr>
                <w:noProof/>
                <w:webHidden/>
              </w:rPr>
              <w:tab/>
            </w:r>
            <w:r w:rsidR="004B6F8E">
              <w:rPr>
                <w:noProof/>
                <w:webHidden/>
              </w:rPr>
              <w:fldChar w:fldCharType="begin"/>
            </w:r>
            <w:r w:rsidR="004B6F8E">
              <w:rPr>
                <w:noProof/>
                <w:webHidden/>
              </w:rPr>
              <w:instrText xml:space="preserve"> PAGEREF _Toc40090315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6B26974A" w14:textId="46B691FB" w:rsidR="004B6F8E" w:rsidRDefault="00A97E3B">
          <w:pPr>
            <w:pStyle w:val="TM2"/>
            <w:tabs>
              <w:tab w:val="right" w:leader="dot" w:pos="9062"/>
            </w:tabs>
            <w:rPr>
              <w:rFonts w:eastAsiaTheme="minorEastAsia"/>
              <w:noProof/>
              <w:lang w:eastAsia="fr-FR"/>
            </w:rPr>
          </w:pPr>
          <w:hyperlink w:anchor="_Toc40090316" w:history="1">
            <w:r w:rsidR="004B6F8E" w:rsidRPr="00E1629D">
              <w:rPr>
                <w:rStyle w:val="Lienhypertexte"/>
                <w:noProof/>
              </w:rPr>
              <w:t>Gestion du système documentaire</w:t>
            </w:r>
            <w:r w:rsidR="004B6F8E">
              <w:rPr>
                <w:noProof/>
                <w:webHidden/>
              </w:rPr>
              <w:tab/>
            </w:r>
            <w:r w:rsidR="004B6F8E">
              <w:rPr>
                <w:noProof/>
                <w:webHidden/>
              </w:rPr>
              <w:fldChar w:fldCharType="begin"/>
            </w:r>
            <w:r w:rsidR="004B6F8E">
              <w:rPr>
                <w:noProof/>
                <w:webHidden/>
              </w:rPr>
              <w:instrText xml:space="preserve"> PAGEREF _Toc40090316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4286D64A" w14:textId="36CFA83A" w:rsidR="004B6F8E" w:rsidRDefault="00A97E3B">
          <w:pPr>
            <w:pStyle w:val="TM3"/>
            <w:tabs>
              <w:tab w:val="right" w:leader="dot" w:pos="9062"/>
            </w:tabs>
            <w:rPr>
              <w:rFonts w:eastAsiaTheme="minorEastAsia"/>
              <w:noProof/>
              <w:lang w:eastAsia="fr-FR"/>
            </w:rPr>
          </w:pPr>
          <w:hyperlink w:anchor="_Toc40090317" w:history="1">
            <w:r w:rsidR="004B6F8E" w:rsidRPr="00E1629D">
              <w:rPr>
                <w:rStyle w:val="Lienhypertexte"/>
                <w:noProof/>
              </w:rPr>
              <w:t>Versioning</w:t>
            </w:r>
            <w:r w:rsidR="004B6F8E">
              <w:rPr>
                <w:noProof/>
                <w:webHidden/>
              </w:rPr>
              <w:tab/>
            </w:r>
            <w:r w:rsidR="004B6F8E">
              <w:rPr>
                <w:noProof/>
                <w:webHidden/>
              </w:rPr>
              <w:fldChar w:fldCharType="begin"/>
            </w:r>
            <w:r w:rsidR="004B6F8E">
              <w:rPr>
                <w:noProof/>
                <w:webHidden/>
              </w:rPr>
              <w:instrText xml:space="preserve"> PAGEREF _Toc40090317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49D7AEB9" w14:textId="175D55B6" w:rsidR="004B6F8E" w:rsidRDefault="00A97E3B">
          <w:pPr>
            <w:pStyle w:val="TM3"/>
            <w:tabs>
              <w:tab w:val="right" w:leader="dot" w:pos="9062"/>
            </w:tabs>
            <w:rPr>
              <w:rFonts w:eastAsiaTheme="minorEastAsia"/>
              <w:noProof/>
              <w:lang w:eastAsia="fr-FR"/>
            </w:rPr>
          </w:pPr>
          <w:hyperlink w:anchor="_Toc40090318" w:history="1">
            <w:r w:rsidR="004B6F8E" w:rsidRPr="00E1629D">
              <w:rPr>
                <w:rStyle w:val="Lienhypertexte"/>
                <w:noProof/>
              </w:rPr>
              <w:t>Gestion des fichiers</w:t>
            </w:r>
            <w:r w:rsidR="004B6F8E">
              <w:rPr>
                <w:noProof/>
                <w:webHidden/>
              </w:rPr>
              <w:tab/>
            </w:r>
            <w:r w:rsidR="004B6F8E">
              <w:rPr>
                <w:noProof/>
                <w:webHidden/>
              </w:rPr>
              <w:fldChar w:fldCharType="begin"/>
            </w:r>
            <w:r w:rsidR="004B6F8E">
              <w:rPr>
                <w:noProof/>
                <w:webHidden/>
              </w:rPr>
              <w:instrText xml:space="preserve"> PAGEREF _Toc40090318 \h </w:instrText>
            </w:r>
            <w:r w:rsidR="004B6F8E">
              <w:rPr>
                <w:noProof/>
                <w:webHidden/>
              </w:rPr>
            </w:r>
            <w:r w:rsidR="004B6F8E">
              <w:rPr>
                <w:noProof/>
                <w:webHidden/>
              </w:rPr>
              <w:fldChar w:fldCharType="separate"/>
            </w:r>
            <w:r w:rsidR="004B6F8E">
              <w:rPr>
                <w:noProof/>
                <w:webHidden/>
              </w:rPr>
              <w:t>17</w:t>
            </w:r>
            <w:r w:rsidR="004B6F8E">
              <w:rPr>
                <w:noProof/>
                <w:webHidden/>
              </w:rPr>
              <w:fldChar w:fldCharType="end"/>
            </w:r>
          </w:hyperlink>
        </w:p>
        <w:p w14:paraId="7256C0E0" w14:textId="16F99831" w:rsidR="004B6F8E" w:rsidRDefault="00A97E3B">
          <w:pPr>
            <w:pStyle w:val="TM2"/>
            <w:tabs>
              <w:tab w:val="right" w:leader="dot" w:pos="9062"/>
            </w:tabs>
            <w:rPr>
              <w:rFonts w:eastAsiaTheme="minorEastAsia"/>
              <w:noProof/>
              <w:lang w:eastAsia="fr-FR"/>
            </w:rPr>
          </w:pPr>
          <w:hyperlink w:anchor="_Toc40090319" w:history="1">
            <w:r w:rsidR="004B6F8E" w:rsidRPr="00E1629D">
              <w:rPr>
                <w:rStyle w:val="Lienhypertexte"/>
                <w:noProof/>
              </w:rPr>
              <w:t>Sécurité</w:t>
            </w:r>
            <w:r w:rsidR="004B6F8E">
              <w:rPr>
                <w:noProof/>
                <w:webHidden/>
              </w:rPr>
              <w:tab/>
            </w:r>
            <w:r w:rsidR="004B6F8E">
              <w:rPr>
                <w:noProof/>
                <w:webHidden/>
              </w:rPr>
              <w:fldChar w:fldCharType="begin"/>
            </w:r>
            <w:r w:rsidR="004B6F8E">
              <w:rPr>
                <w:noProof/>
                <w:webHidden/>
              </w:rPr>
              <w:instrText xml:space="preserve"> PAGEREF _Toc40090319 \h </w:instrText>
            </w:r>
            <w:r w:rsidR="004B6F8E">
              <w:rPr>
                <w:noProof/>
                <w:webHidden/>
              </w:rPr>
            </w:r>
            <w:r w:rsidR="004B6F8E">
              <w:rPr>
                <w:noProof/>
                <w:webHidden/>
              </w:rPr>
              <w:fldChar w:fldCharType="separate"/>
            </w:r>
            <w:r w:rsidR="004B6F8E">
              <w:rPr>
                <w:noProof/>
                <w:webHidden/>
              </w:rPr>
              <w:t>18</w:t>
            </w:r>
            <w:r w:rsidR="004B6F8E">
              <w:rPr>
                <w:noProof/>
                <w:webHidden/>
              </w:rPr>
              <w:fldChar w:fldCharType="end"/>
            </w:r>
          </w:hyperlink>
        </w:p>
        <w:p w14:paraId="05325122" w14:textId="248EB057" w:rsidR="004B6F8E" w:rsidRDefault="00A97E3B">
          <w:pPr>
            <w:pStyle w:val="TM1"/>
            <w:tabs>
              <w:tab w:val="right" w:leader="dot" w:pos="9062"/>
            </w:tabs>
            <w:rPr>
              <w:rFonts w:eastAsiaTheme="minorEastAsia"/>
              <w:noProof/>
              <w:lang w:eastAsia="fr-FR"/>
            </w:rPr>
          </w:pPr>
          <w:hyperlink w:anchor="_Toc40090320" w:history="1">
            <w:r w:rsidR="004B6F8E" w:rsidRPr="00E1629D">
              <w:rPr>
                <w:rStyle w:val="Lienhypertexte"/>
                <w:noProof/>
              </w:rPr>
              <w:t>Technique</w:t>
            </w:r>
            <w:r w:rsidR="004B6F8E">
              <w:rPr>
                <w:noProof/>
                <w:webHidden/>
              </w:rPr>
              <w:tab/>
            </w:r>
            <w:r w:rsidR="004B6F8E">
              <w:rPr>
                <w:noProof/>
                <w:webHidden/>
              </w:rPr>
              <w:fldChar w:fldCharType="begin"/>
            </w:r>
            <w:r w:rsidR="004B6F8E">
              <w:rPr>
                <w:noProof/>
                <w:webHidden/>
              </w:rPr>
              <w:instrText xml:space="preserve"> PAGEREF _Toc40090320 \h </w:instrText>
            </w:r>
            <w:r w:rsidR="004B6F8E">
              <w:rPr>
                <w:noProof/>
                <w:webHidden/>
              </w:rPr>
            </w:r>
            <w:r w:rsidR="004B6F8E">
              <w:rPr>
                <w:noProof/>
                <w:webHidden/>
              </w:rPr>
              <w:fldChar w:fldCharType="separate"/>
            </w:r>
            <w:r w:rsidR="004B6F8E">
              <w:rPr>
                <w:noProof/>
                <w:webHidden/>
              </w:rPr>
              <w:t>21</w:t>
            </w:r>
            <w:r w:rsidR="004B6F8E">
              <w:rPr>
                <w:noProof/>
                <w:webHidden/>
              </w:rPr>
              <w:fldChar w:fldCharType="end"/>
            </w:r>
          </w:hyperlink>
        </w:p>
        <w:p w14:paraId="765F2D49" w14:textId="449D44EF" w:rsidR="004B6F8E" w:rsidRDefault="00A97E3B">
          <w:pPr>
            <w:pStyle w:val="TM2"/>
            <w:tabs>
              <w:tab w:val="right" w:leader="dot" w:pos="9062"/>
            </w:tabs>
            <w:rPr>
              <w:rFonts w:eastAsiaTheme="minorEastAsia"/>
              <w:noProof/>
              <w:lang w:eastAsia="fr-FR"/>
            </w:rPr>
          </w:pPr>
          <w:hyperlink w:anchor="_Toc40090321" w:history="1">
            <w:r w:rsidR="004B6F8E" w:rsidRPr="00E1629D">
              <w:rPr>
                <w:rStyle w:val="Lienhypertexte"/>
                <w:noProof/>
              </w:rPr>
              <w:t>Langage</w:t>
            </w:r>
            <w:r w:rsidR="004B6F8E">
              <w:rPr>
                <w:noProof/>
                <w:webHidden/>
              </w:rPr>
              <w:tab/>
            </w:r>
            <w:r w:rsidR="004B6F8E">
              <w:rPr>
                <w:noProof/>
                <w:webHidden/>
              </w:rPr>
              <w:fldChar w:fldCharType="begin"/>
            </w:r>
            <w:r w:rsidR="004B6F8E">
              <w:rPr>
                <w:noProof/>
                <w:webHidden/>
              </w:rPr>
              <w:instrText xml:space="preserve"> PAGEREF _Toc40090321 \h </w:instrText>
            </w:r>
            <w:r w:rsidR="004B6F8E">
              <w:rPr>
                <w:noProof/>
                <w:webHidden/>
              </w:rPr>
            </w:r>
            <w:r w:rsidR="004B6F8E">
              <w:rPr>
                <w:noProof/>
                <w:webHidden/>
              </w:rPr>
              <w:fldChar w:fldCharType="separate"/>
            </w:r>
            <w:r w:rsidR="004B6F8E">
              <w:rPr>
                <w:noProof/>
                <w:webHidden/>
              </w:rPr>
              <w:t>21</w:t>
            </w:r>
            <w:r w:rsidR="004B6F8E">
              <w:rPr>
                <w:noProof/>
                <w:webHidden/>
              </w:rPr>
              <w:fldChar w:fldCharType="end"/>
            </w:r>
          </w:hyperlink>
        </w:p>
        <w:p w14:paraId="3C59429B" w14:textId="4B37577F" w:rsidR="004B6F8E" w:rsidRDefault="00A97E3B">
          <w:pPr>
            <w:pStyle w:val="TM2"/>
            <w:tabs>
              <w:tab w:val="right" w:leader="dot" w:pos="9062"/>
            </w:tabs>
            <w:rPr>
              <w:rFonts w:eastAsiaTheme="minorEastAsia"/>
              <w:noProof/>
              <w:lang w:eastAsia="fr-FR"/>
            </w:rPr>
          </w:pPr>
          <w:hyperlink w:anchor="_Toc40090322" w:history="1">
            <w:r w:rsidR="004B6F8E" w:rsidRPr="00E1629D">
              <w:rPr>
                <w:rStyle w:val="Lienhypertexte"/>
                <w:noProof/>
              </w:rPr>
              <w:t>Outils</w:t>
            </w:r>
            <w:r w:rsidR="004B6F8E">
              <w:rPr>
                <w:noProof/>
                <w:webHidden/>
              </w:rPr>
              <w:tab/>
            </w:r>
            <w:r w:rsidR="004B6F8E">
              <w:rPr>
                <w:noProof/>
                <w:webHidden/>
              </w:rPr>
              <w:fldChar w:fldCharType="begin"/>
            </w:r>
            <w:r w:rsidR="004B6F8E">
              <w:rPr>
                <w:noProof/>
                <w:webHidden/>
              </w:rPr>
              <w:instrText xml:space="preserve"> PAGEREF _Toc40090322 \h </w:instrText>
            </w:r>
            <w:r w:rsidR="004B6F8E">
              <w:rPr>
                <w:noProof/>
                <w:webHidden/>
              </w:rPr>
            </w:r>
            <w:r w:rsidR="004B6F8E">
              <w:rPr>
                <w:noProof/>
                <w:webHidden/>
              </w:rPr>
              <w:fldChar w:fldCharType="separate"/>
            </w:r>
            <w:r w:rsidR="004B6F8E">
              <w:rPr>
                <w:noProof/>
                <w:webHidden/>
              </w:rPr>
              <w:t>22</w:t>
            </w:r>
            <w:r w:rsidR="004B6F8E">
              <w:rPr>
                <w:noProof/>
                <w:webHidden/>
              </w:rPr>
              <w:fldChar w:fldCharType="end"/>
            </w:r>
          </w:hyperlink>
        </w:p>
        <w:p w14:paraId="475CFC2A" w14:textId="37AA2A5D" w:rsidR="004B6F8E" w:rsidRDefault="00A97E3B">
          <w:pPr>
            <w:pStyle w:val="TM2"/>
            <w:tabs>
              <w:tab w:val="right" w:leader="dot" w:pos="9062"/>
            </w:tabs>
            <w:rPr>
              <w:rFonts w:eastAsiaTheme="minorEastAsia"/>
              <w:noProof/>
              <w:lang w:eastAsia="fr-FR"/>
            </w:rPr>
          </w:pPr>
          <w:hyperlink w:anchor="_Toc40090323" w:history="1">
            <w:r w:rsidR="004B6F8E" w:rsidRPr="00E1629D">
              <w:rPr>
                <w:rStyle w:val="Lienhypertexte"/>
                <w:noProof/>
              </w:rPr>
              <w:t>Système de gestion de base de données relationnelle</w:t>
            </w:r>
            <w:r w:rsidR="004B6F8E">
              <w:rPr>
                <w:noProof/>
                <w:webHidden/>
              </w:rPr>
              <w:tab/>
            </w:r>
            <w:r w:rsidR="004B6F8E">
              <w:rPr>
                <w:noProof/>
                <w:webHidden/>
              </w:rPr>
              <w:fldChar w:fldCharType="begin"/>
            </w:r>
            <w:r w:rsidR="004B6F8E">
              <w:rPr>
                <w:noProof/>
                <w:webHidden/>
              </w:rPr>
              <w:instrText xml:space="preserve"> PAGEREF _Toc40090323 \h </w:instrText>
            </w:r>
            <w:r w:rsidR="004B6F8E">
              <w:rPr>
                <w:noProof/>
                <w:webHidden/>
              </w:rPr>
            </w:r>
            <w:r w:rsidR="004B6F8E">
              <w:rPr>
                <w:noProof/>
                <w:webHidden/>
              </w:rPr>
              <w:fldChar w:fldCharType="separate"/>
            </w:r>
            <w:r w:rsidR="004B6F8E">
              <w:rPr>
                <w:noProof/>
                <w:webHidden/>
              </w:rPr>
              <w:t>22</w:t>
            </w:r>
            <w:r w:rsidR="004B6F8E">
              <w:rPr>
                <w:noProof/>
                <w:webHidden/>
              </w:rPr>
              <w:fldChar w:fldCharType="end"/>
            </w:r>
          </w:hyperlink>
        </w:p>
        <w:p w14:paraId="5542B884" w14:textId="195264FD" w:rsidR="004B6F8E" w:rsidRDefault="00A97E3B">
          <w:pPr>
            <w:pStyle w:val="TM2"/>
            <w:tabs>
              <w:tab w:val="right" w:leader="dot" w:pos="9062"/>
            </w:tabs>
            <w:rPr>
              <w:rFonts w:eastAsiaTheme="minorEastAsia"/>
              <w:noProof/>
              <w:lang w:eastAsia="fr-FR"/>
            </w:rPr>
          </w:pPr>
          <w:hyperlink w:anchor="_Toc40090324" w:history="1">
            <w:r w:rsidR="004B6F8E" w:rsidRPr="00E1629D">
              <w:rPr>
                <w:rStyle w:val="Lienhypertexte"/>
                <w:noProof/>
              </w:rPr>
              <w:t>Architecture</w:t>
            </w:r>
            <w:r w:rsidR="004B6F8E">
              <w:rPr>
                <w:noProof/>
                <w:webHidden/>
              </w:rPr>
              <w:tab/>
            </w:r>
            <w:r w:rsidR="004B6F8E">
              <w:rPr>
                <w:noProof/>
                <w:webHidden/>
              </w:rPr>
              <w:fldChar w:fldCharType="begin"/>
            </w:r>
            <w:r w:rsidR="004B6F8E">
              <w:rPr>
                <w:noProof/>
                <w:webHidden/>
              </w:rPr>
              <w:instrText xml:space="preserve"> PAGEREF _Toc40090324 \h </w:instrText>
            </w:r>
            <w:r w:rsidR="004B6F8E">
              <w:rPr>
                <w:noProof/>
                <w:webHidden/>
              </w:rPr>
            </w:r>
            <w:r w:rsidR="004B6F8E">
              <w:rPr>
                <w:noProof/>
                <w:webHidden/>
              </w:rPr>
              <w:fldChar w:fldCharType="separate"/>
            </w:r>
            <w:r w:rsidR="004B6F8E">
              <w:rPr>
                <w:noProof/>
                <w:webHidden/>
              </w:rPr>
              <w:t>23</w:t>
            </w:r>
            <w:r w:rsidR="004B6F8E">
              <w:rPr>
                <w:noProof/>
                <w:webHidden/>
              </w:rPr>
              <w:fldChar w:fldCharType="end"/>
            </w:r>
          </w:hyperlink>
        </w:p>
        <w:p w14:paraId="7BAD70F3" w14:textId="1DBCC41A" w:rsidR="004B6F8E" w:rsidRDefault="00A97E3B">
          <w:pPr>
            <w:pStyle w:val="TM2"/>
            <w:tabs>
              <w:tab w:val="right" w:leader="dot" w:pos="9062"/>
            </w:tabs>
            <w:rPr>
              <w:rFonts w:eastAsiaTheme="minorEastAsia"/>
              <w:noProof/>
              <w:lang w:eastAsia="fr-FR"/>
            </w:rPr>
          </w:pPr>
          <w:hyperlink w:anchor="_Toc40090325" w:history="1">
            <w:r w:rsidR="004B6F8E" w:rsidRPr="00E1629D">
              <w:rPr>
                <w:rStyle w:val="Lienhypertexte"/>
                <w:noProof/>
              </w:rPr>
              <w:t>Environnements</w:t>
            </w:r>
            <w:r w:rsidR="004B6F8E">
              <w:rPr>
                <w:noProof/>
                <w:webHidden/>
              </w:rPr>
              <w:tab/>
            </w:r>
            <w:r w:rsidR="004B6F8E">
              <w:rPr>
                <w:noProof/>
                <w:webHidden/>
              </w:rPr>
              <w:fldChar w:fldCharType="begin"/>
            </w:r>
            <w:r w:rsidR="004B6F8E">
              <w:rPr>
                <w:noProof/>
                <w:webHidden/>
              </w:rPr>
              <w:instrText xml:space="preserve"> PAGEREF _Toc40090325 \h </w:instrText>
            </w:r>
            <w:r w:rsidR="004B6F8E">
              <w:rPr>
                <w:noProof/>
                <w:webHidden/>
              </w:rPr>
            </w:r>
            <w:r w:rsidR="004B6F8E">
              <w:rPr>
                <w:noProof/>
                <w:webHidden/>
              </w:rPr>
              <w:fldChar w:fldCharType="separate"/>
            </w:r>
            <w:r w:rsidR="004B6F8E">
              <w:rPr>
                <w:noProof/>
                <w:webHidden/>
              </w:rPr>
              <w:t>23</w:t>
            </w:r>
            <w:r w:rsidR="004B6F8E">
              <w:rPr>
                <w:noProof/>
                <w:webHidden/>
              </w:rPr>
              <w:fldChar w:fldCharType="end"/>
            </w:r>
          </w:hyperlink>
        </w:p>
        <w:p w14:paraId="47D301AE" w14:textId="12A1A948" w:rsidR="004B6F8E" w:rsidRDefault="00A97E3B">
          <w:pPr>
            <w:pStyle w:val="TM2"/>
            <w:tabs>
              <w:tab w:val="right" w:leader="dot" w:pos="9062"/>
            </w:tabs>
            <w:rPr>
              <w:rFonts w:eastAsiaTheme="minorEastAsia"/>
              <w:noProof/>
              <w:lang w:eastAsia="fr-FR"/>
            </w:rPr>
          </w:pPr>
          <w:hyperlink w:anchor="_Toc40090326" w:history="1">
            <w:r w:rsidR="004B6F8E" w:rsidRPr="00E1629D">
              <w:rPr>
                <w:rStyle w:val="Lienhypertexte"/>
                <w:noProof/>
              </w:rPr>
              <w:t>UML</w:t>
            </w:r>
            <w:r w:rsidR="004B6F8E">
              <w:rPr>
                <w:noProof/>
                <w:webHidden/>
              </w:rPr>
              <w:tab/>
            </w:r>
            <w:r w:rsidR="004B6F8E">
              <w:rPr>
                <w:noProof/>
                <w:webHidden/>
              </w:rPr>
              <w:fldChar w:fldCharType="begin"/>
            </w:r>
            <w:r w:rsidR="004B6F8E">
              <w:rPr>
                <w:noProof/>
                <w:webHidden/>
              </w:rPr>
              <w:instrText xml:space="preserve"> PAGEREF _Toc40090326 \h </w:instrText>
            </w:r>
            <w:r w:rsidR="004B6F8E">
              <w:rPr>
                <w:noProof/>
                <w:webHidden/>
              </w:rPr>
            </w:r>
            <w:r w:rsidR="004B6F8E">
              <w:rPr>
                <w:noProof/>
                <w:webHidden/>
              </w:rPr>
              <w:fldChar w:fldCharType="separate"/>
            </w:r>
            <w:r w:rsidR="004B6F8E">
              <w:rPr>
                <w:noProof/>
                <w:webHidden/>
              </w:rPr>
              <w:t>24</w:t>
            </w:r>
            <w:r w:rsidR="004B6F8E">
              <w:rPr>
                <w:noProof/>
                <w:webHidden/>
              </w:rPr>
              <w:fldChar w:fldCharType="end"/>
            </w:r>
          </w:hyperlink>
        </w:p>
        <w:p w14:paraId="04F43D2B" w14:textId="707B1C52" w:rsidR="004B6F8E" w:rsidRDefault="00A97E3B">
          <w:pPr>
            <w:pStyle w:val="TM3"/>
            <w:tabs>
              <w:tab w:val="right" w:leader="dot" w:pos="9062"/>
            </w:tabs>
            <w:rPr>
              <w:rFonts w:eastAsiaTheme="minorEastAsia"/>
              <w:noProof/>
              <w:lang w:eastAsia="fr-FR"/>
            </w:rPr>
          </w:pPr>
          <w:hyperlink w:anchor="_Toc40090327" w:history="1">
            <w:r w:rsidR="004B6F8E" w:rsidRPr="00E1629D">
              <w:rPr>
                <w:rStyle w:val="Lienhypertexte"/>
                <w:noProof/>
              </w:rPr>
              <w:t>Diagramme de cas d’utilisations</w:t>
            </w:r>
            <w:r w:rsidR="004B6F8E">
              <w:rPr>
                <w:noProof/>
                <w:webHidden/>
              </w:rPr>
              <w:tab/>
            </w:r>
            <w:r w:rsidR="004B6F8E">
              <w:rPr>
                <w:noProof/>
                <w:webHidden/>
              </w:rPr>
              <w:fldChar w:fldCharType="begin"/>
            </w:r>
            <w:r w:rsidR="004B6F8E">
              <w:rPr>
                <w:noProof/>
                <w:webHidden/>
              </w:rPr>
              <w:instrText xml:space="preserve"> PAGEREF _Toc40090327 \h </w:instrText>
            </w:r>
            <w:r w:rsidR="004B6F8E">
              <w:rPr>
                <w:noProof/>
                <w:webHidden/>
              </w:rPr>
            </w:r>
            <w:r w:rsidR="004B6F8E">
              <w:rPr>
                <w:noProof/>
                <w:webHidden/>
              </w:rPr>
              <w:fldChar w:fldCharType="separate"/>
            </w:r>
            <w:r w:rsidR="004B6F8E">
              <w:rPr>
                <w:noProof/>
                <w:webHidden/>
              </w:rPr>
              <w:t>24</w:t>
            </w:r>
            <w:r w:rsidR="004B6F8E">
              <w:rPr>
                <w:noProof/>
                <w:webHidden/>
              </w:rPr>
              <w:fldChar w:fldCharType="end"/>
            </w:r>
          </w:hyperlink>
        </w:p>
        <w:p w14:paraId="28DB3CA4" w14:textId="3D93EEDF" w:rsidR="004B6F8E" w:rsidRDefault="00A97E3B">
          <w:pPr>
            <w:pStyle w:val="TM2"/>
            <w:tabs>
              <w:tab w:val="right" w:leader="dot" w:pos="9062"/>
            </w:tabs>
            <w:rPr>
              <w:rFonts w:eastAsiaTheme="minorEastAsia"/>
              <w:noProof/>
              <w:lang w:eastAsia="fr-FR"/>
            </w:rPr>
          </w:pPr>
          <w:hyperlink w:anchor="_Toc40090328" w:history="1">
            <w:r w:rsidR="004B6F8E" w:rsidRPr="00E1629D">
              <w:rPr>
                <w:rStyle w:val="Lienhypertexte"/>
                <w:noProof/>
              </w:rPr>
              <w:t>IHM</w:t>
            </w:r>
            <w:r w:rsidR="004B6F8E">
              <w:rPr>
                <w:noProof/>
                <w:webHidden/>
              </w:rPr>
              <w:tab/>
            </w:r>
            <w:r w:rsidR="004B6F8E">
              <w:rPr>
                <w:noProof/>
                <w:webHidden/>
              </w:rPr>
              <w:fldChar w:fldCharType="begin"/>
            </w:r>
            <w:r w:rsidR="004B6F8E">
              <w:rPr>
                <w:noProof/>
                <w:webHidden/>
              </w:rPr>
              <w:instrText xml:space="preserve"> PAGEREF _Toc40090328 \h </w:instrText>
            </w:r>
            <w:r w:rsidR="004B6F8E">
              <w:rPr>
                <w:noProof/>
                <w:webHidden/>
              </w:rPr>
            </w:r>
            <w:r w:rsidR="004B6F8E">
              <w:rPr>
                <w:noProof/>
                <w:webHidden/>
              </w:rPr>
              <w:fldChar w:fldCharType="separate"/>
            </w:r>
            <w:r w:rsidR="004B6F8E">
              <w:rPr>
                <w:noProof/>
                <w:webHidden/>
              </w:rPr>
              <w:t>25</w:t>
            </w:r>
            <w:r w:rsidR="004B6F8E">
              <w:rPr>
                <w:noProof/>
                <w:webHidden/>
              </w:rPr>
              <w:fldChar w:fldCharType="end"/>
            </w:r>
          </w:hyperlink>
        </w:p>
        <w:p w14:paraId="7DB224E2" w14:textId="416A379F" w:rsidR="004B6F8E" w:rsidRDefault="00A97E3B">
          <w:pPr>
            <w:pStyle w:val="TM2"/>
            <w:tabs>
              <w:tab w:val="right" w:leader="dot" w:pos="9062"/>
            </w:tabs>
            <w:rPr>
              <w:rFonts w:eastAsiaTheme="minorEastAsia"/>
              <w:noProof/>
              <w:lang w:eastAsia="fr-FR"/>
            </w:rPr>
          </w:pPr>
          <w:hyperlink w:anchor="_Toc40090329" w:history="1">
            <w:r w:rsidR="004B6F8E" w:rsidRPr="00E1629D">
              <w:rPr>
                <w:rStyle w:val="Lienhypertexte"/>
                <w:noProof/>
              </w:rPr>
              <w:t>MCD</w:t>
            </w:r>
            <w:r w:rsidR="004B6F8E">
              <w:rPr>
                <w:noProof/>
                <w:webHidden/>
              </w:rPr>
              <w:tab/>
            </w:r>
            <w:r w:rsidR="004B6F8E">
              <w:rPr>
                <w:noProof/>
                <w:webHidden/>
              </w:rPr>
              <w:fldChar w:fldCharType="begin"/>
            </w:r>
            <w:r w:rsidR="004B6F8E">
              <w:rPr>
                <w:noProof/>
                <w:webHidden/>
              </w:rPr>
              <w:instrText xml:space="preserve"> PAGEREF _Toc40090329 \h </w:instrText>
            </w:r>
            <w:r w:rsidR="004B6F8E">
              <w:rPr>
                <w:noProof/>
                <w:webHidden/>
              </w:rPr>
            </w:r>
            <w:r w:rsidR="004B6F8E">
              <w:rPr>
                <w:noProof/>
                <w:webHidden/>
              </w:rPr>
              <w:fldChar w:fldCharType="separate"/>
            </w:r>
            <w:r w:rsidR="004B6F8E">
              <w:rPr>
                <w:noProof/>
                <w:webHidden/>
              </w:rPr>
              <w:t>26</w:t>
            </w:r>
            <w:r w:rsidR="004B6F8E">
              <w:rPr>
                <w:noProof/>
                <w:webHidden/>
              </w:rPr>
              <w:fldChar w:fldCharType="end"/>
            </w:r>
          </w:hyperlink>
        </w:p>
        <w:p w14:paraId="363DF2FB" w14:textId="1FEAAC5F" w:rsidR="004B6F8E" w:rsidRDefault="00A97E3B">
          <w:pPr>
            <w:pStyle w:val="TM2"/>
            <w:tabs>
              <w:tab w:val="right" w:leader="dot" w:pos="9062"/>
            </w:tabs>
            <w:rPr>
              <w:rFonts w:eastAsiaTheme="minorEastAsia"/>
              <w:noProof/>
              <w:lang w:eastAsia="fr-FR"/>
            </w:rPr>
          </w:pPr>
          <w:hyperlink w:anchor="_Toc40090330" w:history="1">
            <w:r w:rsidR="004B6F8E" w:rsidRPr="00E1629D">
              <w:rPr>
                <w:rStyle w:val="Lienhypertexte"/>
                <w:noProof/>
              </w:rPr>
              <w:t>Scénario de tests</w:t>
            </w:r>
            <w:r w:rsidR="004B6F8E">
              <w:rPr>
                <w:noProof/>
                <w:webHidden/>
              </w:rPr>
              <w:tab/>
            </w:r>
            <w:r w:rsidR="004B6F8E">
              <w:rPr>
                <w:noProof/>
                <w:webHidden/>
              </w:rPr>
              <w:fldChar w:fldCharType="begin"/>
            </w:r>
            <w:r w:rsidR="004B6F8E">
              <w:rPr>
                <w:noProof/>
                <w:webHidden/>
              </w:rPr>
              <w:instrText xml:space="preserve"> PAGEREF _Toc40090330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019F4AD9" w14:textId="77DED9CD" w:rsidR="004B6F8E" w:rsidRDefault="00A97E3B">
          <w:pPr>
            <w:pStyle w:val="TM2"/>
            <w:tabs>
              <w:tab w:val="right" w:leader="dot" w:pos="9062"/>
            </w:tabs>
            <w:rPr>
              <w:rFonts w:eastAsiaTheme="minorEastAsia"/>
              <w:noProof/>
              <w:lang w:eastAsia="fr-FR"/>
            </w:rPr>
          </w:pPr>
          <w:hyperlink w:anchor="_Toc40090331" w:history="1">
            <w:r w:rsidR="004B6F8E" w:rsidRPr="00E1629D">
              <w:rPr>
                <w:rStyle w:val="Lienhypertexte"/>
                <w:noProof/>
              </w:rPr>
              <w:t>Déploiement</w:t>
            </w:r>
            <w:r w:rsidR="004B6F8E">
              <w:rPr>
                <w:noProof/>
                <w:webHidden/>
              </w:rPr>
              <w:tab/>
            </w:r>
            <w:r w:rsidR="004B6F8E">
              <w:rPr>
                <w:noProof/>
                <w:webHidden/>
              </w:rPr>
              <w:fldChar w:fldCharType="begin"/>
            </w:r>
            <w:r w:rsidR="004B6F8E">
              <w:rPr>
                <w:noProof/>
                <w:webHidden/>
              </w:rPr>
              <w:instrText xml:space="preserve"> PAGEREF _Toc40090331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57071B22" w14:textId="73B4EC9C" w:rsidR="004B6F8E" w:rsidRDefault="00A97E3B">
          <w:pPr>
            <w:pStyle w:val="TM1"/>
            <w:tabs>
              <w:tab w:val="right" w:leader="dot" w:pos="9062"/>
            </w:tabs>
            <w:rPr>
              <w:rFonts w:eastAsiaTheme="minorEastAsia"/>
              <w:noProof/>
              <w:lang w:eastAsia="fr-FR"/>
            </w:rPr>
          </w:pPr>
          <w:hyperlink w:anchor="_Toc40090332" w:history="1">
            <w:r w:rsidR="004B6F8E" w:rsidRPr="00E1629D">
              <w:rPr>
                <w:rStyle w:val="Lienhypertexte"/>
                <w:noProof/>
              </w:rPr>
              <w:t>Maintenance</w:t>
            </w:r>
            <w:r w:rsidR="004B6F8E">
              <w:rPr>
                <w:noProof/>
                <w:webHidden/>
              </w:rPr>
              <w:tab/>
            </w:r>
            <w:r w:rsidR="004B6F8E">
              <w:rPr>
                <w:noProof/>
                <w:webHidden/>
              </w:rPr>
              <w:fldChar w:fldCharType="begin"/>
            </w:r>
            <w:r w:rsidR="004B6F8E">
              <w:rPr>
                <w:noProof/>
                <w:webHidden/>
              </w:rPr>
              <w:instrText xml:space="preserve"> PAGEREF _Toc40090332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46A8B8F3" w14:textId="462D23E0" w:rsidR="004B6F8E" w:rsidRDefault="00A97E3B">
          <w:pPr>
            <w:pStyle w:val="TM2"/>
            <w:tabs>
              <w:tab w:val="right" w:leader="dot" w:pos="9062"/>
            </w:tabs>
            <w:rPr>
              <w:rFonts w:eastAsiaTheme="minorEastAsia"/>
              <w:noProof/>
              <w:lang w:eastAsia="fr-FR"/>
            </w:rPr>
          </w:pPr>
          <w:hyperlink w:anchor="_Toc40090333" w:history="1">
            <w:r w:rsidR="004B6F8E" w:rsidRPr="00E1629D">
              <w:rPr>
                <w:rStyle w:val="Lienhypertexte"/>
                <w:noProof/>
              </w:rPr>
              <w:t>Support/Demande d’évolution</w:t>
            </w:r>
            <w:r w:rsidR="004B6F8E">
              <w:rPr>
                <w:noProof/>
                <w:webHidden/>
              </w:rPr>
              <w:tab/>
            </w:r>
            <w:r w:rsidR="004B6F8E">
              <w:rPr>
                <w:noProof/>
                <w:webHidden/>
              </w:rPr>
              <w:fldChar w:fldCharType="begin"/>
            </w:r>
            <w:r w:rsidR="004B6F8E">
              <w:rPr>
                <w:noProof/>
                <w:webHidden/>
              </w:rPr>
              <w:instrText xml:space="preserve"> PAGEREF _Toc40090333 \h </w:instrText>
            </w:r>
            <w:r w:rsidR="004B6F8E">
              <w:rPr>
                <w:noProof/>
                <w:webHidden/>
              </w:rPr>
            </w:r>
            <w:r w:rsidR="004B6F8E">
              <w:rPr>
                <w:noProof/>
                <w:webHidden/>
              </w:rPr>
              <w:fldChar w:fldCharType="separate"/>
            </w:r>
            <w:r w:rsidR="004B6F8E">
              <w:rPr>
                <w:noProof/>
                <w:webHidden/>
              </w:rPr>
              <w:t>28</w:t>
            </w:r>
            <w:r w:rsidR="004B6F8E">
              <w:rPr>
                <w:noProof/>
                <w:webHidden/>
              </w:rPr>
              <w:fldChar w:fldCharType="end"/>
            </w:r>
          </w:hyperlink>
        </w:p>
        <w:p w14:paraId="51CC2029" w14:textId="62B611E5" w:rsidR="004B6F8E" w:rsidRDefault="00A97E3B">
          <w:pPr>
            <w:pStyle w:val="TM2"/>
            <w:tabs>
              <w:tab w:val="right" w:leader="dot" w:pos="9062"/>
            </w:tabs>
            <w:rPr>
              <w:rFonts w:eastAsiaTheme="minorEastAsia"/>
              <w:noProof/>
              <w:lang w:eastAsia="fr-FR"/>
            </w:rPr>
          </w:pPr>
          <w:hyperlink w:anchor="_Toc40090334" w:history="1">
            <w:r w:rsidR="004B6F8E" w:rsidRPr="00E1629D">
              <w:rPr>
                <w:rStyle w:val="Lienhypertexte"/>
                <w:noProof/>
              </w:rPr>
              <w:t>Formations</w:t>
            </w:r>
            <w:r w:rsidR="004B6F8E">
              <w:rPr>
                <w:noProof/>
                <w:webHidden/>
              </w:rPr>
              <w:tab/>
            </w:r>
            <w:r w:rsidR="004B6F8E">
              <w:rPr>
                <w:noProof/>
                <w:webHidden/>
              </w:rPr>
              <w:fldChar w:fldCharType="begin"/>
            </w:r>
            <w:r w:rsidR="004B6F8E">
              <w:rPr>
                <w:noProof/>
                <w:webHidden/>
              </w:rPr>
              <w:instrText xml:space="preserve"> PAGEREF _Toc40090334 \h </w:instrText>
            </w:r>
            <w:r w:rsidR="004B6F8E">
              <w:rPr>
                <w:noProof/>
                <w:webHidden/>
              </w:rPr>
            </w:r>
            <w:r w:rsidR="004B6F8E">
              <w:rPr>
                <w:noProof/>
                <w:webHidden/>
              </w:rPr>
              <w:fldChar w:fldCharType="separate"/>
            </w:r>
            <w:r w:rsidR="004B6F8E">
              <w:rPr>
                <w:noProof/>
                <w:webHidden/>
              </w:rPr>
              <w:t>28</w:t>
            </w:r>
            <w:r w:rsidR="004B6F8E">
              <w:rPr>
                <w:noProof/>
                <w:webHidden/>
              </w:rPr>
              <w:fldChar w:fldCharType="end"/>
            </w:r>
          </w:hyperlink>
        </w:p>
        <w:p w14:paraId="1EFAB597" w14:textId="2B0D6E26" w:rsidR="004B6F8E" w:rsidRDefault="00A97E3B">
          <w:pPr>
            <w:pStyle w:val="TM1"/>
            <w:tabs>
              <w:tab w:val="right" w:leader="dot" w:pos="9062"/>
            </w:tabs>
            <w:rPr>
              <w:rFonts w:eastAsiaTheme="minorEastAsia"/>
              <w:noProof/>
              <w:lang w:eastAsia="fr-FR"/>
            </w:rPr>
          </w:pPr>
          <w:hyperlink w:anchor="_Toc40090335" w:history="1">
            <w:r w:rsidR="004B6F8E" w:rsidRPr="00E1629D">
              <w:rPr>
                <w:rStyle w:val="Lienhypertexte"/>
                <w:noProof/>
              </w:rPr>
              <w:t>Clôture de projet</w:t>
            </w:r>
            <w:r w:rsidR="004B6F8E">
              <w:rPr>
                <w:noProof/>
                <w:webHidden/>
              </w:rPr>
              <w:tab/>
            </w:r>
            <w:r w:rsidR="004B6F8E">
              <w:rPr>
                <w:noProof/>
                <w:webHidden/>
              </w:rPr>
              <w:fldChar w:fldCharType="begin"/>
            </w:r>
            <w:r w:rsidR="004B6F8E">
              <w:rPr>
                <w:noProof/>
                <w:webHidden/>
              </w:rPr>
              <w:instrText xml:space="preserve"> PAGEREF _Toc40090335 \h </w:instrText>
            </w:r>
            <w:r w:rsidR="004B6F8E">
              <w:rPr>
                <w:noProof/>
                <w:webHidden/>
              </w:rPr>
            </w:r>
            <w:r w:rsidR="004B6F8E">
              <w:rPr>
                <w:noProof/>
                <w:webHidden/>
              </w:rPr>
              <w:fldChar w:fldCharType="separate"/>
            </w:r>
            <w:r w:rsidR="004B6F8E">
              <w:rPr>
                <w:noProof/>
                <w:webHidden/>
              </w:rPr>
              <w:t>30</w:t>
            </w:r>
            <w:r w:rsidR="004B6F8E">
              <w:rPr>
                <w:noProof/>
                <w:webHidden/>
              </w:rPr>
              <w:fldChar w:fldCharType="end"/>
            </w:r>
          </w:hyperlink>
        </w:p>
        <w:p w14:paraId="13151C87" w14:textId="4F001C47" w:rsidR="004B6F8E" w:rsidRDefault="00A97E3B">
          <w:pPr>
            <w:pStyle w:val="TM2"/>
            <w:tabs>
              <w:tab w:val="right" w:leader="dot" w:pos="9062"/>
            </w:tabs>
            <w:rPr>
              <w:rFonts w:eastAsiaTheme="minorEastAsia"/>
              <w:noProof/>
              <w:lang w:eastAsia="fr-FR"/>
            </w:rPr>
          </w:pPr>
          <w:hyperlink w:anchor="_Toc40090336" w:history="1">
            <w:r w:rsidR="004B6F8E" w:rsidRPr="00E1629D">
              <w:rPr>
                <w:rStyle w:val="Lienhypertexte"/>
                <w:noProof/>
              </w:rPr>
              <w:t>Planning final</w:t>
            </w:r>
            <w:r w:rsidR="004B6F8E">
              <w:rPr>
                <w:noProof/>
                <w:webHidden/>
              </w:rPr>
              <w:tab/>
            </w:r>
            <w:r w:rsidR="004B6F8E">
              <w:rPr>
                <w:noProof/>
                <w:webHidden/>
              </w:rPr>
              <w:fldChar w:fldCharType="begin"/>
            </w:r>
            <w:r w:rsidR="004B6F8E">
              <w:rPr>
                <w:noProof/>
                <w:webHidden/>
              </w:rPr>
              <w:instrText xml:space="preserve"> PAGEREF _Toc40090336 \h </w:instrText>
            </w:r>
            <w:r w:rsidR="004B6F8E">
              <w:rPr>
                <w:noProof/>
                <w:webHidden/>
              </w:rPr>
            </w:r>
            <w:r w:rsidR="004B6F8E">
              <w:rPr>
                <w:noProof/>
                <w:webHidden/>
              </w:rPr>
              <w:fldChar w:fldCharType="separate"/>
            </w:r>
            <w:r w:rsidR="004B6F8E">
              <w:rPr>
                <w:noProof/>
                <w:webHidden/>
              </w:rPr>
              <w:t>30</w:t>
            </w:r>
            <w:r w:rsidR="004B6F8E">
              <w:rPr>
                <w:noProof/>
                <w:webHidden/>
              </w:rPr>
              <w:fldChar w:fldCharType="end"/>
            </w:r>
          </w:hyperlink>
        </w:p>
        <w:p w14:paraId="2BF42323" w14:textId="175C50CB" w:rsidR="004B6F8E" w:rsidRDefault="00A97E3B">
          <w:pPr>
            <w:pStyle w:val="TM2"/>
            <w:tabs>
              <w:tab w:val="right" w:leader="dot" w:pos="9062"/>
            </w:tabs>
            <w:rPr>
              <w:rFonts w:eastAsiaTheme="minorEastAsia"/>
              <w:noProof/>
              <w:lang w:eastAsia="fr-FR"/>
            </w:rPr>
          </w:pPr>
          <w:hyperlink w:anchor="_Toc40090337" w:history="1">
            <w:r w:rsidR="004B6F8E" w:rsidRPr="00E1629D">
              <w:rPr>
                <w:rStyle w:val="Lienhypertexte"/>
                <w:noProof/>
              </w:rPr>
              <w:t>Budget final</w:t>
            </w:r>
            <w:r w:rsidR="004B6F8E">
              <w:rPr>
                <w:noProof/>
                <w:webHidden/>
              </w:rPr>
              <w:tab/>
            </w:r>
            <w:r w:rsidR="004B6F8E">
              <w:rPr>
                <w:noProof/>
                <w:webHidden/>
              </w:rPr>
              <w:fldChar w:fldCharType="begin"/>
            </w:r>
            <w:r w:rsidR="004B6F8E">
              <w:rPr>
                <w:noProof/>
                <w:webHidden/>
              </w:rPr>
              <w:instrText xml:space="preserve"> PAGEREF _Toc40090337 \h </w:instrText>
            </w:r>
            <w:r w:rsidR="004B6F8E">
              <w:rPr>
                <w:noProof/>
                <w:webHidden/>
              </w:rPr>
            </w:r>
            <w:r w:rsidR="004B6F8E">
              <w:rPr>
                <w:noProof/>
                <w:webHidden/>
              </w:rPr>
              <w:fldChar w:fldCharType="separate"/>
            </w:r>
            <w:r w:rsidR="004B6F8E">
              <w:rPr>
                <w:noProof/>
                <w:webHidden/>
              </w:rPr>
              <w:t>31</w:t>
            </w:r>
            <w:r w:rsidR="004B6F8E">
              <w:rPr>
                <w:noProof/>
                <w:webHidden/>
              </w:rPr>
              <w:fldChar w:fldCharType="end"/>
            </w:r>
          </w:hyperlink>
        </w:p>
        <w:p w14:paraId="4FF4C31D" w14:textId="7BD96B3F" w:rsidR="004B6F8E" w:rsidRDefault="00A97E3B">
          <w:pPr>
            <w:pStyle w:val="TM2"/>
            <w:tabs>
              <w:tab w:val="right" w:leader="dot" w:pos="9062"/>
            </w:tabs>
            <w:rPr>
              <w:rFonts w:eastAsiaTheme="minorEastAsia"/>
              <w:noProof/>
              <w:lang w:eastAsia="fr-FR"/>
            </w:rPr>
          </w:pPr>
          <w:hyperlink w:anchor="_Toc40090338" w:history="1">
            <w:r w:rsidR="004B6F8E" w:rsidRPr="00E1629D">
              <w:rPr>
                <w:rStyle w:val="Lienhypertexte"/>
                <w:noProof/>
              </w:rPr>
              <w:t>Indicateurs</w:t>
            </w:r>
            <w:r w:rsidR="004B6F8E">
              <w:rPr>
                <w:noProof/>
                <w:webHidden/>
              </w:rPr>
              <w:tab/>
            </w:r>
            <w:r w:rsidR="004B6F8E">
              <w:rPr>
                <w:noProof/>
                <w:webHidden/>
              </w:rPr>
              <w:fldChar w:fldCharType="begin"/>
            </w:r>
            <w:r w:rsidR="004B6F8E">
              <w:rPr>
                <w:noProof/>
                <w:webHidden/>
              </w:rPr>
              <w:instrText xml:space="preserve"> PAGEREF _Toc40090338 \h </w:instrText>
            </w:r>
            <w:r w:rsidR="004B6F8E">
              <w:rPr>
                <w:noProof/>
                <w:webHidden/>
              </w:rPr>
            </w:r>
            <w:r w:rsidR="004B6F8E">
              <w:rPr>
                <w:noProof/>
                <w:webHidden/>
              </w:rPr>
              <w:fldChar w:fldCharType="separate"/>
            </w:r>
            <w:r w:rsidR="004B6F8E">
              <w:rPr>
                <w:noProof/>
                <w:webHidden/>
              </w:rPr>
              <w:t>32</w:t>
            </w:r>
            <w:r w:rsidR="004B6F8E">
              <w:rPr>
                <w:noProof/>
                <w:webHidden/>
              </w:rPr>
              <w:fldChar w:fldCharType="end"/>
            </w:r>
          </w:hyperlink>
        </w:p>
        <w:p w14:paraId="7BEE21B9" w14:textId="446F728C" w:rsidR="004B6F8E" w:rsidRDefault="00A97E3B">
          <w:pPr>
            <w:pStyle w:val="TM2"/>
            <w:tabs>
              <w:tab w:val="right" w:leader="dot" w:pos="9062"/>
            </w:tabs>
            <w:rPr>
              <w:rFonts w:eastAsiaTheme="minorEastAsia"/>
              <w:noProof/>
              <w:lang w:eastAsia="fr-FR"/>
            </w:rPr>
          </w:pPr>
          <w:hyperlink w:anchor="_Toc40090339" w:history="1">
            <w:r w:rsidR="004B6F8E" w:rsidRPr="00E1629D">
              <w:rPr>
                <w:rStyle w:val="Lienhypertexte"/>
                <w:noProof/>
              </w:rPr>
              <w:t>Gestion des risques</w:t>
            </w:r>
            <w:r w:rsidR="004B6F8E">
              <w:rPr>
                <w:noProof/>
                <w:webHidden/>
              </w:rPr>
              <w:tab/>
            </w:r>
            <w:r w:rsidR="004B6F8E">
              <w:rPr>
                <w:noProof/>
                <w:webHidden/>
              </w:rPr>
              <w:fldChar w:fldCharType="begin"/>
            </w:r>
            <w:r w:rsidR="004B6F8E">
              <w:rPr>
                <w:noProof/>
                <w:webHidden/>
              </w:rPr>
              <w:instrText xml:space="preserve"> PAGEREF _Toc40090339 \h </w:instrText>
            </w:r>
            <w:r w:rsidR="004B6F8E">
              <w:rPr>
                <w:noProof/>
                <w:webHidden/>
              </w:rPr>
            </w:r>
            <w:r w:rsidR="004B6F8E">
              <w:rPr>
                <w:noProof/>
                <w:webHidden/>
              </w:rPr>
              <w:fldChar w:fldCharType="separate"/>
            </w:r>
            <w:r w:rsidR="004B6F8E">
              <w:rPr>
                <w:noProof/>
                <w:webHidden/>
              </w:rPr>
              <w:t>33</w:t>
            </w:r>
            <w:r w:rsidR="004B6F8E">
              <w:rPr>
                <w:noProof/>
                <w:webHidden/>
              </w:rPr>
              <w:fldChar w:fldCharType="end"/>
            </w:r>
          </w:hyperlink>
        </w:p>
        <w:p w14:paraId="7990AF83" w14:textId="6840FD98" w:rsidR="004B6F8E" w:rsidRDefault="00A97E3B">
          <w:pPr>
            <w:pStyle w:val="TM3"/>
            <w:tabs>
              <w:tab w:val="right" w:leader="dot" w:pos="9062"/>
            </w:tabs>
            <w:rPr>
              <w:rFonts w:eastAsiaTheme="minorEastAsia"/>
              <w:noProof/>
              <w:lang w:eastAsia="fr-FR"/>
            </w:rPr>
          </w:pPr>
          <w:hyperlink w:anchor="_Toc40090340" w:history="1">
            <w:r w:rsidR="004B6F8E" w:rsidRPr="00E1629D">
              <w:rPr>
                <w:rStyle w:val="Lienhypertexte"/>
                <w:noProof/>
              </w:rPr>
              <w:t>Risque exceptionnel COVID-19</w:t>
            </w:r>
            <w:r w:rsidR="004B6F8E">
              <w:rPr>
                <w:noProof/>
                <w:webHidden/>
              </w:rPr>
              <w:tab/>
            </w:r>
            <w:r w:rsidR="004B6F8E">
              <w:rPr>
                <w:noProof/>
                <w:webHidden/>
              </w:rPr>
              <w:fldChar w:fldCharType="begin"/>
            </w:r>
            <w:r w:rsidR="004B6F8E">
              <w:rPr>
                <w:noProof/>
                <w:webHidden/>
              </w:rPr>
              <w:instrText xml:space="preserve"> PAGEREF _Toc40090340 \h </w:instrText>
            </w:r>
            <w:r w:rsidR="004B6F8E">
              <w:rPr>
                <w:noProof/>
                <w:webHidden/>
              </w:rPr>
            </w:r>
            <w:r w:rsidR="004B6F8E">
              <w:rPr>
                <w:noProof/>
                <w:webHidden/>
              </w:rPr>
              <w:fldChar w:fldCharType="separate"/>
            </w:r>
            <w:r w:rsidR="004B6F8E">
              <w:rPr>
                <w:noProof/>
                <w:webHidden/>
              </w:rPr>
              <w:t>33</w:t>
            </w:r>
            <w:r w:rsidR="004B6F8E">
              <w:rPr>
                <w:noProof/>
                <w:webHidden/>
              </w:rPr>
              <w:fldChar w:fldCharType="end"/>
            </w:r>
          </w:hyperlink>
        </w:p>
        <w:p w14:paraId="3EAA37CA" w14:textId="67171889" w:rsidR="004B6F8E" w:rsidRDefault="00A97E3B">
          <w:pPr>
            <w:pStyle w:val="TM2"/>
            <w:tabs>
              <w:tab w:val="right" w:leader="dot" w:pos="9062"/>
            </w:tabs>
            <w:rPr>
              <w:rFonts w:eastAsiaTheme="minorEastAsia"/>
              <w:noProof/>
              <w:lang w:eastAsia="fr-FR"/>
            </w:rPr>
          </w:pPr>
          <w:hyperlink w:anchor="_Toc40090341" w:history="1">
            <w:r w:rsidR="004B6F8E" w:rsidRPr="00E1629D">
              <w:rPr>
                <w:rStyle w:val="Lienhypertexte"/>
                <w:noProof/>
              </w:rPr>
              <w:t>Retour d’expérience (REX)</w:t>
            </w:r>
            <w:r w:rsidR="004B6F8E">
              <w:rPr>
                <w:noProof/>
                <w:webHidden/>
              </w:rPr>
              <w:tab/>
            </w:r>
            <w:r w:rsidR="004B6F8E">
              <w:rPr>
                <w:noProof/>
                <w:webHidden/>
              </w:rPr>
              <w:fldChar w:fldCharType="begin"/>
            </w:r>
            <w:r w:rsidR="004B6F8E">
              <w:rPr>
                <w:noProof/>
                <w:webHidden/>
              </w:rPr>
              <w:instrText xml:space="preserve"> PAGEREF _Toc40090341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232B1C52" w14:textId="29B5F4F6" w:rsidR="004B6F8E" w:rsidRDefault="00A97E3B">
          <w:pPr>
            <w:pStyle w:val="TM1"/>
            <w:tabs>
              <w:tab w:val="right" w:leader="dot" w:pos="9062"/>
            </w:tabs>
            <w:rPr>
              <w:rFonts w:eastAsiaTheme="minorEastAsia"/>
              <w:noProof/>
              <w:lang w:eastAsia="fr-FR"/>
            </w:rPr>
          </w:pPr>
          <w:hyperlink w:anchor="_Toc40090342" w:history="1">
            <w:r w:rsidR="004B6F8E" w:rsidRPr="00E1629D">
              <w:rPr>
                <w:rStyle w:val="Lienhypertexte"/>
                <w:noProof/>
              </w:rPr>
              <w:t>Glossaire</w:t>
            </w:r>
            <w:r w:rsidR="004B6F8E">
              <w:rPr>
                <w:noProof/>
                <w:webHidden/>
              </w:rPr>
              <w:tab/>
            </w:r>
            <w:r w:rsidR="004B6F8E">
              <w:rPr>
                <w:noProof/>
                <w:webHidden/>
              </w:rPr>
              <w:fldChar w:fldCharType="begin"/>
            </w:r>
            <w:r w:rsidR="004B6F8E">
              <w:rPr>
                <w:noProof/>
                <w:webHidden/>
              </w:rPr>
              <w:instrText xml:space="preserve"> PAGEREF _Toc40090342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47EA4AC2" w14:textId="6479DBB2" w:rsidR="004B6F8E" w:rsidRDefault="00A97E3B">
          <w:pPr>
            <w:pStyle w:val="TM1"/>
            <w:tabs>
              <w:tab w:val="right" w:leader="dot" w:pos="9062"/>
            </w:tabs>
            <w:rPr>
              <w:rFonts w:eastAsiaTheme="minorEastAsia"/>
              <w:noProof/>
              <w:lang w:eastAsia="fr-FR"/>
            </w:rPr>
          </w:pPr>
          <w:hyperlink w:anchor="_Toc40090343" w:history="1">
            <w:r w:rsidR="004B6F8E" w:rsidRPr="00E1629D">
              <w:rPr>
                <w:rStyle w:val="Lienhypertexte"/>
                <w:noProof/>
              </w:rPr>
              <w:t>Annexes</w:t>
            </w:r>
            <w:r w:rsidR="004B6F8E">
              <w:rPr>
                <w:noProof/>
                <w:webHidden/>
              </w:rPr>
              <w:tab/>
            </w:r>
            <w:r w:rsidR="004B6F8E">
              <w:rPr>
                <w:noProof/>
                <w:webHidden/>
              </w:rPr>
              <w:fldChar w:fldCharType="begin"/>
            </w:r>
            <w:r w:rsidR="004B6F8E">
              <w:rPr>
                <w:noProof/>
                <w:webHidden/>
              </w:rPr>
              <w:instrText xml:space="preserve"> PAGEREF _Toc40090343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0242CD92" w14:textId="036A605E" w:rsidR="004B6F8E" w:rsidRDefault="00A97E3B">
          <w:pPr>
            <w:pStyle w:val="TM2"/>
            <w:tabs>
              <w:tab w:val="right" w:leader="dot" w:pos="9062"/>
            </w:tabs>
            <w:rPr>
              <w:rFonts w:eastAsiaTheme="minorEastAsia"/>
              <w:noProof/>
              <w:lang w:eastAsia="fr-FR"/>
            </w:rPr>
          </w:pPr>
          <w:hyperlink w:anchor="_Toc40090344" w:history="1">
            <w:r w:rsidR="004B6F8E" w:rsidRPr="00E1629D">
              <w:rPr>
                <w:rStyle w:val="Lienhypertexte"/>
                <w:noProof/>
              </w:rPr>
              <w:t>Rendu final</w:t>
            </w:r>
            <w:r w:rsidR="004B6F8E">
              <w:rPr>
                <w:noProof/>
                <w:webHidden/>
              </w:rPr>
              <w:tab/>
            </w:r>
            <w:r w:rsidR="004B6F8E">
              <w:rPr>
                <w:noProof/>
                <w:webHidden/>
              </w:rPr>
              <w:fldChar w:fldCharType="begin"/>
            </w:r>
            <w:r w:rsidR="004B6F8E">
              <w:rPr>
                <w:noProof/>
                <w:webHidden/>
              </w:rPr>
              <w:instrText xml:space="preserve"> PAGEREF _Toc40090344 \h </w:instrText>
            </w:r>
            <w:r w:rsidR="004B6F8E">
              <w:rPr>
                <w:noProof/>
                <w:webHidden/>
              </w:rPr>
            </w:r>
            <w:r w:rsidR="004B6F8E">
              <w:rPr>
                <w:noProof/>
                <w:webHidden/>
              </w:rPr>
              <w:fldChar w:fldCharType="separate"/>
            </w:r>
            <w:r w:rsidR="004B6F8E">
              <w:rPr>
                <w:noProof/>
                <w:webHidden/>
              </w:rPr>
              <w:t>40</w:t>
            </w:r>
            <w:r w:rsidR="004B6F8E">
              <w:rPr>
                <w:noProof/>
                <w:webHidden/>
              </w:rPr>
              <w:fldChar w:fldCharType="end"/>
            </w:r>
          </w:hyperlink>
        </w:p>
        <w:p w14:paraId="57D50C64" w14:textId="03A91565" w:rsidR="004B6F8E" w:rsidRDefault="00A97E3B">
          <w:pPr>
            <w:pStyle w:val="TM2"/>
            <w:tabs>
              <w:tab w:val="right" w:leader="dot" w:pos="9062"/>
            </w:tabs>
            <w:rPr>
              <w:rFonts w:eastAsiaTheme="minorEastAsia"/>
              <w:noProof/>
              <w:lang w:eastAsia="fr-FR"/>
            </w:rPr>
          </w:pPr>
          <w:hyperlink w:anchor="_Toc40090345" w:history="1">
            <w:r w:rsidR="004B6F8E" w:rsidRPr="00E1629D">
              <w:rPr>
                <w:rStyle w:val="Lienhypertexte"/>
                <w:noProof/>
              </w:rPr>
              <w:t>Planning final détaillé</w:t>
            </w:r>
            <w:r w:rsidR="004B6F8E">
              <w:rPr>
                <w:noProof/>
                <w:webHidden/>
              </w:rPr>
              <w:tab/>
            </w:r>
            <w:r w:rsidR="004B6F8E">
              <w:rPr>
                <w:noProof/>
                <w:webHidden/>
              </w:rPr>
              <w:fldChar w:fldCharType="begin"/>
            </w:r>
            <w:r w:rsidR="004B6F8E">
              <w:rPr>
                <w:noProof/>
                <w:webHidden/>
              </w:rPr>
              <w:instrText xml:space="preserve"> PAGEREF _Toc40090345 \h </w:instrText>
            </w:r>
            <w:r w:rsidR="004B6F8E">
              <w:rPr>
                <w:noProof/>
                <w:webHidden/>
              </w:rPr>
            </w:r>
            <w:r w:rsidR="004B6F8E">
              <w:rPr>
                <w:noProof/>
                <w:webHidden/>
              </w:rPr>
              <w:fldChar w:fldCharType="separate"/>
            </w:r>
            <w:r w:rsidR="004B6F8E">
              <w:rPr>
                <w:noProof/>
                <w:webHidden/>
              </w:rPr>
              <w:t>43</w:t>
            </w:r>
            <w:r w:rsidR="004B6F8E">
              <w:rPr>
                <w:noProof/>
                <w:webHidden/>
              </w:rPr>
              <w:fldChar w:fldCharType="end"/>
            </w:r>
          </w:hyperlink>
        </w:p>
        <w:p w14:paraId="23493492" w14:textId="35C1A108" w:rsidR="004B6F8E" w:rsidRDefault="00A97E3B">
          <w:pPr>
            <w:pStyle w:val="TM2"/>
            <w:tabs>
              <w:tab w:val="right" w:leader="dot" w:pos="9062"/>
            </w:tabs>
            <w:rPr>
              <w:rFonts w:eastAsiaTheme="minorEastAsia"/>
              <w:noProof/>
              <w:lang w:eastAsia="fr-FR"/>
            </w:rPr>
          </w:pPr>
          <w:hyperlink w:anchor="_Toc40090346" w:history="1">
            <w:r w:rsidR="004B6F8E" w:rsidRPr="00E1629D">
              <w:rPr>
                <w:rStyle w:val="Lienhypertexte"/>
                <w:noProof/>
              </w:rPr>
              <w:t>Procédure de déploiement</w:t>
            </w:r>
            <w:r w:rsidR="004B6F8E">
              <w:rPr>
                <w:noProof/>
                <w:webHidden/>
              </w:rPr>
              <w:tab/>
            </w:r>
            <w:r w:rsidR="004B6F8E">
              <w:rPr>
                <w:noProof/>
                <w:webHidden/>
              </w:rPr>
              <w:fldChar w:fldCharType="begin"/>
            </w:r>
            <w:r w:rsidR="004B6F8E">
              <w:rPr>
                <w:noProof/>
                <w:webHidden/>
              </w:rPr>
              <w:instrText xml:space="preserve"> PAGEREF _Toc40090346 \h </w:instrText>
            </w:r>
            <w:r w:rsidR="004B6F8E">
              <w:rPr>
                <w:noProof/>
                <w:webHidden/>
              </w:rPr>
            </w:r>
            <w:r w:rsidR="004B6F8E">
              <w:rPr>
                <w:noProof/>
                <w:webHidden/>
              </w:rPr>
              <w:fldChar w:fldCharType="separate"/>
            </w:r>
            <w:r w:rsidR="004B6F8E">
              <w:rPr>
                <w:noProof/>
                <w:webHidden/>
              </w:rPr>
              <w:t>45</w:t>
            </w:r>
            <w:r w:rsidR="004B6F8E">
              <w:rPr>
                <w:noProof/>
                <w:webHidden/>
              </w:rPr>
              <w:fldChar w:fldCharType="end"/>
            </w:r>
          </w:hyperlink>
        </w:p>
        <w:p w14:paraId="26C4D8EA" w14:textId="4A728028"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90301"/>
      <w:r>
        <w:lastRenderedPageBreak/>
        <w:t>Projet</w:t>
      </w:r>
      <w:bookmarkEnd w:id="1"/>
    </w:p>
    <w:p w14:paraId="3330C280" w14:textId="6B51A968" w:rsidR="00AF6D3A" w:rsidRPr="00AF6D3A" w:rsidRDefault="0060268B" w:rsidP="00786981">
      <w:pPr>
        <w:pStyle w:val="Titre2"/>
      </w:pPr>
      <w:bookmarkStart w:id="2" w:name="_Toc40090302"/>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90303"/>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90304"/>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614F61">
      <w:pPr>
        <w:pStyle w:val="Titre3"/>
      </w:pPr>
      <w:r>
        <w:t>Pieuvre</w:t>
      </w:r>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r>
        <w:t>Tableau de fonction</w:t>
      </w:r>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bookmarkStart w:id="5" w:name="_Toc40090305"/>
    </w:p>
    <w:p w14:paraId="766755B2" w14:textId="4EC9B990" w:rsidR="00716E1E" w:rsidRDefault="00716E1E" w:rsidP="00EF7A22">
      <w:pPr>
        <w:pStyle w:val="Titre2"/>
      </w:pPr>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90306"/>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B9A24FA"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356E0DD5"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p>
    <w:p w14:paraId="01706BDF" w14:textId="5DE0979F"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 même « pouvoir » dans l’équipe, ce qui peut créer des débats entre les collaborateurs et peut générer de nouvelles idées</w:t>
      </w:r>
    </w:p>
    <w:p w14:paraId="34F664B9" w14:textId="4E1157BB" w:rsidR="00A845FA" w:rsidRPr="007E0172"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avoir un nouveau rendu toutes les 3 semaines. Il est impossible de définir une date final précise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Un Backlog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Backlog »  </w:t>
      </w:r>
    </w:p>
    <w:p w14:paraId="4F10ADC4" w14:textId="77777777" w:rsidR="00F32DB9" w:rsidRDefault="00F32DB9">
      <w:pPr>
        <w:rPr>
          <w:b/>
          <w:bCs/>
        </w:rPr>
      </w:pPr>
      <w:r>
        <w:rPr>
          <w:b/>
          <w:bCs/>
        </w:rPr>
        <w:br w:type="page"/>
      </w:r>
    </w:p>
    <w:p w14:paraId="709ACE33" w14:textId="4BA9E05A" w:rsidR="00FE4F9B" w:rsidRDefault="00FE4F9B" w:rsidP="00716E1E">
      <w:pPr>
        <w:rPr>
          <w:b/>
          <w:bCs/>
        </w:rPr>
      </w:pPr>
      <w:r w:rsidRPr="00FE4F9B">
        <w:rPr>
          <w:b/>
          <w:bCs/>
        </w:rPr>
        <w:lastRenderedPageBreak/>
        <w:t>Mais Qu’est-ce qu’un « Sprint Backlog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90307"/>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74EF1F48" w14:textId="12F24ED5" w:rsidR="00104DC0" w:rsidRDefault="00104DC0" w:rsidP="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37BF9E3C" w14:textId="77777777" w:rsidR="00F32DB9" w:rsidRDefault="00F32DB9">
      <w:pPr>
        <w:rPr>
          <w:b/>
          <w:bCs/>
        </w:rPr>
      </w:pPr>
      <w:r>
        <w:rPr>
          <w:b/>
          <w:bCs/>
        </w:rPr>
        <w:br w:type="page"/>
      </w:r>
    </w:p>
    <w:p w14:paraId="56FCE1C0" w14:textId="4DE72692" w:rsidR="00104DC0" w:rsidRDefault="00104DC0" w:rsidP="00104DC0">
      <w:pPr>
        <w:rPr>
          <w:b/>
          <w:bCs/>
        </w:rPr>
      </w:pPr>
      <w:r w:rsidRPr="00104DC0">
        <w:rPr>
          <w:b/>
          <w:bCs/>
        </w:rPr>
        <w:lastRenderedPageBreak/>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8" w:name="_Toc40090308"/>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8"/>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90309"/>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90310"/>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90311"/>
      <w:r>
        <w:t>Analyses des risques</w:t>
      </w:r>
      <w:bookmarkEnd w:id="11"/>
    </w:p>
    <w:p w14:paraId="18ED21B3" w14:textId="77777777" w:rsidR="00F507E2" w:rsidRDefault="00F507E2" w:rsidP="00F507E2">
      <w:pPr>
        <w:pStyle w:val="Titre3"/>
      </w:pPr>
      <w:bookmarkStart w:id="12" w:name="_Toc40090312"/>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90313"/>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90314"/>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90315"/>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90316"/>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90317"/>
      <w:r>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90318"/>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90319"/>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 xml:space="preserve">sont ceux de la famille « ISO 27000 », la plus connu étant la norme ISO/IEC 27001 spécifiant les exigences relatives aux systèmes de management de la sécurité des informations </w:t>
      </w:r>
      <w:r>
        <w:lastRenderedPageBreak/>
        <w:t>(SMSI).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90320"/>
      <w:r>
        <w:t>Technique</w:t>
      </w:r>
      <w:bookmarkEnd w:id="25"/>
    </w:p>
    <w:p w14:paraId="24543C3F" w14:textId="5658C259" w:rsidR="000350A0" w:rsidRDefault="000350A0" w:rsidP="000350A0">
      <w:pPr>
        <w:pStyle w:val="Titre2"/>
      </w:pPr>
      <w:bookmarkStart w:id="26" w:name="_Toc40090321"/>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7" w:name="_Toc40090322"/>
      <w:r>
        <w:lastRenderedPageBreak/>
        <w:t>Outils</w:t>
      </w:r>
      <w:bookmarkEnd w:id="27"/>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8" w:name="_Toc17992433"/>
      <w:bookmarkStart w:id="29" w:name="_Toc40090323"/>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0" w:name="_Toc40090324"/>
      <w:r>
        <w:lastRenderedPageBreak/>
        <w:t>Architecture</w:t>
      </w:r>
      <w:bookmarkEnd w:id="30"/>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31C6ECB3" w14:textId="30B345F3" w:rsidR="007E0172" w:rsidRDefault="007E0172" w:rsidP="007E0172">
      <w:pPr>
        <w:pStyle w:val="Titre2"/>
      </w:pPr>
      <w:bookmarkStart w:id="31" w:name="_Toc40090325"/>
      <w:r w:rsidRPr="007E0172">
        <w:t>Environnements</w:t>
      </w:r>
      <w:bookmarkEnd w:id="31"/>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w:t>
      </w:r>
      <w:r>
        <w:lastRenderedPageBreak/>
        <w:t xml:space="preserve">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688F3CD6" w14:textId="77777777" w:rsidR="004A7B01" w:rsidRPr="004A7B01" w:rsidRDefault="004A7B01" w:rsidP="004A7B01"/>
    <w:p w14:paraId="3A034262" w14:textId="1CE25440" w:rsidR="008E0EA0" w:rsidRDefault="008E0EA0" w:rsidP="008E0EA0">
      <w:pPr>
        <w:pStyle w:val="Titre2"/>
      </w:pPr>
      <w:bookmarkStart w:id="32" w:name="_Toc40090326"/>
      <w:r>
        <w:t>UML</w:t>
      </w:r>
      <w:bookmarkEnd w:id="32"/>
    </w:p>
    <w:p w14:paraId="2629CD55" w14:textId="77777777" w:rsidR="00564904" w:rsidRPr="005B16D9" w:rsidRDefault="00564904" w:rsidP="00564904">
      <w:pPr>
        <w:pStyle w:val="Titre3"/>
        <w:rPr>
          <w:b/>
          <w:bCs/>
          <w:u w:val="single"/>
        </w:rPr>
      </w:pPr>
      <w:bookmarkStart w:id="33" w:name="_Toc5979653"/>
      <w:bookmarkStart w:id="34" w:name="_Toc40090327"/>
      <w:r>
        <w:t>Diagramme de cas d’utilisations</w:t>
      </w:r>
      <w:bookmarkEnd w:id="33"/>
      <w:bookmarkEnd w:id="34"/>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1DC7BE" w14:textId="77777777" w:rsidR="007D0202" w:rsidRDefault="007D0202" w:rsidP="007D0202"/>
    <w:p w14:paraId="23848C7B" w14:textId="77777777" w:rsidR="007D0202" w:rsidRDefault="007D0202" w:rsidP="007D0202">
      <w:r>
        <w:t xml:space="preserve">Le diagramme de cas d’utilisation établit un premier schéma global des actions réalisables par le commercial lors de l’utilisation de l’application </w:t>
      </w:r>
      <w:proofErr w:type="spellStart"/>
      <w:r>
        <w:t>Madera</w:t>
      </w:r>
      <w:proofErr w:type="spellEnd"/>
      <w:r>
        <w:t>.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5B79ED84" w14:textId="355798C0" w:rsidR="007D0202" w:rsidRDefault="007D0202" w:rsidP="007D0202"/>
    <w:p w14:paraId="7C8BD1AB" w14:textId="1AF777BF" w:rsidR="00564904" w:rsidRDefault="00564904" w:rsidP="007D0202"/>
    <w:p w14:paraId="22B9A026" w14:textId="46418967" w:rsidR="00564904" w:rsidRDefault="00564904" w:rsidP="007D0202"/>
    <w:p w14:paraId="5B4105B7" w14:textId="68851A64" w:rsidR="00564904" w:rsidRDefault="00564904" w:rsidP="007D0202"/>
    <w:p w14:paraId="55525128" w14:textId="52005BC6" w:rsidR="00564904" w:rsidRDefault="00564904" w:rsidP="007D0202"/>
    <w:p w14:paraId="72CD9883" w14:textId="5460D4C5" w:rsidR="00564904" w:rsidRDefault="00564904" w:rsidP="007D0202"/>
    <w:p w14:paraId="21CF7B16" w14:textId="0785F30A" w:rsidR="00564904" w:rsidRPr="00564904" w:rsidRDefault="00564904" w:rsidP="00564904">
      <w:pPr>
        <w:pStyle w:val="Titre3"/>
        <w:rPr>
          <w:b/>
          <w:bCs/>
          <w:u w:val="single"/>
        </w:rPr>
      </w:pPr>
      <w:r>
        <w:lastRenderedPageBreak/>
        <w:t>Diagramme de séquence : Création d’un plan</w:t>
      </w:r>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77777777" w:rsidR="00564904" w:rsidRPr="00847BB1" w:rsidRDefault="00564904" w:rsidP="00564904">
      <w:r>
        <w:t>L’utilisateur, après avoir accédé à la page de configuration des plans, créé un plan auquel il associera un ou plusieurs modules avant de valider provoquant la génération d’un devis.</w:t>
      </w:r>
    </w:p>
    <w:p w14:paraId="3F5C673A" w14:textId="77777777" w:rsidR="00564904" w:rsidRDefault="00564904" w:rsidP="007D0202"/>
    <w:p w14:paraId="6F99C44E" w14:textId="77777777" w:rsidR="007D0202" w:rsidRPr="00D733E1" w:rsidRDefault="007D0202" w:rsidP="007D0202">
      <w:pPr>
        <w:rPr>
          <w:b/>
          <w:bCs/>
        </w:rPr>
      </w:pPr>
      <w:r>
        <w:rPr>
          <w:b/>
          <w:bCs/>
        </w:rPr>
        <w:t>Vous trouverez en annexe les différents diagrammes de séquences décrivant les fonctionnalités présentes sur le diagramme de cas d’Utilisation.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5" w:name="_Toc40090328"/>
      <w:r>
        <w:lastRenderedPageBreak/>
        <w:t>IHM</w:t>
      </w:r>
      <w:bookmarkEnd w:id="35"/>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157AE8A9" w:rsidR="00400B39" w:rsidRDefault="00400B39" w:rsidP="00400B39">
      <w:pPr>
        <w:pStyle w:val="Titre2"/>
      </w:pPr>
      <w:bookmarkStart w:id="36" w:name="_Toc40090329"/>
      <w:r>
        <w:lastRenderedPageBreak/>
        <w:t>MCD</w:t>
      </w:r>
      <w:bookmarkEnd w:id="36"/>
    </w:p>
    <w:p w14:paraId="58B742CE" w14:textId="77777777" w:rsidR="00D61642" w:rsidRDefault="00D61642" w:rsidP="005731B3">
      <w:pPr>
        <w:rPr>
          <w:noProof/>
        </w:rPr>
      </w:pPr>
    </w:p>
    <w:p w14:paraId="121C80C8" w14:textId="370F1577" w:rsidR="005731B3" w:rsidRPr="005731B3" w:rsidRDefault="00D61642" w:rsidP="005731B3">
      <w:r w:rsidRPr="00D61642">
        <w:rPr>
          <w:noProof/>
        </w:rPr>
        <w:drawing>
          <wp:anchor distT="0" distB="0" distL="114300" distR="114300" simplePos="0" relativeHeight="251700224" behindDoc="0" locked="0" layoutInCell="1" allowOverlap="1" wp14:anchorId="158D4775" wp14:editId="61100F80">
            <wp:simplePos x="0" y="0"/>
            <wp:positionH relativeFrom="margin">
              <wp:align>center</wp:align>
            </wp:positionH>
            <wp:positionV relativeFrom="paragraph">
              <wp:posOffset>454660</wp:posOffset>
            </wp:positionV>
            <wp:extent cx="7018655" cy="4229100"/>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929" r="5995" b="4782"/>
                    <a:stretch/>
                  </pic:blipFill>
                  <pic:spPr bwMode="auto">
                    <a:xfrm>
                      <a:off x="0" y="0"/>
                      <a:ext cx="701865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1642">
        <w:rPr>
          <w:noProof/>
        </w:rPr>
        <w:t xml:space="preserve"> </w:t>
      </w:r>
      <w:r w:rsidR="005731B3">
        <w:t>Ce MCD a pour but de définir l’architecture de notre base de données allant accueillir toutes les information présentes dans l’application</w:t>
      </w:r>
    </w:p>
    <w:p w14:paraId="593F29A8" w14:textId="485E5BD7" w:rsidR="0033551B" w:rsidRPr="0033551B" w:rsidRDefault="0033551B" w:rsidP="0033551B"/>
    <w:p w14:paraId="370A02B3" w14:textId="1AD438CB" w:rsidR="00B1706D" w:rsidRDefault="00B1706D" w:rsidP="00B1706D"/>
    <w:p w14:paraId="7F8ADC19" w14:textId="5B2ABD80" w:rsidR="00ED6348" w:rsidRPr="00B1706D" w:rsidRDefault="004D60F3" w:rsidP="00B1706D">
      <w:r>
        <w:br w:type="page"/>
      </w:r>
    </w:p>
    <w:p w14:paraId="419267A1" w14:textId="118D5E49" w:rsidR="00ED6348" w:rsidRDefault="00ED6348" w:rsidP="00767E11">
      <w:pPr>
        <w:pStyle w:val="Titre2"/>
      </w:pPr>
      <w:bookmarkStart w:id="37" w:name="_Toc40090330"/>
      <w:r>
        <w:lastRenderedPageBreak/>
        <w:t>Scénario de t</w:t>
      </w:r>
      <w:r w:rsidR="00906596">
        <w:t>ests</w:t>
      </w:r>
      <w:bookmarkEnd w:id="37"/>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8" w:name="_Toc40090331"/>
      <w:r>
        <w:t>Déploiement</w:t>
      </w:r>
      <w:bookmarkEnd w:id="38"/>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D32553" w14:textId="77777777" w:rsidR="002B3400" w:rsidRDefault="002B3400" w:rsidP="002B3400">
      <w:pPr>
        <w:pStyle w:val="Titre1"/>
      </w:pPr>
      <w:bookmarkStart w:id="39" w:name="_Toc40090332"/>
      <w:r>
        <w:t>Maintenance</w:t>
      </w:r>
      <w:bookmarkEnd w:id="39"/>
    </w:p>
    <w:p w14:paraId="298F0776" w14:textId="120E8F1F" w:rsidR="00DF6B8A" w:rsidRPr="00416215" w:rsidRDefault="00416215" w:rsidP="004B6F8E">
      <w:r>
        <w:t>Une fois l’application livrée aux utilisateurs, nous assurerons une maintenance sur l’outil tout en restant continuellement en contact avec les clients afin de leur fournir la meilleure expérience</w:t>
      </w:r>
      <w:r w:rsidR="00DF6B8A">
        <w:br w:type="page"/>
      </w:r>
    </w:p>
    <w:p w14:paraId="415A9616" w14:textId="77777777" w:rsidR="00141A99" w:rsidRDefault="00141A99" w:rsidP="00141A99">
      <w:pPr>
        <w:pStyle w:val="Titre2"/>
      </w:pPr>
      <w:bookmarkStart w:id="40" w:name="_Toc40090333"/>
      <w:r>
        <w:lastRenderedPageBreak/>
        <w:t>Support</w:t>
      </w:r>
      <w:r w:rsidR="000A1235">
        <w:t>/Demande d’évolution</w:t>
      </w:r>
      <w:bookmarkEnd w:id="40"/>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1" w:name="_Toc40090334"/>
      <w:r>
        <w:t>Formation</w:t>
      </w:r>
      <w:r w:rsidR="002E46AE">
        <w:t>s</w:t>
      </w:r>
      <w:bookmarkEnd w:id="41"/>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xml:space="preserve">)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2" w:name="_Toc40090335"/>
      <w:r>
        <w:lastRenderedPageBreak/>
        <w:t>Clôture de projet</w:t>
      </w:r>
      <w:bookmarkEnd w:id="42"/>
    </w:p>
    <w:p w14:paraId="41F6FC95" w14:textId="55DE9489" w:rsidR="0060268B" w:rsidRDefault="003554CA" w:rsidP="0060268B">
      <w:pPr>
        <w:pStyle w:val="Titre2"/>
      </w:pPr>
      <w:bookmarkStart w:id="43" w:name="_Toc40090336"/>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4" w:name="_Toc40090337"/>
      <w:r>
        <w:lastRenderedPageBreak/>
        <w:t>Budget final</w:t>
      </w:r>
      <w:bookmarkEnd w:id="44"/>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5" w:name="_Toc40090338"/>
      <w:r>
        <w:lastRenderedPageBreak/>
        <w:t>Indicateurs</w:t>
      </w:r>
      <w:bookmarkEnd w:id="45"/>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6" w:name="_Toc40090339"/>
      <w:r>
        <w:lastRenderedPageBreak/>
        <w:t>Gestion des risques</w:t>
      </w:r>
      <w:bookmarkEnd w:id="46"/>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7" w:name="_Toc40090340"/>
      <w:r>
        <w:t>Risque exceptionnel COVID-19</w:t>
      </w:r>
      <w:bookmarkEnd w:id="47"/>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8" w:name="_Toc40090341"/>
      <w:r>
        <w:lastRenderedPageBreak/>
        <w:t>Retour d’expérience</w:t>
      </w:r>
      <w:r w:rsidR="002B3400">
        <w:t xml:space="preserve"> (REX)</w:t>
      </w:r>
      <w:bookmarkEnd w:id="48"/>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9" w:name="_Toc40090342"/>
      <w:r>
        <w:t>Glossaire</w:t>
      </w:r>
      <w:bookmarkEnd w:id="49"/>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0" w:name="_Toc40090343"/>
      <w:r>
        <w:t>Annexes</w:t>
      </w:r>
      <w:bookmarkEnd w:id="50"/>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1" w:name="_Toc40090344"/>
      <w:r>
        <w:lastRenderedPageBreak/>
        <w:t>Rendu final</w:t>
      </w:r>
      <w:bookmarkEnd w:id="51"/>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2" w:name="_Toc40090345"/>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2"/>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3" w:name="_Toc40090346"/>
      <w:r>
        <w:lastRenderedPageBreak/>
        <w:t>Procédure de déploiement</w:t>
      </w:r>
      <w:bookmarkEnd w:id="53"/>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49"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0"/>
  </w:num>
  <w:num w:numId="5">
    <w:abstractNumId w:val="19"/>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41A99"/>
    <w:rsid w:val="00242E0F"/>
    <w:rsid w:val="002537B8"/>
    <w:rsid w:val="0025795B"/>
    <w:rsid w:val="00285A18"/>
    <w:rsid w:val="00287587"/>
    <w:rsid w:val="00294183"/>
    <w:rsid w:val="002B3400"/>
    <w:rsid w:val="002D6B1B"/>
    <w:rsid w:val="002E46AE"/>
    <w:rsid w:val="00332C3D"/>
    <w:rsid w:val="0033551B"/>
    <w:rsid w:val="003378C9"/>
    <w:rsid w:val="003554CA"/>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4904"/>
    <w:rsid w:val="00567C48"/>
    <w:rsid w:val="00572369"/>
    <w:rsid w:val="005731B3"/>
    <w:rsid w:val="00590A97"/>
    <w:rsid w:val="005F24DC"/>
    <w:rsid w:val="0060268B"/>
    <w:rsid w:val="00614F61"/>
    <w:rsid w:val="00620125"/>
    <w:rsid w:val="00651494"/>
    <w:rsid w:val="006A1E33"/>
    <w:rsid w:val="006C1EAE"/>
    <w:rsid w:val="00706211"/>
    <w:rsid w:val="00712F23"/>
    <w:rsid w:val="00716E1E"/>
    <w:rsid w:val="00731E97"/>
    <w:rsid w:val="00767E11"/>
    <w:rsid w:val="00780BD1"/>
    <w:rsid w:val="00786981"/>
    <w:rsid w:val="007B7CA0"/>
    <w:rsid w:val="007D0202"/>
    <w:rsid w:val="007E0172"/>
    <w:rsid w:val="00815C85"/>
    <w:rsid w:val="008B4BD1"/>
    <w:rsid w:val="008D6E82"/>
    <w:rsid w:val="008E0EA0"/>
    <w:rsid w:val="00906596"/>
    <w:rsid w:val="009436E9"/>
    <w:rsid w:val="00970648"/>
    <w:rsid w:val="00970AC8"/>
    <w:rsid w:val="009E0BAE"/>
    <w:rsid w:val="009E3951"/>
    <w:rsid w:val="00A16DCF"/>
    <w:rsid w:val="00A30285"/>
    <w:rsid w:val="00A5563C"/>
    <w:rsid w:val="00A845FA"/>
    <w:rsid w:val="00A918E2"/>
    <w:rsid w:val="00A97E3B"/>
    <w:rsid w:val="00AC295D"/>
    <w:rsid w:val="00AF6D3A"/>
    <w:rsid w:val="00B1706D"/>
    <w:rsid w:val="00B2600E"/>
    <w:rsid w:val="00B31058"/>
    <w:rsid w:val="00BB3B97"/>
    <w:rsid w:val="00BD27CB"/>
    <w:rsid w:val="00C776B0"/>
    <w:rsid w:val="00C86737"/>
    <w:rsid w:val="00C973C8"/>
    <w:rsid w:val="00CC5697"/>
    <w:rsid w:val="00D61642"/>
    <w:rsid w:val="00DF6B8A"/>
    <w:rsid w:val="00E023FC"/>
    <w:rsid w:val="00E10451"/>
    <w:rsid w:val="00E43894"/>
    <w:rsid w:val="00E61A1A"/>
    <w:rsid w:val="00EB2290"/>
    <w:rsid w:val="00ED6348"/>
    <w:rsid w:val="00EF7A22"/>
    <w:rsid w:val="00F123A0"/>
    <w:rsid w:val="00F32DB9"/>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mailto:utilisateur%7d@127.0.0.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1.xm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A6885-636C-416A-866C-6019CFC8E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47</Pages>
  <Words>6782</Words>
  <Characters>37305</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Allan Brochard</cp:lastModifiedBy>
  <cp:revision>5</cp:revision>
  <dcterms:created xsi:type="dcterms:W3CDTF">2020-04-19T10:22:00Z</dcterms:created>
  <dcterms:modified xsi:type="dcterms:W3CDTF">2020-05-11T13:39:00Z</dcterms:modified>
</cp:coreProperties>
</file>