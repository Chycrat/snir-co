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54AA8D" w14:textId="77777777" w:rsidR="000350A0" w:rsidRDefault="000350A0">
      <w:bookmarkStart w:id="0" w:name="_Hlk38974188"/>
      <w:bookmarkEnd w:id="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242E0F" w:rsidRPr="00497F39" w:rsidRDefault="00242E0F"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242E0F" w:rsidRPr="00497F39" w:rsidRDefault="00242E0F"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242E0F" w:rsidRPr="00497F39" w:rsidRDefault="00242E0F"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242E0F" w:rsidRPr="00497F39" w:rsidRDefault="00242E0F"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242E0F" w:rsidRDefault="00242E0F"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242E0F" w:rsidRDefault="00242E0F" w:rsidP="000350A0">
                            <w:pPr>
                              <w:pStyle w:val="Sansinterligne"/>
                              <w:rPr>
                                <w:rFonts w:ascii="Source Sans Pro" w:hAnsi="Source Sans Pro"/>
                                <w:b/>
                                <w:color w:val="FFFFFF" w:themeColor="background1"/>
                                <w:sz w:val="56"/>
                                <w:szCs w:val="56"/>
                                <w:lang w:val="fr-FR"/>
                              </w:rPr>
                            </w:pPr>
                          </w:p>
                          <w:p w14:paraId="7427A011" w14:textId="77777777" w:rsidR="00242E0F" w:rsidRPr="00715561" w:rsidRDefault="00242E0F"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242E0F" w:rsidRDefault="00242E0F"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242E0F" w:rsidRDefault="00242E0F" w:rsidP="000350A0">
                      <w:pPr>
                        <w:pStyle w:val="Sansinterligne"/>
                        <w:rPr>
                          <w:rFonts w:ascii="Source Sans Pro" w:hAnsi="Source Sans Pro"/>
                          <w:b/>
                          <w:color w:val="FFFFFF" w:themeColor="background1"/>
                          <w:sz w:val="56"/>
                          <w:szCs w:val="56"/>
                          <w:lang w:val="fr-FR"/>
                        </w:rPr>
                      </w:pPr>
                    </w:p>
                    <w:p w14:paraId="7427A011" w14:textId="77777777" w:rsidR="00242E0F" w:rsidRPr="00715561" w:rsidRDefault="00242E0F"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242E0F" w:rsidRPr="00DF162D" w:rsidRDefault="00242E0F"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242E0F" w:rsidRPr="00DF162D" w:rsidRDefault="00242E0F"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242E0F" w:rsidRPr="00DF162D" w:rsidRDefault="00242E0F"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242E0F" w:rsidRPr="00DF162D" w:rsidRDefault="00242E0F"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242E0F" w:rsidRPr="00DF162D" w:rsidRDefault="00242E0F"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242E0F" w:rsidRPr="00DF162D" w:rsidRDefault="00242E0F"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242E0F" w:rsidRPr="00DF162D" w:rsidRDefault="00242E0F"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242E0F" w:rsidRPr="00DF162D" w:rsidRDefault="00242E0F"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242E0F" w:rsidRPr="00DF162D" w:rsidRDefault="00242E0F"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242E0F" w:rsidRPr="00DF162D" w:rsidRDefault="00242E0F"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1597D2E1" w14:textId="6056A6B1" w:rsidR="00A918E2"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39914470" w:history="1">
            <w:r w:rsidR="00A918E2" w:rsidRPr="00E14C58">
              <w:rPr>
                <w:rStyle w:val="Lienhypertexte"/>
                <w:noProof/>
              </w:rPr>
              <w:t>Projet</w:t>
            </w:r>
            <w:r w:rsidR="00A918E2">
              <w:rPr>
                <w:noProof/>
                <w:webHidden/>
              </w:rPr>
              <w:tab/>
            </w:r>
            <w:r w:rsidR="00A918E2">
              <w:rPr>
                <w:noProof/>
                <w:webHidden/>
              </w:rPr>
              <w:fldChar w:fldCharType="begin"/>
            </w:r>
            <w:r w:rsidR="00A918E2">
              <w:rPr>
                <w:noProof/>
                <w:webHidden/>
              </w:rPr>
              <w:instrText xml:space="preserve"> PAGEREF _Toc39914470 \h </w:instrText>
            </w:r>
            <w:r w:rsidR="00A918E2">
              <w:rPr>
                <w:noProof/>
                <w:webHidden/>
              </w:rPr>
            </w:r>
            <w:r w:rsidR="00A918E2">
              <w:rPr>
                <w:noProof/>
                <w:webHidden/>
              </w:rPr>
              <w:fldChar w:fldCharType="separate"/>
            </w:r>
            <w:r w:rsidR="00A918E2">
              <w:rPr>
                <w:noProof/>
                <w:webHidden/>
              </w:rPr>
              <w:t>4</w:t>
            </w:r>
            <w:r w:rsidR="00A918E2">
              <w:rPr>
                <w:noProof/>
                <w:webHidden/>
              </w:rPr>
              <w:fldChar w:fldCharType="end"/>
            </w:r>
          </w:hyperlink>
        </w:p>
        <w:p w14:paraId="7C81B583" w14:textId="3590CE4D" w:rsidR="00A918E2" w:rsidRDefault="00242E0F">
          <w:pPr>
            <w:pStyle w:val="TM2"/>
            <w:tabs>
              <w:tab w:val="right" w:leader="dot" w:pos="9062"/>
            </w:tabs>
            <w:rPr>
              <w:rFonts w:eastAsiaTheme="minorEastAsia"/>
              <w:noProof/>
              <w:lang w:eastAsia="fr-FR"/>
            </w:rPr>
          </w:pPr>
          <w:hyperlink w:anchor="_Toc39914471" w:history="1">
            <w:r w:rsidR="00A918E2" w:rsidRPr="00E14C58">
              <w:rPr>
                <w:rStyle w:val="Lienhypertexte"/>
                <w:noProof/>
              </w:rPr>
              <w:t>Introduction</w:t>
            </w:r>
            <w:r w:rsidR="00A918E2">
              <w:rPr>
                <w:noProof/>
                <w:webHidden/>
              </w:rPr>
              <w:tab/>
            </w:r>
            <w:r w:rsidR="00A918E2">
              <w:rPr>
                <w:noProof/>
                <w:webHidden/>
              </w:rPr>
              <w:fldChar w:fldCharType="begin"/>
            </w:r>
            <w:r w:rsidR="00A918E2">
              <w:rPr>
                <w:noProof/>
                <w:webHidden/>
              </w:rPr>
              <w:instrText xml:space="preserve"> PAGEREF _Toc39914471 \h </w:instrText>
            </w:r>
            <w:r w:rsidR="00A918E2">
              <w:rPr>
                <w:noProof/>
                <w:webHidden/>
              </w:rPr>
            </w:r>
            <w:r w:rsidR="00A918E2">
              <w:rPr>
                <w:noProof/>
                <w:webHidden/>
              </w:rPr>
              <w:fldChar w:fldCharType="separate"/>
            </w:r>
            <w:r w:rsidR="00A918E2">
              <w:rPr>
                <w:noProof/>
                <w:webHidden/>
              </w:rPr>
              <w:t>4</w:t>
            </w:r>
            <w:r w:rsidR="00A918E2">
              <w:rPr>
                <w:noProof/>
                <w:webHidden/>
              </w:rPr>
              <w:fldChar w:fldCharType="end"/>
            </w:r>
          </w:hyperlink>
        </w:p>
        <w:p w14:paraId="171D5023" w14:textId="2466629D" w:rsidR="00A918E2" w:rsidRDefault="00242E0F">
          <w:pPr>
            <w:pStyle w:val="TM2"/>
            <w:tabs>
              <w:tab w:val="right" w:leader="dot" w:pos="9062"/>
            </w:tabs>
            <w:rPr>
              <w:rFonts w:eastAsiaTheme="minorEastAsia"/>
              <w:noProof/>
              <w:lang w:eastAsia="fr-FR"/>
            </w:rPr>
          </w:pPr>
          <w:hyperlink w:anchor="_Toc39914472" w:history="1">
            <w:r w:rsidR="00A918E2" w:rsidRPr="00E14C58">
              <w:rPr>
                <w:rStyle w:val="Lienhypertexte"/>
                <w:noProof/>
              </w:rPr>
              <w:t>Contexte</w:t>
            </w:r>
            <w:r w:rsidR="00A918E2">
              <w:rPr>
                <w:noProof/>
                <w:webHidden/>
              </w:rPr>
              <w:tab/>
            </w:r>
            <w:r w:rsidR="00A918E2">
              <w:rPr>
                <w:noProof/>
                <w:webHidden/>
              </w:rPr>
              <w:fldChar w:fldCharType="begin"/>
            </w:r>
            <w:r w:rsidR="00A918E2">
              <w:rPr>
                <w:noProof/>
                <w:webHidden/>
              </w:rPr>
              <w:instrText xml:space="preserve"> PAGEREF _Toc39914472 \h </w:instrText>
            </w:r>
            <w:r w:rsidR="00A918E2">
              <w:rPr>
                <w:noProof/>
                <w:webHidden/>
              </w:rPr>
            </w:r>
            <w:r w:rsidR="00A918E2">
              <w:rPr>
                <w:noProof/>
                <w:webHidden/>
              </w:rPr>
              <w:fldChar w:fldCharType="separate"/>
            </w:r>
            <w:r w:rsidR="00A918E2">
              <w:rPr>
                <w:noProof/>
                <w:webHidden/>
              </w:rPr>
              <w:t>4</w:t>
            </w:r>
            <w:r w:rsidR="00A918E2">
              <w:rPr>
                <w:noProof/>
                <w:webHidden/>
              </w:rPr>
              <w:fldChar w:fldCharType="end"/>
            </w:r>
          </w:hyperlink>
        </w:p>
        <w:p w14:paraId="5A9817C5" w14:textId="45DB8C99" w:rsidR="00A918E2" w:rsidRDefault="00242E0F">
          <w:pPr>
            <w:pStyle w:val="TM2"/>
            <w:tabs>
              <w:tab w:val="right" w:leader="dot" w:pos="9062"/>
            </w:tabs>
            <w:rPr>
              <w:rFonts w:eastAsiaTheme="minorEastAsia"/>
              <w:noProof/>
              <w:lang w:eastAsia="fr-FR"/>
            </w:rPr>
          </w:pPr>
          <w:hyperlink w:anchor="_Toc39914473" w:history="1">
            <w:r w:rsidR="00A918E2" w:rsidRPr="00E14C58">
              <w:rPr>
                <w:rStyle w:val="Lienhypertexte"/>
                <w:noProof/>
              </w:rPr>
              <w:t>Besoin</w:t>
            </w:r>
            <w:r w:rsidR="00A918E2">
              <w:rPr>
                <w:noProof/>
                <w:webHidden/>
              </w:rPr>
              <w:tab/>
            </w:r>
            <w:r w:rsidR="00A918E2">
              <w:rPr>
                <w:noProof/>
                <w:webHidden/>
              </w:rPr>
              <w:fldChar w:fldCharType="begin"/>
            </w:r>
            <w:r w:rsidR="00A918E2">
              <w:rPr>
                <w:noProof/>
                <w:webHidden/>
              </w:rPr>
              <w:instrText xml:space="preserve"> PAGEREF _Toc39914473 \h </w:instrText>
            </w:r>
            <w:r w:rsidR="00A918E2">
              <w:rPr>
                <w:noProof/>
                <w:webHidden/>
              </w:rPr>
            </w:r>
            <w:r w:rsidR="00A918E2">
              <w:rPr>
                <w:noProof/>
                <w:webHidden/>
              </w:rPr>
              <w:fldChar w:fldCharType="separate"/>
            </w:r>
            <w:r w:rsidR="00A918E2">
              <w:rPr>
                <w:noProof/>
                <w:webHidden/>
              </w:rPr>
              <w:t>5</w:t>
            </w:r>
            <w:r w:rsidR="00A918E2">
              <w:rPr>
                <w:noProof/>
                <w:webHidden/>
              </w:rPr>
              <w:fldChar w:fldCharType="end"/>
            </w:r>
          </w:hyperlink>
        </w:p>
        <w:p w14:paraId="17D4BE3B" w14:textId="158C1643" w:rsidR="00A918E2" w:rsidRDefault="00242E0F">
          <w:pPr>
            <w:pStyle w:val="TM2"/>
            <w:tabs>
              <w:tab w:val="right" w:leader="dot" w:pos="9062"/>
            </w:tabs>
            <w:rPr>
              <w:rFonts w:eastAsiaTheme="minorEastAsia"/>
              <w:noProof/>
              <w:lang w:eastAsia="fr-FR"/>
            </w:rPr>
          </w:pPr>
          <w:hyperlink w:anchor="_Toc39914474" w:history="1">
            <w:r w:rsidR="00A918E2" w:rsidRPr="00E14C58">
              <w:rPr>
                <w:rStyle w:val="Lienhypertexte"/>
                <w:noProof/>
              </w:rPr>
              <w:t>Objectif du projet</w:t>
            </w:r>
            <w:r w:rsidR="00A918E2">
              <w:rPr>
                <w:noProof/>
                <w:webHidden/>
              </w:rPr>
              <w:tab/>
            </w:r>
            <w:r w:rsidR="00A918E2">
              <w:rPr>
                <w:noProof/>
                <w:webHidden/>
              </w:rPr>
              <w:fldChar w:fldCharType="begin"/>
            </w:r>
            <w:r w:rsidR="00A918E2">
              <w:rPr>
                <w:noProof/>
                <w:webHidden/>
              </w:rPr>
              <w:instrText xml:space="preserve"> PAGEREF _Toc39914474 \h </w:instrText>
            </w:r>
            <w:r w:rsidR="00A918E2">
              <w:rPr>
                <w:noProof/>
                <w:webHidden/>
              </w:rPr>
            </w:r>
            <w:r w:rsidR="00A918E2">
              <w:rPr>
                <w:noProof/>
                <w:webHidden/>
              </w:rPr>
              <w:fldChar w:fldCharType="separate"/>
            </w:r>
            <w:r w:rsidR="00A918E2">
              <w:rPr>
                <w:noProof/>
                <w:webHidden/>
              </w:rPr>
              <w:t>7</w:t>
            </w:r>
            <w:r w:rsidR="00A918E2">
              <w:rPr>
                <w:noProof/>
                <w:webHidden/>
              </w:rPr>
              <w:fldChar w:fldCharType="end"/>
            </w:r>
          </w:hyperlink>
        </w:p>
        <w:p w14:paraId="579292DB" w14:textId="1BF1E378" w:rsidR="00A918E2" w:rsidRDefault="00242E0F">
          <w:pPr>
            <w:pStyle w:val="TM2"/>
            <w:tabs>
              <w:tab w:val="right" w:leader="dot" w:pos="9062"/>
            </w:tabs>
            <w:rPr>
              <w:rFonts w:eastAsiaTheme="minorEastAsia"/>
              <w:noProof/>
              <w:lang w:eastAsia="fr-FR"/>
            </w:rPr>
          </w:pPr>
          <w:hyperlink w:anchor="_Toc39914475" w:history="1">
            <w:r w:rsidR="00A918E2" w:rsidRPr="00E14C58">
              <w:rPr>
                <w:rStyle w:val="Lienhypertexte"/>
                <w:noProof/>
              </w:rPr>
              <w:t>Agilité</w:t>
            </w:r>
            <w:r w:rsidR="00A918E2">
              <w:rPr>
                <w:noProof/>
                <w:webHidden/>
              </w:rPr>
              <w:tab/>
            </w:r>
            <w:r w:rsidR="00A918E2">
              <w:rPr>
                <w:noProof/>
                <w:webHidden/>
              </w:rPr>
              <w:fldChar w:fldCharType="begin"/>
            </w:r>
            <w:r w:rsidR="00A918E2">
              <w:rPr>
                <w:noProof/>
                <w:webHidden/>
              </w:rPr>
              <w:instrText xml:space="preserve"> PAGEREF _Toc39914475 \h </w:instrText>
            </w:r>
            <w:r w:rsidR="00A918E2">
              <w:rPr>
                <w:noProof/>
                <w:webHidden/>
              </w:rPr>
            </w:r>
            <w:r w:rsidR="00A918E2">
              <w:rPr>
                <w:noProof/>
                <w:webHidden/>
              </w:rPr>
              <w:fldChar w:fldCharType="separate"/>
            </w:r>
            <w:r w:rsidR="00A918E2">
              <w:rPr>
                <w:noProof/>
                <w:webHidden/>
              </w:rPr>
              <w:t>8</w:t>
            </w:r>
            <w:r w:rsidR="00A918E2">
              <w:rPr>
                <w:noProof/>
                <w:webHidden/>
              </w:rPr>
              <w:fldChar w:fldCharType="end"/>
            </w:r>
          </w:hyperlink>
        </w:p>
        <w:p w14:paraId="2D18C8F5" w14:textId="0BF4B15A" w:rsidR="00A918E2" w:rsidRDefault="00242E0F">
          <w:pPr>
            <w:pStyle w:val="TM3"/>
            <w:tabs>
              <w:tab w:val="right" w:leader="dot" w:pos="9062"/>
            </w:tabs>
            <w:rPr>
              <w:rFonts w:eastAsiaTheme="minorEastAsia"/>
              <w:noProof/>
              <w:lang w:eastAsia="fr-FR"/>
            </w:rPr>
          </w:pPr>
          <w:hyperlink w:anchor="_Toc39914476" w:history="1">
            <w:r w:rsidR="00A918E2" w:rsidRPr="00E14C58">
              <w:rPr>
                <w:rStyle w:val="Lienhypertexte"/>
                <w:noProof/>
              </w:rPr>
              <w:t>Réunions</w:t>
            </w:r>
            <w:r w:rsidR="00A918E2">
              <w:rPr>
                <w:noProof/>
                <w:webHidden/>
              </w:rPr>
              <w:tab/>
            </w:r>
            <w:r w:rsidR="00A918E2">
              <w:rPr>
                <w:noProof/>
                <w:webHidden/>
              </w:rPr>
              <w:fldChar w:fldCharType="begin"/>
            </w:r>
            <w:r w:rsidR="00A918E2">
              <w:rPr>
                <w:noProof/>
                <w:webHidden/>
              </w:rPr>
              <w:instrText xml:space="preserve"> PAGEREF _Toc39914476 \h </w:instrText>
            </w:r>
            <w:r w:rsidR="00A918E2">
              <w:rPr>
                <w:noProof/>
                <w:webHidden/>
              </w:rPr>
            </w:r>
            <w:r w:rsidR="00A918E2">
              <w:rPr>
                <w:noProof/>
                <w:webHidden/>
              </w:rPr>
              <w:fldChar w:fldCharType="separate"/>
            </w:r>
            <w:r w:rsidR="00A918E2">
              <w:rPr>
                <w:noProof/>
                <w:webHidden/>
              </w:rPr>
              <w:t>9</w:t>
            </w:r>
            <w:r w:rsidR="00A918E2">
              <w:rPr>
                <w:noProof/>
                <w:webHidden/>
              </w:rPr>
              <w:fldChar w:fldCharType="end"/>
            </w:r>
          </w:hyperlink>
        </w:p>
        <w:p w14:paraId="2AE219F9" w14:textId="278403B9" w:rsidR="00A918E2" w:rsidRDefault="00242E0F">
          <w:pPr>
            <w:pStyle w:val="TM3"/>
            <w:tabs>
              <w:tab w:val="right" w:leader="dot" w:pos="9062"/>
            </w:tabs>
            <w:rPr>
              <w:rFonts w:eastAsiaTheme="minorEastAsia"/>
              <w:noProof/>
              <w:lang w:eastAsia="fr-FR"/>
            </w:rPr>
          </w:pPr>
          <w:hyperlink w:anchor="_Toc39914477" w:history="1">
            <w:r w:rsidR="00A918E2" w:rsidRPr="00E14C58">
              <w:rPr>
                <w:rStyle w:val="Lienhypertexte"/>
                <w:noProof/>
              </w:rPr>
              <w:t>Equipe projet</w:t>
            </w:r>
            <w:r w:rsidR="00A918E2">
              <w:rPr>
                <w:noProof/>
                <w:webHidden/>
              </w:rPr>
              <w:tab/>
            </w:r>
            <w:r w:rsidR="00A918E2">
              <w:rPr>
                <w:noProof/>
                <w:webHidden/>
              </w:rPr>
              <w:fldChar w:fldCharType="begin"/>
            </w:r>
            <w:r w:rsidR="00A918E2">
              <w:rPr>
                <w:noProof/>
                <w:webHidden/>
              </w:rPr>
              <w:instrText xml:space="preserve"> PAGEREF _Toc39914477 \h </w:instrText>
            </w:r>
            <w:r w:rsidR="00A918E2">
              <w:rPr>
                <w:noProof/>
                <w:webHidden/>
              </w:rPr>
            </w:r>
            <w:r w:rsidR="00A918E2">
              <w:rPr>
                <w:noProof/>
                <w:webHidden/>
              </w:rPr>
              <w:fldChar w:fldCharType="separate"/>
            </w:r>
            <w:r w:rsidR="00A918E2">
              <w:rPr>
                <w:noProof/>
                <w:webHidden/>
              </w:rPr>
              <w:t>9</w:t>
            </w:r>
            <w:r w:rsidR="00A918E2">
              <w:rPr>
                <w:noProof/>
                <w:webHidden/>
              </w:rPr>
              <w:fldChar w:fldCharType="end"/>
            </w:r>
          </w:hyperlink>
        </w:p>
        <w:p w14:paraId="3F0B3D6C" w14:textId="46D51D66" w:rsidR="00A918E2" w:rsidRDefault="00242E0F">
          <w:pPr>
            <w:pStyle w:val="TM2"/>
            <w:tabs>
              <w:tab w:val="right" w:leader="dot" w:pos="9062"/>
            </w:tabs>
            <w:rPr>
              <w:rFonts w:eastAsiaTheme="minorEastAsia"/>
              <w:noProof/>
              <w:lang w:eastAsia="fr-FR"/>
            </w:rPr>
          </w:pPr>
          <w:hyperlink w:anchor="_Toc39914478" w:history="1">
            <w:r w:rsidR="00A918E2" w:rsidRPr="00E14C58">
              <w:rPr>
                <w:rStyle w:val="Lienhypertexte"/>
                <w:noProof/>
              </w:rPr>
              <w:t>Planning prévisionnel (Gantt)</w:t>
            </w:r>
            <w:r w:rsidR="00A918E2">
              <w:rPr>
                <w:noProof/>
                <w:webHidden/>
              </w:rPr>
              <w:tab/>
            </w:r>
            <w:r w:rsidR="00A918E2">
              <w:rPr>
                <w:noProof/>
                <w:webHidden/>
              </w:rPr>
              <w:fldChar w:fldCharType="begin"/>
            </w:r>
            <w:r w:rsidR="00A918E2">
              <w:rPr>
                <w:noProof/>
                <w:webHidden/>
              </w:rPr>
              <w:instrText xml:space="preserve"> PAGEREF _Toc39914478 \h </w:instrText>
            </w:r>
            <w:r w:rsidR="00A918E2">
              <w:rPr>
                <w:noProof/>
                <w:webHidden/>
              </w:rPr>
            </w:r>
            <w:r w:rsidR="00A918E2">
              <w:rPr>
                <w:noProof/>
                <w:webHidden/>
              </w:rPr>
              <w:fldChar w:fldCharType="separate"/>
            </w:r>
            <w:r w:rsidR="00A918E2">
              <w:rPr>
                <w:noProof/>
                <w:webHidden/>
              </w:rPr>
              <w:t>10</w:t>
            </w:r>
            <w:r w:rsidR="00A918E2">
              <w:rPr>
                <w:noProof/>
                <w:webHidden/>
              </w:rPr>
              <w:fldChar w:fldCharType="end"/>
            </w:r>
          </w:hyperlink>
        </w:p>
        <w:p w14:paraId="2D403B84" w14:textId="1F86DC4C" w:rsidR="00A918E2" w:rsidRDefault="00242E0F">
          <w:pPr>
            <w:pStyle w:val="TM2"/>
            <w:tabs>
              <w:tab w:val="right" w:leader="dot" w:pos="9062"/>
            </w:tabs>
            <w:rPr>
              <w:rFonts w:eastAsiaTheme="minorEastAsia"/>
              <w:noProof/>
              <w:lang w:eastAsia="fr-FR"/>
            </w:rPr>
          </w:pPr>
          <w:hyperlink w:anchor="_Toc39914479" w:history="1">
            <w:r w:rsidR="00A918E2" w:rsidRPr="00E14C58">
              <w:rPr>
                <w:rStyle w:val="Lienhypertexte"/>
                <w:noProof/>
              </w:rPr>
              <w:t>Budget prévisionnel</w:t>
            </w:r>
            <w:r w:rsidR="00A918E2">
              <w:rPr>
                <w:noProof/>
                <w:webHidden/>
              </w:rPr>
              <w:tab/>
            </w:r>
            <w:r w:rsidR="00A918E2">
              <w:rPr>
                <w:noProof/>
                <w:webHidden/>
              </w:rPr>
              <w:fldChar w:fldCharType="begin"/>
            </w:r>
            <w:r w:rsidR="00A918E2">
              <w:rPr>
                <w:noProof/>
                <w:webHidden/>
              </w:rPr>
              <w:instrText xml:space="preserve"> PAGEREF _Toc39914479 \h </w:instrText>
            </w:r>
            <w:r w:rsidR="00A918E2">
              <w:rPr>
                <w:noProof/>
                <w:webHidden/>
              </w:rPr>
            </w:r>
            <w:r w:rsidR="00A918E2">
              <w:rPr>
                <w:noProof/>
                <w:webHidden/>
              </w:rPr>
              <w:fldChar w:fldCharType="separate"/>
            </w:r>
            <w:r w:rsidR="00A918E2">
              <w:rPr>
                <w:noProof/>
                <w:webHidden/>
              </w:rPr>
              <w:t>11</w:t>
            </w:r>
            <w:r w:rsidR="00A918E2">
              <w:rPr>
                <w:noProof/>
                <w:webHidden/>
              </w:rPr>
              <w:fldChar w:fldCharType="end"/>
            </w:r>
          </w:hyperlink>
        </w:p>
        <w:p w14:paraId="14380448" w14:textId="14376E25" w:rsidR="00A918E2" w:rsidRDefault="00242E0F">
          <w:pPr>
            <w:pStyle w:val="TM2"/>
            <w:tabs>
              <w:tab w:val="right" w:leader="dot" w:pos="9062"/>
            </w:tabs>
            <w:rPr>
              <w:rFonts w:eastAsiaTheme="minorEastAsia"/>
              <w:noProof/>
              <w:lang w:eastAsia="fr-FR"/>
            </w:rPr>
          </w:pPr>
          <w:hyperlink w:anchor="_Toc39914480" w:history="1">
            <w:r w:rsidR="00A918E2" w:rsidRPr="00E14C58">
              <w:rPr>
                <w:rStyle w:val="Lienhypertexte"/>
                <w:noProof/>
              </w:rPr>
              <w:t>Analyses des risques</w:t>
            </w:r>
            <w:r w:rsidR="00A918E2">
              <w:rPr>
                <w:noProof/>
                <w:webHidden/>
              </w:rPr>
              <w:tab/>
            </w:r>
            <w:r w:rsidR="00A918E2">
              <w:rPr>
                <w:noProof/>
                <w:webHidden/>
              </w:rPr>
              <w:fldChar w:fldCharType="begin"/>
            </w:r>
            <w:r w:rsidR="00A918E2">
              <w:rPr>
                <w:noProof/>
                <w:webHidden/>
              </w:rPr>
              <w:instrText xml:space="preserve"> PAGEREF _Toc39914480 \h </w:instrText>
            </w:r>
            <w:r w:rsidR="00A918E2">
              <w:rPr>
                <w:noProof/>
                <w:webHidden/>
              </w:rPr>
            </w:r>
            <w:r w:rsidR="00A918E2">
              <w:rPr>
                <w:noProof/>
                <w:webHidden/>
              </w:rPr>
              <w:fldChar w:fldCharType="separate"/>
            </w:r>
            <w:r w:rsidR="00A918E2">
              <w:rPr>
                <w:noProof/>
                <w:webHidden/>
              </w:rPr>
              <w:t>12</w:t>
            </w:r>
            <w:r w:rsidR="00A918E2">
              <w:rPr>
                <w:noProof/>
                <w:webHidden/>
              </w:rPr>
              <w:fldChar w:fldCharType="end"/>
            </w:r>
          </w:hyperlink>
        </w:p>
        <w:p w14:paraId="44090304" w14:textId="6B9C7395" w:rsidR="00A918E2" w:rsidRDefault="00242E0F">
          <w:pPr>
            <w:pStyle w:val="TM3"/>
            <w:tabs>
              <w:tab w:val="right" w:leader="dot" w:pos="9062"/>
            </w:tabs>
            <w:rPr>
              <w:rFonts w:eastAsiaTheme="minorEastAsia"/>
              <w:noProof/>
              <w:lang w:eastAsia="fr-FR"/>
            </w:rPr>
          </w:pPr>
          <w:hyperlink w:anchor="_Toc39914481" w:history="1">
            <w:r w:rsidR="00A918E2" w:rsidRPr="00E14C58">
              <w:rPr>
                <w:rStyle w:val="Lienhypertexte"/>
                <w:noProof/>
              </w:rPr>
              <w:t>SWOT</w:t>
            </w:r>
            <w:r w:rsidR="00A918E2">
              <w:rPr>
                <w:noProof/>
                <w:webHidden/>
              </w:rPr>
              <w:tab/>
            </w:r>
            <w:r w:rsidR="00A918E2">
              <w:rPr>
                <w:noProof/>
                <w:webHidden/>
              </w:rPr>
              <w:fldChar w:fldCharType="begin"/>
            </w:r>
            <w:r w:rsidR="00A918E2">
              <w:rPr>
                <w:noProof/>
                <w:webHidden/>
              </w:rPr>
              <w:instrText xml:space="preserve"> PAGEREF _Toc39914481 \h </w:instrText>
            </w:r>
            <w:r w:rsidR="00A918E2">
              <w:rPr>
                <w:noProof/>
                <w:webHidden/>
              </w:rPr>
            </w:r>
            <w:r w:rsidR="00A918E2">
              <w:rPr>
                <w:noProof/>
                <w:webHidden/>
              </w:rPr>
              <w:fldChar w:fldCharType="separate"/>
            </w:r>
            <w:r w:rsidR="00A918E2">
              <w:rPr>
                <w:noProof/>
                <w:webHidden/>
              </w:rPr>
              <w:t>12</w:t>
            </w:r>
            <w:r w:rsidR="00A918E2">
              <w:rPr>
                <w:noProof/>
                <w:webHidden/>
              </w:rPr>
              <w:fldChar w:fldCharType="end"/>
            </w:r>
          </w:hyperlink>
        </w:p>
        <w:p w14:paraId="28C58786" w14:textId="7D9ACBDE" w:rsidR="00A918E2" w:rsidRDefault="00242E0F">
          <w:pPr>
            <w:pStyle w:val="TM3"/>
            <w:tabs>
              <w:tab w:val="right" w:leader="dot" w:pos="9062"/>
            </w:tabs>
            <w:rPr>
              <w:rFonts w:eastAsiaTheme="minorEastAsia"/>
              <w:noProof/>
              <w:lang w:eastAsia="fr-FR"/>
            </w:rPr>
          </w:pPr>
          <w:hyperlink w:anchor="_Toc39914482" w:history="1">
            <w:r w:rsidR="00A918E2" w:rsidRPr="00E14C58">
              <w:rPr>
                <w:rStyle w:val="Lienhypertexte"/>
                <w:noProof/>
              </w:rPr>
              <w:t>Tableau des risques</w:t>
            </w:r>
            <w:r w:rsidR="00A918E2">
              <w:rPr>
                <w:noProof/>
                <w:webHidden/>
              </w:rPr>
              <w:tab/>
            </w:r>
            <w:r w:rsidR="00A918E2">
              <w:rPr>
                <w:noProof/>
                <w:webHidden/>
              </w:rPr>
              <w:fldChar w:fldCharType="begin"/>
            </w:r>
            <w:r w:rsidR="00A918E2">
              <w:rPr>
                <w:noProof/>
                <w:webHidden/>
              </w:rPr>
              <w:instrText xml:space="preserve"> PAGEREF _Toc39914482 \h </w:instrText>
            </w:r>
            <w:r w:rsidR="00A918E2">
              <w:rPr>
                <w:noProof/>
                <w:webHidden/>
              </w:rPr>
            </w:r>
            <w:r w:rsidR="00A918E2">
              <w:rPr>
                <w:noProof/>
                <w:webHidden/>
              </w:rPr>
              <w:fldChar w:fldCharType="separate"/>
            </w:r>
            <w:r w:rsidR="00A918E2">
              <w:rPr>
                <w:noProof/>
                <w:webHidden/>
              </w:rPr>
              <w:t>12</w:t>
            </w:r>
            <w:r w:rsidR="00A918E2">
              <w:rPr>
                <w:noProof/>
                <w:webHidden/>
              </w:rPr>
              <w:fldChar w:fldCharType="end"/>
            </w:r>
          </w:hyperlink>
        </w:p>
        <w:p w14:paraId="3CECD5B4" w14:textId="6F282294" w:rsidR="00A918E2" w:rsidRDefault="00242E0F">
          <w:pPr>
            <w:pStyle w:val="TM2"/>
            <w:tabs>
              <w:tab w:val="right" w:leader="dot" w:pos="9062"/>
            </w:tabs>
            <w:rPr>
              <w:rFonts w:eastAsiaTheme="minorEastAsia"/>
              <w:noProof/>
              <w:lang w:eastAsia="fr-FR"/>
            </w:rPr>
          </w:pPr>
          <w:hyperlink w:anchor="_Toc39914483" w:history="1">
            <w:r w:rsidR="00A918E2" w:rsidRPr="00E14C58">
              <w:rPr>
                <w:rStyle w:val="Lienhypertexte"/>
                <w:noProof/>
              </w:rPr>
              <w:t>Indicateurs</w:t>
            </w:r>
            <w:r w:rsidR="00A918E2">
              <w:rPr>
                <w:noProof/>
                <w:webHidden/>
              </w:rPr>
              <w:tab/>
            </w:r>
            <w:r w:rsidR="00A918E2">
              <w:rPr>
                <w:noProof/>
                <w:webHidden/>
              </w:rPr>
              <w:fldChar w:fldCharType="begin"/>
            </w:r>
            <w:r w:rsidR="00A918E2">
              <w:rPr>
                <w:noProof/>
                <w:webHidden/>
              </w:rPr>
              <w:instrText xml:space="preserve"> PAGEREF _Toc39914483 \h </w:instrText>
            </w:r>
            <w:r w:rsidR="00A918E2">
              <w:rPr>
                <w:noProof/>
                <w:webHidden/>
              </w:rPr>
            </w:r>
            <w:r w:rsidR="00A918E2">
              <w:rPr>
                <w:noProof/>
                <w:webHidden/>
              </w:rPr>
              <w:fldChar w:fldCharType="separate"/>
            </w:r>
            <w:r w:rsidR="00A918E2">
              <w:rPr>
                <w:noProof/>
                <w:webHidden/>
              </w:rPr>
              <w:t>14</w:t>
            </w:r>
            <w:r w:rsidR="00A918E2">
              <w:rPr>
                <w:noProof/>
                <w:webHidden/>
              </w:rPr>
              <w:fldChar w:fldCharType="end"/>
            </w:r>
          </w:hyperlink>
        </w:p>
        <w:p w14:paraId="64CF32CE" w14:textId="195522D1" w:rsidR="00A918E2" w:rsidRDefault="00242E0F">
          <w:pPr>
            <w:pStyle w:val="TM2"/>
            <w:tabs>
              <w:tab w:val="right" w:leader="dot" w:pos="9062"/>
            </w:tabs>
            <w:rPr>
              <w:rFonts w:eastAsiaTheme="minorEastAsia"/>
              <w:noProof/>
              <w:lang w:eastAsia="fr-FR"/>
            </w:rPr>
          </w:pPr>
          <w:hyperlink w:anchor="_Toc39914484" w:history="1">
            <w:r w:rsidR="00A918E2" w:rsidRPr="00E14C58">
              <w:rPr>
                <w:rStyle w:val="Lienhypertexte"/>
                <w:noProof/>
              </w:rPr>
              <w:t>Communications</w:t>
            </w:r>
            <w:r w:rsidR="00A918E2">
              <w:rPr>
                <w:noProof/>
                <w:webHidden/>
              </w:rPr>
              <w:tab/>
            </w:r>
            <w:r w:rsidR="00A918E2">
              <w:rPr>
                <w:noProof/>
                <w:webHidden/>
              </w:rPr>
              <w:fldChar w:fldCharType="begin"/>
            </w:r>
            <w:r w:rsidR="00A918E2">
              <w:rPr>
                <w:noProof/>
                <w:webHidden/>
              </w:rPr>
              <w:instrText xml:space="preserve"> PAGEREF _Toc39914484 \h </w:instrText>
            </w:r>
            <w:r w:rsidR="00A918E2">
              <w:rPr>
                <w:noProof/>
                <w:webHidden/>
              </w:rPr>
            </w:r>
            <w:r w:rsidR="00A918E2">
              <w:rPr>
                <w:noProof/>
                <w:webHidden/>
              </w:rPr>
              <w:fldChar w:fldCharType="separate"/>
            </w:r>
            <w:r w:rsidR="00A918E2">
              <w:rPr>
                <w:noProof/>
                <w:webHidden/>
              </w:rPr>
              <w:t>15</w:t>
            </w:r>
            <w:r w:rsidR="00A918E2">
              <w:rPr>
                <w:noProof/>
                <w:webHidden/>
              </w:rPr>
              <w:fldChar w:fldCharType="end"/>
            </w:r>
          </w:hyperlink>
        </w:p>
        <w:p w14:paraId="7BDCEF8F" w14:textId="0314A6AF" w:rsidR="00A918E2" w:rsidRDefault="00242E0F">
          <w:pPr>
            <w:pStyle w:val="TM2"/>
            <w:tabs>
              <w:tab w:val="right" w:leader="dot" w:pos="9062"/>
            </w:tabs>
            <w:rPr>
              <w:rFonts w:eastAsiaTheme="minorEastAsia"/>
              <w:noProof/>
              <w:lang w:eastAsia="fr-FR"/>
            </w:rPr>
          </w:pPr>
          <w:hyperlink w:anchor="_Toc39914485" w:history="1">
            <w:r w:rsidR="00A918E2" w:rsidRPr="00E14C58">
              <w:rPr>
                <w:rStyle w:val="Lienhypertexte"/>
                <w:noProof/>
              </w:rPr>
              <w:t>Gestion du système documentaire</w:t>
            </w:r>
            <w:r w:rsidR="00A918E2">
              <w:rPr>
                <w:noProof/>
                <w:webHidden/>
              </w:rPr>
              <w:tab/>
            </w:r>
            <w:r w:rsidR="00A918E2">
              <w:rPr>
                <w:noProof/>
                <w:webHidden/>
              </w:rPr>
              <w:fldChar w:fldCharType="begin"/>
            </w:r>
            <w:r w:rsidR="00A918E2">
              <w:rPr>
                <w:noProof/>
                <w:webHidden/>
              </w:rPr>
              <w:instrText xml:space="preserve"> PAGEREF _Toc39914485 \h </w:instrText>
            </w:r>
            <w:r w:rsidR="00A918E2">
              <w:rPr>
                <w:noProof/>
                <w:webHidden/>
              </w:rPr>
            </w:r>
            <w:r w:rsidR="00A918E2">
              <w:rPr>
                <w:noProof/>
                <w:webHidden/>
              </w:rPr>
              <w:fldChar w:fldCharType="separate"/>
            </w:r>
            <w:r w:rsidR="00A918E2">
              <w:rPr>
                <w:noProof/>
                <w:webHidden/>
              </w:rPr>
              <w:t>15</w:t>
            </w:r>
            <w:r w:rsidR="00A918E2">
              <w:rPr>
                <w:noProof/>
                <w:webHidden/>
              </w:rPr>
              <w:fldChar w:fldCharType="end"/>
            </w:r>
          </w:hyperlink>
        </w:p>
        <w:p w14:paraId="65DF4246" w14:textId="03861563" w:rsidR="00A918E2" w:rsidRDefault="00242E0F">
          <w:pPr>
            <w:pStyle w:val="TM3"/>
            <w:tabs>
              <w:tab w:val="right" w:leader="dot" w:pos="9062"/>
            </w:tabs>
            <w:rPr>
              <w:rFonts w:eastAsiaTheme="minorEastAsia"/>
              <w:noProof/>
              <w:lang w:eastAsia="fr-FR"/>
            </w:rPr>
          </w:pPr>
          <w:hyperlink w:anchor="_Toc39914486" w:history="1">
            <w:r w:rsidR="00A918E2" w:rsidRPr="00E14C58">
              <w:rPr>
                <w:rStyle w:val="Lienhypertexte"/>
                <w:noProof/>
              </w:rPr>
              <w:t>Versioning</w:t>
            </w:r>
            <w:r w:rsidR="00A918E2">
              <w:rPr>
                <w:noProof/>
                <w:webHidden/>
              </w:rPr>
              <w:tab/>
            </w:r>
            <w:r w:rsidR="00A918E2">
              <w:rPr>
                <w:noProof/>
                <w:webHidden/>
              </w:rPr>
              <w:fldChar w:fldCharType="begin"/>
            </w:r>
            <w:r w:rsidR="00A918E2">
              <w:rPr>
                <w:noProof/>
                <w:webHidden/>
              </w:rPr>
              <w:instrText xml:space="preserve"> PAGEREF _Toc39914486 \h </w:instrText>
            </w:r>
            <w:r w:rsidR="00A918E2">
              <w:rPr>
                <w:noProof/>
                <w:webHidden/>
              </w:rPr>
            </w:r>
            <w:r w:rsidR="00A918E2">
              <w:rPr>
                <w:noProof/>
                <w:webHidden/>
              </w:rPr>
              <w:fldChar w:fldCharType="separate"/>
            </w:r>
            <w:r w:rsidR="00A918E2">
              <w:rPr>
                <w:noProof/>
                <w:webHidden/>
              </w:rPr>
              <w:t>16</w:t>
            </w:r>
            <w:r w:rsidR="00A918E2">
              <w:rPr>
                <w:noProof/>
                <w:webHidden/>
              </w:rPr>
              <w:fldChar w:fldCharType="end"/>
            </w:r>
          </w:hyperlink>
        </w:p>
        <w:p w14:paraId="40FE650D" w14:textId="2591262A" w:rsidR="00A918E2" w:rsidRDefault="00242E0F">
          <w:pPr>
            <w:pStyle w:val="TM3"/>
            <w:tabs>
              <w:tab w:val="right" w:leader="dot" w:pos="9062"/>
            </w:tabs>
            <w:rPr>
              <w:rFonts w:eastAsiaTheme="minorEastAsia"/>
              <w:noProof/>
              <w:lang w:eastAsia="fr-FR"/>
            </w:rPr>
          </w:pPr>
          <w:hyperlink w:anchor="_Toc39914487" w:history="1">
            <w:r w:rsidR="00A918E2" w:rsidRPr="00E14C58">
              <w:rPr>
                <w:rStyle w:val="Lienhypertexte"/>
                <w:noProof/>
              </w:rPr>
              <w:t>Gestion des fichiers</w:t>
            </w:r>
            <w:r w:rsidR="00A918E2">
              <w:rPr>
                <w:noProof/>
                <w:webHidden/>
              </w:rPr>
              <w:tab/>
            </w:r>
            <w:r w:rsidR="00A918E2">
              <w:rPr>
                <w:noProof/>
                <w:webHidden/>
              </w:rPr>
              <w:fldChar w:fldCharType="begin"/>
            </w:r>
            <w:r w:rsidR="00A918E2">
              <w:rPr>
                <w:noProof/>
                <w:webHidden/>
              </w:rPr>
              <w:instrText xml:space="preserve"> PAGEREF _Toc39914487 \h </w:instrText>
            </w:r>
            <w:r w:rsidR="00A918E2">
              <w:rPr>
                <w:noProof/>
                <w:webHidden/>
              </w:rPr>
            </w:r>
            <w:r w:rsidR="00A918E2">
              <w:rPr>
                <w:noProof/>
                <w:webHidden/>
              </w:rPr>
              <w:fldChar w:fldCharType="separate"/>
            </w:r>
            <w:r w:rsidR="00A918E2">
              <w:rPr>
                <w:noProof/>
                <w:webHidden/>
              </w:rPr>
              <w:t>16</w:t>
            </w:r>
            <w:r w:rsidR="00A918E2">
              <w:rPr>
                <w:noProof/>
                <w:webHidden/>
              </w:rPr>
              <w:fldChar w:fldCharType="end"/>
            </w:r>
          </w:hyperlink>
        </w:p>
        <w:p w14:paraId="7A777398" w14:textId="3F4C93F4" w:rsidR="00A918E2" w:rsidRDefault="00242E0F">
          <w:pPr>
            <w:pStyle w:val="TM2"/>
            <w:tabs>
              <w:tab w:val="right" w:leader="dot" w:pos="9062"/>
            </w:tabs>
            <w:rPr>
              <w:rFonts w:eastAsiaTheme="minorEastAsia"/>
              <w:noProof/>
              <w:lang w:eastAsia="fr-FR"/>
            </w:rPr>
          </w:pPr>
          <w:hyperlink w:anchor="_Toc39914488" w:history="1">
            <w:r w:rsidR="00A918E2" w:rsidRPr="00E14C58">
              <w:rPr>
                <w:rStyle w:val="Lienhypertexte"/>
                <w:noProof/>
              </w:rPr>
              <w:t>Sécurité</w:t>
            </w:r>
            <w:r w:rsidR="00A918E2">
              <w:rPr>
                <w:noProof/>
                <w:webHidden/>
              </w:rPr>
              <w:tab/>
            </w:r>
            <w:r w:rsidR="00A918E2">
              <w:rPr>
                <w:noProof/>
                <w:webHidden/>
              </w:rPr>
              <w:fldChar w:fldCharType="begin"/>
            </w:r>
            <w:r w:rsidR="00A918E2">
              <w:rPr>
                <w:noProof/>
                <w:webHidden/>
              </w:rPr>
              <w:instrText xml:space="preserve"> PAGEREF _Toc39914488 \h </w:instrText>
            </w:r>
            <w:r w:rsidR="00A918E2">
              <w:rPr>
                <w:noProof/>
                <w:webHidden/>
              </w:rPr>
            </w:r>
            <w:r w:rsidR="00A918E2">
              <w:rPr>
                <w:noProof/>
                <w:webHidden/>
              </w:rPr>
              <w:fldChar w:fldCharType="separate"/>
            </w:r>
            <w:r w:rsidR="00A918E2">
              <w:rPr>
                <w:noProof/>
                <w:webHidden/>
              </w:rPr>
              <w:t>17</w:t>
            </w:r>
            <w:r w:rsidR="00A918E2">
              <w:rPr>
                <w:noProof/>
                <w:webHidden/>
              </w:rPr>
              <w:fldChar w:fldCharType="end"/>
            </w:r>
          </w:hyperlink>
        </w:p>
        <w:p w14:paraId="539A802F" w14:textId="165CF5AB" w:rsidR="00A918E2" w:rsidRDefault="00242E0F">
          <w:pPr>
            <w:pStyle w:val="TM1"/>
            <w:tabs>
              <w:tab w:val="right" w:leader="dot" w:pos="9062"/>
            </w:tabs>
            <w:rPr>
              <w:rFonts w:eastAsiaTheme="minorEastAsia"/>
              <w:noProof/>
              <w:lang w:eastAsia="fr-FR"/>
            </w:rPr>
          </w:pPr>
          <w:hyperlink w:anchor="_Toc39914489" w:history="1">
            <w:r w:rsidR="00A918E2" w:rsidRPr="00E14C58">
              <w:rPr>
                <w:rStyle w:val="Lienhypertexte"/>
                <w:noProof/>
              </w:rPr>
              <w:t>Technique</w:t>
            </w:r>
            <w:r w:rsidR="00A918E2">
              <w:rPr>
                <w:noProof/>
                <w:webHidden/>
              </w:rPr>
              <w:tab/>
            </w:r>
            <w:r w:rsidR="00A918E2">
              <w:rPr>
                <w:noProof/>
                <w:webHidden/>
              </w:rPr>
              <w:fldChar w:fldCharType="begin"/>
            </w:r>
            <w:r w:rsidR="00A918E2">
              <w:rPr>
                <w:noProof/>
                <w:webHidden/>
              </w:rPr>
              <w:instrText xml:space="preserve"> PAGEREF _Toc39914489 \h </w:instrText>
            </w:r>
            <w:r w:rsidR="00A918E2">
              <w:rPr>
                <w:noProof/>
                <w:webHidden/>
              </w:rPr>
            </w:r>
            <w:r w:rsidR="00A918E2">
              <w:rPr>
                <w:noProof/>
                <w:webHidden/>
              </w:rPr>
              <w:fldChar w:fldCharType="separate"/>
            </w:r>
            <w:r w:rsidR="00A918E2">
              <w:rPr>
                <w:noProof/>
                <w:webHidden/>
              </w:rPr>
              <w:t>20</w:t>
            </w:r>
            <w:r w:rsidR="00A918E2">
              <w:rPr>
                <w:noProof/>
                <w:webHidden/>
              </w:rPr>
              <w:fldChar w:fldCharType="end"/>
            </w:r>
          </w:hyperlink>
        </w:p>
        <w:p w14:paraId="69346F8D" w14:textId="352BC2BB" w:rsidR="00A918E2" w:rsidRDefault="00242E0F">
          <w:pPr>
            <w:pStyle w:val="TM2"/>
            <w:tabs>
              <w:tab w:val="right" w:leader="dot" w:pos="9062"/>
            </w:tabs>
            <w:rPr>
              <w:rFonts w:eastAsiaTheme="minorEastAsia"/>
              <w:noProof/>
              <w:lang w:eastAsia="fr-FR"/>
            </w:rPr>
          </w:pPr>
          <w:hyperlink w:anchor="_Toc39914490" w:history="1">
            <w:r w:rsidR="00A918E2" w:rsidRPr="00E14C58">
              <w:rPr>
                <w:rStyle w:val="Lienhypertexte"/>
                <w:noProof/>
              </w:rPr>
              <w:t>Langage</w:t>
            </w:r>
            <w:r w:rsidR="00A918E2">
              <w:rPr>
                <w:noProof/>
                <w:webHidden/>
              </w:rPr>
              <w:tab/>
            </w:r>
            <w:r w:rsidR="00A918E2">
              <w:rPr>
                <w:noProof/>
                <w:webHidden/>
              </w:rPr>
              <w:fldChar w:fldCharType="begin"/>
            </w:r>
            <w:r w:rsidR="00A918E2">
              <w:rPr>
                <w:noProof/>
                <w:webHidden/>
              </w:rPr>
              <w:instrText xml:space="preserve"> PAGEREF _Toc39914490 \h </w:instrText>
            </w:r>
            <w:r w:rsidR="00A918E2">
              <w:rPr>
                <w:noProof/>
                <w:webHidden/>
              </w:rPr>
            </w:r>
            <w:r w:rsidR="00A918E2">
              <w:rPr>
                <w:noProof/>
                <w:webHidden/>
              </w:rPr>
              <w:fldChar w:fldCharType="separate"/>
            </w:r>
            <w:r w:rsidR="00A918E2">
              <w:rPr>
                <w:noProof/>
                <w:webHidden/>
              </w:rPr>
              <w:t>20</w:t>
            </w:r>
            <w:r w:rsidR="00A918E2">
              <w:rPr>
                <w:noProof/>
                <w:webHidden/>
              </w:rPr>
              <w:fldChar w:fldCharType="end"/>
            </w:r>
          </w:hyperlink>
        </w:p>
        <w:p w14:paraId="1BA86451" w14:textId="10793E87" w:rsidR="00A918E2" w:rsidRDefault="00242E0F">
          <w:pPr>
            <w:pStyle w:val="TM2"/>
            <w:tabs>
              <w:tab w:val="right" w:leader="dot" w:pos="9062"/>
            </w:tabs>
            <w:rPr>
              <w:rFonts w:eastAsiaTheme="minorEastAsia"/>
              <w:noProof/>
              <w:lang w:eastAsia="fr-FR"/>
            </w:rPr>
          </w:pPr>
          <w:hyperlink w:anchor="_Toc39914491" w:history="1">
            <w:r w:rsidR="00A918E2" w:rsidRPr="00E14C58">
              <w:rPr>
                <w:rStyle w:val="Lienhypertexte"/>
                <w:noProof/>
              </w:rPr>
              <w:t>Outils</w:t>
            </w:r>
            <w:r w:rsidR="00A918E2">
              <w:rPr>
                <w:noProof/>
                <w:webHidden/>
              </w:rPr>
              <w:tab/>
            </w:r>
            <w:r w:rsidR="00A918E2">
              <w:rPr>
                <w:noProof/>
                <w:webHidden/>
              </w:rPr>
              <w:fldChar w:fldCharType="begin"/>
            </w:r>
            <w:r w:rsidR="00A918E2">
              <w:rPr>
                <w:noProof/>
                <w:webHidden/>
              </w:rPr>
              <w:instrText xml:space="preserve"> PAGEREF _Toc39914491 \h </w:instrText>
            </w:r>
            <w:r w:rsidR="00A918E2">
              <w:rPr>
                <w:noProof/>
                <w:webHidden/>
              </w:rPr>
            </w:r>
            <w:r w:rsidR="00A918E2">
              <w:rPr>
                <w:noProof/>
                <w:webHidden/>
              </w:rPr>
              <w:fldChar w:fldCharType="separate"/>
            </w:r>
            <w:r w:rsidR="00A918E2">
              <w:rPr>
                <w:noProof/>
                <w:webHidden/>
              </w:rPr>
              <w:t>20</w:t>
            </w:r>
            <w:r w:rsidR="00A918E2">
              <w:rPr>
                <w:noProof/>
                <w:webHidden/>
              </w:rPr>
              <w:fldChar w:fldCharType="end"/>
            </w:r>
          </w:hyperlink>
        </w:p>
        <w:p w14:paraId="261D4714" w14:textId="18DAADFA" w:rsidR="00A918E2" w:rsidRDefault="00242E0F">
          <w:pPr>
            <w:pStyle w:val="TM2"/>
            <w:tabs>
              <w:tab w:val="right" w:leader="dot" w:pos="9062"/>
            </w:tabs>
            <w:rPr>
              <w:rFonts w:eastAsiaTheme="minorEastAsia"/>
              <w:noProof/>
              <w:lang w:eastAsia="fr-FR"/>
            </w:rPr>
          </w:pPr>
          <w:hyperlink w:anchor="_Toc39914492" w:history="1">
            <w:r w:rsidR="00A918E2" w:rsidRPr="00E14C58">
              <w:rPr>
                <w:rStyle w:val="Lienhypertexte"/>
                <w:noProof/>
              </w:rPr>
              <w:t>Système de gestion de base de données relationnelle</w:t>
            </w:r>
            <w:r w:rsidR="00A918E2">
              <w:rPr>
                <w:noProof/>
                <w:webHidden/>
              </w:rPr>
              <w:tab/>
            </w:r>
            <w:r w:rsidR="00A918E2">
              <w:rPr>
                <w:noProof/>
                <w:webHidden/>
              </w:rPr>
              <w:fldChar w:fldCharType="begin"/>
            </w:r>
            <w:r w:rsidR="00A918E2">
              <w:rPr>
                <w:noProof/>
                <w:webHidden/>
              </w:rPr>
              <w:instrText xml:space="preserve"> PAGEREF _Toc39914492 \h </w:instrText>
            </w:r>
            <w:r w:rsidR="00A918E2">
              <w:rPr>
                <w:noProof/>
                <w:webHidden/>
              </w:rPr>
            </w:r>
            <w:r w:rsidR="00A918E2">
              <w:rPr>
                <w:noProof/>
                <w:webHidden/>
              </w:rPr>
              <w:fldChar w:fldCharType="separate"/>
            </w:r>
            <w:r w:rsidR="00A918E2">
              <w:rPr>
                <w:noProof/>
                <w:webHidden/>
              </w:rPr>
              <w:t>21</w:t>
            </w:r>
            <w:r w:rsidR="00A918E2">
              <w:rPr>
                <w:noProof/>
                <w:webHidden/>
              </w:rPr>
              <w:fldChar w:fldCharType="end"/>
            </w:r>
          </w:hyperlink>
        </w:p>
        <w:p w14:paraId="4C3C80F6" w14:textId="748788DE" w:rsidR="00A918E2" w:rsidRDefault="00242E0F">
          <w:pPr>
            <w:pStyle w:val="TM2"/>
            <w:tabs>
              <w:tab w:val="right" w:leader="dot" w:pos="9062"/>
            </w:tabs>
            <w:rPr>
              <w:rFonts w:eastAsiaTheme="minorEastAsia"/>
              <w:noProof/>
              <w:lang w:eastAsia="fr-FR"/>
            </w:rPr>
          </w:pPr>
          <w:hyperlink w:anchor="_Toc39914493" w:history="1">
            <w:r w:rsidR="00A918E2" w:rsidRPr="00E14C58">
              <w:rPr>
                <w:rStyle w:val="Lienhypertexte"/>
                <w:noProof/>
              </w:rPr>
              <w:t>Architecture</w:t>
            </w:r>
            <w:r w:rsidR="00A918E2">
              <w:rPr>
                <w:noProof/>
                <w:webHidden/>
              </w:rPr>
              <w:tab/>
            </w:r>
            <w:r w:rsidR="00A918E2">
              <w:rPr>
                <w:noProof/>
                <w:webHidden/>
              </w:rPr>
              <w:fldChar w:fldCharType="begin"/>
            </w:r>
            <w:r w:rsidR="00A918E2">
              <w:rPr>
                <w:noProof/>
                <w:webHidden/>
              </w:rPr>
              <w:instrText xml:space="preserve"> PAGEREF _Toc39914493 \h </w:instrText>
            </w:r>
            <w:r w:rsidR="00A918E2">
              <w:rPr>
                <w:noProof/>
                <w:webHidden/>
              </w:rPr>
            </w:r>
            <w:r w:rsidR="00A918E2">
              <w:rPr>
                <w:noProof/>
                <w:webHidden/>
              </w:rPr>
              <w:fldChar w:fldCharType="separate"/>
            </w:r>
            <w:r w:rsidR="00A918E2">
              <w:rPr>
                <w:noProof/>
                <w:webHidden/>
              </w:rPr>
              <w:t>21</w:t>
            </w:r>
            <w:r w:rsidR="00A918E2">
              <w:rPr>
                <w:noProof/>
                <w:webHidden/>
              </w:rPr>
              <w:fldChar w:fldCharType="end"/>
            </w:r>
          </w:hyperlink>
        </w:p>
        <w:p w14:paraId="482C4E22" w14:textId="4544CC70" w:rsidR="00A918E2" w:rsidRDefault="00242E0F">
          <w:pPr>
            <w:pStyle w:val="TM2"/>
            <w:tabs>
              <w:tab w:val="right" w:leader="dot" w:pos="9062"/>
            </w:tabs>
            <w:rPr>
              <w:rFonts w:eastAsiaTheme="minorEastAsia"/>
              <w:noProof/>
              <w:lang w:eastAsia="fr-FR"/>
            </w:rPr>
          </w:pPr>
          <w:hyperlink w:anchor="_Toc39914494" w:history="1">
            <w:r w:rsidR="00A918E2" w:rsidRPr="00E14C58">
              <w:rPr>
                <w:rStyle w:val="Lienhypertexte"/>
                <w:noProof/>
              </w:rPr>
              <w:t>UML</w:t>
            </w:r>
            <w:r w:rsidR="00A918E2">
              <w:rPr>
                <w:noProof/>
                <w:webHidden/>
              </w:rPr>
              <w:tab/>
            </w:r>
            <w:r w:rsidR="00A918E2">
              <w:rPr>
                <w:noProof/>
                <w:webHidden/>
              </w:rPr>
              <w:fldChar w:fldCharType="begin"/>
            </w:r>
            <w:r w:rsidR="00A918E2">
              <w:rPr>
                <w:noProof/>
                <w:webHidden/>
              </w:rPr>
              <w:instrText xml:space="preserve"> PAGEREF _Toc39914494 \h </w:instrText>
            </w:r>
            <w:r w:rsidR="00A918E2">
              <w:rPr>
                <w:noProof/>
                <w:webHidden/>
              </w:rPr>
            </w:r>
            <w:r w:rsidR="00A918E2">
              <w:rPr>
                <w:noProof/>
                <w:webHidden/>
              </w:rPr>
              <w:fldChar w:fldCharType="separate"/>
            </w:r>
            <w:r w:rsidR="00A918E2">
              <w:rPr>
                <w:noProof/>
                <w:webHidden/>
              </w:rPr>
              <w:t>22</w:t>
            </w:r>
            <w:r w:rsidR="00A918E2">
              <w:rPr>
                <w:noProof/>
                <w:webHidden/>
              </w:rPr>
              <w:fldChar w:fldCharType="end"/>
            </w:r>
          </w:hyperlink>
        </w:p>
        <w:p w14:paraId="66BE565A" w14:textId="425B7D15" w:rsidR="00A918E2" w:rsidRDefault="00242E0F">
          <w:pPr>
            <w:pStyle w:val="TM3"/>
            <w:tabs>
              <w:tab w:val="right" w:leader="dot" w:pos="9062"/>
            </w:tabs>
            <w:rPr>
              <w:rFonts w:eastAsiaTheme="minorEastAsia"/>
              <w:noProof/>
              <w:lang w:eastAsia="fr-FR"/>
            </w:rPr>
          </w:pPr>
          <w:hyperlink w:anchor="_Toc39914495" w:history="1">
            <w:r w:rsidR="00A918E2" w:rsidRPr="00E14C58">
              <w:rPr>
                <w:rStyle w:val="Lienhypertexte"/>
                <w:noProof/>
              </w:rPr>
              <w:t>Diagramme de cas d’utilisations</w:t>
            </w:r>
            <w:r w:rsidR="00A918E2">
              <w:rPr>
                <w:noProof/>
                <w:webHidden/>
              </w:rPr>
              <w:tab/>
            </w:r>
            <w:r w:rsidR="00A918E2">
              <w:rPr>
                <w:noProof/>
                <w:webHidden/>
              </w:rPr>
              <w:fldChar w:fldCharType="begin"/>
            </w:r>
            <w:r w:rsidR="00A918E2">
              <w:rPr>
                <w:noProof/>
                <w:webHidden/>
              </w:rPr>
              <w:instrText xml:space="preserve"> PAGEREF _Toc39914495 \h </w:instrText>
            </w:r>
            <w:r w:rsidR="00A918E2">
              <w:rPr>
                <w:noProof/>
                <w:webHidden/>
              </w:rPr>
            </w:r>
            <w:r w:rsidR="00A918E2">
              <w:rPr>
                <w:noProof/>
                <w:webHidden/>
              </w:rPr>
              <w:fldChar w:fldCharType="separate"/>
            </w:r>
            <w:r w:rsidR="00A918E2">
              <w:rPr>
                <w:noProof/>
                <w:webHidden/>
              </w:rPr>
              <w:t>22</w:t>
            </w:r>
            <w:r w:rsidR="00A918E2">
              <w:rPr>
                <w:noProof/>
                <w:webHidden/>
              </w:rPr>
              <w:fldChar w:fldCharType="end"/>
            </w:r>
          </w:hyperlink>
        </w:p>
        <w:p w14:paraId="2F039908" w14:textId="260CA815" w:rsidR="00A918E2" w:rsidRDefault="00242E0F">
          <w:pPr>
            <w:pStyle w:val="TM2"/>
            <w:tabs>
              <w:tab w:val="right" w:leader="dot" w:pos="9062"/>
            </w:tabs>
            <w:rPr>
              <w:rFonts w:eastAsiaTheme="minorEastAsia"/>
              <w:noProof/>
              <w:lang w:eastAsia="fr-FR"/>
            </w:rPr>
          </w:pPr>
          <w:hyperlink w:anchor="_Toc39914496" w:history="1">
            <w:r w:rsidR="00A918E2" w:rsidRPr="00E14C58">
              <w:rPr>
                <w:rStyle w:val="Lienhypertexte"/>
                <w:noProof/>
              </w:rPr>
              <w:t>IHM</w:t>
            </w:r>
            <w:r w:rsidR="00A918E2">
              <w:rPr>
                <w:noProof/>
                <w:webHidden/>
              </w:rPr>
              <w:tab/>
            </w:r>
            <w:r w:rsidR="00A918E2">
              <w:rPr>
                <w:noProof/>
                <w:webHidden/>
              </w:rPr>
              <w:fldChar w:fldCharType="begin"/>
            </w:r>
            <w:r w:rsidR="00A918E2">
              <w:rPr>
                <w:noProof/>
                <w:webHidden/>
              </w:rPr>
              <w:instrText xml:space="preserve"> PAGEREF _Toc39914496 \h </w:instrText>
            </w:r>
            <w:r w:rsidR="00A918E2">
              <w:rPr>
                <w:noProof/>
                <w:webHidden/>
              </w:rPr>
            </w:r>
            <w:r w:rsidR="00A918E2">
              <w:rPr>
                <w:noProof/>
                <w:webHidden/>
              </w:rPr>
              <w:fldChar w:fldCharType="separate"/>
            </w:r>
            <w:r w:rsidR="00A918E2">
              <w:rPr>
                <w:noProof/>
                <w:webHidden/>
              </w:rPr>
              <w:t>23</w:t>
            </w:r>
            <w:r w:rsidR="00A918E2">
              <w:rPr>
                <w:noProof/>
                <w:webHidden/>
              </w:rPr>
              <w:fldChar w:fldCharType="end"/>
            </w:r>
          </w:hyperlink>
        </w:p>
        <w:p w14:paraId="381295AF" w14:textId="410F17E0" w:rsidR="00A918E2" w:rsidRDefault="00242E0F">
          <w:pPr>
            <w:pStyle w:val="TM2"/>
            <w:tabs>
              <w:tab w:val="right" w:leader="dot" w:pos="9062"/>
            </w:tabs>
            <w:rPr>
              <w:rFonts w:eastAsiaTheme="minorEastAsia"/>
              <w:noProof/>
              <w:lang w:eastAsia="fr-FR"/>
            </w:rPr>
          </w:pPr>
          <w:hyperlink w:anchor="_Toc39914497" w:history="1">
            <w:r w:rsidR="00A918E2" w:rsidRPr="00E14C58">
              <w:rPr>
                <w:rStyle w:val="Lienhypertexte"/>
                <w:noProof/>
              </w:rPr>
              <w:t>MCD</w:t>
            </w:r>
            <w:r w:rsidR="00A918E2">
              <w:rPr>
                <w:noProof/>
                <w:webHidden/>
              </w:rPr>
              <w:tab/>
            </w:r>
            <w:r w:rsidR="00A918E2">
              <w:rPr>
                <w:noProof/>
                <w:webHidden/>
              </w:rPr>
              <w:fldChar w:fldCharType="begin"/>
            </w:r>
            <w:r w:rsidR="00A918E2">
              <w:rPr>
                <w:noProof/>
                <w:webHidden/>
              </w:rPr>
              <w:instrText xml:space="preserve"> PAGEREF _Toc39914497 \h </w:instrText>
            </w:r>
            <w:r w:rsidR="00A918E2">
              <w:rPr>
                <w:noProof/>
                <w:webHidden/>
              </w:rPr>
            </w:r>
            <w:r w:rsidR="00A918E2">
              <w:rPr>
                <w:noProof/>
                <w:webHidden/>
              </w:rPr>
              <w:fldChar w:fldCharType="separate"/>
            </w:r>
            <w:r w:rsidR="00A918E2">
              <w:rPr>
                <w:noProof/>
                <w:webHidden/>
              </w:rPr>
              <w:t>24</w:t>
            </w:r>
            <w:r w:rsidR="00A918E2">
              <w:rPr>
                <w:noProof/>
                <w:webHidden/>
              </w:rPr>
              <w:fldChar w:fldCharType="end"/>
            </w:r>
          </w:hyperlink>
        </w:p>
        <w:p w14:paraId="3C0522E1" w14:textId="66A5F678" w:rsidR="00A918E2" w:rsidRDefault="00242E0F">
          <w:pPr>
            <w:pStyle w:val="TM2"/>
            <w:tabs>
              <w:tab w:val="right" w:leader="dot" w:pos="9062"/>
            </w:tabs>
            <w:rPr>
              <w:rFonts w:eastAsiaTheme="minorEastAsia"/>
              <w:noProof/>
              <w:lang w:eastAsia="fr-FR"/>
            </w:rPr>
          </w:pPr>
          <w:hyperlink w:anchor="_Toc39914498" w:history="1">
            <w:r w:rsidR="00A918E2" w:rsidRPr="00E14C58">
              <w:rPr>
                <w:rStyle w:val="Lienhypertexte"/>
                <w:noProof/>
              </w:rPr>
              <w:t>Scénario de tests</w:t>
            </w:r>
            <w:r w:rsidR="00A918E2">
              <w:rPr>
                <w:noProof/>
                <w:webHidden/>
              </w:rPr>
              <w:tab/>
            </w:r>
            <w:r w:rsidR="00A918E2">
              <w:rPr>
                <w:noProof/>
                <w:webHidden/>
              </w:rPr>
              <w:fldChar w:fldCharType="begin"/>
            </w:r>
            <w:r w:rsidR="00A918E2">
              <w:rPr>
                <w:noProof/>
                <w:webHidden/>
              </w:rPr>
              <w:instrText xml:space="preserve"> PAGEREF _Toc39914498 \h </w:instrText>
            </w:r>
            <w:r w:rsidR="00A918E2">
              <w:rPr>
                <w:noProof/>
                <w:webHidden/>
              </w:rPr>
            </w:r>
            <w:r w:rsidR="00A918E2">
              <w:rPr>
                <w:noProof/>
                <w:webHidden/>
              </w:rPr>
              <w:fldChar w:fldCharType="separate"/>
            </w:r>
            <w:r w:rsidR="00A918E2">
              <w:rPr>
                <w:noProof/>
                <w:webHidden/>
              </w:rPr>
              <w:t>25</w:t>
            </w:r>
            <w:r w:rsidR="00A918E2">
              <w:rPr>
                <w:noProof/>
                <w:webHidden/>
              </w:rPr>
              <w:fldChar w:fldCharType="end"/>
            </w:r>
          </w:hyperlink>
        </w:p>
        <w:p w14:paraId="2C17F672" w14:textId="097F82AF" w:rsidR="00A918E2" w:rsidRDefault="00242E0F">
          <w:pPr>
            <w:pStyle w:val="TM2"/>
            <w:tabs>
              <w:tab w:val="right" w:leader="dot" w:pos="9062"/>
            </w:tabs>
            <w:rPr>
              <w:rFonts w:eastAsiaTheme="minorEastAsia"/>
              <w:noProof/>
              <w:lang w:eastAsia="fr-FR"/>
            </w:rPr>
          </w:pPr>
          <w:hyperlink w:anchor="_Toc39914499" w:history="1">
            <w:r w:rsidR="00A918E2" w:rsidRPr="00E14C58">
              <w:rPr>
                <w:rStyle w:val="Lienhypertexte"/>
                <w:noProof/>
              </w:rPr>
              <w:t>Déploiement</w:t>
            </w:r>
            <w:r w:rsidR="00A918E2">
              <w:rPr>
                <w:noProof/>
                <w:webHidden/>
              </w:rPr>
              <w:tab/>
            </w:r>
            <w:r w:rsidR="00A918E2">
              <w:rPr>
                <w:noProof/>
                <w:webHidden/>
              </w:rPr>
              <w:fldChar w:fldCharType="begin"/>
            </w:r>
            <w:r w:rsidR="00A918E2">
              <w:rPr>
                <w:noProof/>
                <w:webHidden/>
              </w:rPr>
              <w:instrText xml:space="preserve"> PAGEREF _Toc39914499 \h </w:instrText>
            </w:r>
            <w:r w:rsidR="00A918E2">
              <w:rPr>
                <w:noProof/>
                <w:webHidden/>
              </w:rPr>
            </w:r>
            <w:r w:rsidR="00A918E2">
              <w:rPr>
                <w:noProof/>
                <w:webHidden/>
              </w:rPr>
              <w:fldChar w:fldCharType="separate"/>
            </w:r>
            <w:r w:rsidR="00A918E2">
              <w:rPr>
                <w:noProof/>
                <w:webHidden/>
              </w:rPr>
              <w:t>25</w:t>
            </w:r>
            <w:r w:rsidR="00A918E2">
              <w:rPr>
                <w:noProof/>
                <w:webHidden/>
              </w:rPr>
              <w:fldChar w:fldCharType="end"/>
            </w:r>
          </w:hyperlink>
        </w:p>
        <w:p w14:paraId="2E562BB0" w14:textId="489C9C1F" w:rsidR="00A918E2" w:rsidRDefault="00242E0F">
          <w:pPr>
            <w:pStyle w:val="TM1"/>
            <w:tabs>
              <w:tab w:val="right" w:leader="dot" w:pos="9062"/>
            </w:tabs>
            <w:rPr>
              <w:rFonts w:eastAsiaTheme="minorEastAsia"/>
              <w:noProof/>
              <w:lang w:eastAsia="fr-FR"/>
            </w:rPr>
          </w:pPr>
          <w:hyperlink w:anchor="_Toc39914500" w:history="1">
            <w:r w:rsidR="00A918E2" w:rsidRPr="00E14C58">
              <w:rPr>
                <w:rStyle w:val="Lienhypertexte"/>
                <w:noProof/>
              </w:rPr>
              <w:t>Maintenance</w:t>
            </w:r>
            <w:r w:rsidR="00A918E2">
              <w:rPr>
                <w:noProof/>
                <w:webHidden/>
              </w:rPr>
              <w:tab/>
            </w:r>
            <w:r w:rsidR="00A918E2">
              <w:rPr>
                <w:noProof/>
                <w:webHidden/>
              </w:rPr>
              <w:fldChar w:fldCharType="begin"/>
            </w:r>
            <w:r w:rsidR="00A918E2">
              <w:rPr>
                <w:noProof/>
                <w:webHidden/>
              </w:rPr>
              <w:instrText xml:space="preserve"> PAGEREF _Toc39914500 \h </w:instrText>
            </w:r>
            <w:r w:rsidR="00A918E2">
              <w:rPr>
                <w:noProof/>
                <w:webHidden/>
              </w:rPr>
            </w:r>
            <w:r w:rsidR="00A918E2">
              <w:rPr>
                <w:noProof/>
                <w:webHidden/>
              </w:rPr>
              <w:fldChar w:fldCharType="separate"/>
            </w:r>
            <w:r w:rsidR="00A918E2">
              <w:rPr>
                <w:noProof/>
                <w:webHidden/>
              </w:rPr>
              <w:t>25</w:t>
            </w:r>
            <w:r w:rsidR="00A918E2">
              <w:rPr>
                <w:noProof/>
                <w:webHidden/>
              </w:rPr>
              <w:fldChar w:fldCharType="end"/>
            </w:r>
          </w:hyperlink>
        </w:p>
        <w:p w14:paraId="3AD6C239" w14:textId="7D7F7F04" w:rsidR="00A918E2" w:rsidRDefault="00242E0F">
          <w:pPr>
            <w:pStyle w:val="TM2"/>
            <w:tabs>
              <w:tab w:val="right" w:leader="dot" w:pos="9062"/>
            </w:tabs>
            <w:rPr>
              <w:rFonts w:eastAsiaTheme="minorEastAsia"/>
              <w:noProof/>
              <w:lang w:eastAsia="fr-FR"/>
            </w:rPr>
          </w:pPr>
          <w:hyperlink w:anchor="_Toc39914501" w:history="1">
            <w:r w:rsidR="00A918E2" w:rsidRPr="00E14C58">
              <w:rPr>
                <w:rStyle w:val="Lienhypertexte"/>
                <w:noProof/>
              </w:rPr>
              <w:t>Support/Demande d’évolution</w:t>
            </w:r>
            <w:r w:rsidR="00A918E2">
              <w:rPr>
                <w:noProof/>
                <w:webHidden/>
              </w:rPr>
              <w:tab/>
            </w:r>
            <w:r w:rsidR="00A918E2">
              <w:rPr>
                <w:noProof/>
                <w:webHidden/>
              </w:rPr>
              <w:fldChar w:fldCharType="begin"/>
            </w:r>
            <w:r w:rsidR="00A918E2">
              <w:rPr>
                <w:noProof/>
                <w:webHidden/>
              </w:rPr>
              <w:instrText xml:space="preserve"> PAGEREF _Toc39914501 \h </w:instrText>
            </w:r>
            <w:r w:rsidR="00A918E2">
              <w:rPr>
                <w:noProof/>
                <w:webHidden/>
              </w:rPr>
            </w:r>
            <w:r w:rsidR="00A918E2">
              <w:rPr>
                <w:noProof/>
                <w:webHidden/>
              </w:rPr>
              <w:fldChar w:fldCharType="separate"/>
            </w:r>
            <w:r w:rsidR="00A918E2">
              <w:rPr>
                <w:noProof/>
                <w:webHidden/>
              </w:rPr>
              <w:t>25</w:t>
            </w:r>
            <w:r w:rsidR="00A918E2">
              <w:rPr>
                <w:noProof/>
                <w:webHidden/>
              </w:rPr>
              <w:fldChar w:fldCharType="end"/>
            </w:r>
          </w:hyperlink>
        </w:p>
        <w:p w14:paraId="5BE5E2E4" w14:textId="35EAA92C" w:rsidR="00A918E2" w:rsidRDefault="00242E0F">
          <w:pPr>
            <w:pStyle w:val="TM2"/>
            <w:tabs>
              <w:tab w:val="right" w:leader="dot" w:pos="9062"/>
            </w:tabs>
            <w:rPr>
              <w:rFonts w:eastAsiaTheme="minorEastAsia"/>
              <w:noProof/>
              <w:lang w:eastAsia="fr-FR"/>
            </w:rPr>
          </w:pPr>
          <w:hyperlink w:anchor="_Toc39914502" w:history="1">
            <w:r w:rsidR="00A918E2" w:rsidRPr="00E14C58">
              <w:rPr>
                <w:rStyle w:val="Lienhypertexte"/>
                <w:noProof/>
              </w:rPr>
              <w:t>Formations</w:t>
            </w:r>
            <w:r w:rsidR="00A918E2">
              <w:rPr>
                <w:noProof/>
                <w:webHidden/>
              </w:rPr>
              <w:tab/>
            </w:r>
            <w:r w:rsidR="00A918E2">
              <w:rPr>
                <w:noProof/>
                <w:webHidden/>
              </w:rPr>
              <w:fldChar w:fldCharType="begin"/>
            </w:r>
            <w:r w:rsidR="00A918E2">
              <w:rPr>
                <w:noProof/>
                <w:webHidden/>
              </w:rPr>
              <w:instrText xml:space="preserve"> PAGEREF _Toc39914502 \h </w:instrText>
            </w:r>
            <w:r w:rsidR="00A918E2">
              <w:rPr>
                <w:noProof/>
                <w:webHidden/>
              </w:rPr>
            </w:r>
            <w:r w:rsidR="00A918E2">
              <w:rPr>
                <w:noProof/>
                <w:webHidden/>
              </w:rPr>
              <w:fldChar w:fldCharType="separate"/>
            </w:r>
            <w:r w:rsidR="00A918E2">
              <w:rPr>
                <w:noProof/>
                <w:webHidden/>
              </w:rPr>
              <w:t>26</w:t>
            </w:r>
            <w:r w:rsidR="00A918E2">
              <w:rPr>
                <w:noProof/>
                <w:webHidden/>
              </w:rPr>
              <w:fldChar w:fldCharType="end"/>
            </w:r>
          </w:hyperlink>
        </w:p>
        <w:p w14:paraId="1D3E2B08" w14:textId="79F6EABF" w:rsidR="00A918E2" w:rsidRDefault="00242E0F">
          <w:pPr>
            <w:pStyle w:val="TM1"/>
            <w:tabs>
              <w:tab w:val="right" w:leader="dot" w:pos="9062"/>
            </w:tabs>
            <w:rPr>
              <w:rFonts w:eastAsiaTheme="minorEastAsia"/>
              <w:noProof/>
              <w:lang w:eastAsia="fr-FR"/>
            </w:rPr>
          </w:pPr>
          <w:hyperlink w:anchor="_Toc39914503" w:history="1">
            <w:r w:rsidR="00A918E2" w:rsidRPr="00E14C58">
              <w:rPr>
                <w:rStyle w:val="Lienhypertexte"/>
                <w:noProof/>
              </w:rPr>
              <w:t>Clôture de projet</w:t>
            </w:r>
            <w:r w:rsidR="00A918E2">
              <w:rPr>
                <w:noProof/>
                <w:webHidden/>
              </w:rPr>
              <w:tab/>
            </w:r>
            <w:r w:rsidR="00A918E2">
              <w:rPr>
                <w:noProof/>
                <w:webHidden/>
              </w:rPr>
              <w:fldChar w:fldCharType="begin"/>
            </w:r>
            <w:r w:rsidR="00A918E2">
              <w:rPr>
                <w:noProof/>
                <w:webHidden/>
              </w:rPr>
              <w:instrText xml:space="preserve"> PAGEREF _Toc39914503 \h </w:instrText>
            </w:r>
            <w:r w:rsidR="00A918E2">
              <w:rPr>
                <w:noProof/>
                <w:webHidden/>
              </w:rPr>
            </w:r>
            <w:r w:rsidR="00A918E2">
              <w:rPr>
                <w:noProof/>
                <w:webHidden/>
              </w:rPr>
              <w:fldChar w:fldCharType="separate"/>
            </w:r>
            <w:r w:rsidR="00A918E2">
              <w:rPr>
                <w:noProof/>
                <w:webHidden/>
              </w:rPr>
              <w:t>27</w:t>
            </w:r>
            <w:r w:rsidR="00A918E2">
              <w:rPr>
                <w:noProof/>
                <w:webHidden/>
              </w:rPr>
              <w:fldChar w:fldCharType="end"/>
            </w:r>
          </w:hyperlink>
        </w:p>
        <w:p w14:paraId="7505A274" w14:textId="491CA85A" w:rsidR="00A918E2" w:rsidRDefault="00242E0F">
          <w:pPr>
            <w:pStyle w:val="TM2"/>
            <w:tabs>
              <w:tab w:val="right" w:leader="dot" w:pos="9062"/>
            </w:tabs>
            <w:rPr>
              <w:rFonts w:eastAsiaTheme="minorEastAsia"/>
              <w:noProof/>
              <w:lang w:eastAsia="fr-FR"/>
            </w:rPr>
          </w:pPr>
          <w:hyperlink w:anchor="_Toc39914504" w:history="1">
            <w:r w:rsidR="00A918E2" w:rsidRPr="00E14C58">
              <w:rPr>
                <w:rStyle w:val="Lienhypertexte"/>
                <w:noProof/>
              </w:rPr>
              <w:t>Budget final</w:t>
            </w:r>
            <w:r w:rsidR="00A918E2">
              <w:rPr>
                <w:noProof/>
                <w:webHidden/>
              </w:rPr>
              <w:tab/>
            </w:r>
            <w:r w:rsidR="00A918E2">
              <w:rPr>
                <w:noProof/>
                <w:webHidden/>
              </w:rPr>
              <w:fldChar w:fldCharType="begin"/>
            </w:r>
            <w:r w:rsidR="00A918E2">
              <w:rPr>
                <w:noProof/>
                <w:webHidden/>
              </w:rPr>
              <w:instrText xml:space="preserve"> PAGEREF _Toc39914504 \h </w:instrText>
            </w:r>
            <w:r w:rsidR="00A918E2">
              <w:rPr>
                <w:noProof/>
                <w:webHidden/>
              </w:rPr>
            </w:r>
            <w:r w:rsidR="00A918E2">
              <w:rPr>
                <w:noProof/>
                <w:webHidden/>
              </w:rPr>
              <w:fldChar w:fldCharType="separate"/>
            </w:r>
            <w:r w:rsidR="00A918E2">
              <w:rPr>
                <w:noProof/>
                <w:webHidden/>
              </w:rPr>
              <w:t>27</w:t>
            </w:r>
            <w:r w:rsidR="00A918E2">
              <w:rPr>
                <w:noProof/>
                <w:webHidden/>
              </w:rPr>
              <w:fldChar w:fldCharType="end"/>
            </w:r>
          </w:hyperlink>
        </w:p>
        <w:p w14:paraId="74362018" w14:textId="4045D814" w:rsidR="00A918E2" w:rsidRDefault="00242E0F">
          <w:pPr>
            <w:pStyle w:val="TM2"/>
            <w:tabs>
              <w:tab w:val="right" w:leader="dot" w:pos="9062"/>
            </w:tabs>
            <w:rPr>
              <w:rFonts w:eastAsiaTheme="minorEastAsia"/>
              <w:noProof/>
              <w:lang w:eastAsia="fr-FR"/>
            </w:rPr>
          </w:pPr>
          <w:hyperlink w:anchor="_Toc39914505" w:history="1">
            <w:r w:rsidR="00A918E2" w:rsidRPr="00E14C58">
              <w:rPr>
                <w:rStyle w:val="Lienhypertexte"/>
                <w:noProof/>
              </w:rPr>
              <w:t>Planning final</w:t>
            </w:r>
            <w:r w:rsidR="00A918E2">
              <w:rPr>
                <w:noProof/>
                <w:webHidden/>
              </w:rPr>
              <w:tab/>
            </w:r>
            <w:r w:rsidR="00A918E2">
              <w:rPr>
                <w:noProof/>
                <w:webHidden/>
              </w:rPr>
              <w:fldChar w:fldCharType="begin"/>
            </w:r>
            <w:r w:rsidR="00A918E2">
              <w:rPr>
                <w:noProof/>
                <w:webHidden/>
              </w:rPr>
              <w:instrText xml:space="preserve"> PAGEREF _Toc39914505 \h </w:instrText>
            </w:r>
            <w:r w:rsidR="00A918E2">
              <w:rPr>
                <w:noProof/>
                <w:webHidden/>
              </w:rPr>
            </w:r>
            <w:r w:rsidR="00A918E2">
              <w:rPr>
                <w:noProof/>
                <w:webHidden/>
              </w:rPr>
              <w:fldChar w:fldCharType="separate"/>
            </w:r>
            <w:r w:rsidR="00A918E2">
              <w:rPr>
                <w:noProof/>
                <w:webHidden/>
              </w:rPr>
              <w:t>28</w:t>
            </w:r>
            <w:r w:rsidR="00A918E2">
              <w:rPr>
                <w:noProof/>
                <w:webHidden/>
              </w:rPr>
              <w:fldChar w:fldCharType="end"/>
            </w:r>
          </w:hyperlink>
        </w:p>
        <w:p w14:paraId="5B7A1E8C" w14:textId="3C2D8626" w:rsidR="00A918E2" w:rsidRDefault="00242E0F">
          <w:pPr>
            <w:pStyle w:val="TM2"/>
            <w:tabs>
              <w:tab w:val="right" w:leader="dot" w:pos="9062"/>
            </w:tabs>
            <w:rPr>
              <w:rFonts w:eastAsiaTheme="minorEastAsia"/>
              <w:noProof/>
              <w:lang w:eastAsia="fr-FR"/>
            </w:rPr>
          </w:pPr>
          <w:hyperlink w:anchor="_Toc39914506" w:history="1">
            <w:r w:rsidR="00A918E2" w:rsidRPr="00E14C58">
              <w:rPr>
                <w:rStyle w:val="Lienhypertexte"/>
                <w:noProof/>
              </w:rPr>
              <w:t>Gestion des risques</w:t>
            </w:r>
            <w:r w:rsidR="00A918E2">
              <w:rPr>
                <w:noProof/>
                <w:webHidden/>
              </w:rPr>
              <w:tab/>
            </w:r>
            <w:r w:rsidR="00A918E2">
              <w:rPr>
                <w:noProof/>
                <w:webHidden/>
              </w:rPr>
              <w:fldChar w:fldCharType="begin"/>
            </w:r>
            <w:r w:rsidR="00A918E2">
              <w:rPr>
                <w:noProof/>
                <w:webHidden/>
              </w:rPr>
              <w:instrText xml:space="preserve"> PAGEREF _Toc39914506 \h </w:instrText>
            </w:r>
            <w:r w:rsidR="00A918E2">
              <w:rPr>
                <w:noProof/>
                <w:webHidden/>
              </w:rPr>
            </w:r>
            <w:r w:rsidR="00A918E2">
              <w:rPr>
                <w:noProof/>
                <w:webHidden/>
              </w:rPr>
              <w:fldChar w:fldCharType="separate"/>
            </w:r>
            <w:r w:rsidR="00A918E2">
              <w:rPr>
                <w:noProof/>
                <w:webHidden/>
              </w:rPr>
              <w:t>29</w:t>
            </w:r>
            <w:r w:rsidR="00A918E2">
              <w:rPr>
                <w:noProof/>
                <w:webHidden/>
              </w:rPr>
              <w:fldChar w:fldCharType="end"/>
            </w:r>
          </w:hyperlink>
        </w:p>
        <w:p w14:paraId="76F2B500" w14:textId="47D9BDAA" w:rsidR="00A918E2" w:rsidRDefault="00242E0F">
          <w:pPr>
            <w:pStyle w:val="TM3"/>
            <w:tabs>
              <w:tab w:val="right" w:leader="dot" w:pos="9062"/>
            </w:tabs>
            <w:rPr>
              <w:rFonts w:eastAsiaTheme="minorEastAsia"/>
              <w:noProof/>
              <w:lang w:eastAsia="fr-FR"/>
            </w:rPr>
          </w:pPr>
          <w:hyperlink w:anchor="_Toc39914507" w:history="1">
            <w:r w:rsidR="00A918E2" w:rsidRPr="00E14C58">
              <w:rPr>
                <w:rStyle w:val="Lienhypertexte"/>
                <w:noProof/>
              </w:rPr>
              <w:t>Risque exceptionnel COVID-19</w:t>
            </w:r>
            <w:r w:rsidR="00A918E2">
              <w:rPr>
                <w:noProof/>
                <w:webHidden/>
              </w:rPr>
              <w:tab/>
            </w:r>
            <w:r w:rsidR="00A918E2">
              <w:rPr>
                <w:noProof/>
                <w:webHidden/>
              </w:rPr>
              <w:fldChar w:fldCharType="begin"/>
            </w:r>
            <w:r w:rsidR="00A918E2">
              <w:rPr>
                <w:noProof/>
                <w:webHidden/>
              </w:rPr>
              <w:instrText xml:space="preserve"> PAGEREF _Toc39914507 \h </w:instrText>
            </w:r>
            <w:r w:rsidR="00A918E2">
              <w:rPr>
                <w:noProof/>
                <w:webHidden/>
              </w:rPr>
            </w:r>
            <w:r w:rsidR="00A918E2">
              <w:rPr>
                <w:noProof/>
                <w:webHidden/>
              </w:rPr>
              <w:fldChar w:fldCharType="separate"/>
            </w:r>
            <w:r w:rsidR="00A918E2">
              <w:rPr>
                <w:noProof/>
                <w:webHidden/>
              </w:rPr>
              <w:t>29</w:t>
            </w:r>
            <w:r w:rsidR="00A918E2">
              <w:rPr>
                <w:noProof/>
                <w:webHidden/>
              </w:rPr>
              <w:fldChar w:fldCharType="end"/>
            </w:r>
          </w:hyperlink>
        </w:p>
        <w:p w14:paraId="5816C087" w14:textId="59D3C898" w:rsidR="00A918E2" w:rsidRDefault="00242E0F">
          <w:pPr>
            <w:pStyle w:val="TM2"/>
            <w:tabs>
              <w:tab w:val="right" w:leader="dot" w:pos="9062"/>
            </w:tabs>
            <w:rPr>
              <w:rFonts w:eastAsiaTheme="minorEastAsia"/>
              <w:noProof/>
              <w:lang w:eastAsia="fr-FR"/>
            </w:rPr>
          </w:pPr>
          <w:hyperlink w:anchor="_Toc39914508" w:history="1">
            <w:r w:rsidR="00A918E2" w:rsidRPr="00E14C58">
              <w:rPr>
                <w:rStyle w:val="Lienhypertexte"/>
                <w:noProof/>
              </w:rPr>
              <w:t>Retour d’expérience (REX)</w:t>
            </w:r>
            <w:r w:rsidR="00A918E2">
              <w:rPr>
                <w:noProof/>
                <w:webHidden/>
              </w:rPr>
              <w:tab/>
            </w:r>
            <w:r w:rsidR="00A918E2">
              <w:rPr>
                <w:noProof/>
                <w:webHidden/>
              </w:rPr>
              <w:fldChar w:fldCharType="begin"/>
            </w:r>
            <w:r w:rsidR="00A918E2">
              <w:rPr>
                <w:noProof/>
                <w:webHidden/>
              </w:rPr>
              <w:instrText xml:space="preserve"> PAGEREF _Toc39914508 \h </w:instrText>
            </w:r>
            <w:r w:rsidR="00A918E2">
              <w:rPr>
                <w:noProof/>
                <w:webHidden/>
              </w:rPr>
            </w:r>
            <w:r w:rsidR="00A918E2">
              <w:rPr>
                <w:noProof/>
                <w:webHidden/>
              </w:rPr>
              <w:fldChar w:fldCharType="separate"/>
            </w:r>
            <w:r w:rsidR="00A918E2">
              <w:rPr>
                <w:noProof/>
                <w:webHidden/>
              </w:rPr>
              <w:t>29</w:t>
            </w:r>
            <w:r w:rsidR="00A918E2">
              <w:rPr>
                <w:noProof/>
                <w:webHidden/>
              </w:rPr>
              <w:fldChar w:fldCharType="end"/>
            </w:r>
          </w:hyperlink>
        </w:p>
        <w:p w14:paraId="7BE4DADF" w14:textId="10A1F987" w:rsidR="00A918E2" w:rsidRDefault="00242E0F">
          <w:pPr>
            <w:pStyle w:val="TM1"/>
            <w:tabs>
              <w:tab w:val="right" w:leader="dot" w:pos="9062"/>
            </w:tabs>
            <w:rPr>
              <w:rFonts w:eastAsiaTheme="minorEastAsia"/>
              <w:noProof/>
              <w:lang w:eastAsia="fr-FR"/>
            </w:rPr>
          </w:pPr>
          <w:hyperlink w:anchor="_Toc39914509" w:history="1">
            <w:r w:rsidR="00A918E2" w:rsidRPr="00E14C58">
              <w:rPr>
                <w:rStyle w:val="Lienhypertexte"/>
                <w:noProof/>
              </w:rPr>
              <w:t>Glossaire</w:t>
            </w:r>
            <w:r w:rsidR="00A918E2">
              <w:rPr>
                <w:noProof/>
                <w:webHidden/>
              </w:rPr>
              <w:tab/>
            </w:r>
            <w:r w:rsidR="00A918E2">
              <w:rPr>
                <w:noProof/>
                <w:webHidden/>
              </w:rPr>
              <w:fldChar w:fldCharType="begin"/>
            </w:r>
            <w:r w:rsidR="00A918E2">
              <w:rPr>
                <w:noProof/>
                <w:webHidden/>
              </w:rPr>
              <w:instrText xml:space="preserve"> PAGEREF _Toc39914509 \h </w:instrText>
            </w:r>
            <w:r w:rsidR="00A918E2">
              <w:rPr>
                <w:noProof/>
                <w:webHidden/>
              </w:rPr>
            </w:r>
            <w:r w:rsidR="00A918E2">
              <w:rPr>
                <w:noProof/>
                <w:webHidden/>
              </w:rPr>
              <w:fldChar w:fldCharType="separate"/>
            </w:r>
            <w:r w:rsidR="00A918E2">
              <w:rPr>
                <w:noProof/>
                <w:webHidden/>
              </w:rPr>
              <w:t>30</w:t>
            </w:r>
            <w:r w:rsidR="00A918E2">
              <w:rPr>
                <w:noProof/>
                <w:webHidden/>
              </w:rPr>
              <w:fldChar w:fldCharType="end"/>
            </w:r>
          </w:hyperlink>
        </w:p>
        <w:p w14:paraId="15ADA96E" w14:textId="5AA3FCD7" w:rsidR="00A918E2" w:rsidRDefault="00242E0F">
          <w:pPr>
            <w:pStyle w:val="TM1"/>
            <w:tabs>
              <w:tab w:val="right" w:leader="dot" w:pos="9062"/>
            </w:tabs>
            <w:rPr>
              <w:rFonts w:eastAsiaTheme="minorEastAsia"/>
              <w:noProof/>
              <w:lang w:eastAsia="fr-FR"/>
            </w:rPr>
          </w:pPr>
          <w:hyperlink w:anchor="_Toc39914510" w:history="1">
            <w:r w:rsidR="00A918E2" w:rsidRPr="00E14C58">
              <w:rPr>
                <w:rStyle w:val="Lienhypertexte"/>
                <w:noProof/>
              </w:rPr>
              <w:t>Annexes</w:t>
            </w:r>
            <w:r w:rsidR="00A918E2">
              <w:rPr>
                <w:noProof/>
                <w:webHidden/>
              </w:rPr>
              <w:tab/>
            </w:r>
            <w:r w:rsidR="00A918E2">
              <w:rPr>
                <w:noProof/>
                <w:webHidden/>
              </w:rPr>
              <w:fldChar w:fldCharType="begin"/>
            </w:r>
            <w:r w:rsidR="00A918E2">
              <w:rPr>
                <w:noProof/>
                <w:webHidden/>
              </w:rPr>
              <w:instrText xml:space="preserve"> PAGEREF _Toc39914510 \h </w:instrText>
            </w:r>
            <w:r w:rsidR="00A918E2">
              <w:rPr>
                <w:noProof/>
                <w:webHidden/>
              </w:rPr>
            </w:r>
            <w:r w:rsidR="00A918E2">
              <w:rPr>
                <w:noProof/>
                <w:webHidden/>
              </w:rPr>
              <w:fldChar w:fldCharType="separate"/>
            </w:r>
            <w:r w:rsidR="00A918E2">
              <w:rPr>
                <w:noProof/>
                <w:webHidden/>
              </w:rPr>
              <w:t>30</w:t>
            </w:r>
            <w:r w:rsidR="00A918E2">
              <w:rPr>
                <w:noProof/>
                <w:webHidden/>
              </w:rPr>
              <w:fldChar w:fldCharType="end"/>
            </w:r>
          </w:hyperlink>
        </w:p>
        <w:p w14:paraId="4249A3B9" w14:textId="4D7801C0" w:rsidR="00A918E2" w:rsidRDefault="00242E0F">
          <w:pPr>
            <w:pStyle w:val="TM2"/>
            <w:tabs>
              <w:tab w:val="right" w:leader="dot" w:pos="9062"/>
            </w:tabs>
            <w:rPr>
              <w:rFonts w:eastAsiaTheme="minorEastAsia"/>
              <w:noProof/>
              <w:lang w:eastAsia="fr-FR"/>
            </w:rPr>
          </w:pPr>
          <w:hyperlink w:anchor="_Toc39914511" w:history="1">
            <w:r w:rsidR="00A918E2" w:rsidRPr="00E14C58">
              <w:rPr>
                <w:rStyle w:val="Lienhypertexte"/>
                <w:noProof/>
              </w:rPr>
              <w:t>Rendu final</w:t>
            </w:r>
            <w:r w:rsidR="00A918E2">
              <w:rPr>
                <w:noProof/>
                <w:webHidden/>
              </w:rPr>
              <w:tab/>
            </w:r>
            <w:r w:rsidR="00A918E2">
              <w:rPr>
                <w:noProof/>
                <w:webHidden/>
              </w:rPr>
              <w:fldChar w:fldCharType="begin"/>
            </w:r>
            <w:r w:rsidR="00A918E2">
              <w:rPr>
                <w:noProof/>
                <w:webHidden/>
              </w:rPr>
              <w:instrText xml:space="preserve"> PAGEREF _Toc39914511 \h </w:instrText>
            </w:r>
            <w:r w:rsidR="00A918E2">
              <w:rPr>
                <w:noProof/>
                <w:webHidden/>
              </w:rPr>
            </w:r>
            <w:r w:rsidR="00A918E2">
              <w:rPr>
                <w:noProof/>
                <w:webHidden/>
              </w:rPr>
              <w:fldChar w:fldCharType="separate"/>
            </w:r>
            <w:r w:rsidR="00A918E2">
              <w:rPr>
                <w:noProof/>
                <w:webHidden/>
              </w:rPr>
              <w:t>36</w:t>
            </w:r>
            <w:r w:rsidR="00A918E2">
              <w:rPr>
                <w:noProof/>
                <w:webHidden/>
              </w:rPr>
              <w:fldChar w:fldCharType="end"/>
            </w:r>
          </w:hyperlink>
        </w:p>
        <w:p w14:paraId="1E1AC3FB" w14:textId="7E4B1A5A" w:rsidR="00A918E2" w:rsidRDefault="00242E0F">
          <w:pPr>
            <w:pStyle w:val="TM2"/>
            <w:tabs>
              <w:tab w:val="right" w:leader="dot" w:pos="9062"/>
            </w:tabs>
            <w:rPr>
              <w:rFonts w:eastAsiaTheme="minorEastAsia"/>
              <w:noProof/>
              <w:lang w:eastAsia="fr-FR"/>
            </w:rPr>
          </w:pPr>
          <w:hyperlink w:anchor="_Toc39914512" w:history="1">
            <w:r w:rsidR="00A918E2" w:rsidRPr="00E14C58">
              <w:rPr>
                <w:rStyle w:val="Lienhypertexte"/>
                <w:noProof/>
              </w:rPr>
              <w:t>Procédure de déploiement</w:t>
            </w:r>
            <w:r w:rsidR="00A918E2">
              <w:rPr>
                <w:noProof/>
                <w:webHidden/>
              </w:rPr>
              <w:tab/>
            </w:r>
            <w:r w:rsidR="00A918E2">
              <w:rPr>
                <w:noProof/>
                <w:webHidden/>
              </w:rPr>
              <w:fldChar w:fldCharType="begin"/>
            </w:r>
            <w:r w:rsidR="00A918E2">
              <w:rPr>
                <w:noProof/>
                <w:webHidden/>
              </w:rPr>
              <w:instrText xml:space="preserve"> PAGEREF _Toc39914512 \h </w:instrText>
            </w:r>
            <w:r w:rsidR="00A918E2">
              <w:rPr>
                <w:noProof/>
                <w:webHidden/>
              </w:rPr>
            </w:r>
            <w:r w:rsidR="00A918E2">
              <w:rPr>
                <w:noProof/>
                <w:webHidden/>
              </w:rPr>
              <w:fldChar w:fldCharType="separate"/>
            </w:r>
            <w:r w:rsidR="00A918E2">
              <w:rPr>
                <w:noProof/>
                <w:webHidden/>
              </w:rPr>
              <w:t>37</w:t>
            </w:r>
            <w:r w:rsidR="00A918E2">
              <w:rPr>
                <w:noProof/>
                <w:webHidden/>
              </w:rPr>
              <w:fldChar w:fldCharType="end"/>
            </w:r>
          </w:hyperlink>
        </w:p>
        <w:p w14:paraId="26C4D8EA" w14:textId="23254316"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39914470"/>
      <w:r>
        <w:lastRenderedPageBreak/>
        <w:t>Projet</w:t>
      </w:r>
      <w:bookmarkEnd w:id="1"/>
    </w:p>
    <w:p w14:paraId="0AADCBA9" w14:textId="77777777" w:rsidR="0060268B" w:rsidRDefault="0060268B" w:rsidP="0060268B">
      <w:pPr>
        <w:pStyle w:val="Titre2"/>
      </w:pPr>
      <w:bookmarkStart w:id="2" w:name="_Toc39914471"/>
      <w:r>
        <w:t>Introduction</w:t>
      </w:r>
      <w:bookmarkEnd w:id="2"/>
    </w:p>
    <w:p w14:paraId="486AC066" w14:textId="77777777" w:rsidR="00F123A0" w:rsidRPr="00F123A0" w:rsidRDefault="00F123A0" w:rsidP="00F123A0">
      <w:pPr>
        <w:rPr>
          <w:b/>
          <w:bCs/>
          <w:color w:val="FF0000"/>
        </w:rPr>
      </w:pPr>
      <w:r w:rsidRPr="00F123A0">
        <w:rPr>
          <w:b/>
          <w:bCs/>
          <w:color w:val="FF0000"/>
        </w:rPr>
        <w:t>A FAIRE</w:t>
      </w:r>
    </w:p>
    <w:p w14:paraId="4263F720" w14:textId="77777777" w:rsidR="0060268B" w:rsidRDefault="0060268B" w:rsidP="0060268B">
      <w:pPr>
        <w:pStyle w:val="Titre2"/>
      </w:pPr>
      <w:bookmarkStart w:id="3" w:name="_Toc39914472"/>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proofErr w:type="spellStart"/>
      <w:r w:rsidRPr="00A13DAA">
        <w:rPr>
          <w:rStyle w:val="spellingerror"/>
          <w:rFonts w:asciiTheme="minorHAnsi" w:hAnsiTheme="minorHAnsi" w:cstheme="minorHAnsi"/>
          <w:sz w:val="22"/>
          <w:szCs w:val="22"/>
        </w:rPr>
        <w:t>Madera</w:t>
      </w:r>
      <w:proofErr w:type="spellEnd"/>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4" w:name="_Toc39914473"/>
      <w:r>
        <w:lastRenderedPageBreak/>
        <w:t>Besoin</w:t>
      </w:r>
      <w:bookmarkEnd w:id="4"/>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 xml:space="preserve">Le groupe </w:t>
      </w:r>
      <w:proofErr w:type="spellStart"/>
      <w:r>
        <w:t>Madera</w:t>
      </w:r>
      <w:proofErr w:type="spellEnd"/>
      <w:r>
        <w:t xml:space="preserve">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 xml:space="preserve">Le groupe </w:t>
      </w:r>
      <w:proofErr w:type="spellStart"/>
      <w:r>
        <w:t>Madera</w:t>
      </w:r>
      <w:proofErr w:type="spellEnd"/>
      <w:r>
        <w:t xml:space="preserve">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77777777" w:rsidR="00716E1E" w:rsidRDefault="00716E1E" w:rsidP="00716E1E">
      <w:pPr>
        <w:jc w:val="center"/>
      </w:pPr>
      <w:r w:rsidRPr="00F84505">
        <w:rPr>
          <w:noProof/>
        </w:rPr>
        <w:drawing>
          <wp:inline distT="0" distB="0" distL="0" distR="0" wp14:anchorId="7D1D9B6E" wp14:editId="73E0C3E4">
            <wp:extent cx="4613910" cy="25311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inline>
        </w:drawing>
      </w:r>
    </w:p>
    <w:p w14:paraId="2D8DB936" w14:textId="77777777" w:rsidR="00716E1E" w:rsidRPr="00716E1E" w:rsidRDefault="00716E1E" w:rsidP="00716E1E">
      <w:pPr>
        <w:jc w:val="center"/>
      </w:pPr>
      <w:r>
        <w:rPr>
          <w:noProof/>
        </w:rPr>
        <w:drawing>
          <wp:inline distT="0" distB="0" distL="0" distR="0" wp14:anchorId="10C808A1" wp14:editId="64FFB345">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67610"/>
                    </a:xfrm>
                    <a:prstGeom prst="rect">
                      <a:avLst/>
                    </a:prstGeom>
                  </pic:spPr>
                </pic:pic>
              </a:graphicData>
            </a:graphic>
          </wp:inline>
        </w:drawing>
      </w:r>
    </w:p>
    <w:p w14:paraId="31070C1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766755B2" w14:textId="77777777" w:rsidR="00716E1E" w:rsidRDefault="00716E1E" w:rsidP="00EF7A22">
      <w:pPr>
        <w:pStyle w:val="Titre2"/>
      </w:pPr>
      <w:bookmarkStart w:id="5" w:name="_Toc39914474"/>
      <w:r>
        <w:lastRenderedPageBreak/>
        <w:t>Objectif du projet</w:t>
      </w:r>
      <w:bookmarkEnd w:id="5"/>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6" w:name="_Toc39914475"/>
      <w:r>
        <w:lastRenderedPageBreak/>
        <w:t>Agilité</w:t>
      </w:r>
      <w:bookmarkEnd w:id="6"/>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5A103C65" w:rsid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BE9E4DB" w14:textId="46CB7343" w:rsidR="00104DC0"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0611BC44" w14:textId="43F5F1FA" w:rsidR="002537B8" w:rsidRPr="002537B8" w:rsidRDefault="002537B8" w:rsidP="00716E1E">
      <w:pPr>
        <w:rPr>
          <w:b/>
          <w:bCs/>
        </w:rPr>
      </w:pPr>
      <w:r w:rsidRPr="002537B8">
        <w:rPr>
          <w:b/>
          <w:bCs/>
        </w:rPr>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w:t>
      </w:r>
      <w:proofErr w:type="spellStart"/>
      <w:r w:rsidR="00FE4F9B" w:rsidRPr="00FE4F9B">
        <w:t>BackLog</w:t>
      </w:r>
      <w:proofErr w:type="spellEnd"/>
      <w:r w:rsidR="00FE4F9B" w:rsidRPr="00FE4F9B">
        <w:t> »</w:t>
      </w:r>
      <w:r w:rsidR="0025795B">
        <w:t xml:space="preserve"> qui lui aura été rempli par le Product </w:t>
      </w:r>
      <w:proofErr w:type="spellStart"/>
      <w:r w:rsidR="0025795B">
        <w:t>Owner</w:t>
      </w:r>
      <w:proofErr w:type="spellEnd"/>
      <w:r w:rsidR="0025795B">
        <w:t xml:space="preserve">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proofErr w:type="spellStart"/>
      <w:r w:rsidR="002537B8" w:rsidRPr="002537B8">
        <w:rPr>
          <w:b/>
          <w:bCs/>
        </w:rPr>
        <w:t>BackLog</w:t>
      </w:r>
      <w:proofErr w:type="spellEnd"/>
      <w:r>
        <w:rPr>
          <w:b/>
          <w:bCs/>
        </w:rPr>
        <w:t> »</w:t>
      </w:r>
      <w:r w:rsidR="002537B8" w:rsidRPr="002537B8">
        <w:rPr>
          <w:b/>
          <w:bCs/>
        </w:rPr>
        <w:t> ?</w:t>
      </w:r>
    </w:p>
    <w:p w14:paraId="519DE72E" w14:textId="4C41A055" w:rsidR="00FE4F9B" w:rsidRDefault="00FE4F9B" w:rsidP="00716E1E">
      <w:r w:rsidRPr="00FE4F9B">
        <w:t xml:space="preserve">Un </w:t>
      </w:r>
      <w:proofErr w:type="spellStart"/>
      <w:r w:rsidRPr="00FE4F9B">
        <w:t>Backlog</w:t>
      </w:r>
      <w:proofErr w:type="spellEnd"/>
      <w:r w:rsidRPr="00FE4F9B">
        <w:t xml:space="preserve"> est un endroit où l’on vient stocker toutes les tâches du projet</w:t>
      </w:r>
      <w:r>
        <w:t xml:space="preserve">, il permet en cas d’ajout ou de modification d’un besoin du client de venir y ajouter directement cette tâche. Ces tâches sont continuellement mises à jour par le Product </w:t>
      </w:r>
      <w:proofErr w:type="spellStart"/>
      <w:r>
        <w:t>Owner</w:t>
      </w:r>
      <w:proofErr w:type="spellEnd"/>
      <w:r>
        <w:t xml:space="preserve"> ainsi que par le Scrum Master. Mais ces tâches ne restent pas là indéfiniment, en effet elles sont en attente d’être transférer vers ce l’on appelle le « Sprint </w:t>
      </w:r>
      <w:proofErr w:type="spellStart"/>
      <w:r>
        <w:t>Backlog</w:t>
      </w:r>
      <w:proofErr w:type="spellEnd"/>
      <w:r>
        <w:t xml:space="preserve"> »  </w:t>
      </w:r>
    </w:p>
    <w:p w14:paraId="709ACE33" w14:textId="0CB0C329" w:rsidR="00FE4F9B" w:rsidRDefault="00FE4F9B" w:rsidP="00716E1E">
      <w:pPr>
        <w:rPr>
          <w:b/>
          <w:bCs/>
        </w:rPr>
      </w:pPr>
      <w:r w:rsidRPr="00FE4F9B">
        <w:rPr>
          <w:b/>
          <w:bCs/>
        </w:rPr>
        <w:t xml:space="preserve">Mais Qu’est-ce qu’un « Sprint </w:t>
      </w:r>
      <w:proofErr w:type="spellStart"/>
      <w:r w:rsidRPr="00FE4F9B">
        <w:rPr>
          <w:b/>
          <w:bCs/>
        </w:rPr>
        <w:t>Backlog</w:t>
      </w:r>
      <w:proofErr w:type="spellEnd"/>
      <w:r w:rsidRPr="00FE4F9B">
        <w:rPr>
          <w:b/>
          <w:bCs/>
        </w:rPr>
        <w:t> » ?</w:t>
      </w:r>
    </w:p>
    <w:p w14:paraId="743BAD0B" w14:textId="6FDE87B6" w:rsidR="00FE4F9B" w:rsidRPr="00FE4F9B" w:rsidRDefault="00FE4F9B" w:rsidP="00716E1E">
      <w:r w:rsidRPr="00FE4F9B">
        <w:t xml:space="preserve">En amont du commencement d’un Sprint, le Product </w:t>
      </w:r>
      <w:proofErr w:type="spellStart"/>
      <w:r w:rsidRPr="00FE4F9B">
        <w:t>Owner</w:t>
      </w:r>
      <w:proofErr w:type="spellEnd"/>
      <w:r w:rsidRPr="00FE4F9B">
        <w:t xml:space="preserve"> vient définir ce qu’il va être réaliser durant le prochain sprint, il insère donc toutes</w:t>
      </w:r>
      <w:r>
        <w:t xml:space="preserve"> les</w:t>
      </w:r>
      <w:r w:rsidRPr="00FE4F9B">
        <w:t xml:space="preserve"> tâches nécessaires dans ce sprint </w:t>
      </w:r>
      <w:proofErr w:type="spellStart"/>
      <w:r w:rsidRPr="00FE4F9B">
        <w:t>backlog</w:t>
      </w:r>
      <w:proofErr w:type="spellEnd"/>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 xml:space="preserve">Product </w:t>
      </w:r>
      <w:proofErr w:type="spellStart"/>
      <w:r w:rsidR="00716E1E" w:rsidRPr="00EF740E">
        <w:rPr>
          <w:rFonts w:cstheme="minorHAnsi"/>
          <w:b/>
        </w:rPr>
        <w:t>Owner</w:t>
      </w:r>
      <w:proofErr w:type="spellEnd"/>
      <w:r w:rsidR="00716E1E" w:rsidRPr="00EF740E">
        <w:rPr>
          <w:rFonts w:cstheme="minorHAnsi"/>
          <w:b/>
        </w:rPr>
        <w:t xml:space="preserve">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w:t>
      </w:r>
      <w:proofErr w:type="gramStart"/>
      <w:r w:rsidRPr="00CF7AFE">
        <w:rPr>
          <w:rFonts w:cstheme="minorHAnsi"/>
          <w:color w:val="000000"/>
        </w:rPr>
        <w:t>est en charge</w:t>
      </w:r>
      <w:proofErr w:type="gramEnd"/>
      <w:r w:rsidRPr="00CF7AFE">
        <w:rPr>
          <w:rFonts w:cstheme="minorHAnsi"/>
          <w:color w:val="000000"/>
        </w:rPr>
        <w:t xml:space="preserve"> d’orienter vers la direction à prendre et d’amener un maximum de valeur ajoutée. </w:t>
      </w:r>
    </w:p>
    <w:p w14:paraId="7B9B8DE6" w14:textId="77777777" w:rsidR="00572369" w:rsidRDefault="00572369">
      <w:pPr>
        <w:rPr>
          <w:rFonts w:cstheme="minorHAnsi"/>
          <w:b/>
        </w:rPr>
      </w:pPr>
      <w:r>
        <w:rPr>
          <w:rFonts w:cstheme="minorHAnsi"/>
          <w:b/>
        </w:rPr>
        <w:br w:type="page"/>
      </w:r>
    </w:p>
    <w:p w14:paraId="5A974F47" w14:textId="2C2AA8D4" w:rsidR="00716E1E" w:rsidRPr="00EF740E" w:rsidRDefault="00FE4F9B" w:rsidP="00716E1E">
      <w:pPr>
        <w:rPr>
          <w:rFonts w:cstheme="minorHAnsi"/>
          <w:b/>
        </w:rPr>
      </w:pPr>
      <w:r>
        <w:rPr>
          <w:rFonts w:cstheme="minorHAnsi"/>
          <w:b/>
        </w:rPr>
        <w:lastRenderedPageBreak/>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 xml:space="preserve">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w:t>
      </w:r>
      <w:proofErr w:type="gramStart"/>
      <w:r w:rsidRPr="00CF7AFE">
        <w:rPr>
          <w:rFonts w:cstheme="minorHAnsi"/>
          <w:color w:val="000000"/>
        </w:rPr>
        <w:t>est en charge</w:t>
      </w:r>
      <w:proofErr w:type="gramEnd"/>
      <w:r w:rsidRPr="00CF7AFE">
        <w:rPr>
          <w:rFonts w:cstheme="minorHAnsi"/>
          <w:color w:val="000000"/>
        </w:rPr>
        <w:t xml:space="preserve"> de la conception du produit.</w:t>
      </w:r>
      <w:r w:rsidRPr="00055D6D">
        <w:rPr>
          <w:rFonts w:ascii="Arial" w:hAnsi="Arial" w:cs="Arial"/>
          <w:color w:val="000000"/>
        </w:rPr>
        <w:t> </w:t>
      </w:r>
    </w:p>
    <w:p w14:paraId="4F916A06" w14:textId="1DAD35A1" w:rsidR="00104DC0" w:rsidRDefault="00104DC0" w:rsidP="00104DC0">
      <w:pPr>
        <w:pStyle w:val="Titre3"/>
      </w:pPr>
      <w:bookmarkStart w:id="7" w:name="_Toc39914476"/>
      <w:r>
        <w:t>Réunions</w:t>
      </w:r>
      <w:bookmarkEnd w:id="7"/>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DFD3AF5" w:rsidR="002537B8" w:rsidRPr="002537B8" w:rsidRDefault="002537B8" w:rsidP="00104DC0">
      <w:r w:rsidRPr="002537B8">
        <w:t>Un planning</w:t>
      </w:r>
      <w:r>
        <w:t xml:space="preserve"> poker à lieu en amont de chacun des sprints, l’équipe projet ainsi que le client y sont présents. Cette réunion </w:t>
      </w:r>
      <w:proofErr w:type="spellStart"/>
      <w:r>
        <w:t>à</w:t>
      </w:r>
      <w:proofErr w:type="spellEnd"/>
      <w:r>
        <w:t xml:space="preserve"> pour but de présenter les tâches au préalable sélectionnées par le Product </w:t>
      </w:r>
      <w:proofErr w:type="spellStart"/>
      <w:r>
        <w:t>Owner</w:t>
      </w:r>
      <w:proofErr w:type="spellEnd"/>
      <w:r>
        <w:t xml:space="preserve">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 xml:space="preserve">Sprint </w:t>
      </w:r>
      <w:proofErr w:type="spellStart"/>
      <w:r w:rsidRPr="00104DC0">
        <w:rPr>
          <w:b/>
          <w:bCs/>
        </w:rPr>
        <w:t>Review</w:t>
      </w:r>
      <w:proofErr w:type="spellEnd"/>
      <w:r w:rsidRPr="00104DC0">
        <w:rPr>
          <w:b/>
          <w:bCs/>
        </w:rPr>
        <w:t> :</w:t>
      </w:r>
    </w:p>
    <w:p w14:paraId="74EF1F48" w14:textId="1A821DA2" w:rsidR="00104DC0" w:rsidRDefault="00104DC0" w:rsidP="00104DC0">
      <w:r>
        <w:t xml:space="preserve">La Sprint </w:t>
      </w:r>
      <w:proofErr w:type="spellStart"/>
      <w:r>
        <w:t>Review</w:t>
      </w:r>
      <w:proofErr w:type="spellEnd"/>
      <w:r>
        <w:t xml:space="preserve"> à lieu à chaque fin de sprint, elle a pour but d’être une présentation réalisée au client ainsi qu’à toute l’équipe projet de ce qui a été fait lors de ce sprint. Dans cette réunion le client peut venir modifier un choix qui </w:t>
      </w:r>
      <w:proofErr w:type="spellStart"/>
      <w:r>
        <w:t>à</w:t>
      </w:r>
      <w:proofErr w:type="spellEnd"/>
      <w:r>
        <w:t xml:space="preserve"> été fait ou encore il peut venir emmètre un souhait d’ajout dans le projet. </w:t>
      </w:r>
    </w:p>
    <w:p w14:paraId="56FCE1C0" w14:textId="3241008D" w:rsidR="00104DC0" w:rsidRDefault="00104DC0" w:rsidP="00104DC0">
      <w:pPr>
        <w:rPr>
          <w:b/>
          <w:bCs/>
        </w:rPr>
      </w:pPr>
      <w:r w:rsidRPr="00104DC0">
        <w:rPr>
          <w:b/>
          <w:bCs/>
        </w:rPr>
        <w:t>Phase de recette :</w:t>
      </w:r>
    </w:p>
    <w:p w14:paraId="027C54B4" w14:textId="3CF83046" w:rsidR="002537B8" w:rsidRPr="002537B8" w:rsidRDefault="002537B8" w:rsidP="00104DC0">
      <w:r>
        <w:t xml:space="preserve">De manière ponctuelle des phases de recette peuvent être réalisées. Ces phases de recette sont pour le client, en effet le client </w:t>
      </w:r>
      <w:proofErr w:type="spellStart"/>
      <w:r>
        <w:t>à</w:t>
      </w:r>
      <w:proofErr w:type="spellEnd"/>
      <w:r>
        <w:t xml:space="preserve"> pour but de tester l’application que l’on lui fournit tout en remplissant un cahier de tests fournit par le Product </w:t>
      </w:r>
      <w:proofErr w:type="spellStart"/>
      <w:r>
        <w:t>Owner</w:t>
      </w:r>
      <w:proofErr w:type="spellEnd"/>
      <w:r>
        <w:t>.</w:t>
      </w:r>
    </w:p>
    <w:p w14:paraId="38A02E66" w14:textId="77777777" w:rsidR="00716E1E" w:rsidRPr="00716E1E" w:rsidRDefault="00716E1E" w:rsidP="00104DC0">
      <w:pPr>
        <w:pStyle w:val="Titre3"/>
      </w:pPr>
      <w:bookmarkStart w:id="8" w:name="_Toc39914477"/>
      <w:r>
        <w:t>Equipe projet</w:t>
      </w:r>
      <w:bookmarkEnd w:id="8"/>
    </w:p>
    <w:p w14:paraId="7420E3FB" w14:textId="77777777" w:rsidR="00716E1E" w:rsidRDefault="00716E1E" w:rsidP="00716E1E">
      <w:r w:rsidRPr="00716E1E">
        <w:rPr>
          <w:b/>
          <w:bCs/>
        </w:rPr>
        <w:t>Scrum Master :</w:t>
      </w:r>
      <w:r>
        <w:t xml:space="preserve"> Allan BROCHARD </w:t>
      </w:r>
    </w:p>
    <w:p w14:paraId="2CD707B9" w14:textId="77777777" w:rsidR="00716E1E" w:rsidRDefault="00716E1E" w:rsidP="00716E1E">
      <w:r w:rsidRPr="00716E1E">
        <w:rPr>
          <w:b/>
          <w:bCs/>
        </w:rPr>
        <w:t xml:space="preserve">Product </w:t>
      </w:r>
      <w:proofErr w:type="spellStart"/>
      <w:r w:rsidRPr="00716E1E">
        <w:rPr>
          <w:b/>
          <w:bCs/>
        </w:rPr>
        <w:t>Owner</w:t>
      </w:r>
      <w:proofErr w:type="spellEnd"/>
      <w:r w:rsidRPr="00716E1E">
        <w:rPr>
          <w:b/>
          <w:bCs/>
        </w:rPr>
        <w:t> :</w:t>
      </w:r>
      <w:r>
        <w:t xml:space="preserve"> Romain CHRETIEN</w:t>
      </w:r>
    </w:p>
    <w:p w14:paraId="505021A4" w14:textId="1C378B5E"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Ulrich HASSED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9" w:name="_Toc39914478"/>
      <w:r>
        <w:lastRenderedPageBreak/>
        <w:t>Planning</w:t>
      </w:r>
      <w:r w:rsidR="0060268B">
        <w:t xml:space="preserve"> </w:t>
      </w:r>
      <w:r w:rsidR="00B2600E">
        <w:t>prévisionnel (Gantt)</w:t>
      </w:r>
      <w:bookmarkEnd w:id="9"/>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2">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0" w:name="_Toc39914479"/>
      <w:r>
        <w:lastRenderedPageBreak/>
        <w:t>Budget</w:t>
      </w:r>
      <w:r w:rsidR="0060268B">
        <w:t xml:space="preserve"> prévisionnel</w:t>
      </w:r>
      <w:bookmarkEnd w:id="10"/>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w:t>
      </w:r>
      <w:proofErr w:type="spellStart"/>
      <w:r>
        <w:t>Madera</w:t>
      </w:r>
      <w:proofErr w:type="spellEnd"/>
      <w:r>
        <w:t xml:space="preserve">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1" w:name="_Toc39914480"/>
      <w:r>
        <w:t>Analyses des risques</w:t>
      </w:r>
      <w:bookmarkEnd w:id="11"/>
    </w:p>
    <w:p w14:paraId="18ED21B3" w14:textId="77777777" w:rsidR="00F507E2" w:rsidRDefault="00F507E2" w:rsidP="00F507E2">
      <w:pPr>
        <w:pStyle w:val="Titre3"/>
      </w:pPr>
      <w:bookmarkStart w:id="12" w:name="_Toc39914481"/>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2"/>
    </w:p>
    <w:p w14:paraId="5C329EB3" w14:textId="77777777" w:rsidR="00F507E2" w:rsidRPr="00F507E2" w:rsidRDefault="00F507E2" w:rsidP="00F507E2"/>
    <w:p w14:paraId="1CFF2E98" w14:textId="77777777" w:rsidR="00F507E2" w:rsidRDefault="00F507E2" w:rsidP="00F507E2">
      <w:pPr>
        <w:pStyle w:val="Titre3"/>
      </w:pPr>
      <w:bookmarkStart w:id="13" w:name="_Toc39914482"/>
      <w:r>
        <w:t>Tableau des risques</w:t>
      </w:r>
      <w:bookmarkEnd w:id="13"/>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5">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4" w:name="_Toc4507654"/>
      <w:bookmarkStart w:id="15" w:name="_Toc4658407"/>
      <w:bookmarkStart w:id="16"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4"/>
    <w:bookmarkEnd w:id="15"/>
    <w:bookmarkEnd w:id="16"/>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7F545D9F" w:rsidR="000350A0" w:rsidRDefault="000350A0" w:rsidP="000350A0">
      <w:pPr>
        <w:pStyle w:val="Titre2"/>
      </w:pPr>
      <w:bookmarkStart w:id="17" w:name="_Toc39914483"/>
      <w:r>
        <w:lastRenderedPageBreak/>
        <w:t>Indicateurs</w:t>
      </w:r>
      <w:bookmarkEnd w:id="17"/>
    </w:p>
    <w:tbl>
      <w:tblPr>
        <w:tblpPr w:leftFromText="141" w:rightFromText="141" w:horzAnchor="margin" w:tblpXSpec="center" w:tblpY="1035"/>
        <w:tblW w:w="8356" w:type="dxa"/>
        <w:shd w:val="clear" w:color="auto" w:fill="FFFFFF"/>
        <w:tblLayout w:type="fixed"/>
        <w:tblCellMar>
          <w:left w:w="0" w:type="dxa"/>
          <w:right w:w="0" w:type="dxa"/>
        </w:tblCellMar>
        <w:tblLook w:val="04A0" w:firstRow="1" w:lastRow="0" w:firstColumn="1" w:lastColumn="0" w:noHBand="0" w:noVBand="1"/>
      </w:tblPr>
      <w:tblGrid>
        <w:gridCol w:w="1159"/>
        <w:gridCol w:w="1364"/>
        <w:gridCol w:w="736"/>
        <w:gridCol w:w="4104"/>
        <w:gridCol w:w="993"/>
      </w:tblGrid>
      <w:tr w:rsidR="00ED6348" w:rsidRPr="004A66DC" w14:paraId="609779B6" w14:textId="77777777" w:rsidTr="003378C9">
        <w:tc>
          <w:tcPr>
            <w:tcW w:w="1159"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OBJECTIFS</w:t>
            </w:r>
          </w:p>
        </w:tc>
        <w:tc>
          <w:tcPr>
            <w:tcW w:w="1364"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4C954763"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RÉSULTATS</w:t>
            </w:r>
          </w:p>
        </w:tc>
        <w:tc>
          <w:tcPr>
            <w:tcW w:w="99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5E07FE7" w14:textId="77777777" w:rsidR="00ED6348" w:rsidRPr="004A66DC" w:rsidRDefault="00ED6348" w:rsidP="003378C9">
            <w:pPr>
              <w:spacing w:after="0" w:line="240" w:lineRule="auto"/>
              <w:jc w:val="center"/>
              <w:rPr>
                <w:rFonts w:ascii="Arial" w:eastAsia="Times New Roman" w:hAnsi="Arial" w:cs="Arial"/>
                <w:b/>
                <w:bCs/>
                <w:caps/>
                <w:color w:val="FFFFFF"/>
                <w:sz w:val="14"/>
                <w:szCs w:val="14"/>
                <w:lang w:eastAsia="fr-FR"/>
              </w:rPr>
            </w:pPr>
            <w:r w:rsidRPr="004A66DC">
              <w:rPr>
                <w:rFonts w:ascii="Arial" w:eastAsia="Times New Roman" w:hAnsi="Arial" w:cs="Arial"/>
                <w:b/>
                <w:bCs/>
                <w:caps/>
                <w:color w:val="FFFFFF"/>
                <w:sz w:val="14"/>
                <w:szCs w:val="14"/>
                <w:lang w:eastAsia="fr-FR"/>
              </w:rPr>
              <w:t xml:space="preserve">DATE </w:t>
            </w:r>
          </w:p>
        </w:tc>
      </w:tr>
      <w:tr w:rsidR="00ED6348" w:rsidRPr="004A66DC" w14:paraId="3423BA1A" w14:textId="77777777" w:rsidTr="003378C9">
        <w:tc>
          <w:tcPr>
            <w:tcW w:w="1159"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Suivre le planning prévisionnel</w:t>
            </w:r>
          </w:p>
        </w:tc>
        <w:tc>
          <w:tcPr>
            <w:tcW w:w="1364"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590F70DD" w14:textId="31B9DF11" w:rsidR="00ED6348" w:rsidRPr="004A66DC" w:rsidRDefault="003554CA"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 xml:space="preserve">2 Sprints lors de </w:t>
            </w:r>
            <w:proofErr w:type="spellStart"/>
            <w:r>
              <w:rPr>
                <w:rFonts w:ascii="Arial" w:eastAsia="Times New Roman" w:hAnsi="Arial" w:cs="Arial"/>
                <w:color w:val="303030"/>
                <w:sz w:val="14"/>
                <w:szCs w:val="14"/>
                <w:lang w:eastAsia="fr-FR"/>
              </w:rPr>
              <w:t>se</w:t>
            </w:r>
            <w:proofErr w:type="spellEnd"/>
            <w:r>
              <w:rPr>
                <w:rFonts w:ascii="Arial" w:eastAsia="Times New Roman" w:hAnsi="Arial" w:cs="Arial"/>
                <w:color w:val="303030"/>
                <w:sz w:val="14"/>
                <w:szCs w:val="14"/>
                <w:lang w:eastAsia="fr-FR"/>
              </w:rPr>
              <w:t xml:space="preserve"> projet </w:t>
            </w:r>
            <w:proofErr w:type="spellStart"/>
            <w:proofErr w:type="gramStart"/>
            <w:r>
              <w:rPr>
                <w:rFonts w:ascii="Arial" w:eastAsia="Times New Roman" w:hAnsi="Arial" w:cs="Arial"/>
                <w:color w:val="303030"/>
                <w:sz w:val="14"/>
                <w:szCs w:val="14"/>
                <w:lang w:eastAsia="fr-FR"/>
              </w:rPr>
              <w:t>on</w:t>
            </w:r>
            <w:proofErr w:type="spellEnd"/>
            <w:proofErr w:type="gramEnd"/>
            <w:r>
              <w:rPr>
                <w:rFonts w:ascii="Arial" w:eastAsia="Times New Roman" w:hAnsi="Arial" w:cs="Arial"/>
                <w:color w:val="303030"/>
                <w:sz w:val="14"/>
                <w:szCs w:val="14"/>
                <w:lang w:eastAsia="fr-FR"/>
              </w:rPr>
              <w:t xml:space="preserve"> été réalisé, cependant nous avons </w:t>
            </w:r>
            <w:proofErr w:type="spellStart"/>
            <w:r>
              <w:rPr>
                <w:rFonts w:ascii="Arial" w:eastAsia="Times New Roman" w:hAnsi="Arial" w:cs="Arial"/>
                <w:color w:val="303030"/>
                <w:sz w:val="14"/>
                <w:szCs w:val="14"/>
                <w:lang w:eastAsia="fr-FR"/>
              </w:rPr>
              <w:t>du</w:t>
            </w:r>
            <w:proofErr w:type="spellEnd"/>
            <w:r>
              <w:rPr>
                <w:rFonts w:ascii="Arial" w:eastAsia="Times New Roman" w:hAnsi="Arial" w:cs="Arial"/>
                <w:color w:val="303030"/>
                <w:sz w:val="14"/>
                <w:szCs w:val="14"/>
                <w:lang w:eastAsia="fr-FR"/>
              </w:rPr>
              <w:t xml:space="preserve"> faire face à l’imprévu qui </w:t>
            </w:r>
            <w:proofErr w:type="spellStart"/>
            <w:r>
              <w:rPr>
                <w:rFonts w:ascii="Arial" w:eastAsia="Times New Roman" w:hAnsi="Arial" w:cs="Arial"/>
                <w:color w:val="303030"/>
                <w:sz w:val="14"/>
                <w:szCs w:val="14"/>
                <w:lang w:eastAsia="fr-FR"/>
              </w:rPr>
              <w:t>ce</w:t>
            </w:r>
            <w:proofErr w:type="spellEnd"/>
            <w:r>
              <w:rPr>
                <w:rFonts w:ascii="Arial" w:eastAsia="Times New Roman" w:hAnsi="Arial" w:cs="Arial"/>
                <w:color w:val="303030"/>
                <w:sz w:val="14"/>
                <w:szCs w:val="14"/>
                <w:lang w:eastAsia="fr-FR"/>
              </w:rPr>
              <w:t xml:space="preserve"> nomme COVID-19 en effet celui-ci nous à mit à l’épreuve sur notre communication ainsi qu’</w:t>
            </w:r>
            <w:proofErr w:type="spellStart"/>
            <w:r>
              <w:rPr>
                <w:rFonts w:ascii="Arial" w:eastAsia="Times New Roman" w:hAnsi="Arial" w:cs="Arial"/>
                <w:color w:val="303030"/>
                <w:sz w:val="14"/>
                <w:szCs w:val="14"/>
                <w:lang w:eastAsia="fr-FR"/>
              </w:rPr>
              <w:t>a</w:t>
            </w:r>
            <w:proofErr w:type="spellEnd"/>
            <w:r>
              <w:rPr>
                <w:rFonts w:ascii="Arial" w:eastAsia="Times New Roman" w:hAnsi="Arial" w:cs="Arial"/>
                <w:color w:val="303030"/>
                <w:sz w:val="14"/>
                <w:szCs w:val="14"/>
                <w:lang w:eastAsia="fr-FR"/>
              </w:rPr>
              <w:t xml:space="preserve"> notre adaptation sur de nouvelles habitudes de travail</w:t>
            </w:r>
          </w:p>
        </w:tc>
        <w:tc>
          <w:tcPr>
            <w:tcW w:w="99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069C127" w14:textId="75CFDC45"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w:t>
            </w:r>
            <w:r w:rsidR="003554CA">
              <w:rPr>
                <w:rFonts w:ascii="Arial" w:eastAsia="Times New Roman" w:hAnsi="Arial" w:cs="Arial"/>
                <w:color w:val="303030"/>
                <w:sz w:val="14"/>
                <w:szCs w:val="14"/>
                <w:lang w:eastAsia="fr-FR"/>
              </w:rPr>
              <w:t>9</w:t>
            </w:r>
            <w:r w:rsidRPr="004A66DC">
              <w:rPr>
                <w:rFonts w:ascii="Arial" w:eastAsia="Times New Roman" w:hAnsi="Arial" w:cs="Arial"/>
                <w:color w:val="303030"/>
                <w:sz w:val="14"/>
                <w:szCs w:val="14"/>
                <w:lang w:eastAsia="fr-FR"/>
              </w:rPr>
              <w:t>/0</w:t>
            </w:r>
            <w:r w:rsidR="003554CA">
              <w:rPr>
                <w:rFonts w:ascii="Arial" w:eastAsia="Times New Roman" w:hAnsi="Arial" w:cs="Arial"/>
                <w:color w:val="303030"/>
                <w:sz w:val="14"/>
                <w:szCs w:val="14"/>
                <w:lang w:eastAsia="fr-FR"/>
              </w:rPr>
              <w:t>5</w:t>
            </w:r>
            <w:r w:rsidRPr="004A66DC">
              <w:rPr>
                <w:rFonts w:ascii="Arial" w:eastAsia="Times New Roman" w:hAnsi="Arial" w:cs="Arial"/>
                <w:color w:val="303030"/>
                <w:sz w:val="14"/>
                <w:szCs w:val="14"/>
                <w:lang w:eastAsia="fr-FR"/>
              </w:rPr>
              <w:t>/2020</w:t>
            </w:r>
          </w:p>
        </w:tc>
      </w:tr>
      <w:tr w:rsidR="003554CA" w:rsidRPr="004A66DC" w14:paraId="622CA2C5" w14:textId="77777777" w:rsidTr="003378C9">
        <w:tc>
          <w:tcPr>
            <w:tcW w:w="1159"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3554CA" w:rsidRPr="004A66DC" w:rsidRDefault="003554CA"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 xml:space="preserve">Suivi du budget </w:t>
            </w:r>
          </w:p>
        </w:tc>
        <w:tc>
          <w:tcPr>
            <w:tcW w:w="1364"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3554CA" w:rsidRPr="004A66DC" w:rsidRDefault="003554CA"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3554CA" w:rsidRPr="004A66DC" w:rsidRDefault="003554CA"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542F2F02" w14:textId="334CB920" w:rsidR="003554CA" w:rsidRPr="004A66DC" w:rsidRDefault="003554CA"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En vue du résultat final, nous avons entièrement respecté le budget déterminé en amont du projet (Environ 2000€ restant)</w:t>
            </w:r>
          </w:p>
        </w:tc>
        <w:tc>
          <w:tcPr>
            <w:tcW w:w="99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12B38BE" w14:textId="3B0273F7" w:rsidR="003554CA" w:rsidRPr="004A66DC" w:rsidRDefault="003554CA"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0</w:t>
            </w:r>
            <w:r>
              <w:rPr>
                <w:rFonts w:ascii="Arial" w:eastAsia="Times New Roman" w:hAnsi="Arial" w:cs="Arial"/>
                <w:color w:val="303030"/>
                <w:sz w:val="14"/>
                <w:szCs w:val="14"/>
                <w:lang w:eastAsia="fr-FR"/>
              </w:rPr>
              <w:t>9</w:t>
            </w:r>
            <w:r w:rsidRPr="004A66DC">
              <w:rPr>
                <w:rFonts w:ascii="Arial" w:eastAsia="Times New Roman" w:hAnsi="Arial" w:cs="Arial"/>
                <w:color w:val="303030"/>
                <w:sz w:val="14"/>
                <w:szCs w:val="14"/>
                <w:lang w:eastAsia="fr-FR"/>
              </w:rPr>
              <w:t>/0</w:t>
            </w:r>
            <w:r>
              <w:rPr>
                <w:rFonts w:ascii="Arial" w:eastAsia="Times New Roman" w:hAnsi="Arial" w:cs="Arial"/>
                <w:color w:val="303030"/>
                <w:sz w:val="14"/>
                <w:szCs w:val="14"/>
                <w:lang w:eastAsia="fr-FR"/>
              </w:rPr>
              <w:t>5</w:t>
            </w:r>
            <w:r w:rsidRPr="004A66DC">
              <w:rPr>
                <w:rFonts w:ascii="Arial" w:eastAsia="Times New Roman" w:hAnsi="Arial" w:cs="Arial"/>
                <w:color w:val="303030"/>
                <w:sz w:val="14"/>
                <w:szCs w:val="14"/>
                <w:lang w:eastAsia="fr-FR"/>
              </w:rPr>
              <w:t>/2020</w:t>
            </w:r>
          </w:p>
        </w:tc>
      </w:tr>
      <w:tr w:rsidR="00ED6348" w:rsidRPr="004A66DC" w14:paraId="5BF0746C" w14:textId="77777777" w:rsidTr="003378C9">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Livrer une application permettant de créer un devis</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Indicateur de </w:t>
            </w:r>
            <w:r w:rsidR="003554CA">
              <w:rPr>
                <w:rFonts w:ascii="Arial" w:eastAsia="Times New Roman" w:hAnsi="Arial" w:cs="Arial"/>
                <w:color w:val="303030"/>
                <w:sz w:val="14"/>
                <w:szCs w:val="14"/>
                <w:lang w:eastAsia="fr-FR"/>
              </w:rPr>
              <w:t>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ED6348" w:rsidRPr="004A66DC" w:rsidRDefault="003554CA"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70C02DAE" w:rsidR="00ED6348" w:rsidRPr="004A66DC" w:rsidRDefault="00ED6348" w:rsidP="003378C9">
            <w:pPr>
              <w:spacing w:after="0" w:line="240" w:lineRule="auto"/>
              <w:rPr>
                <w:rFonts w:ascii="Arial" w:eastAsia="Times New Roman" w:hAnsi="Arial" w:cs="Arial"/>
                <w:color w:val="303030"/>
                <w:sz w:val="14"/>
                <w:szCs w:val="14"/>
                <w:lang w:eastAsia="fr-FR"/>
              </w:rPr>
            </w:pPr>
            <w:r>
              <w:rPr>
                <w:rFonts w:ascii="Arial" w:eastAsia="Times New Roman" w:hAnsi="Arial" w:cs="Arial"/>
                <w:color w:val="303030"/>
                <w:sz w:val="14"/>
                <w:szCs w:val="14"/>
                <w:lang w:eastAsia="fr-FR"/>
              </w:rPr>
              <w:t xml:space="preserve">Nous </w:t>
            </w:r>
            <w:r w:rsidR="003554CA">
              <w:rPr>
                <w:rFonts w:ascii="Arial" w:eastAsia="Times New Roman" w:hAnsi="Arial" w:cs="Arial"/>
                <w:color w:val="303030"/>
                <w:sz w:val="14"/>
                <w:szCs w:val="14"/>
                <w:lang w:eastAsia="fr-FR"/>
              </w:rPr>
              <w:t xml:space="preserve">allons communiquer un Google </w:t>
            </w:r>
            <w:proofErr w:type="spellStart"/>
            <w:r w:rsidR="003554CA">
              <w:rPr>
                <w:rFonts w:ascii="Arial" w:eastAsia="Times New Roman" w:hAnsi="Arial" w:cs="Arial"/>
                <w:color w:val="303030"/>
                <w:sz w:val="14"/>
                <w:szCs w:val="14"/>
                <w:lang w:eastAsia="fr-FR"/>
              </w:rPr>
              <w:t>Form</w:t>
            </w:r>
            <w:proofErr w:type="spellEnd"/>
            <w:r w:rsidR="003554CA">
              <w:rPr>
                <w:rFonts w:ascii="Arial" w:eastAsia="Times New Roman" w:hAnsi="Arial" w:cs="Arial"/>
                <w:color w:val="303030"/>
                <w:sz w:val="14"/>
                <w:szCs w:val="14"/>
                <w:lang w:eastAsia="fr-FR"/>
              </w:rPr>
              <w:t xml:space="preserve"> afin de recueillir un maximum d’avis </w:t>
            </w:r>
            <w:proofErr w:type="spellStart"/>
            <w:r w:rsidR="003554CA">
              <w:rPr>
                <w:rFonts w:ascii="Arial" w:eastAsia="Times New Roman" w:hAnsi="Arial" w:cs="Arial"/>
                <w:color w:val="303030"/>
                <w:sz w:val="14"/>
                <w:szCs w:val="14"/>
                <w:lang w:eastAsia="fr-FR"/>
              </w:rPr>
              <w:t>d’avis</w:t>
            </w:r>
            <w:proofErr w:type="spellEnd"/>
            <w:r w:rsidR="003554CA">
              <w:rPr>
                <w:rFonts w:ascii="Arial" w:eastAsia="Times New Roman" w:hAnsi="Arial" w:cs="Arial"/>
                <w:color w:val="303030"/>
                <w:sz w:val="14"/>
                <w:szCs w:val="14"/>
                <w:lang w:eastAsia="fr-FR"/>
              </w:rPr>
              <w:t xml:space="preserve"> sur notre application</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3C7126F6" w14:textId="51CD95A3" w:rsidR="00ED6348" w:rsidRPr="004A66DC" w:rsidRDefault="003554CA"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0</w:t>
            </w:r>
            <w:r>
              <w:rPr>
                <w:rFonts w:ascii="Arial" w:eastAsia="Times New Roman" w:hAnsi="Arial" w:cs="Arial"/>
                <w:color w:val="303030"/>
                <w:sz w:val="14"/>
                <w:szCs w:val="14"/>
                <w:lang w:eastAsia="fr-FR"/>
              </w:rPr>
              <w:t>9</w:t>
            </w:r>
            <w:r w:rsidRPr="004A66DC">
              <w:rPr>
                <w:rFonts w:ascii="Arial" w:eastAsia="Times New Roman" w:hAnsi="Arial" w:cs="Arial"/>
                <w:color w:val="303030"/>
                <w:sz w:val="14"/>
                <w:szCs w:val="14"/>
                <w:lang w:eastAsia="fr-FR"/>
              </w:rPr>
              <w:t>/0</w:t>
            </w:r>
            <w:r>
              <w:rPr>
                <w:rFonts w:ascii="Arial" w:eastAsia="Times New Roman" w:hAnsi="Arial" w:cs="Arial"/>
                <w:color w:val="303030"/>
                <w:sz w:val="14"/>
                <w:szCs w:val="14"/>
                <w:lang w:eastAsia="fr-FR"/>
              </w:rPr>
              <w:t>5</w:t>
            </w:r>
            <w:r w:rsidRPr="004A66DC">
              <w:rPr>
                <w:rFonts w:ascii="Arial" w:eastAsia="Times New Roman" w:hAnsi="Arial" w:cs="Arial"/>
                <w:color w:val="303030"/>
                <w:sz w:val="14"/>
                <w:szCs w:val="14"/>
                <w:lang w:eastAsia="fr-FR"/>
              </w:rPr>
              <w:t>/2020</w:t>
            </w:r>
          </w:p>
        </w:tc>
      </w:tr>
      <w:tr w:rsidR="00ED6348" w:rsidRPr="004A66DC" w14:paraId="50EED7B1" w14:textId="77777777" w:rsidTr="003378C9">
        <w:tc>
          <w:tcPr>
            <w:tcW w:w="1159"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xml:space="preserve">Livrer une application performante </w:t>
            </w:r>
          </w:p>
        </w:tc>
        <w:tc>
          <w:tcPr>
            <w:tcW w:w="1364"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L’application doit être performante afin de réaliser des devis au plus vite avec le client, nous sommes sur un indicateur de moins de 0.2seconde entre les différentes pages</w:t>
            </w:r>
          </w:p>
        </w:tc>
        <w:tc>
          <w:tcPr>
            <w:tcW w:w="99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265A81A" w14:textId="30268960"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w:t>
            </w:r>
            <w:r w:rsidR="003554CA" w:rsidRPr="004A66DC">
              <w:rPr>
                <w:rFonts w:ascii="Arial" w:eastAsia="Times New Roman" w:hAnsi="Arial" w:cs="Arial"/>
                <w:color w:val="303030"/>
                <w:sz w:val="14"/>
                <w:szCs w:val="14"/>
                <w:lang w:eastAsia="fr-FR"/>
              </w:rPr>
              <w:t>0</w:t>
            </w:r>
            <w:r w:rsidR="003554CA">
              <w:rPr>
                <w:rFonts w:ascii="Arial" w:eastAsia="Times New Roman" w:hAnsi="Arial" w:cs="Arial"/>
                <w:color w:val="303030"/>
                <w:sz w:val="14"/>
                <w:szCs w:val="14"/>
                <w:lang w:eastAsia="fr-FR"/>
              </w:rPr>
              <w:t>9</w:t>
            </w:r>
            <w:r w:rsidR="003554CA" w:rsidRPr="004A66DC">
              <w:rPr>
                <w:rFonts w:ascii="Arial" w:eastAsia="Times New Roman" w:hAnsi="Arial" w:cs="Arial"/>
                <w:color w:val="303030"/>
                <w:sz w:val="14"/>
                <w:szCs w:val="14"/>
                <w:lang w:eastAsia="fr-FR"/>
              </w:rPr>
              <w:t>/0</w:t>
            </w:r>
            <w:r w:rsidR="003554CA">
              <w:rPr>
                <w:rFonts w:ascii="Arial" w:eastAsia="Times New Roman" w:hAnsi="Arial" w:cs="Arial"/>
                <w:color w:val="303030"/>
                <w:sz w:val="14"/>
                <w:szCs w:val="14"/>
                <w:lang w:eastAsia="fr-FR"/>
              </w:rPr>
              <w:t>5</w:t>
            </w:r>
            <w:r w:rsidR="003554CA" w:rsidRPr="004A66DC">
              <w:rPr>
                <w:rFonts w:ascii="Arial" w:eastAsia="Times New Roman" w:hAnsi="Arial" w:cs="Arial"/>
                <w:color w:val="303030"/>
                <w:sz w:val="14"/>
                <w:szCs w:val="14"/>
                <w:lang w:eastAsia="fr-FR"/>
              </w:rPr>
              <w:t>/2020</w:t>
            </w:r>
          </w:p>
        </w:tc>
      </w:tr>
      <w:tr w:rsidR="00ED6348" w:rsidRPr="004A66DC" w14:paraId="14C2EFF2" w14:textId="77777777" w:rsidTr="003378C9">
        <w:tblPrEx>
          <w:tblCellMar>
            <w:left w:w="70" w:type="dxa"/>
            <w:right w:w="70" w:type="dxa"/>
          </w:tblCellMar>
        </w:tblPrEx>
        <w:tc>
          <w:tcPr>
            <w:tcW w:w="1159"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Respecter les plans d’actions liés aux risques définit</w:t>
            </w:r>
          </w:p>
        </w:tc>
        <w:tc>
          <w:tcPr>
            <w:tcW w:w="1364"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56AB9E1B" w14:textId="0E9643F4" w:rsidR="00ED6348" w:rsidRPr="004A66DC" w:rsidRDefault="003554CA" w:rsidP="003378C9">
            <w:pPr>
              <w:spacing w:after="0" w:line="240" w:lineRule="auto"/>
              <w:rPr>
                <w:rFonts w:ascii="Arial" w:eastAsia="Times New Roman" w:hAnsi="Arial" w:cs="Arial"/>
                <w:i/>
                <w:iCs/>
                <w:color w:val="303030"/>
                <w:sz w:val="14"/>
                <w:szCs w:val="14"/>
                <w:lang w:eastAsia="fr-FR"/>
              </w:rPr>
            </w:pPr>
            <w:r>
              <w:rPr>
                <w:rFonts w:ascii="Arial" w:eastAsia="Times New Roman" w:hAnsi="Arial" w:cs="Arial"/>
                <w:i/>
                <w:iCs/>
                <w:noProof/>
                <w:color w:val="303030"/>
                <w:sz w:val="14"/>
                <w:szCs w:val="14"/>
                <w:lang w:eastAsia="fr-FR"/>
              </w:rPr>
              <w:drawing>
                <wp:inline distT="0" distB="0" distL="0" distR="0" wp14:anchorId="35B9AD40" wp14:editId="3FA6027E">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c>
          <w:tcPr>
            <w:tcW w:w="99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0DD4C40" w14:textId="77777777" w:rsidR="00ED6348" w:rsidRPr="004A66DC" w:rsidRDefault="00ED6348" w:rsidP="003378C9">
            <w:pPr>
              <w:spacing w:after="0" w:line="240" w:lineRule="auto"/>
              <w:rPr>
                <w:rFonts w:ascii="Arial" w:eastAsia="Times New Roman" w:hAnsi="Arial" w:cs="Arial"/>
                <w:color w:val="303030"/>
                <w:sz w:val="14"/>
                <w:szCs w:val="14"/>
                <w:lang w:eastAsia="fr-FR"/>
              </w:rPr>
            </w:pPr>
            <w:r w:rsidRPr="004A66DC">
              <w:rPr>
                <w:rFonts w:ascii="Arial" w:eastAsia="Times New Roman" w:hAnsi="Arial" w:cs="Arial"/>
                <w:color w:val="303030"/>
                <w:sz w:val="14"/>
                <w:szCs w:val="14"/>
                <w:lang w:eastAsia="fr-FR"/>
              </w:rPr>
              <w:t> 08/03/2020</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18" w:name="_Toc39914484"/>
      <w:r>
        <w:lastRenderedPageBreak/>
        <w:t>Communications</w:t>
      </w:r>
      <w:bookmarkEnd w:id="18"/>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3E792AC2" w14:textId="3CB922EE" w:rsidR="00780BD1" w:rsidRDefault="00780BD1" w:rsidP="00780BD1">
      <w:r>
        <w:t>Ce plan nous a permis d’organiser et de contrôler l’avancement du projet quand bien même il y aurait pu y avoir un nombre</w:t>
      </w:r>
      <w:r w:rsidR="00E023FC">
        <w:t xml:space="preserve"> important d’échanges par message.</w:t>
      </w:r>
    </w:p>
    <w:p w14:paraId="5026B5B6" w14:textId="77777777" w:rsidR="00780BD1" w:rsidRDefault="00780BD1" w:rsidP="008E0EA0">
      <w:pPr>
        <w:pStyle w:val="Titre2"/>
      </w:pPr>
    </w:p>
    <w:p w14:paraId="09D3133E" w14:textId="0487286E" w:rsidR="008E0EA0" w:rsidRDefault="008E0EA0" w:rsidP="008E0EA0">
      <w:pPr>
        <w:pStyle w:val="Titre2"/>
      </w:pPr>
      <w:bookmarkStart w:id="19" w:name="_Toc39914485"/>
      <w:r>
        <w:t>Gestion du système documentaire</w:t>
      </w:r>
      <w:bookmarkEnd w:id="19"/>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0" w:name="_Toc5979648"/>
      <w:bookmarkStart w:id="21" w:name="_Toc39914486"/>
      <w:r>
        <w:lastRenderedPageBreak/>
        <w:t>Versioning</w:t>
      </w:r>
      <w:bookmarkEnd w:id="20"/>
      <w:bookmarkEnd w:id="21"/>
    </w:p>
    <w:p w14:paraId="666F98B7" w14:textId="77777777" w:rsidR="008E0EA0" w:rsidRDefault="008E0EA0" w:rsidP="008E0EA0">
      <w:r>
        <w:t xml:space="preserve">Dans le cadre du projet </w:t>
      </w:r>
      <w:proofErr w:type="spellStart"/>
      <w:r>
        <w:t>Madera</w:t>
      </w:r>
      <w:proofErr w:type="spellEnd"/>
      <w:r>
        <w:t xml:space="preserve">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2" w:name="_Toc5979649"/>
      <w:bookmarkStart w:id="23" w:name="_Toc39914487"/>
      <w:r>
        <w:t>Gestion des fichiers</w:t>
      </w:r>
      <w:bookmarkEnd w:id="22"/>
      <w:bookmarkEnd w:id="23"/>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4" w:name="_Toc39914488"/>
      <w:r>
        <w:lastRenderedPageBreak/>
        <w:t>Sécurité</w:t>
      </w:r>
      <w:bookmarkEnd w:id="24"/>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w:t>
      </w:r>
      <w:proofErr w:type="spellStart"/>
      <w:r w:rsidRPr="004044EE">
        <w:rPr>
          <w:rFonts w:cstheme="minorHAnsi"/>
          <w:color w:val="000000"/>
          <w:u w:color="000000"/>
        </w:rPr>
        <w:t>Madera</w:t>
      </w:r>
      <w:proofErr w:type="spellEnd"/>
      <w:r w:rsidRPr="004044EE">
        <w:rPr>
          <w:rFonts w:cstheme="minorHAnsi"/>
          <w:color w:val="000000"/>
          <w:u w:color="000000"/>
        </w:rPr>
        <w:t>,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6B72A275"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72836388" w:rsidR="00F54E0E" w:rsidRDefault="00F54E0E" w:rsidP="00F54E0E">
      <w:pPr>
        <w:autoSpaceDE w:val="0"/>
        <w:autoSpaceDN w:val="0"/>
        <w:adjustRightInd w:val="0"/>
        <w:spacing w:after="0" w:line="240" w:lineRule="auto"/>
        <w:jc w:val="both"/>
        <w:rPr>
          <w:rFonts w:cstheme="minorHAnsi"/>
          <w:color w:val="000000"/>
          <w:u w:color="000000"/>
        </w:rPr>
      </w:pPr>
    </w:p>
    <w:p w14:paraId="358E4DAC" w14:textId="2F467D4D" w:rsidR="00242E0F" w:rsidRDefault="00242E0F" w:rsidP="00F54E0E">
      <w:pPr>
        <w:autoSpaceDE w:val="0"/>
        <w:autoSpaceDN w:val="0"/>
        <w:adjustRightInd w:val="0"/>
        <w:spacing w:after="0" w:line="240" w:lineRule="auto"/>
        <w:jc w:val="both"/>
        <w:rPr>
          <w:rFonts w:cstheme="minorHAnsi"/>
          <w:color w:val="000000"/>
          <w:u w:color="000000"/>
        </w:rPr>
      </w:pPr>
    </w:p>
    <w:p w14:paraId="3E41C731" w14:textId="7C8382EE" w:rsidR="00242E0F" w:rsidRDefault="00242E0F" w:rsidP="00F54E0E">
      <w:pPr>
        <w:autoSpaceDE w:val="0"/>
        <w:autoSpaceDN w:val="0"/>
        <w:adjustRightInd w:val="0"/>
        <w:spacing w:after="0" w:line="240" w:lineRule="auto"/>
        <w:jc w:val="both"/>
        <w:rPr>
          <w:rFonts w:cstheme="minorHAnsi"/>
          <w:color w:val="000000"/>
          <w:u w:color="000000"/>
        </w:rPr>
      </w:pPr>
    </w:p>
    <w:p w14:paraId="5C42E663" w14:textId="77777777" w:rsidR="00242E0F" w:rsidRDefault="00242E0F"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5" w:name="_Toc39914489"/>
      <w:r>
        <w:lastRenderedPageBreak/>
        <w:t>Technique</w:t>
      </w:r>
      <w:bookmarkEnd w:id="25"/>
    </w:p>
    <w:p w14:paraId="24543C3F" w14:textId="5658C259" w:rsidR="000350A0" w:rsidRDefault="000350A0" w:rsidP="000350A0">
      <w:pPr>
        <w:pStyle w:val="Titre2"/>
      </w:pPr>
      <w:bookmarkStart w:id="26" w:name="_Toc39914490"/>
      <w:r>
        <w:t>Langage</w:t>
      </w:r>
      <w:bookmarkEnd w:id="26"/>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77777777" w:rsidR="000F6DB9" w:rsidRDefault="000F6DB9" w:rsidP="00FB729B"/>
    <w:p w14:paraId="591CFF62" w14:textId="643F1C89" w:rsidR="00FB729B" w:rsidRDefault="00FB729B" w:rsidP="00FB729B">
      <w:pPr>
        <w:pStyle w:val="Titre2"/>
      </w:pPr>
      <w:bookmarkStart w:id="27" w:name="_Toc39914491"/>
      <w:r>
        <w:t>Outils</w:t>
      </w:r>
      <w:bookmarkEnd w:id="27"/>
    </w:p>
    <w:p w14:paraId="0A00C7FA" w14:textId="56F6D98A" w:rsidR="00FB729B" w:rsidRDefault="00FB729B" w:rsidP="00FB729B">
      <w:pPr>
        <w:pStyle w:val="Paragraphedeliste"/>
        <w:numPr>
          <w:ilvl w:val="0"/>
          <w:numId w:val="6"/>
        </w:numPr>
      </w:pPr>
      <w:proofErr w:type="spellStart"/>
      <w:r>
        <w:t>PHPStorm</w:t>
      </w:r>
      <w:proofErr w:type="spellEnd"/>
      <w:r>
        <w:t xml:space="preserve"> sera utilisé comme IDE afin de réaliser ce projet, c’est un logiciel très performant dans ce domaine et il possède une communauté très élevée ce qui nous a permis de choisir cet outil</w:t>
      </w:r>
    </w:p>
    <w:p w14:paraId="5B047B4A" w14:textId="7699DFE6" w:rsidR="00FB729B" w:rsidRPr="00C2661C" w:rsidRDefault="00FB729B" w:rsidP="00FB729B">
      <w:pPr>
        <w:pStyle w:val="Paragraphedeliste"/>
        <w:numPr>
          <w:ilvl w:val="0"/>
          <w:numId w:val="6"/>
        </w:numPr>
      </w:pPr>
      <w:r>
        <w:t xml:space="preserve">Visual studio Code a été choisi pour la partie </w:t>
      </w:r>
      <w:proofErr w:type="spellStart"/>
      <w:r>
        <w:t>Front-End</w:t>
      </w:r>
      <w:proofErr w:type="spellEnd"/>
      <w:r>
        <w:t xml:space="preserve"> afin de réaliser notre interface, elle sera développée en HTML/CSS/JS</w:t>
      </w:r>
    </w:p>
    <w:p w14:paraId="6FCFDE68" w14:textId="22D270F8"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r w:rsidR="00FB729B">
        <w:br w:type="page"/>
      </w:r>
    </w:p>
    <w:p w14:paraId="2B1726D2" w14:textId="77777777" w:rsidR="009E0BAE" w:rsidRPr="00B0593F" w:rsidRDefault="009E0BAE" w:rsidP="009E0BAE">
      <w:pPr>
        <w:pStyle w:val="Titre2"/>
        <w:rPr>
          <w:rStyle w:val="eop"/>
        </w:rPr>
      </w:pPr>
      <w:bookmarkStart w:id="28" w:name="_Toc17992433"/>
      <w:bookmarkStart w:id="29" w:name="_Toc39914492"/>
      <w:r w:rsidRPr="00B0593F">
        <w:rPr>
          <w:rStyle w:val="normaltextrun"/>
        </w:rPr>
        <w:lastRenderedPageBreak/>
        <w:t xml:space="preserve">Système de </w:t>
      </w:r>
      <w:r w:rsidRPr="009E0BAE">
        <w:rPr>
          <w:rStyle w:val="normaltextrun"/>
        </w:rPr>
        <w:t>gestion</w:t>
      </w:r>
      <w:r w:rsidRPr="00B0593F">
        <w:rPr>
          <w:rStyle w:val="normaltextrun"/>
        </w:rPr>
        <w:t xml:space="preserve"> de base de données relationnelle</w:t>
      </w:r>
      <w:bookmarkEnd w:id="28"/>
      <w:bookmarkEnd w:id="29"/>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77777777" w:rsidR="00332C3D" w:rsidRDefault="00332C3D" w:rsidP="00332C3D">
      <w:pPr>
        <w:pStyle w:val="Titre4"/>
      </w:pPr>
      <w:proofErr w:type="gramStart"/>
      <w:r>
        <w:t>API diverses</w:t>
      </w:r>
      <w:proofErr w:type="gramEnd"/>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36B907BE" w14:textId="77777777" w:rsidR="00332C3D" w:rsidRDefault="00332C3D" w:rsidP="00332C3D"/>
    <w:p w14:paraId="736AC8BB" w14:textId="167E81E3" w:rsidR="00332C3D" w:rsidRDefault="00332C3D" w:rsidP="00332C3D">
      <w:pPr>
        <w:pStyle w:val="Titre2"/>
      </w:pPr>
      <w:bookmarkStart w:id="30" w:name="_Toc39914493"/>
      <w:r>
        <w:t>Architecture</w:t>
      </w:r>
      <w:bookmarkEnd w:id="30"/>
      <w:r>
        <w:t xml:space="preserve"> </w:t>
      </w:r>
    </w:p>
    <w:p w14:paraId="33D315C3" w14:textId="3F4610FC" w:rsidR="009E0BAE" w:rsidRDefault="009E3951" w:rsidP="00FB729B">
      <w:r>
        <w:rPr>
          <w:noProof/>
        </w:rPr>
        <w:drawing>
          <wp:inline distT="0" distB="0" distL="0" distR="0" wp14:anchorId="61F8B058" wp14:editId="6465AC5C">
            <wp:extent cx="4171950" cy="3498239"/>
            <wp:effectExtent l="0" t="0" r="0" b="69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9480" cy="3504553"/>
                    </a:xfrm>
                    <a:prstGeom prst="rect">
                      <a:avLst/>
                    </a:prstGeom>
                    <a:noFill/>
                    <a:ln>
                      <a:noFill/>
                    </a:ln>
                  </pic:spPr>
                </pic:pic>
              </a:graphicData>
            </a:graphic>
          </wp:inline>
        </w:drawing>
      </w:r>
    </w:p>
    <w:p w14:paraId="48FEF41C" w14:textId="029F7412" w:rsidR="00FB729B" w:rsidRDefault="00FB729B" w:rsidP="00FB729B"/>
    <w:p w14:paraId="3A3478DB" w14:textId="77777777" w:rsidR="00FB729B" w:rsidRPr="00FB729B" w:rsidRDefault="00FB729B" w:rsidP="00FB729B"/>
    <w:p w14:paraId="3A034262" w14:textId="0F75001E" w:rsidR="008E0EA0" w:rsidRDefault="008E0EA0" w:rsidP="008E0EA0">
      <w:pPr>
        <w:pStyle w:val="Titre2"/>
      </w:pPr>
      <w:bookmarkStart w:id="31" w:name="_Toc39914494"/>
      <w:r>
        <w:lastRenderedPageBreak/>
        <w:t>UML</w:t>
      </w:r>
      <w:bookmarkEnd w:id="31"/>
    </w:p>
    <w:p w14:paraId="2A167F19" w14:textId="3527E042" w:rsidR="008E0EA0" w:rsidRDefault="008E0EA0" w:rsidP="008E0EA0">
      <w:pPr>
        <w:pStyle w:val="Titre3"/>
      </w:pPr>
      <w:bookmarkStart w:id="32" w:name="_Toc5979653"/>
      <w:bookmarkStart w:id="33" w:name="_Toc39914495"/>
      <w:r>
        <w:rPr>
          <w:noProof/>
        </w:rPr>
        <w:drawing>
          <wp:anchor distT="0" distB="0" distL="114300" distR="114300" simplePos="0" relativeHeight="251676672" behindDoc="1" locked="0" layoutInCell="1" allowOverlap="1" wp14:anchorId="22DC1D23" wp14:editId="06A16E1D">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Diagramme de cas d’utilisations</w:t>
      </w:r>
      <w:bookmarkEnd w:id="32"/>
      <w:bookmarkEnd w:id="33"/>
    </w:p>
    <w:p w14:paraId="3C169F39" w14:textId="1190B63D" w:rsidR="008E0EA0" w:rsidRDefault="008E0EA0" w:rsidP="008E0EA0"/>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671A98BC" w14:textId="08182584" w:rsidR="0033551B" w:rsidRDefault="00906596" w:rsidP="00400B39">
      <w:pPr>
        <w:pStyle w:val="Titre2"/>
      </w:pPr>
      <w:bookmarkStart w:id="34" w:name="_Toc39914496"/>
      <w:r>
        <w:lastRenderedPageBreak/>
        <w:t>IHM</w:t>
      </w:r>
      <w:bookmarkEnd w:id="34"/>
    </w:p>
    <w:p w14:paraId="0D2D1C4E" w14:textId="112768D5" w:rsidR="0033551B" w:rsidRPr="0033551B" w:rsidRDefault="0033551B" w:rsidP="0033551B"/>
    <w:p w14:paraId="28343F3C" w14:textId="409F8885"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68DEA015" w14:textId="06ACE07E" w:rsidR="0033551B" w:rsidRDefault="0033551B" w:rsidP="0033551B"/>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2226E90D" w14:textId="445BD58E" w:rsidR="00400B39" w:rsidRDefault="00400B39" w:rsidP="00400B39">
      <w:pPr>
        <w:pStyle w:val="Titre2"/>
      </w:pPr>
      <w:bookmarkStart w:id="35" w:name="_Toc39914497"/>
      <w:r>
        <w:lastRenderedPageBreak/>
        <w:t>MCD</w:t>
      </w:r>
      <w:bookmarkEnd w:id="35"/>
    </w:p>
    <w:p w14:paraId="121C80C8" w14:textId="56E44BED" w:rsidR="005731B3" w:rsidRPr="005731B3" w:rsidRDefault="005731B3" w:rsidP="005731B3">
      <w:r w:rsidRPr="005731B3">
        <w:rPr>
          <w:noProof/>
        </w:rPr>
        <w:drawing>
          <wp:anchor distT="0" distB="0" distL="114300" distR="114300" simplePos="0" relativeHeight="251686912" behindDoc="1" locked="0" layoutInCell="1" allowOverlap="1" wp14:anchorId="10EAC7EF" wp14:editId="0E465B6E">
            <wp:simplePos x="0" y="0"/>
            <wp:positionH relativeFrom="page">
              <wp:align>right</wp:align>
            </wp:positionH>
            <wp:positionV relativeFrom="paragraph">
              <wp:posOffset>480612</wp:posOffset>
            </wp:positionV>
            <wp:extent cx="7563238" cy="3999506"/>
            <wp:effectExtent l="0" t="0" r="0" b="1270"/>
            <wp:wrapTight wrapText="bothSides">
              <wp:wrapPolygon edited="0">
                <wp:start x="0" y="0"/>
                <wp:lineTo x="0" y="21504"/>
                <wp:lineTo x="21546" y="21504"/>
                <wp:lineTo x="2154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8290" t="8608" r="4445" b="6953"/>
                    <a:stretch/>
                  </pic:blipFill>
                  <pic:spPr bwMode="auto">
                    <a:xfrm>
                      <a:off x="0" y="0"/>
                      <a:ext cx="7563238" cy="39995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Ce MCD a pour but de définir l’architecture de notre base de données allant accueillir toutes les information présentes dans l’application</w:t>
      </w:r>
    </w:p>
    <w:p w14:paraId="593F29A8" w14:textId="66DB04BE" w:rsidR="0033551B" w:rsidRPr="0033551B" w:rsidRDefault="0033551B" w:rsidP="0033551B"/>
    <w:p w14:paraId="370A02B3" w14:textId="5DA553D1" w:rsidR="00B1706D" w:rsidRDefault="00B1706D" w:rsidP="00B1706D"/>
    <w:p w14:paraId="7F8ADC19" w14:textId="18AC46FB" w:rsidR="00ED6348" w:rsidRPr="00B1706D" w:rsidRDefault="004D60F3" w:rsidP="00B1706D">
      <w:r>
        <w:br w:type="page"/>
      </w:r>
    </w:p>
    <w:p w14:paraId="49C7498D" w14:textId="288087AC" w:rsidR="00906596" w:rsidRDefault="00ED6348" w:rsidP="00906596">
      <w:pPr>
        <w:pStyle w:val="Titre2"/>
      </w:pPr>
      <w:bookmarkStart w:id="36" w:name="_Toc39914498"/>
      <w:r>
        <w:lastRenderedPageBreak/>
        <w:t>Scénario de t</w:t>
      </w:r>
      <w:r w:rsidR="00906596">
        <w:t>ests</w:t>
      </w:r>
      <w:bookmarkEnd w:id="36"/>
    </w:p>
    <w:p w14:paraId="419267A1" w14:textId="285E0577" w:rsidR="00ED6348" w:rsidRDefault="00ED6348" w:rsidP="00ED6348">
      <w:pPr>
        <w:pStyle w:val="Titre1"/>
      </w:pPr>
    </w:p>
    <w:tbl>
      <w:tblPr>
        <w:tblW w:w="11230"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522"/>
      </w:tblGrid>
      <w:tr w:rsidR="00ED6348" w:rsidRPr="0097604C" w14:paraId="1B3CA3E0" w14:textId="77777777" w:rsidTr="00ED6348">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522"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ED6348">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A5563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w:t>
            </w:r>
            <w:r>
              <w:rPr>
                <w:rFonts w:ascii="Arial" w:eastAsia="Times New Roman" w:hAnsi="Arial" w:cs="Arial"/>
                <w:b/>
                <w:bCs/>
                <w:color w:val="000000"/>
                <w:sz w:val="16"/>
                <w:szCs w:val="16"/>
                <w:lang w:eastAsia="fr-FR"/>
              </w:rPr>
              <w:t>client</w:t>
            </w:r>
            <w:r>
              <w:rPr>
                <w:rFonts w:ascii="Arial" w:eastAsia="Times New Roman" w:hAnsi="Arial" w:cs="Arial"/>
                <w:b/>
                <w:bCs/>
                <w:color w:val="000000"/>
                <w:sz w:val="16"/>
                <w:szCs w:val="16"/>
                <w:lang w:eastAsia="fr-FR"/>
              </w:rPr>
              <w:t xml:space="preserve">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w:t>
            </w:r>
            <w:r>
              <w:rPr>
                <w:rFonts w:ascii="Arial" w:eastAsia="Times New Roman" w:hAnsi="Arial" w:cs="Arial"/>
                <w:b/>
                <w:bCs/>
                <w:color w:val="000000"/>
                <w:sz w:val="16"/>
                <w:szCs w:val="16"/>
                <w:lang w:eastAsia="fr-FR"/>
              </w:rPr>
              <w:t>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w:t>
            </w:r>
            <w:r>
              <w:rPr>
                <w:rFonts w:ascii="Arial" w:eastAsia="Times New Roman" w:hAnsi="Arial" w:cs="Arial"/>
                <w:b/>
                <w:bCs/>
                <w:color w:val="000000"/>
                <w:sz w:val="16"/>
                <w:szCs w:val="16"/>
                <w:lang w:eastAsia="fr-FR"/>
              </w:rPr>
              <w:t>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492FCB87"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FF0000"/>
            <w:noWrap/>
            <w:vAlign w:val="center"/>
          </w:tcPr>
          <w:p w14:paraId="79D9C916" w14:textId="40972D1A"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NOK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33045B50" w14:textId="14547485"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A corriger asap hein </w:t>
            </w:r>
            <w:r w:rsidRPr="00A5563C">
              <w:rPr>
                <mc:AlternateContent>
                  <mc:Choice Requires="w16se">
                    <w:rFonts w:ascii="Arial" w:eastAsia="Times New Roman" w:hAnsi="Arial" w:cs="Arial"/>
                  </mc:Choice>
                  <mc:Fallback>
                    <w:rFonts w:ascii="Segoe UI Emoji" w:eastAsia="Segoe UI Emoji" w:hAnsi="Segoe UI Emoji" w:cs="Segoe UI Emoji"/>
                  </mc:Fallback>
                </mc:AlternateContent>
                <w:color w:val="000000"/>
                <w:sz w:val="16"/>
                <w:szCs w:val="16"/>
                <w:lang w:eastAsia="fr-FR"/>
              </w:rPr>
              <mc:AlternateContent>
                <mc:Choice Requires="w16se">
                  <w16se:symEx w16se:font="Segoe UI Emoji" w16se:char="1F60A"/>
                </mc:Choice>
                <mc:Fallback>
                  <w:t>😊</w:t>
                </mc:Fallback>
              </mc:AlternateContent>
            </w:r>
            <w:r>
              <w:rPr>
                <w:rFonts w:ascii="Arial" w:eastAsia="Times New Roman" w:hAnsi="Arial" w:cs="Arial"/>
                <w:color w:val="000000"/>
                <w:sz w:val="16"/>
                <w:szCs w:val="16"/>
                <w:lang w:eastAsia="fr-FR"/>
              </w:rPr>
              <w:t xml:space="preserve"> </w:t>
            </w: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37" w:name="_Toc39914499"/>
      <w:r>
        <w:t>Déploiement</w:t>
      </w:r>
      <w:bookmarkEnd w:id="37"/>
    </w:p>
    <w:p w14:paraId="2CB8C628" w14:textId="77777777" w:rsidR="00815C85" w:rsidRDefault="00815C85" w:rsidP="00815C85">
      <w:r>
        <w:t>Tous les acteurs internes concernés par le projet, sont invités à participer à la réunion planifiée une semaine avant la date de mise en production, afin de définir une stratégie de déploiement.</w:t>
      </w:r>
    </w:p>
    <w:p w14:paraId="053D7A98" w14:textId="7C7910DF" w:rsidR="00815C85" w:rsidRPr="00815C85" w:rsidRDefault="00815C85" w:rsidP="00815C85">
      <w:r>
        <w:t>Les acteurs en charge du déploiement sont l’équipe projet, soit les deux techniciens ainsi que le chef de projet.</w:t>
      </w:r>
    </w:p>
    <w:p w14:paraId="0B744D5B" w14:textId="77777777" w:rsidR="00815C85" w:rsidRDefault="00815C85" w:rsidP="00815C85">
      <w:pPr>
        <w:pStyle w:val="Paragraphedeliste"/>
        <w:numPr>
          <w:ilvl w:val="0"/>
          <w:numId w:val="2"/>
        </w:numPr>
      </w:pPr>
      <w:r>
        <w:t xml:space="preserve">Installer </w:t>
      </w:r>
      <w:proofErr w:type="spellStart"/>
      <w:r>
        <w:t>php</w:t>
      </w:r>
      <w:proofErr w:type="spellEnd"/>
      <w:r>
        <w:t xml:space="preserve"> 7.4.2.</w:t>
      </w:r>
    </w:p>
    <w:p w14:paraId="07C84EDD" w14:textId="77777777" w:rsidR="00815C85" w:rsidRDefault="00815C85" w:rsidP="00815C85">
      <w:pPr>
        <w:pStyle w:val="Paragraphedeliste"/>
        <w:numPr>
          <w:ilvl w:val="0"/>
          <w:numId w:val="2"/>
        </w:numPr>
      </w:pPr>
      <w:r>
        <w:t xml:space="preserve">Installer </w:t>
      </w:r>
      <w:proofErr w:type="spellStart"/>
      <w:r>
        <w:t>symfony</w:t>
      </w:r>
      <w:proofErr w:type="spellEnd"/>
      <w:r>
        <w:t xml:space="preserve"> 4.4.3.</w:t>
      </w:r>
    </w:p>
    <w:p w14:paraId="2A862D9B" w14:textId="77777777" w:rsidR="00815C85" w:rsidRDefault="00815C85" w:rsidP="00815C85">
      <w:pPr>
        <w:pStyle w:val="Paragraphedeliste"/>
        <w:numPr>
          <w:ilvl w:val="0"/>
          <w:numId w:val="2"/>
        </w:numPr>
      </w:pPr>
      <w:r>
        <w:t>Installer composer.</w:t>
      </w:r>
    </w:p>
    <w:p w14:paraId="78906B6C" w14:textId="77777777" w:rsidR="00815C85" w:rsidRDefault="00815C85" w:rsidP="00815C85">
      <w:pPr>
        <w:pStyle w:val="Paragraphedeliste"/>
        <w:numPr>
          <w:ilvl w:val="0"/>
          <w:numId w:val="2"/>
        </w:numPr>
      </w:pPr>
      <w:proofErr w:type="spellStart"/>
      <w:r>
        <w:t>Recupérer</w:t>
      </w:r>
      <w:proofErr w:type="spellEnd"/>
      <w:r>
        <w:t xml:space="preserve"> le projet depuis le repository GIT.</w:t>
      </w:r>
    </w:p>
    <w:p w14:paraId="5775FF73" w14:textId="77777777" w:rsidR="00815C85" w:rsidRDefault="00815C85" w:rsidP="00815C85">
      <w:pPr>
        <w:pStyle w:val="Paragraphedeliste"/>
        <w:numPr>
          <w:ilvl w:val="0"/>
          <w:numId w:val="2"/>
        </w:numPr>
      </w:pPr>
      <w:r>
        <w:t>Créer une base de données nommée `</w:t>
      </w:r>
      <w:proofErr w:type="spellStart"/>
      <w:r>
        <w:t>madera</w:t>
      </w:r>
      <w:proofErr w:type="spellEnd"/>
      <w:r>
        <w:t>`</w:t>
      </w:r>
    </w:p>
    <w:p w14:paraId="64D5CA4C" w14:textId="77777777" w:rsidR="00815C85" w:rsidRDefault="00815C85" w:rsidP="00815C85">
      <w:pPr>
        <w:pStyle w:val="Paragraphedeliste"/>
        <w:numPr>
          <w:ilvl w:val="0"/>
          <w:numId w:val="2"/>
        </w:numPr>
      </w:pPr>
      <w:r>
        <w:t xml:space="preserve">Modifier le </w:t>
      </w:r>
      <w:proofErr w:type="spellStart"/>
      <w:r>
        <w:t>fichier.env</w:t>
      </w:r>
      <w:proofErr w:type="spellEnd"/>
      <w:r>
        <w:t xml:space="preserve"> pour y paramétrer l’utilisateur de votre base.</w:t>
      </w:r>
    </w:p>
    <w:p w14:paraId="78BEB88C" w14:textId="77777777" w:rsidR="00815C85" w:rsidRDefault="00815C85" w:rsidP="00815C85">
      <w:pPr>
        <w:pStyle w:val="Paragraphedeliste"/>
        <w:numPr>
          <w:ilvl w:val="1"/>
          <w:numId w:val="2"/>
        </w:numPr>
      </w:pPr>
      <w:r>
        <w:t>Modifier la variable d’environnement :</w:t>
      </w:r>
    </w:p>
    <w:p w14:paraId="47BAC520" w14:textId="77777777" w:rsidR="00815C85" w:rsidRDefault="00815C85" w:rsidP="00815C85">
      <w:pPr>
        <w:pStyle w:val="Paragraphedeliste"/>
        <w:ind w:left="1440"/>
      </w:pPr>
      <w:r>
        <w:t>DATABASE_URL : mysql:/</w:t>
      </w:r>
      <w:proofErr w:type="gramStart"/>
      <w:r>
        <w:t>/{</w:t>
      </w:r>
      <w:proofErr w:type="gramEnd"/>
      <w:r>
        <w:t xml:space="preserve">Nom utilisateur} :{Mot de passe </w:t>
      </w:r>
      <w:hyperlink r:id="rId27" w:history="1">
        <w:r w:rsidRPr="002E7634">
          <w:rPr>
            <w:rStyle w:val="Lienhypertexte"/>
          </w:rPr>
          <w:t>utilisateur}@127.0.0.1</w:t>
        </w:r>
      </w:hyperlink>
      <w:r>
        <w:t>...</w:t>
      </w:r>
    </w:p>
    <w:p w14:paraId="6329369D" w14:textId="77777777" w:rsidR="00815C85" w:rsidRDefault="00815C85" w:rsidP="00815C85">
      <w:pPr>
        <w:pStyle w:val="Paragraphedeliste"/>
        <w:numPr>
          <w:ilvl w:val="0"/>
          <w:numId w:val="2"/>
        </w:numPr>
      </w:pPr>
      <w:r>
        <w:t>Ouvrir un invité de commande à la racine du projet</w:t>
      </w:r>
    </w:p>
    <w:p w14:paraId="3F2104A5" w14:textId="77777777" w:rsidR="00815C85" w:rsidRDefault="00815C85" w:rsidP="00815C85">
      <w:pPr>
        <w:pStyle w:val="Paragraphedeliste"/>
        <w:numPr>
          <w:ilvl w:val="1"/>
          <w:numId w:val="2"/>
        </w:numPr>
      </w:pPr>
      <w:r>
        <w:t>Faire :</w:t>
      </w:r>
    </w:p>
    <w:p w14:paraId="70BBFF16" w14:textId="77777777" w:rsidR="00815C85" w:rsidRDefault="00815C85" w:rsidP="00815C85">
      <w:pPr>
        <w:pStyle w:val="Paragraphedeliste"/>
        <w:numPr>
          <w:ilvl w:val="2"/>
          <w:numId w:val="2"/>
        </w:numPr>
      </w:pPr>
      <w:r>
        <w:t xml:space="preserve">`composer </w:t>
      </w:r>
      <w:proofErr w:type="spellStart"/>
      <w:r>
        <w:t>install</w:t>
      </w:r>
      <w:proofErr w:type="spellEnd"/>
      <w:r>
        <w:t>`</w:t>
      </w:r>
    </w:p>
    <w:p w14:paraId="7735E454" w14:textId="77777777" w:rsidR="00815C85" w:rsidRDefault="00815C85" w:rsidP="00815C85">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698555BC" w14:textId="77777777" w:rsidR="00815C85" w:rsidRDefault="00815C85" w:rsidP="00815C85">
      <w:r>
        <w:t xml:space="preserve">Une fois les dépendances installer et la base paramétrée le serveur peut être lancé. </w:t>
      </w:r>
    </w:p>
    <w:p w14:paraId="3B370ACD" w14:textId="77777777" w:rsidR="00815C85" w:rsidRDefault="00815C85" w:rsidP="00815C85">
      <w:pPr>
        <w:pStyle w:val="Paragraphedeliste"/>
        <w:numPr>
          <w:ilvl w:val="0"/>
          <w:numId w:val="2"/>
        </w:numPr>
      </w:pPr>
      <w:r>
        <w:t xml:space="preserve">Lancer un </w:t>
      </w:r>
      <w:proofErr w:type="spellStart"/>
      <w:r>
        <w:t>xampp</w:t>
      </w:r>
      <w:proofErr w:type="spellEnd"/>
    </w:p>
    <w:p w14:paraId="49A63DD4" w14:textId="77777777" w:rsidR="00815C85" w:rsidRDefault="00815C85" w:rsidP="00815C85">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05D32553" w14:textId="77777777" w:rsidR="002B3400" w:rsidRDefault="002B3400" w:rsidP="002B3400">
      <w:pPr>
        <w:pStyle w:val="Titre1"/>
      </w:pPr>
      <w:bookmarkStart w:id="38" w:name="_Toc39914500"/>
      <w:r>
        <w:lastRenderedPageBreak/>
        <w:t>Maintenance</w:t>
      </w:r>
      <w:bookmarkEnd w:id="38"/>
    </w:p>
    <w:p w14:paraId="104BA737" w14:textId="77777777" w:rsidR="00416215" w:rsidRPr="00416215" w:rsidRDefault="00416215" w:rsidP="00416215">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39" w:name="_Toc39914501"/>
      <w:r>
        <w:t>Support</w:t>
      </w:r>
      <w:r w:rsidR="000A1235">
        <w:t>/Demande d’évolution</w:t>
      </w:r>
      <w:bookmarkEnd w:id="39"/>
    </w:p>
    <w:p w14:paraId="4B3CB12B" w14:textId="77777777" w:rsidR="00141A99" w:rsidRDefault="00141A99" w:rsidP="00141A99">
      <w:r>
        <w:t>Afin de réaliser une meilleure expérience utilisateur pour notre support nous allons utiliser l’outil « EasyVista » qui est une solution IT proposant un système de « </w:t>
      </w:r>
      <w:proofErr w:type="spellStart"/>
      <w:r>
        <w:t>Ticketing</w:t>
      </w:r>
      <w:proofErr w:type="spellEnd"/>
      <w:r>
        <w:t> » afin que l’utilisateur puisse exposer son problème et ainsi l’envoyer directement chez le développeur.</w:t>
      </w:r>
    </w:p>
    <w:p w14:paraId="72659D07" w14:textId="77777777"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p>
    <w:p w14:paraId="3F4610A7" w14:textId="00708624" w:rsidR="00651494" w:rsidRDefault="002B3400" w:rsidP="002B3400">
      <w:pPr>
        <w:pStyle w:val="Titre2"/>
      </w:pPr>
      <w:bookmarkStart w:id="40" w:name="_Toc39914502"/>
      <w:r>
        <w:t>Formation</w:t>
      </w:r>
      <w:r w:rsidR="002E46AE">
        <w:t>s</w:t>
      </w:r>
      <w:bookmarkEnd w:id="40"/>
    </w:p>
    <w:p w14:paraId="556435CB" w14:textId="2A431B14" w:rsidR="002B3400" w:rsidRPr="00651494" w:rsidRDefault="000E5663" w:rsidP="00651494">
      <w:pPr>
        <w:rPr>
          <w:rFonts w:asciiTheme="majorHAnsi" w:eastAsiaTheme="majorEastAsia" w:hAnsiTheme="majorHAnsi" w:cstheme="majorBidi"/>
          <w:color w:val="2F5496" w:themeColor="accent1" w:themeShade="BF"/>
          <w:sz w:val="26"/>
          <w:szCs w:val="26"/>
        </w:rPr>
      </w:pPr>
      <w:r>
        <w:rPr>
          <w:color w:val="FF0000"/>
        </w:rPr>
        <w:t xml:space="preserve">A FAIRE ULRICH  </w:t>
      </w:r>
      <w:r w:rsidR="00651494">
        <w:br w:type="page"/>
      </w:r>
    </w:p>
    <w:p w14:paraId="7DF99AED" w14:textId="77777777" w:rsidR="0060268B" w:rsidRDefault="0060268B" w:rsidP="0060268B">
      <w:pPr>
        <w:pStyle w:val="Titre1"/>
      </w:pPr>
      <w:bookmarkStart w:id="41" w:name="_Toc39914503"/>
      <w:r>
        <w:lastRenderedPageBreak/>
        <w:t>Clôture de projet</w:t>
      </w:r>
      <w:bookmarkEnd w:id="41"/>
    </w:p>
    <w:p w14:paraId="6BB96224" w14:textId="2564C438" w:rsidR="0060268B" w:rsidRDefault="0060268B" w:rsidP="0060268B">
      <w:pPr>
        <w:pStyle w:val="Titre2"/>
      </w:pPr>
      <w:bookmarkStart w:id="42" w:name="_Toc39914504"/>
      <w:r>
        <w:t>Budget final</w:t>
      </w:r>
      <w:bookmarkEnd w:id="42"/>
      <w:r>
        <w:t xml:space="preserve"> </w:t>
      </w:r>
    </w:p>
    <w:p w14:paraId="25C84D2C" w14:textId="616512BC" w:rsidR="00651494" w:rsidRDefault="00651494" w:rsidP="00651494"/>
    <w:p w14:paraId="7D8C9288" w14:textId="5B4C7C7A" w:rsidR="00651494" w:rsidRDefault="00651494" w:rsidP="00651494">
      <w:r w:rsidRPr="00651494">
        <w:rPr>
          <w:noProof/>
        </w:rPr>
        <w:drawing>
          <wp:inline distT="0" distB="0" distL="0" distR="0" wp14:anchorId="20503E32" wp14:editId="4503B729">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8664" cy="7018538"/>
                    </a:xfrm>
                    <a:prstGeom prst="rect">
                      <a:avLst/>
                    </a:prstGeom>
                  </pic:spPr>
                </pic:pic>
              </a:graphicData>
            </a:graphic>
          </wp:inline>
        </w:drawing>
      </w:r>
    </w:p>
    <w:p w14:paraId="0317BE8A" w14:textId="1DDDB1C7" w:rsidR="00651494" w:rsidRDefault="00651494" w:rsidP="00651494">
      <w:r>
        <w:t xml:space="preserve">En suivant le budget final et en le comparant au budget initial, on observe une marge de 2637€ non dépensés. </w:t>
      </w:r>
    </w:p>
    <w:p w14:paraId="39C3333A" w14:textId="77777777" w:rsidR="00651494" w:rsidRPr="00651494" w:rsidRDefault="00651494" w:rsidP="00651494"/>
    <w:p w14:paraId="41F6FC95" w14:textId="0267A955" w:rsidR="0060268B" w:rsidRDefault="003554CA" w:rsidP="0060268B">
      <w:pPr>
        <w:pStyle w:val="Titre2"/>
      </w:pPr>
      <w:bookmarkStart w:id="43" w:name="_Toc39914505"/>
      <w:r w:rsidRPr="003554CA">
        <w:rPr>
          <w:noProof/>
        </w:rPr>
        <w:lastRenderedPageBreak/>
        <w:drawing>
          <wp:anchor distT="0" distB="0" distL="114300" distR="114300" simplePos="0" relativeHeight="251687936" behindDoc="1" locked="0" layoutInCell="1" allowOverlap="1" wp14:anchorId="62F93F21" wp14:editId="22F1F041">
            <wp:simplePos x="0" y="0"/>
            <wp:positionH relativeFrom="page">
              <wp:align>left</wp:align>
            </wp:positionH>
            <wp:positionV relativeFrom="paragraph">
              <wp:posOffset>363855</wp:posOffset>
            </wp:positionV>
            <wp:extent cx="7610475" cy="1430655"/>
            <wp:effectExtent l="0" t="0" r="9525" b="0"/>
            <wp:wrapTight wrapText="bothSides">
              <wp:wrapPolygon edited="0">
                <wp:start x="0" y="0"/>
                <wp:lineTo x="0" y="21284"/>
                <wp:lineTo x="21573" y="21284"/>
                <wp:lineTo x="21573"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610475" cy="1430655"/>
                    </a:xfrm>
                    <a:prstGeom prst="rect">
                      <a:avLst/>
                    </a:prstGeom>
                  </pic:spPr>
                </pic:pic>
              </a:graphicData>
            </a:graphic>
            <wp14:sizeRelH relativeFrom="margin">
              <wp14:pctWidth>0</wp14:pctWidth>
            </wp14:sizeRelH>
            <wp14:sizeRelV relativeFrom="margin">
              <wp14:pctHeight>0</wp14:pctHeight>
            </wp14:sizeRelV>
          </wp:anchor>
        </w:drawing>
      </w:r>
      <w:r w:rsidR="0060268B">
        <w:t>Planning final</w:t>
      </w:r>
      <w:bookmarkEnd w:id="43"/>
    </w:p>
    <w:p w14:paraId="7737245A" w14:textId="49C05387" w:rsidR="003554CA" w:rsidRDefault="003554CA" w:rsidP="003554CA">
      <w:r>
        <w:t xml:space="preserve">Voici </w:t>
      </w:r>
      <w:r w:rsidR="00A918E2">
        <w:t>le planning</w:t>
      </w:r>
      <w:r>
        <w:t xml:space="preserve"> final, celui ici aura été mis à jour durant toute la durée du projet </w:t>
      </w:r>
    </w:p>
    <w:p w14:paraId="7547A0D8" w14:textId="77777777" w:rsidR="003554CA" w:rsidRDefault="003554CA">
      <w:r>
        <w:br w:type="page"/>
      </w:r>
    </w:p>
    <w:p w14:paraId="3B44C38F" w14:textId="22211112" w:rsidR="00400B39" w:rsidRDefault="00400B39" w:rsidP="00400B39">
      <w:pPr>
        <w:pStyle w:val="Titre2"/>
      </w:pPr>
      <w:bookmarkStart w:id="44" w:name="_Toc39914506"/>
      <w:r>
        <w:lastRenderedPageBreak/>
        <w:t>Gestion des risques</w:t>
      </w:r>
      <w:bookmarkEnd w:id="44"/>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5" w:name="_Toc39914507"/>
      <w:r>
        <w:t>Risque exceptionnel COVID-19</w:t>
      </w:r>
      <w:bookmarkEnd w:id="45"/>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w:t>
      </w:r>
      <w:proofErr w:type="spellStart"/>
      <w:r>
        <w:t>Madera</w:t>
      </w:r>
      <w:proofErr w:type="spellEnd"/>
      <w:r>
        <w:t xml:space="preserve">.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2B6635B7" w:rsidR="000E5663" w:rsidRDefault="000E5663" w:rsidP="00C776B0"/>
    <w:p w14:paraId="0B27677B" w14:textId="01B97D6E" w:rsidR="000E5663" w:rsidRDefault="000E5663" w:rsidP="00C776B0"/>
    <w:p w14:paraId="580F2036" w14:textId="77777777" w:rsidR="002B3400" w:rsidRPr="002B3400" w:rsidRDefault="0060268B" w:rsidP="002B3400">
      <w:pPr>
        <w:pStyle w:val="Titre2"/>
      </w:pPr>
      <w:bookmarkStart w:id="46" w:name="_Toc39914508"/>
      <w:r>
        <w:t>Retour d’expérience</w:t>
      </w:r>
      <w:r w:rsidR="002B3400">
        <w:t xml:space="preserve"> (REX)</w:t>
      </w:r>
      <w:bookmarkEnd w:id="46"/>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47" w:name="_Toc39914509"/>
      <w:r>
        <w:lastRenderedPageBreak/>
        <w:t>Glossaire</w:t>
      </w:r>
      <w:bookmarkEnd w:id="47"/>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6462B899" w14:textId="30E4E660" w:rsidR="00AC295D" w:rsidRPr="008B4BD1" w:rsidRDefault="00AC295D" w:rsidP="000A1235">
      <w:pPr>
        <w:rPr>
          <w:lang w:val="en-US"/>
        </w:rPr>
      </w:pPr>
      <w:r w:rsidRPr="008B4BD1">
        <w:rPr>
          <w:lang w:val="en-US"/>
        </w:rPr>
        <w:t>MOE</w:t>
      </w:r>
    </w:p>
    <w:p w14:paraId="6B64B34B" w14:textId="17F8113D" w:rsidR="00400B39" w:rsidRDefault="00906596" w:rsidP="00400B39">
      <w:pPr>
        <w:pStyle w:val="Titre1"/>
      </w:pPr>
      <w:bookmarkStart w:id="48" w:name="_Toc39914510"/>
      <w:r>
        <w:t>Annexes</w:t>
      </w:r>
      <w:bookmarkEnd w:id="48"/>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22BA1592" w14:textId="755FAFA8" w:rsidR="00ED6348" w:rsidRDefault="00ED6348" w:rsidP="00ED6348">
      <w:r w:rsidRPr="00D34168">
        <w:rPr>
          <w:noProof/>
        </w:rPr>
        <w:lastRenderedPageBreak/>
        <w:drawing>
          <wp:anchor distT="0" distB="0" distL="114300" distR="114300" simplePos="0" relativeHeight="251683840" behindDoc="0" locked="0" layoutInCell="1" allowOverlap="1" wp14:anchorId="2C249343" wp14:editId="3B4ACE10">
            <wp:simplePos x="0" y="0"/>
            <wp:positionH relativeFrom="column">
              <wp:posOffset>405130</wp:posOffset>
            </wp:positionH>
            <wp:positionV relativeFrom="paragraph">
              <wp:posOffset>361950</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6E150324" w14:textId="3EB5B035" w:rsidR="00ED6348" w:rsidRDefault="00ED6348" w:rsidP="00ED6348"/>
    <w:p w14:paraId="3BD266A0" w14:textId="437D310B" w:rsidR="00ED6348" w:rsidRDefault="00ED6348" w:rsidP="00ED6348"/>
    <w:p w14:paraId="34CF415F" w14:textId="77777777" w:rsidR="00ED6348" w:rsidRDefault="00ED6348" w:rsidP="00ED6348"/>
    <w:p w14:paraId="65BDB303" w14:textId="77777777" w:rsidR="00ED6348" w:rsidRPr="00ED6348" w:rsidRDefault="00ED6348" w:rsidP="00ED6348"/>
    <w:p w14:paraId="113F4008" w14:textId="16325740" w:rsidR="00906596" w:rsidRDefault="00906596" w:rsidP="00906596">
      <w:pPr>
        <w:pStyle w:val="Titre2"/>
      </w:pPr>
      <w:bookmarkStart w:id="49" w:name="_Toc39914511"/>
      <w:r>
        <w:t>Rendu final</w:t>
      </w:r>
      <w:bookmarkEnd w:id="49"/>
    </w:p>
    <w:p w14:paraId="2449EFB1" w14:textId="72A5517D" w:rsidR="00ED6348" w:rsidRDefault="00AC295D" w:rsidP="00ED6348">
      <w:pPr>
        <w:rPr>
          <w:color w:val="FF0000"/>
        </w:rPr>
      </w:pPr>
      <w:r>
        <w:rPr>
          <w:color w:val="FF0000"/>
        </w:rPr>
        <w:t>A FAIRE VALENTIN</w:t>
      </w:r>
    </w:p>
    <w:p w14:paraId="4B341009" w14:textId="27580B34" w:rsidR="00AC295D" w:rsidRDefault="00AC295D" w:rsidP="00ED6348">
      <w:pPr>
        <w:rPr>
          <w:color w:val="FF0000"/>
        </w:rPr>
      </w:pPr>
    </w:p>
    <w:p w14:paraId="77B28CE0" w14:textId="77777777" w:rsidR="00AC295D" w:rsidRPr="00ED6348" w:rsidRDefault="00AC295D" w:rsidP="00ED6348">
      <w:pPr>
        <w:rPr>
          <w:color w:val="FF0000"/>
        </w:rPr>
      </w:pPr>
    </w:p>
    <w:p w14:paraId="42882914" w14:textId="178FA794" w:rsidR="00906596" w:rsidRDefault="00906596" w:rsidP="00906596">
      <w:pPr>
        <w:pStyle w:val="Titre2"/>
      </w:pPr>
      <w:bookmarkStart w:id="50" w:name="_Toc39914512"/>
      <w:r>
        <w:lastRenderedPageBreak/>
        <w:t>Procédure de déploiement</w:t>
      </w:r>
      <w:bookmarkEnd w:id="50"/>
    </w:p>
    <w:p w14:paraId="7D1C9980" w14:textId="77777777" w:rsidR="008B4BD1" w:rsidRPr="008B4BD1" w:rsidRDefault="008B4BD1" w:rsidP="008B4BD1"/>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150113EE" w:rsidR="008B4BD1" w:rsidRDefault="008B4BD1" w:rsidP="00BD27CB">
      <w:pPr>
        <w:pStyle w:val="Paragraphedeliste"/>
        <w:numPr>
          <w:ilvl w:val="0"/>
          <w:numId w:val="2"/>
        </w:numPr>
      </w:pPr>
      <w:r>
        <w:t>Installer composer.</w:t>
      </w:r>
    </w:p>
    <w:p w14:paraId="7C4935E3" w14:textId="0AB52F27" w:rsidR="008B4BD1" w:rsidRDefault="008B4BD1" w:rsidP="00BD27CB">
      <w:pPr>
        <w:pStyle w:val="Paragraphedeliste"/>
        <w:numPr>
          <w:ilvl w:val="0"/>
          <w:numId w:val="2"/>
        </w:numPr>
      </w:pPr>
      <w:proofErr w:type="spellStart"/>
      <w:r>
        <w:t>Recupérer</w:t>
      </w:r>
      <w:proofErr w:type="spellEnd"/>
      <w:r>
        <w:t xml:space="preserve"> le projet </w:t>
      </w:r>
      <w:r w:rsidR="00BD27CB">
        <w:t>depuis le repository GIT</w:t>
      </w:r>
      <w:r>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mysql:/</w:t>
      </w:r>
      <w:proofErr w:type="gramStart"/>
      <w:r>
        <w:t>/{</w:t>
      </w:r>
      <w:proofErr w:type="gramEnd"/>
      <w:r>
        <w:t xml:space="preserve">Nom utilisateur} :{Mot de passe </w:t>
      </w:r>
      <w:hyperlink r:id="rId42"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2938FD31" w14:textId="77777777" w:rsidR="008B4BD1" w:rsidRDefault="008B4BD1" w:rsidP="008B4BD1">
      <w:r>
        <w:t xml:space="preserve">Une fois les dépendances installer et la base paramétrée le serveur peut être lancé.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1"/>
  </w:num>
  <w:num w:numId="4">
    <w:abstractNumId w:val="10"/>
  </w:num>
  <w:num w:numId="5">
    <w:abstractNumId w:val="16"/>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350A0"/>
    <w:rsid w:val="00085E19"/>
    <w:rsid w:val="000A1235"/>
    <w:rsid w:val="000C2D6D"/>
    <w:rsid w:val="000E5663"/>
    <w:rsid w:val="000F1CC0"/>
    <w:rsid w:val="000F4601"/>
    <w:rsid w:val="000F6DB9"/>
    <w:rsid w:val="00104DC0"/>
    <w:rsid w:val="00141A99"/>
    <w:rsid w:val="00242E0F"/>
    <w:rsid w:val="002537B8"/>
    <w:rsid w:val="0025795B"/>
    <w:rsid w:val="00285A18"/>
    <w:rsid w:val="00287587"/>
    <w:rsid w:val="002B3400"/>
    <w:rsid w:val="002D6B1B"/>
    <w:rsid w:val="002E46AE"/>
    <w:rsid w:val="00332C3D"/>
    <w:rsid w:val="0033551B"/>
    <w:rsid w:val="003378C9"/>
    <w:rsid w:val="003554CA"/>
    <w:rsid w:val="00400B39"/>
    <w:rsid w:val="00416215"/>
    <w:rsid w:val="004164F9"/>
    <w:rsid w:val="004175E0"/>
    <w:rsid w:val="004B0A1A"/>
    <w:rsid w:val="004D60F3"/>
    <w:rsid w:val="004D7B88"/>
    <w:rsid w:val="005148E0"/>
    <w:rsid w:val="00572369"/>
    <w:rsid w:val="005731B3"/>
    <w:rsid w:val="005F24DC"/>
    <w:rsid w:val="0060268B"/>
    <w:rsid w:val="00651494"/>
    <w:rsid w:val="006C1EAE"/>
    <w:rsid w:val="00712F23"/>
    <w:rsid w:val="00716E1E"/>
    <w:rsid w:val="00731E97"/>
    <w:rsid w:val="00780BD1"/>
    <w:rsid w:val="007B7CA0"/>
    <w:rsid w:val="00815C85"/>
    <w:rsid w:val="008B4BD1"/>
    <w:rsid w:val="008E0EA0"/>
    <w:rsid w:val="00906596"/>
    <w:rsid w:val="009E0BAE"/>
    <w:rsid w:val="009E3951"/>
    <w:rsid w:val="00A5563C"/>
    <w:rsid w:val="00A918E2"/>
    <w:rsid w:val="00AC295D"/>
    <w:rsid w:val="00B1706D"/>
    <w:rsid w:val="00B2600E"/>
    <w:rsid w:val="00B31058"/>
    <w:rsid w:val="00BB3B97"/>
    <w:rsid w:val="00BD27CB"/>
    <w:rsid w:val="00C776B0"/>
    <w:rsid w:val="00E023FC"/>
    <w:rsid w:val="00E61A1A"/>
    <w:rsid w:val="00ED6348"/>
    <w:rsid w:val="00EF7A22"/>
    <w:rsid w:val="00F123A0"/>
    <w:rsid w:val="00F507E2"/>
    <w:rsid w:val="00F54E0E"/>
    <w:rsid w:val="00FB729B"/>
    <w:rsid w:val="00FC5A61"/>
    <w:rsid w:val="00FE4F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F97B9E2B-1095-4995-A41D-4E2ED026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mailto:utilisateur%7d@127.0.0.1"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mailto:utilisateur%7d@127.0.0.1"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chart" Target="charts/chart1.xml"/><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383-44E2-9228-A31125311B0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E383-44E2-9228-A31125311B06}"/>
              </c:ext>
            </c:extLst>
          </c:dPt>
          <c:dLbls>
            <c:dLbl>
              <c:idx val="0"/>
              <c:tx>
                <c:rich>
                  <a:bodyPr/>
                  <a:lstStyle/>
                  <a:p>
                    <a:fld id="{6B5DA3F1-A3A2-4BA7-B5FF-24B9D3E968EF}" type="VALUE">
                      <a:rPr lang="en-US"/>
                      <a:pPr/>
                      <a:t>[VALEUR]</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E383-44E2-9228-A31125311B06}"/>
                </c:ext>
              </c:extLst>
            </c:dLbl>
            <c:dLbl>
              <c:idx val="1"/>
              <c:tx>
                <c:rich>
                  <a:bodyPr/>
                  <a:lstStyle/>
                  <a:p>
                    <a:fld id="{1202A149-128D-477C-820C-9D3641A6E7F6}" type="VALUE">
                      <a:rPr lang="en-US"/>
                      <a:pPr/>
                      <a:t>[VALEUR]</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E383-44E2-9228-A31125311B0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100</c:v>
                </c:pt>
                <c:pt idx="1">
                  <c:v>0</c:v>
                </c:pt>
              </c:numCache>
            </c:numRef>
          </c:val>
          <c:extLst>
            <c:ext xmlns:c16="http://schemas.microsoft.com/office/drawing/2014/chart" uri="{C3380CC4-5D6E-409C-BE32-E72D297353CC}">
              <c16:uniqueId val="{00000000-E383-44E2-9228-A31125311B0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B4C02-C4E4-44B2-9A2C-82BB1F4FF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37</Pages>
  <Words>5290</Words>
  <Characters>29100</Characters>
  <Application>Microsoft Office Word</Application>
  <DocSecurity>0</DocSecurity>
  <Lines>242</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valentin hallay</cp:lastModifiedBy>
  <cp:revision>44</cp:revision>
  <dcterms:created xsi:type="dcterms:W3CDTF">2020-04-19T10:22:00Z</dcterms:created>
  <dcterms:modified xsi:type="dcterms:W3CDTF">2020-05-10T09:41:00Z</dcterms:modified>
</cp:coreProperties>
</file>