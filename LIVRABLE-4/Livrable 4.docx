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974188"/>
    <w:bookmarkEnd w:id="0"/>
    <w:p w14:paraId="4354AA8D" w14:textId="77777777"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xmlns:w16cex="http://schemas.microsoft.com/office/word/2018/wordml/cex" xmlns:w16="http://schemas.microsoft.com/office/word/2018/wordml">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22CBF051" w14:textId="5E4F39F0" w:rsidR="00567C48"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85664" w:history="1">
            <w:r w:rsidR="00567C48" w:rsidRPr="00C27C17">
              <w:rPr>
                <w:rStyle w:val="Lienhypertexte"/>
                <w:noProof/>
              </w:rPr>
              <w:t>Projet</w:t>
            </w:r>
            <w:r w:rsidR="00567C48">
              <w:rPr>
                <w:noProof/>
                <w:webHidden/>
              </w:rPr>
              <w:tab/>
            </w:r>
            <w:r w:rsidR="00567C48">
              <w:rPr>
                <w:noProof/>
                <w:webHidden/>
              </w:rPr>
              <w:fldChar w:fldCharType="begin"/>
            </w:r>
            <w:r w:rsidR="00567C48">
              <w:rPr>
                <w:noProof/>
                <w:webHidden/>
              </w:rPr>
              <w:instrText xml:space="preserve"> PAGEREF _Toc40085664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04CF0BED" w14:textId="00EC8F68" w:rsidR="00567C48" w:rsidRDefault="00FA789F">
          <w:pPr>
            <w:pStyle w:val="TM2"/>
            <w:tabs>
              <w:tab w:val="right" w:leader="dot" w:pos="9062"/>
            </w:tabs>
            <w:rPr>
              <w:rFonts w:eastAsiaTheme="minorEastAsia"/>
              <w:noProof/>
              <w:lang w:eastAsia="fr-FR"/>
            </w:rPr>
          </w:pPr>
          <w:hyperlink w:anchor="_Toc40085665" w:history="1">
            <w:r w:rsidR="00567C48" w:rsidRPr="00C27C17">
              <w:rPr>
                <w:rStyle w:val="Lienhypertexte"/>
                <w:noProof/>
              </w:rPr>
              <w:t>Introduction</w:t>
            </w:r>
            <w:r w:rsidR="00567C48">
              <w:rPr>
                <w:noProof/>
                <w:webHidden/>
              </w:rPr>
              <w:tab/>
            </w:r>
            <w:r w:rsidR="00567C48">
              <w:rPr>
                <w:noProof/>
                <w:webHidden/>
              </w:rPr>
              <w:fldChar w:fldCharType="begin"/>
            </w:r>
            <w:r w:rsidR="00567C48">
              <w:rPr>
                <w:noProof/>
                <w:webHidden/>
              </w:rPr>
              <w:instrText xml:space="preserve"> PAGEREF _Toc40085665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160934EE" w14:textId="7020AF36" w:rsidR="00567C48" w:rsidRDefault="00FA789F">
          <w:pPr>
            <w:pStyle w:val="TM2"/>
            <w:tabs>
              <w:tab w:val="right" w:leader="dot" w:pos="9062"/>
            </w:tabs>
            <w:rPr>
              <w:rFonts w:eastAsiaTheme="minorEastAsia"/>
              <w:noProof/>
              <w:lang w:eastAsia="fr-FR"/>
            </w:rPr>
          </w:pPr>
          <w:hyperlink w:anchor="_Toc40085666" w:history="1">
            <w:r w:rsidR="00567C48" w:rsidRPr="00C27C17">
              <w:rPr>
                <w:rStyle w:val="Lienhypertexte"/>
                <w:noProof/>
              </w:rPr>
              <w:t>Contexte</w:t>
            </w:r>
            <w:r w:rsidR="00567C48">
              <w:rPr>
                <w:noProof/>
                <w:webHidden/>
              </w:rPr>
              <w:tab/>
            </w:r>
            <w:r w:rsidR="00567C48">
              <w:rPr>
                <w:noProof/>
                <w:webHidden/>
              </w:rPr>
              <w:fldChar w:fldCharType="begin"/>
            </w:r>
            <w:r w:rsidR="00567C48">
              <w:rPr>
                <w:noProof/>
                <w:webHidden/>
              </w:rPr>
              <w:instrText xml:space="preserve"> PAGEREF _Toc40085666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7A4039EB" w14:textId="25E03B0D" w:rsidR="00567C48" w:rsidRDefault="00FA789F">
          <w:pPr>
            <w:pStyle w:val="TM2"/>
            <w:tabs>
              <w:tab w:val="right" w:leader="dot" w:pos="9062"/>
            </w:tabs>
            <w:rPr>
              <w:rFonts w:eastAsiaTheme="minorEastAsia"/>
              <w:noProof/>
              <w:lang w:eastAsia="fr-FR"/>
            </w:rPr>
          </w:pPr>
          <w:hyperlink w:anchor="_Toc40085667" w:history="1">
            <w:r w:rsidR="00567C48" w:rsidRPr="00C27C17">
              <w:rPr>
                <w:rStyle w:val="Lienhypertexte"/>
                <w:noProof/>
              </w:rPr>
              <w:t>Besoin</w:t>
            </w:r>
            <w:r w:rsidR="00567C48">
              <w:rPr>
                <w:noProof/>
                <w:webHidden/>
              </w:rPr>
              <w:tab/>
            </w:r>
            <w:r w:rsidR="00567C48">
              <w:rPr>
                <w:noProof/>
                <w:webHidden/>
              </w:rPr>
              <w:fldChar w:fldCharType="begin"/>
            </w:r>
            <w:r w:rsidR="00567C48">
              <w:rPr>
                <w:noProof/>
                <w:webHidden/>
              </w:rPr>
              <w:instrText xml:space="preserve"> PAGEREF _Toc40085667 \h </w:instrText>
            </w:r>
            <w:r w:rsidR="00567C48">
              <w:rPr>
                <w:noProof/>
                <w:webHidden/>
              </w:rPr>
            </w:r>
            <w:r w:rsidR="00567C48">
              <w:rPr>
                <w:noProof/>
                <w:webHidden/>
              </w:rPr>
              <w:fldChar w:fldCharType="separate"/>
            </w:r>
            <w:r w:rsidR="00567C48">
              <w:rPr>
                <w:noProof/>
                <w:webHidden/>
              </w:rPr>
              <w:t>5</w:t>
            </w:r>
            <w:r w:rsidR="00567C48">
              <w:rPr>
                <w:noProof/>
                <w:webHidden/>
              </w:rPr>
              <w:fldChar w:fldCharType="end"/>
            </w:r>
          </w:hyperlink>
        </w:p>
        <w:p w14:paraId="0CFAD3B3" w14:textId="1BB92FD1" w:rsidR="00567C48" w:rsidRDefault="00FA789F">
          <w:pPr>
            <w:pStyle w:val="TM2"/>
            <w:tabs>
              <w:tab w:val="right" w:leader="dot" w:pos="9062"/>
            </w:tabs>
            <w:rPr>
              <w:rFonts w:eastAsiaTheme="minorEastAsia"/>
              <w:noProof/>
              <w:lang w:eastAsia="fr-FR"/>
            </w:rPr>
          </w:pPr>
          <w:hyperlink w:anchor="_Toc40085668" w:history="1">
            <w:r w:rsidR="00567C48" w:rsidRPr="00C27C17">
              <w:rPr>
                <w:rStyle w:val="Lienhypertexte"/>
                <w:noProof/>
              </w:rPr>
              <w:t>Objectif du projet</w:t>
            </w:r>
            <w:r w:rsidR="00567C48">
              <w:rPr>
                <w:noProof/>
                <w:webHidden/>
              </w:rPr>
              <w:tab/>
            </w:r>
            <w:r w:rsidR="00567C48">
              <w:rPr>
                <w:noProof/>
                <w:webHidden/>
              </w:rPr>
              <w:fldChar w:fldCharType="begin"/>
            </w:r>
            <w:r w:rsidR="00567C48">
              <w:rPr>
                <w:noProof/>
                <w:webHidden/>
              </w:rPr>
              <w:instrText xml:space="preserve"> PAGEREF _Toc40085668 \h </w:instrText>
            </w:r>
            <w:r w:rsidR="00567C48">
              <w:rPr>
                <w:noProof/>
                <w:webHidden/>
              </w:rPr>
            </w:r>
            <w:r w:rsidR="00567C48">
              <w:rPr>
                <w:noProof/>
                <w:webHidden/>
              </w:rPr>
              <w:fldChar w:fldCharType="separate"/>
            </w:r>
            <w:r w:rsidR="00567C48">
              <w:rPr>
                <w:noProof/>
                <w:webHidden/>
              </w:rPr>
              <w:t>7</w:t>
            </w:r>
            <w:r w:rsidR="00567C48">
              <w:rPr>
                <w:noProof/>
                <w:webHidden/>
              </w:rPr>
              <w:fldChar w:fldCharType="end"/>
            </w:r>
          </w:hyperlink>
        </w:p>
        <w:p w14:paraId="0D984017" w14:textId="1FA40508" w:rsidR="00567C48" w:rsidRDefault="00FA789F">
          <w:pPr>
            <w:pStyle w:val="TM2"/>
            <w:tabs>
              <w:tab w:val="right" w:leader="dot" w:pos="9062"/>
            </w:tabs>
            <w:rPr>
              <w:rFonts w:eastAsiaTheme="minorEastAsia"/>
              <w:noProof/>
              <w:lang w:eastAsia="fr-FR"/>
            </w:rPr>
          </w:pPr>
          <w:hyperlink w:anchor="_Toc40085669" w:history="1">
            <w:r w:rsidR="00567C48" w:rsidRPr="00C27C17">
              <w:rPr>
                <w:rStyle w:val="Lienhypertexte"/>
                <w:noProof/>
              </w:rPr>
              <w:t>Agilité</w:t>
            </w:r>
            <w:r w:rsidR="00567C48">
              <w:rPr>
                <w:noProof/>
                <w:webHidden/>
              </w:rPr>
              <w:tab/>
            </w:r>
            <w:r w:rsidR="00567C48">
              <w:rPr>
                <w:noProof/>
                <w:webHidden/>
              </w:rPr>
              <w:fldChar w:fldCharType="begin"/>
            </w:r>
            <w:r w:rsidR="00567C48">
              <w:rPr>
                <w:noProof/>
                <w:webHidden/>
              </w:rPr>
              <w:instrText xml:space="preserve"> PAGEREF _Toc40085669 \h </w:instrText>
            </w:r>
            <w:r w:rsidR="00567C48">
              <w:rPr>
                <w:noProof/>
                <w:webHidden/>
              </w:rPr>
            </w:r>
            <w:r w:rsidR="00567C48">
              <w:rPr>
                <w:noProof/>
                <w:webHidden/>
              </w:rPr>
              <w:fldChar w:fldCharType="separate"/>
            </w:r>
            <w:r w:rsidR="00567C48">
              <w:rPr>
                <w:noProof/>
                <w:webHidden/>
              </w:rPr>
              <w:t>8</w:t>
            </w:r>
            <w:r w:rsidR="00567C48">
              <w:rPr>
                <w:noProof/>
                <w:webHidden/>
              </w:rPr>
              <w:fldChar w:fldCharType="end"/>
            </w:r>
          </w:hyperlink>
        </w:p>
        <w:p w14:paraId="24DF5F77" w14:textId="2FFEDDD8" w:rsidR="00567C48" w:rsidRDefault="00FA789F">
          <w:pPr>
            <w:pStyle w:val="TM3"/>
            <w:tabs>
              <w:tab w:val="right" w:leader="dot" w:pos="9062"/>
            </w:tabs>
            <w:rPr>
              <w:rFonts w:eastAsiaTheme="minorEastAsia"/>
              <w:noProof/>
              <w:lang w:eastAsia="fr-FR"/>
            </w:rPr>
          </w:pPr>
          <w:hyperlink w:anchor="_Toc40085670" w:history="1">
            <w:r w:rsidR="00567C48" w:rsidRPr="00C27C17">
              <w:rPr>
                <w:rStyle w:val="Lienhypertexte"/>
                <w:noProof/>
              </w:rPr>
              <w:t>Réunions</w:t>
            </w:r>
            <w:r w:rsidR="00567C48">
              <w:rPr>
                <w:noProof/>
                <w:webHidden/>
              </w:rPr>
              <w:tab/>
            </w:r>
            <w:r w:rsidR="00567C48">
              <w:rPr>
                <w:noProof/>
                <w:webHidden/>
              </w:rPr>
              <w:fldChar w:fldCharType="begin"/>
            </w:r>
            <w:r w:rsidR="00567C48">
              <w:rPr>
                <w:noProof/>
                <w:webHidden/>
              </w:rPr>
              <w:instrText xml:space="preserve"> PAGEREF _Toc40085670 \h </w:instrText>
            </w:r>
            <w:r w:rsidR="00567C48">
              <w:rPr>
                <w:noProof/>
                <w:webHidden/>
              </w:rPr>
            </w:r>
            <w:r w:rsidR="00567C48">
              <w:rPr>
                <w:noProof/>
                <w:webHidden/>
              </w:rPr>
              <w:fldChar w:fldCharType="separate"/>
            </w:r>
            <w:r w:rsidR="00567C48">
              <w:rPr>
                <w:noProof/>
                <w:webHidden/>
              </w:rPr>
              <w:t>9</w:t>
            </w:r>
            <w:r w:rsidR="00567C48">
              <w:rPr>
                <w:noProof/>
                <w:webHidden/>
              </w:rPr>
              <w:fldChar w:fldCharType="end"/>
            </w:r>
          </w:hyperlink>
        </w:p>
        <w:p w14:paraId="285E190C" w14:textId="6E37C5B7" w:rsidR="00567C48" w:rsidRDefault="00FA789F">
          <w:pPr>
            <w:pStyle w:val="TM3"/>
            <w:tabs>
              <w:tab w:val="right" w:leader="dot" w:pos="9062"/>
            </w:tabs>
            <w:rPr>
              <w:rFonts w:eastAsiaTheme="minorEastAsia"/>
              <w:noProof/>
              <w:lang w:eastAsia="fr-FR"/>
            </w:rPr>
          </w:pPr>
          <w:hyperlink w:anchor="_Toc40085671" w:history="1">
            <w:r w:rsidR="00567C48" w:rsidRPr="00C27C17">
              <w:rPr>
                <w:rStyle w:val="Lienhypertexte"/>
                <w:noProof/>
              </w:rPr>
              <w:t>Equipe projet</w:t>
            </w:r>
            <w:r w:rsidR="00567C48">
              <w:rPr>
                <w:noProof/>
                <w:webHidden/>
              </w:rPr>
              <w:tab/>
            </w:r>
            <w:r w:rsidR="00567C48">
              <w:rPr>
                <w:noProof/>
                <w:webHidden/>
              </w:rPr>
              <w:fldChar w:fldCharType="begin"/>
            </w:r>
            <w:r w:rsidR="00567C48">
              <w:rPr>
                <w:noProof/>
                <w:webHidden/>
              </w:rPr>
              <w:instrText xml:space="preserve"> PAGEREF _Toc40085671 \h </w:instrText>
            </w:r>
            <w:r w:rsidR="00567C48">
              <w:rPr>
                <w:noProof/>
                <w:webHidden/>
              </w:rPr>
            </w:r>
            <w:r w:rsidR="00567C48">
              <w:rPr>
                <w:noProof/>
                <w:webHidden/>
              </w:rPr>
              <w:fldChar w:fldCharType="separate"/>
            </w:r>
            <w:r w:rsidR="00567C48">
              <w:rPr>
                <w:noProof/>
                <w:webHidden/>
              </w:rPr>
              <w:t>9</w:t>
            </w:r>
            <w:r w:rsidR="00567C48">
              <w:rPr>
                <w:noProof/>
                <w:webHidden/>
              </w:rPr>
              <w:fldChar w:fldCharType="end"/>
            </w:r>
          </w:hyperlink>
        </w:p>
        <w:p w14:paraId="3CF39968" w14:textId="26D84723" w:rsidR="00567C48" w:rsidRDefault="00FA789F">
          <w:pPr>
            <w:pStyle w:val="TM2"/>
            <w:tabs>
              <w:tab w:val="right" w:leader="dot" w:pos="9062"/>
            </w:tabs>
            <w:rPr>
              <w:rFonts w:eastAsiaTheme="minorEastAsia"/>
              <w:noProof/>
              <w:lang w:eastAsia="fr-FR"/>
            </w:rPr>
          </w:pPr>
          <w:hyperlink w:anchor="_Toc40085672" w:history="1">
            <w:r w:rsidR="00567C48" w:rsidRPr="00C27C17">
              <w:rPr>
                <w:rStyle w:val="Lienhypertexte"/>
                <w:noProof/>
              </w:rPr>
              <w:t>Planning prévisionnel (Gantt)</w:t>
            </w:r>
            <w:r w:rsidR="00567C48">
              <w:rPr>
                <w:noProof/>
                <w:webHidden/>
              </w:rPr>
              <w:tab/>
            </w:r>
            <w:r w:rsidR="00567C48">
              <w:rPr>
                <w:noProof/>
                <w:webHidden/>
              </w:rPr>
              <w:fldChar w:fldCharType="begin"/>
            </w:r>
            <w:r w:rsidR="00567C48">
              <w:rPr>
                <w:noProof/>
                <w:webHidden/>
              </w:rPr>
              <w:instrText xml:space="preserve"> PAGEREF _Toc40085672 \h </w:instrText>
            </w:r>
            <w:r w:rsidR="00567C48">
              <w:rPr>
                <w:noProof/>
                <w:webHidden/>
              </w:rPr>
            </w:r>
            <w:r w:rsidR="00567C48">
              <w:rPr>
                <w:noProof/>
                <w:webHidden/>
              </w:rPr>
              <w:fldChar w:fldCharType="separate"/>
            </w:r>
            <w:r w:rsidR="00567C48">
              <w:rPr>
                <w:noProof/>
                <w:webHidden/>
              </w:rPr>
              <w:t>10</w:t>
            </w:r>
            <w:r w:rsidR="00567C48">
              <w:rPr>
                <w:noProof/>
                <w:webHidden/>
              </w:rPr>
              <w:fldChar w:fldCharType="end"/>
            </w:r>
          </w:hyperlink>
        </w:p>
        <w:p w14:paraId="6850FF86" w14:textId="4A66FD50" w:rsidR="00567C48" w:rsidRDefault="00FA789F">
          <w:pPr>
            <w:pStyle w:val="TM2"/>
            <w:tabs>
              <w:tab w:val="right" w:leader="dot" w:pos="9062"/>
            </w:tabs>
            <w:rPr>
              <w:rFonts w:eastAsiaTheme="minorEastAsia"/>
              <w:noProof/>
              <w:lang w:eastAsia="fr-FR"/>
            </w:rPr>
          </w:pPr>
          <w:hyperlink w:anchor="_Toc40085673" w:history="1">
            <w:r w:rsidR="00567C48" w:rsidRPr="00C27C17">
              <w:rPr>
                <w:rStyle w:val="Lienhypertexte"/>
                <w:noProof/>
              </w:rPr>
              <w:t>Budget prévisionnel</w:t>
            </w:r>
            <w:r w:rsidR="00567C48">
              <w:rPr>
                <w:noProof/>
                <w:webHidden/>
              </w:rPr>
              <w:tab/>
            </w:r>
            <w:r w:rsidR="00567C48">
              <w:rPr>
                <w:noProof/>
                <w:webHidden/>
              </w:rPr>
              <w:fldChar w:fldCharType="begin"/>
            </w:r>
            <w:r w:rsidR="00567C48">
              <w:rPr>
                <w:noProof/>
                <w:webHidden/>
              </w:rPr>
              <w:instrText xml:space="preserve"> PAGEREF _Toc40085673 \h </w:instrText>
            </w:r>
            <w:r w:rsidR="00567C48">
              <w:rPr>
                <w:noProof/>
                <w:webHidden/>
              </w:rPr>
            </w:r>
            <w:r w:rsidR="00567C48">
              <w:rPr>
                <w:noProof/>
                <w:webHidden/>
              </w:rPr>
              <w:fldChar w:fldCharType="separate"/>
            </w:r>
            <w:r w:rsidR="00567C48">
              <w:rPr>
                <w:noProof/>
                <w:webHidden/>
              </w:rPr>
              <w:t>11</w:t>
            </w:r>
            <w:r w:rsidR="00567C48">
              <w:rPr>
                <w:noProof/>
                <w:webHidden/>
              </w:rPr>
              <w:fldChar w:fldCharType="end"/>
            </w:r>
          </w:hyperlink>
        </w:p>
        <w:p w14:paraId="0667A23B" w14:textId="0EFC6DDB" w:rsidR="00567C48" w:rsidRDefault="00FA789F">
          <w:pPr>
            <w:pStyle w:val="TM2"/>
            <w:tabs>
              <w:tab w:val="right" w:leader="dot" w:pos="9062"/>
            </w:tabs>
            <w:rPr>
              <w:rFonts w:eastAsiaTheme="minorEastAsia"/>
              <w:noProof/>
              <w:lang w:eastAsia="fr-FR"/>
            </w:rPr>
          </w:pPr>
          <w:hyperlink w:anchor="_Toc40085674" w:history="1">
            <w:r w:rsidR="00567C48" w:rsidRPr="00C27C17">
              <w:rPr>
                <w:rStyle w:val="Lienhypertexte"/>
                <w:noProof/>
              </w:rPr>
              <w:t>Analyses des risques</w:t>
            </w:r>
            <w:r w:rsidR="00567C48">
              <w:rPr>
                <w:noProof/>
                <w:webHidden/>
              </w:rPr>
              <w:tab/>
            </w:r>
            <w:r w:rsidR="00567C48">
              <w:rPr>
                <w:noProof/>
                <w:webHidden/>
              </w:rPr>
              <w:fldChar w:fldCharType="begin"/>
            </w:r>
            <w:r w:rsidR="00567C48">
              <w:rPr>
                <w:noProof/>
                <w:webHidden/>
              </w:rPr>
              <w:instrText xml:space="preserve"> PAGEREF _Toc40085674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50C77026" w14:textId="527F9C6A" w:rsidR="00567C48" w:rsidRDefault="00FA789F">
          <w:pPr>
            <w:pStyle w:val="TM3"/>
            <w:tabs>
              <w:tab w:val="right" w:leader="dot" w:pos="9062"/>
            </w:tabs>
            <w:rPr>
              <w:rFonts w:eastAsiaTheme="minorEastAsia"/>
              <w:noProof/>
              <w:lang w:eastAsia="fr-FR"/>
            </w:rPr>
          </w:pPr>
          <w:hyperlink w:anchor="_Toc40085675" w:history="1">
            <w:r w:rsidR="00567C48" w:rsidRPr="00C27C17">
              <w:rPr>
                <w:rStyle w:val="Lienhypertexte"/>
                <w:noProof/>
              </w:rPr>
              <w:t>SWOT</w:t>
            </w:r>
            <w:r w:rsidR="00567C48">
              <w:rPr>
                <w:noProof/>
                <w:webHidden/>
              </w:rPr>
              <w:tab/>
            </w:r>
            <w:r w:rsidR="00567C48">
              <w:rPr>
                <w:noProof/>
                <w:webHidden/>
              </w:rPr>
              <w:fldChar w:fldCharType="begin"/>
            </w:r>
            <w:r w:rsidR="00567C48">
              <w:rPr>
                <w:noProof/>
                <w:webHidden/>
              </w:rPr>
              <w:instrText xml:space="preserve"> PAGEREF _Toc40085675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0E263CEC" w14:textId="47E28073" w:rsidR="00567C48" w:rsidRDefault="00FA789F">
          <w:pPr>
            <w:pStyle w:val="TM3"/>
            <w:tabs>
              <w:tab w:val="right" w:leader="dot" w:pos="9062"/>
            </w:tabs>
            <w:rPr>
              <w:rFonts w:eastAsiaTheme="minorEastAsia"/>
              <w:noProof/>
              <w:lang w:eastAsia="fr-FR"/>
            </w:rPr>
          </w:pPr>
          <w:hyperlink w:anchor="_Toc40085676" w:history="1">
            <w:r w:rsidR="00567C48" w:rsidRPr="00C27C17">
              <w:rPr>
                <w:rStyle w:val="Lienhypertexte"/>
                <w:noProof/>
              </w:rPr>
              <w:t>Tableau des risques</w:t>
            </w:r>
            <w:r w:rsidR="00567C48">
              <w:rPr>
                <w:noProof/>
                <w:webHidden/>
              </w:rPr>
              <w:tab/>
            </w:r>
            <w:r w:rsidR="00567C48">
              <w:rPr>
                <w:noProof/>
                <w:webHidden/>
              </w:rPr>
              <w:fldChar w:fldCharType="begin"/>
            </w:r>
            <w:r w:rsidR="00567C48">
              <w:rPr>
                <w:noProof/>
                <w:webHidden/>
              </w:rPr>
              <w:instrText xml:space="preserve"> PAGEREF _Toc40085676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6BFBD86A" w14:textId="3A08E54C" w:rsidR="00567C48" w:rsidRDefault="00FA789F">
          <w:pPr>
            <w:pStyle w:val="TM2"/>
            <w:tabs>
              <w:tab w:val="right" w:leader="dot" w:pos="9062"/>
            </w:tabs>
            <w:rPr>
              <w:rFonts w:eastAsiaTheme="minorEastAsia"/>
              <w:noProof/>
              <w:lang w:eastAsia="fr-FR"/>
            </w:rPr>
          </w:pPr>
          <w:hyperlink w:anchor="_Toc40085677" w:history="1">
            <w:r w:rsidR="00567C48" w:rsidRPr="00C27C17">
              <w:rPr>
                <w:rStyle w:val="Lienhypertexte"/>
                <w:noProof/>
              </w:rPr>
              <w:t>Indicateurs</w:t>
            </w:r>
            <w:r w:rsidR="00567C48">
              <w:rPr>
                <w:noProof/>
                <w:webHidden/>
              </w:rPr>
              <w:tab/>
            </w:r>
            <w:r w:rsidR="00567C48">
              <w:rPr>
                <w:noProof/>
                <w:webHidden/>
              </w:rPr>
              <w:fldChar w:fldCharType="begin"/>
            </w:r>
            <w:r w:rsidR="00567C48">
              <w:rPr>
                <w:noProof/>
                <w:webHidden/>
              </w:rPr>
              <w:instrText xml:space="preserve"> PAGEREF _Toc40085677 \h </w:instrText>
            </w:r>
            <w:r w:rsidR="00567C48">
              <w:rPr>
                <w:noProof/>
                <w:webHidden/>
              </w:rPr>
            </w:r>
            <w:r w:rsidR="00567C48">
              <w:rPr>
                <w:noProof/>
                <w:webHidden/>
              </w:rPr>
              <w:fldChar w:fldCharType="separate"/>
            </w:r>
            <w:r w:rsidR="00567C48">
              <w:rPr>
                <w:noProof/>
                <w:webHidden/>
              </w:rPr>
              <w:t>14</w:t>
            </w:r>
            <w:r w:rsidR="00567C48">
              <w:rPr>
                <w:noProof/>
                <w:webHidden/>
              </w:rPr>
              <w:fldChar w:fldCharType="end"/>
            </w:r>
          </w:hyperlink>
        </w:p>
        <w:p w14:paraId="37AA3A91" w14:textId="785DA31B" w:rsidR="00567C48" w:rsidRDefault="00FA789F">
          <w:pPr>
            <w:pStyle w:val="TM2"/>
            <w:tabs>
              <w:tab w:val="right" w:leader="dot" w:pos="9062"/>
            </w:tabs>
            <w:rPr>
              <w:rFonts w:eastAsiaTheme="minorEastAsia"/>
              <w:noProof/>
              <w:lang w:eastAsia="fr-FR"/>
            </w:rPr>
          </w:pPr>
          <w:hyperlink w:anchor="_Toc40085678" w:history="1">
            <w:r w:rsidR="00567C48" w:rsidRPr="00C27C17">
              <w:rPr>
                <w:rStyle w:val="Lienhypertexte"/>
                <w:noProof/>
              </w:rPr>
              <w:t>Communications</w:t>
            </w:r>
            <w:r w:rsidR="00567C48">
              <w:rPr>
                <w:noProof/>
                <w:webHidden/>
              </w:rPr>
              <w:tab/>
            </w:r>
            <w:r w:rsidR="00567C48">
              <w:rPr>
                <w:noProof/>
                <w:webHidden/>
              </w:rPr>
              <w:fldChar w:fldCharType="begin"/>
            </w:r>
            <w:r w:rsidR="00567C48">
              <w:rPr>
                <w:noProof/>
                <w:webHidden/>
              </w:rPr>
              <w:instrText xml:space="preserve"> PAGEREF _Toc40085678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1895A16C" w14:textId="676B7AB3" w:rsidR="00567C48" w:rsidRDefault="00FA789F">
          <w:pPr>
            <w:pStyle w:val="TM2"/>
            <w:tabs>
              <w:tab w:val="right" w:leader="dot" w:pos="9062"/>
            </w:tabs>
            <w:rPr>
              <w:rFonts w:eastAsiaTheme="minorEastAsia"/>
              <w:noProof/>
              <w:lang w:eastAsia="fr-FR"/>
            </w:rPr>
          </w:pPr>
          <w:hyperlink w:anchor="_Toc40085679" w:history="1">
            <w:r w:rsidR="00567C48" w:rsidRPr="00C27C17">
              <w:rPr>
                <w:rStyle w:val="Lienhypertexte"/>
                <w:noProof/>
              </w:rPr>
              <w:t>Gestion du système documentaire</w:t>
            </w:r>
            <w:r w:rsidR="00567C48">
              <w:rPr>
                <w:noProof/>
                <w:webHidden/>
              </w:rPr>
              <w:tab/>
            </w:r>
            <w:r w:rsidR="00567C48">
              <w:rPr>
                <w:noProof/>
                <w:webHidden/>
              </w:rPr>
              <w:fldChar w:fldCharType="begin"/>
            </w:r>
            <w:r w:rsidR="00567C48">
              <w:rPr>
                <w:noProof/>
                <w:webHidden/>
              </w:rPr>
              <w:instrText xml:space="preserve"> PAGEREF _Toc40085679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3F5E706B" w14:textId="6EB82224" w:rsidR="00567C48" w:rsidRDefault="00FA789F">
          <w:pPr>
            <w:pStyle w:val="TM3"/>
            <w:tabs>
              <w:tab w:val="right" w:leader="dot" w:pos="9062"/>
            </w:tabs>
            <w:rPr>
              <w:rFonts w:eastAsiaTheme="minorEastAsia"/>
              <w:noProof/>
              <w:lang w:eastAsia="fr-FR"/>
            </w:rPr>
          </w:pPr>
          <w:hyperlink w:anchor="_Toc40085680" w:history="1">
            <w:r w:rsidR="00567C48" w:rsidRPr="00C27C17">
              <w:rPr>
                <w:rStyle w:val="Lienhypertexte"/>
                <w:noProof/>
              </w:rPr>
              <w:t>Versioning</w:t>
            </w:r>
            <w:r w:rsidR="00567C48">
              <w:rPr>
                <w:noProof/>
                <w:webHidden/>
              </w:rPr>
              <w:tab/>
            </w:r>
            <w:r w:rsidR="00567C48">
              <w:rPr>
                <w:noProof/>
                <w:webHidden/>
              </w:rPr>
              <w:fldChar w:fldCharType="begin"/>
            </w:r>
            <w:r w:rsidR="00567C48">
              <w:rPr>
                <w:noProof/>
                <w:webHidden/>
              </w:rPr>
              <w:instrText xml:space="preserve"> PAGEREF _Toc40085680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250B9DF4" w14:textId="4B7A04BE" w:rsidR="00567C48" w:rsidRDefault="00FA789F">
          <w:pPr>
            <w:pStyle w:val="TM3"/>
            <w:tabs>
              <w:tab w:val="right" w:leader="dot" w:pos="9062"/>
            </w:tabs>
            <w:rPr>
              <w:rFonts w:eastAsiaTheme="minorEastAsia"/>
              <w:noProof/>
              <w:lang w:eastAsia="fr-FR"/>
            </w:rPr>
          </w:pPr>
          <w:hyperlink w:anchor="_Toc40085681" w:history="1">
            <w:r w:rsidR="00567C48" w:rsidRPr="00C27C17">
              <w:rPr>
                <w:rStyle w:val="Lienhypertexte"/>
                <w:noProof/>
              </w:rPr>
              <w:t>Gestion des fichiers</w:t>
            </w:r>
            <w:r w:rsidR="00567C48">
              <w:rPr>
                <w:noProof/>
                <w:webHidden/>
              </w:rPr>
              <w:tab/>
            </w:r>
            <w:r w:rsidR="00567C48">
              <w:rPr>
                <w:noProof/>
                <w:webHidden/>
              </w:rPr>
              <w:fldChar w:fldCharType="begin"/>
            </w:r>
            <w:r w:rsidR="00567C48">
              <w:rPr>
                <w:noProof/>
                <w:webHidden/>
              </w:rPr>
              <w:instrText xml:space="preserve"> PAGEREF _Toc40085681 \h </w:instrText>
            </w:r>
            <w:r w:rsidR="00567C48">
              <w:rPr>
                <w:noProof/>
                <w:webHidden/>
              </w:rPr>
            </w:r>
            <w:r w:rsidR="00567C48">
              <w:rPr>
                <w:noProof/>
                <w:webHidden/>
              </w:rPr>
              <w:fldChar w:fldCharType="separate"/>
            </w:r>
            <w:r w:rsidR="00567C48">
              <w:rPr>
                <w:noProof/>
                <w:webHidden/>
              </w:rPr>
              <w:t>16</w:t>
            </w:r>
            <w:r w:rsidR="00567C48">
              <w:rPr>
                <w:noProof/>
                <w:webHidden/>
              </w:rPr>
              <w:fldChar w:fldCharType="end"/>
            </w:r>
          </w:hyperlink>
        </w:p>
        <w:p w14:paraId="49B74E64" w14:textId="394494F8" w:rsidR="00567C48" w:rsidRDefault="00FA789F">
          <w:pPr>
            <w:pStyle w:val="TM2"/>
            <w:tabs>
              <w:tab w:val="right" w:leader="dot" w:pos="9062"/>
            </w:tabs>
            <w:rPr>
              <w:rFonts w:eastAsiaTheme="minorEastAsia"/>
              <w:noProof/>
              <w:lang w:eastAsia="fr-FR"/>
            </w:rPr>
          </w:pPr>
          <w:hyperlink w:anchor="_Toc40085682" w:history="1">
            <w:r w:rsidR="00567C48" w:rsidRPr="00C27C17">
              <w:rPr>
                <w:rStyle w:val="Lienhypertexte"/>
                <w:noProof/>
              </w:rPr>
              <w:t>Sécurité</w:t>
            </w:r>
            <w:r w:rsidR="00567C48">
              <w:rPr>
                <w:noProof/>
                <w:webHidden/>
              </w:rPr>
              <w:tab/>
            </w:r>
            <w:r w:rsidR="00567C48">
              <w:rPr>
                <w:noProof/>
                <w:webHidden/>
              </w:rPr>
              <w:fldChar w:fldCharType="begin"/>
            </w:r>
            <w:r w:rsidR="00567C48">
              <w:rPr>
                <w:noProof/>
                <w:webHidden/>
              </w:rPr>
              <w:instrText xml:space="preserve"> PAGEREF _Toc40085682 \h </w:instrText>
            </w:r>
            <w:r w:rsidR="00567C48">
              <w:rPr>
                <w:noProof/>
                <w:webHidden/>
              </w:rPr>
            </w:r>
            <w:r w:rsidR="00567C48">
              <w:rPr>
                <w:noProof/>
                <w:webHidden/>
              </w:rPr>
              <w:fldChar w:fldCharType="separate"/>
            </w:r>
            <w:r w:rsidR="00567C48">
              <w:rPr>
                <w:noProof/>
                <w:webHidden/>
              </w:rPr>
              <w:t>17</w:t>
            </w:r>
            <w:r w:rsidR="00567C48">
              <w:rPr>
                <w:noProof/>
                <w:webHidden/>
              </w:rPr>
              <w:fldChar w:fldCharType="end"/>
            </w:r>
          </w:hyperlink>
        </w:p>
        <w:p w14:paraId="18472760" w14:textId="50F248EE" w:rsidR="00567C48" w:rsidRDefault="00FA789F">
          <w:pPr>
            <w:pStyle w:val="TM1"/>
            <w:tabs>
              <w:tab w:val="right" w:leader="dot" w:pos="9062"/>
            </w:tabs>
            <w:rPr>
              <w:rFonts w:eastAsiaTheme="minorEastAsia"/>
              <w:noProof/>
              <w:lang w:eastAsia="fr-FR"/>
            </w:rPr>
          </w:pPr>
          <w:hyperlink w:anchor="_Toc40085683" w:history="1">
            <w:r w:rsidR="00567C48" w:rsidRPr="00C27C17">
              <w:rPr>
                <w:rStyle w:val="Lienhypertexte"/>
                <w:noProof/>
              </w:rPr>
              <w:t>Technique</w:t>
            </w:r>
            <w:r w:rsidR="00567C48">
              <w:rPr>
                <w:noProof/>
                <w:webHidden/>
              </w:rPr>
              <w:tab/>
            </w:r>
            <w:r w:rsidR="00567C48">
              <w:rPr>
                <w:noProof/>
                <w:webHidden/>
              </w:rPr>
              <w:fldChar w:fldCharType="begin"/>
            </w:r>
            <w:r w:rsidR="00567C48">
              <w:rPr>
                <w:noProof/>
                <w:webHidden/>
              </w:rPr>
              <w:instrText xml:space="preserve"> PAGEREF _Toc40085683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7CBE4791" w14:textId="0D072950" w:rsidR="00567C48" w:rsidRDefault="00FA789F">
          <w:pPr>
            <w:pStyle w:val="TM2"/>
            <w:tabs>
              <w:tab w:val="right" w:leader="dot" w:pos="9062"/>
            </w:tabs>
            <w:rPr>
              <w:rFonts w:eastAsiaTheme="minorEastAsia"/>
              <w:noProof/>
              <w:lang w:eastAsia="fr-FR"/>
            </w:rPr>
          </w:pPr>
          <w:hyperlink w:anchor="_Toc40085684" w:history="1">
            <w:r w:rsidR="00567C48" w:rsidRPr="00C27C17">
              <w:rPr>
                <w:rStyle w:val="Lienhypertexte"/>
                <w:noProof/>
              </w:rPr>
              <w:t>Langage</w:t>
            </w:r>
            <w:r w:rsidR="00567C48">
              <w:rPr>
                <w:noProof/>
                <w:webHidden/>
              </w:rPr>
              <w:tab/>
            </w:r>
            <w:r w:rsidR="00567C48">
              <w:rPr>
                <w:noProof/>
                <w:webHidden/>
              </w:rPr>
              <w:fldChar w:fldCharType="begin"/>
            </w:r>
            <w:r w:rsidR="00567C48">
              <w:rPr>
                <w:noProof/>
                <w:webHidden/>
              </w:rPr>
              <w:instrText xml:space="preserve"> PAGEREF _Toc40085684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2ACC80A2" w14:textId="30236097" w:rsidR="00567C48" w:rsidRDefault="00FA789F">
          <w:pPr>
            <w:pStyle w:val="TM2"/>
            <w:tabs>
              <w:tab w:val="right" w:leader="dot" w:pos="9062"/>
            </w:tabs>
            <w:rPr>
              <w:rFonts w:eastAsiaTheme="minorEastAsia"/>
              <w:noProof/>
              <w:lang w:eastAsia="fr-FR"/>
            </w:rPr>
          </w:pPr>
          <w:hyperlink w:anchor="_Toc40085685" w:history="1">
            <w:r w:rsidR="00567C48" w:rsidRPr="00C27C17">
              <w:rPr>
                <w:rStyle w:val="Lienhypertexte"/>
                <w:noProof/>
              </w:rPr>
              <w:t>Outils</w:t>
            </w:r>
            <w:r w:rsidR="00567C48">
              <w:rPr>
                <w:noProof/>
                <w:webHidden/>
              </w:rPr>
              <w:tab/>
            </w:r>
            <w:r w:rsidR="00567C48">
              <w:rPr>
                <w:noProof/>
                <w:webHidden/>
              </w:rPr>
              <w:fldChar w:fldCharType="begin"/>
            </w:r>
            <w:r w:rsidR="00567C48">
              <w:rPr>
                <w:noProof/>
                <w:webHidden/>
              </w:rPr>
              <w:instrText xml:space="preserve"> PAGEREF _Toc40085685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026FA38B" w14:textId="1E81A586" w:rsidR="00567C48" w:rsidRDefault="00FA789F">
          <w:pPr>
            <w:pStyle w:val="TM2"/>
            <w:tabs>
              <w:tab w:val="right" w:leader="dot" w:pos="9062"/>
            </w:tabs>
            <w:rPr>
              <w:rFonts w:eastAsiaTheme="minorEastAsia"/>
              <w:noProof/>
              <w:lang w:eastAsia="fr-FR"/>
            </w:rPr>
          </w:pPr>
          <w:hyperlink w:anchor="_Toc40085686" w:history="1">
            <w:r w:rsidR="00567C48" w:rsidRPr="00C27C17">
              <w:rPr>
                <w:rStyle w:val="Lienhypertexte"/>
                <w:noProof/>
              </w:rPr>
              <w:t>Système de gestion de base de données relationnelle</w:t>
            </w:r>
            <w:r w:rsidR="00567C48">
              <w:rPr>
                <w:noProof/>
                <w:webHidden/>
              </w:rPr>
              <w:tab/>
            </w:r>
            <w:r w:rsidR="00567C48">
              <w:rPr>
                <w:noProof/>
                <w:webHidden/>
              </w:rPr>
              <w:fldChar w:fldCharType="begin"/>
            </w:r>
            <w:r w:rsidR="00567C48">
              <w:rPr>
                <w:noProof/>
                <w:webHidden/>
              </w:rPr>
              <w:instrText xml:space="preserve"> PAGEREF _Toc40085686 \h </w:instrText>
            </w:r>
            <w:r w:rsidR="00567C48">
              <w:rPr>
                <w:noProof/>
                <w:webHidden/>
              </w:rPr>
            </w:r>
            <w:r w:rsidR="00567C48">
              <w:rPr>
                <w:noProof/>
                <w:webHidden/>
              </w:rPr>
              <w:fldChar w:fldCharType="separate"/>
            </w:r>
            <w:r w:rsidR="00567C48">
              <w:rPr>
                <w:noProof/>
                <w:webHidden/>
              </w:rPr>
              <w:t>21</w:t>
            </w:r>
            <w:r w:rsidR="00567C48">
              <w:rPr>
                <w:noProof/>
                <w:webHidden/>
              </w:rPr>
              <w:fldChar w:fldCharType="end"/>
            </w:r>
          </w:hyperlink>
        </w:p>
        <w:p w14:paraId="0FE1B310" w14:textId="67564CC9" w:rsidR="00567C48" w:rsidRDefault="00FA789F">
          <w:pPr>
            <w:pStyle w:val="TM2"/>
            <w:tabs>
              <w:tab w:val="right" w:leader="dot" w:pos="9062"/>
            </w:tabs>
            <w:rPr>
              <w:rFonts w:eastAsiaTheme="minorEastAsia"/>
              <w:noProof/>
              <w:lang w:eastAsia="fr-FR"/>
            </w:rPr>
          </w:pPr>
          <w:hyperlink w:anchor="_Toc40085687" w:history="1">
            <w:r w:rsidR="00567C48" w:rsidRPr="00C27C17">
              <w:rPr>
                <w:rStyle w:val="Lienhypertexte"/>
                <w:noProof/>
              </w:rPr>
              <w:t>Architecture</w:t>
            </w:r>
            <w:r w:rsidR="00567C48">
              <w:rPr>
                <w:noProof/>
                <w:webHidden/>
              </w:rPr>
              <w:tab/>
            </w:r>
            <w:r w:rsidR="00567C48">
              <w:rPr>
                <w:noProof/>
                <w:webHidden/>
              </w:rPr>
              <w:fldChar w:fldCharType="begin"/>
            </w:r>
            <w:r w:rsidR="00567C48">
              <w:rPr>
                <w:noProof/>
                <w:webHidden/>
              </w:rPr>
              <w:instrText xml:space="preserve"> PAGEREF _Toc40085687 \h </w:instrText>
            </w:r>
            <w:r w:rsidR="00567C48">
              <w:rPr>
                <w:noProof/>
                <w:webHidden/>
              </w:rPr>
            </w:r>
            <w:r w:rsidR="00567C48">
              <w:rPr>
                <w:noProof/>
                <w:webHidden/>
              </w:rPr>
              <w:fldChar w:fldCharType="separate"/>
            </w:r>
            <w:r w:rsidR="00567C48">
              <w:rPr>
                <w:noProof/>
                <w:webHidden/>
              </w:rPr>
              <w:t>21</w:t>
            </w:r>
            <w:r w:rsidR="00567C48">
              <w:rPr>
                <w:noProof/>
                <w:webHidden/>
              </w:rPr>
              <w:fldChar w:fldCharType="end"/>
            </w:r>
          </w:hyperlink>
        </w:p>
        <w:p w14:paraId="609F1CB1" w14:textId="2686A416" w:rsidR="00567C48" w:rsidRDefault="00FA789F">
          <w:pPr>
            <w:pStyle w:val="TM2"/>
            <w:tabs>
              <w:tab w:val="right" w:leader="dot" w:pos="9062"/>
            </w:tabs>
            <w:rPr>
              <w:rFonts w:eastAsiaTheme="minorEastAsia"/>
              <w:noProof/>
              <w:lang w:eastAsia="fr-FR"/>
            </w:rPr>
          </w:pPr>
          <w:hyperlink w:anchor="_Toc40085688" w:history="1">
            <w:r w:rsidR="00567C48" w:rsidRPr="00C27C17">
              <w:rPr>
                <w:rStyle w:val="Lienhypertexte"/>
                <w:noProof/>
              </w:rPr>
              <w:t>UML</w:t>
            </w:r>
            <w:r w:rsidR="00567C48">
              <w:rPr>
                <w:noProof/>
                <w:webHidden/>
              </w:rPr>
              <w:tab/>
            </w:r>
            <w:r w:rsidR="00567C48">
              <w:rPr>
                <w:noProof/>
                <w:webHidden/>
              </w:rPr>
              <w:fldChar w:fldCharType="begin"/>
            </w:r>
            <w:r w:rsidR="00567C48">
              <w:rPr>
                <w:noProof/>
                <w:webHidden/>
              </w:rPr>
              <w:instrText xml:space="preserve"> PAGEREF _Toc40085688 \h </w:instrText>
            </w:r>
            <w:r w:rsidR="00567C48">
              <w:rPr>
                <w:noProof/>
                <w:webHidden/>
              </w:rPr>
            </w:r>
            <w:r w:rsidR="00567C48">
              <w:rPr>
                <w:noProof/>
                <w:webHidden/>
              </w:rPr>
              <w:fldChar w:fldCharType="separate"/>
            </w:r>
            <w:r w:rsidR="00567C48">
              <w:rPr>
                <w:noProof/>
                <w:webHidden/>
              </w:rPr>
              <w:t>22</w:t>
            </w:r>
            <w:r w:rsidR="00567C48">
              <w:rPr>
                <w:noProof/>
                <w:webHidden/>
              </w:rPr>
              <w:fldChar w:fldCharType="end"/>
            </w:r>
          </w:hyperlink>
        </w:p>
        <w:p w14:paraId="531CA5C4" w14:textId="65F1091D" w:rsidR="00567C48" w:rsidRDefault="00FA789F">
          <w:pPr>
            <w:pStyle w:val="TM3"/>
            <w:tabs>
              <w:tab w:val="right" w:leader="dot" w:pos="9062"/>
            </w:tabs>
            <w:rPr>
              <w:rFonts w:eastAsiaTheme="minorEastAsia"/>
              <w:noProof/>
              <w:lang w:eastAsia="fr-FR"/>
            </w:rPr>
          </w:pPr>
          <w:hyperlink w:anchor="_Toc40085689" w:history="1">
            <w:r w:rsidR="00567C48" w:rsidRPr="00C27C17">
              <w:rPr>
                <w:rStyle w:val="Lienhypertexte"/>
                <w:noProof/>
              </w:rPr>
              <w:t>Diagramme de cas d’utilisations</w:t>
            </w:r>
            <w:r w:rsidR="00567C48">
              <w:rPr>
                <w:noProof/>
                <w:webHidden/>
              </w:rPr>
              <w:tab/>
            </w:r>
            <w:r w:rsidR="00567C48">
              <w:rPr>
                <w:noProof/>
                <w:webHidden/>
              </w:rPr>
              <w:fldChar w:fldCharType="begin"/>
            </w:r>
            <w:r w:rsidR="00567C48">
              <w:rPr>
                <w:noProof/>
                <w:webHidden/>
              </w:rPr>
              <w:instrText xml:space="preserve"> PAGEREF _Toc40085689 \h </w:instrText>
            </w:r>
            <w:r w:rsidR="00567C48">
              <w:rPr>
                <w:noProof/>
                <w:webHidden/>
              </w:rPr>
            </w:r>
            <w:r w:rsidR="00567C48">
              <w:rPr>
                <w:noProof/>
                <w:webHidden/>
              </w:rPr>
              <w:fldChar w:fldCharType="separate"/>
            </w:r>
            <w:r w:rsidR="00567C48">
              <w:rPr>
                <w:noProof/>
                <w:webHidden/>
              </w:rPr>
              <w:t>22</w:t>
            </w:r>
            <w:r w:rsidR="00567C48">
              <w:rPr>
                <w:noProof/>
                <w:webHidden/>
              </w:rPr>
              <w:fldChar w:fldCharType="end"/>
            </w:r>
          </w:hyperlink>
        </w:p>
        <w:p w14:paraId="0D102686" w14:textId="7ED2CECE" w:rsidR="00567C48" w:rsidRDefault="00FA789F">
          <w:pPr>
            <w:pStyle w:val="TM2"/>
            <w:tabs>
              <w:tab w:val="right" w:leader="dot" w:pos="9062"/>
            </w:tabs>
            <w:rPr>
              <w:rFonts w:eastAsiaTheme="minorEastAsia"/>
              <w:noProof/>
              <w:lang w:eastAsia="fr-FR"/>
            </w:rPr>
          </w:pPr>
          <w:hyperlink w:anchor="_Toc40085690" w:history="1">
            <w:r w:rsidR="00567C48" w:rsidRPr="00C27C17">
              <w:rPr>
                <w:rStyle w:val="Lienhypertexte"/>
                <w:noProof/>
              </w:rPr>
              <w:t>IHM</w:t>
            </w:r>
            <w:r w:rsidR="00567C48">
              <w:rPr>
                <w:noProof/>
                <w:webHidden/>
              </w:rPr>
              <w:tab/>
            </w:r>
            <w:r w:rsidR="00567C48">
              <w:rPr>
                <w:noProof/>
                <w:webHidden/>
              </w:rPr>
              <w:fldChar w:fldCharType="begin"/>
            </w:r>
            <w:r w:rsidR="00567C48">
              <w:rPr>
                <w:noProof/>
                <w:webHidden/>
              </w:rPr>
              <w:instrText xml:space="preserve"> PAGEREF _Toc40085690 \h </w:instrText>
            </w:r>
            <w:r w:rsidR="00567C48">
              <w:rPr>
                <w:noProof/>
                <w:webHidden/>
              </w:rPr>
            </w:r>
            <w:r w:rsidR="00567C48">
              <w:rPr>
                <w:noProof/>
                <w:webHidden/>
              </w:rPr>
              <w:fldChar w:fldCharType="separate"/>
            </w:r>
            <w:r w:rsidR="00567C48">
              <w:rPr>
                <w:noProof/>
                <w:webHidden/>
              </w:rPr>
              <w:t>23</w:t>
            </w:r>
            <w:r w:rsidR="00567C48">
              <w:rPr>
                <w:noProof/>
                <w:webHidden/>
              </w:rPr>
              <w:fldChar w:fldCharType="end"/>
            </w:r>
          </w:hyperlink>
        </w:p>
        <w:p w14:paraId="3FA29FBF" w14:textId="3C582FA7" w:rsidR="00567C48" w:rsidRDefault="00FA789F">
          <w:pPr>
            <w:pStyle w:val="TM2"/>
            <w:tabs>
              <w:tab w:val="right" w:leader="dot" w:pos="9062"/>
            </w:tabs>
            <w:rPr>
              <w:rFonts w:eastAsiaTheme="minorEastAsia"/>
              <w:noProof/>
              <w:lang w:eastAsia="fr-FR"/>
            </w:rPr>
          </w:pPr>
          <w:hyperlink w:anchor="_Toc40085691" w:history="1">
            <w:r w:rsidR="00567C48" w:rsidRPr="00C27C17">
              <w:rPr>
                <w:rStyle w:val="Lienhypertexte"/>
                <w:noProof/>
              </w:rPr>
              <w:t>MCD</w:t>
            </w:r>
            <w:r w:rsidR="00567C48">
              <w:rPr>
                <w:noProof/>
                <w:webHidden/>
              </w:rPr>
              <w:tab/>
            </w:r>
            <w:r w:rsidR="00567C48">
              <w:rPr>
                <w:noProof/>
                <w:webHidden/>
              </w:rPr>
              <w:fldChar w:fldCharType="begin"/>
            </w:r>
            <w:r w:rsidR="00567C48">
              <w:rPr>
                <w:noProof/>
                <w:webHidden/>
              </w:rPr>
              <w:instrText xml:space="preserve"> PAGEREF _Toc40085691 \h </w:instrText>
            </w:r>
            <w:r w:rsidR="00567C48">
              <w:rPr>
                <w:noProof/>
                <w:webHidden/>
              </w:rPr>
            </w:r>
            <w:r w:rsidR="00567C48">
              <w:rPr>
                <w:noProof/>
                <w:webHidden/>
              </w:rPr>
              <w:fldChar w:fldCharType="separate"/>
            </w:r>
            <w:r w:rsidR="00567C48">
              <w:rPr>
                <w:noProof/>
                <w:webHidden/>
              </w:rPr>
              <w:t>24</w:t>
            </w:r>
            <w:r w:rsidR="00567C48">
              <w:rPr>
                <w:noProof/>
                <w:webHidden/>
              </w:rPr>
              <w:fldChar w:fldCharType="end"/>
            </w:r>
          </w:hyperlink>
        </w:p>
        <w:p w14:paraId="5CD73DA6" w14:textId="30315225" w:rsidR="00567C48" w:rsidRDefault="00FA789F">
          <w:pPr>
            <w:pStyle w:val="TM2"/>
            <w:tabs>
              <w:tab w:val="right" w:leader="dot" w:pos="9062"/>
            </w:tabs>
            <w:rPr>
              <w:rFonts w:eastAsiaTheme="minorEastAsia"/>
              <w:noProof/>
              <w:lang w:eastAsia="fr-FR"/>
            </w:rPr>
          </w:pPr>
          <w:hyperlink w:anchor="_Toc40085692" w:history="1">
            <w:r w:rsidR="00567C48" w:rsidRPr="00C27C17">
              <w:rPr>
                <w:rStyle w:val="Lienhypertexte"/>
                <w:noProof/>
              </w:rPr>
              <w:t>Scénario de tests</w:t>
            </w:r>
            <w:r w:rsidR="00567C48">
              <w:rPr>
                <w:noProof/>
                <w:webHidden/>
              </w:rPr>
              <w:tab/>
            </w:r>
            <w:r w:rsidR="00567C48">
              <w:rPr>
                <w:noProof/>
                <w:webHidden/>
              </w:rPr>
              <w:fldChar w:fldCharType="begin"/>
            </w:r>
            <w:r w:rsidR="00567C48">
              <w:rPr>
                <w:noProof/>
                <w:webHidden/>
              </w:rPr>
              <w:instrText xml:space="preserve"> PAGEREF _Toc40085692 \h </w:instrText>
            </w:r>
            <w:r w:rsidR="00567C48">
              <w:rPr>
                <w:noProof/>
                <w:webHidden/>
              </w:rPr>
            </w:r>
            <w:r w:rsidR="00567C48">
              <w:rPr>
                <w:noProof/>
                <w:webHidden/>
              </w:rPr>
              <w:fldChar w:fldCharType="separate"/>
            </w:r>
            <w:r w:rsidR="00567C48">
              <w:rPr>
                <w:noProof/>
                <w:webHidden/>
              </w:rPr>
              <w:t>25</w:t>
            </w:r>
            <w:r w:rsidR="00567C48">
              <w:rPr>
                <w:noProof/>
                <w:webHidden/>
              </w:rPr>
              <w:fldChar w:fldCharType="end"/>
            </w:r>
          </w:hyperlink>
        </w:p>
        <w:p w14:paraId="4864EC49" w14:textId="6A4D9F3B" w:rsidR="00567C48" w:rsidRDefault="00FA789F">
          <w:pPr>
            <w:pStyle w:val="TM2"/>
            <w:tabs>
              <w:tab w:val="right" w:leader="dot" w:pos="9062"/>
            </w:tabs>
            <w:rPr>
              <w:rFonts w:eastAsiaTheme="minorEastAsia"/>
              <w:noProof/>
              <w:lang w:eastAsia="fr-FR"/>
            </w:rPr>
          </w:pPr>
          <w:hyperlink w:anchor="_Toc40085693" w:history="1">
            <w:r w:rsidR="00567C48" w:rsidRPr="00C27C17">
              <w:rPr>
                <w:rStyle w:val="Lienhypertexte"/>
                <w:noProof/>
              </w:rPr>
              <w:t>Déploiement</w:t>
            </w:r>
            <w:r w:rsidR="00567C48">
              <w:rPr>
                <w:noProof/>
                <w:webHidden/>
              </w:rPr>
              <w:tab/>
            </w:r>
            <w:r w:rsidR="00567C48">
              <w:rPr>
                <w:noProof/>
                <w:webHidden/>
              </w:rPr>
              <w:fldChar w:fldCharType="begin"/>
            </w:r>
            <w:r w:rsidR="00567C48">
              <w:rPr>
                <w:noProof/>
                <w:webHidden/>
              </w:rPr>
              <w:instrText xml:space="preserve"> PAGEREF _Toc40085693 \h </w:instrText>
            </w:r>
            <w:r w:rsidR="00567C48">
              <w:rPr>
                <w:noProof/>
                <w:webHidden/>
              </w:rPr>
            </w:r>
            <w:r w:rsidR="00567C48">
              <w:rPr>
                <w:noProof/>
                <w:webHidden/>
              </w:rPr>
              <w:fldChar w:fldCharType="separate"/>
            </w:r>
            <w:r w:rsidR="00567C48">
              <w:rPr>
                <w:noProof/>
                <w:webHidden/>
              </w:rPr>
              <w:t>25</w:t>
            </w:r>
            <w:r w:rsidR="00567C48">
              <w:rPr>
                <w:noProof/>
                <w:webHidden/>
              </w:rPr>
              <w:fldChar w:fldCharType="end"/>
            </w:r>
          </w:hyperlink>
        </w:p>
        <w:p w14:paraId="62C98455" w14:textId="456D51FA" w:rsidR="00567C48" w:rsidRDefault="00FA789F">
          <w:pPr>
            <w:pStyle w:val="TM1"/>
            <w:tabs>
              <w:tab w:val="right" w:leader="dot" w:pos="9062"/>
            </w:tabs>
            <w:rPr>
              <w:rFonts w:eastAsiaTheme="minorEastAsia"/>
              <w:noProof/>
              <w:lang w:eastAsia="fr-FR"/>
            </w:rPr>
          </w:pPr>
          <w:hyperlink w:anchor="_Toc40085694" w:history="1">
            <w:r w:rsidR="00567C48" w:rsidRPr="00C27C17">
              <w:rPr>
                <w:rStyle w:val="Lienhypertexte"/>
                <w:noProof/>
              </w:rPr>
              <w:t>Maintenance</w:t>
            </w:r>
            <w:r w:rsidR="00567C48">
              <w:rPr>
                <w:noProof/>
                <w:webHidden/>
              </w:rPr>
              <w:tab/>
            </w:r>
            <w:r w:rsidR="00567C48">
              <w:rPr>
                <w:noProof/>
                <w:webHidden/>
              </w:rPr>
              <w:fldChar w:fldCharType="begin"/>
            </w:r>
            <w:r w:rsidR="00567C48">
              <w:rPr>
                <w:noProof/>
                <w:webHidden/>
              </w:rPr>
              <w:instrText xml:space="preserve"> PAGEREF _Toc40085694 \h </w:instrText>
            </w:r>
            <w:r w:rsidR="00567C48">
              <w:rPr>
                <w:noProof/>
                <w:webHidden/>
              </w:rPr>
            </w:r>
            <w:r w:rsidR="00567C48">
              <w:rPr>
                <w:noProof/>
                <w:webHidden/>
              </w:rPr>
              <w:fldChar w:fldCharType="separate"/>
            </w:r>
            <w:r w:rsidR="00567C48">
              <w:rPr>
                <w:noProof/>
                <w:webHidden/>
              </w:rPr>
              <w:t>26</w:t>
            </w:r>
            <w:r w:rsidR="00567C48">
              <w:rPr>
                <w:noProof/>
                <w:webHidden/>
              </w:rPr>
              <w:fldChar w:fldCharType="end"/>
            </w:r>
          </w:hyperlink>
        </w:p>
        <w:p w14:paraId="67E6AC95" w14:textId="3833CEED" w:rsidR="00567C48" w:rsidRDefault="00FA789F">
          <w:pPr>
            <w:pStyle w:val="TM2"/>
            <w:tabs>
              <w:tab w:val="right" w:leader="dot" w:pos="9062"/>
            </w:tabs>
            <w:rPr>
              <w:rFonts w:eastAsiaTheme="minorEastAsia"/>
              <w:noProof/>
              <w:lang w:eastAsia="fr-FR"/>
            </w:rPr>
          </w:pPr>
          <w:hyperlink w:anchor="_Toc40085695" w:history="1">
            <w:r w:rsidR="00567C48" w:rsidRPr="00C27C17">
              <w:rPr>
                <w:rStyle w:val="Lienhypertexte"/>
                <w:noProof/>
              </w:rPr>
              <w:t>PRA/PCA</w:t>
            </w:r>
            <w:r w:rsidR="00567C48">
              <w:rPr>
                <w:noProof/>
                <w:webHidden/>
              </w:rPr>
              <w:tab/>
            </w:r>
            <w:r w:rsidR="00567C48">
              <w:rPr>
                <w:noProof/>
                <w:webHidden/>
              </w:rPr>
              <w:fldChar w:fldCharType="begin"/>
            </w:r>
            <w:r w:rsidR="00567C48">
              <w:rPr>
                <w:noProof/>
                <w:webHidden/>
              </w:rPr>
              <w:instrText xml:space="preserve"> PAGEREF _Toc40085695 \h </w:instrText>
            </w:r>
            <w:r w:rsidR="00567C48">
              <w:rPr>
                <w:noProof/>
                <w:webHidden/>
              </w:rPr>
            </w:r>
            <w:r w:rsidR="00567C48">
              <w:rPr>
                <w:noProof/>
                <w:webHidden/>
              </w:rPr>
              <w:fldChar w:fldCharType="separate"/>
            </w:r>
            <w:r w:rsidR="00567C48">
              <w:rPr>
                <w:noProof/>
                <w:webHidden/>
              </w:rPr>
              <w:t>26</w:t>
            </w:r>
            <w:r w:rsidR="00567C48">
              <w:rPr>
                <w:noProof/>
                <w:webHidden/>
              </w:rPr>
              <w:fldChar w:fldCharType="end"/>
            </w:r>
          </w:hyperlink>
        </w:p>
        <w:p w14:paraId="1777CC10" w14:textId="0D296A48" w:rsidR="00567C48" w:rsidRDefault="00FA789F">
          <w:pPr>
            <w:pStyle w:val="TM2"/>
            <w:tabs>
              <w:tab w:val="right" w:leader="dot" w:pos="9062"/>
            </w:tabs>
            <w:rPr>
              <w:rFonts w:eastAsiaTheme="minorEastAsia"/>
              <w:noProof/>
              <w:lang w:eastAsia="fr-FR"/>
            </w:rPr>
          </w:pPr>
          <w:hyperlink w:anchor="_Toc40085696" w:history="1">
            <w:r w:rsidR="00567C48" w:rsidRPr="00C27C17">
              <w:rPr>
                <w:rStyle w:val="Lienhypertexte"/>
                <w:noProof/>
              </w:rPr>
              <w:t>Support/Demande d’évolution</w:t>
            </w:r>
            <w:r w:rsidR="00567C48">
              <w:rPr>
                <w:noProof/>
                <w:webHidden/>
              </w:rPr>
              <w:tab/>
            </w:r>
            <w:r w:rsidR="00567C48">
              <w:rPr>
                <w:noProof/>
                <w:webHidden/>
              </w:rPr>
              <w:fldChar w:fldCharType="begin"/>
            </w:r>
            <w:r w:rsidR="00567C48">
              <w:rPr>
                <w:noProof/>
                <w:webHidden/>
              </w:rPr>
              <w:instrText xml:space="preserve"> PAGEREF _Toc40085696 \h </w:instrText>
            </w:r>
            <w:r w:rsidR="00567C48">
              <w:rPr>
                <w:noProof/>
                <w:webHidden/>
              </w:rPr>
            </w:r>
            <w:r w:rsidR="00567C48">
              <w:rPr>
                <w:noProof/>
                <w:webHidden/>
              </w:rPr>
              <w:fldChar w:fldCharType="separate"/>
            </w:r>
            <w:r w:rsidR="00567C48">
              <w:rPr>
                <w:noProof/>
                <w:webHidden/>
              </w:rPr>
              <w:t>27</w:t>
            </w:r>
            <w:r w:rsidR="00567C48">
              <w:rPr>
                <w:noProof/>
                <w:webHidden/>
              </w:rPr>
              <w:fldChar w:fldCharType="end"/>
            </w:r>
          </w:hyperlink>
        </w:p>
        <w:p w14:paraId="69DC45EC" w14:textId="2916512A" w:rsidR="00567C48" w:rsidRDefault="00FA789F">
          <w:pPr>
            <w:pStyle w:val="TM2"/>
            <w:tabs>
              <w:tab w:val="right" w:leader="dot" w:pos="9062"/>
            </w:tabs>
            <w:rPr>
              <w:rFonts w:eastAsiaTheme="minorEastAsia"/>
              <w:noProof/>
              <w:lang w:eastAsia="fr-FR"/>
            </w:rPr>
          </w:pPr>
          <w:hyperlink w:anchor="_Toc40085697" w:history="1">
            <w:r w:rsidR="00567C48" w:rsidRPr="00C27C17">
              <w:rPr>
                <w:rStyle w:val="Lienhypertexte"/>
                <w:noProof/>
              </w:rPr>
              <w:t>Formations</w:t>
            </w:r>
            <w:r w:rsidR="00567C48">
              <w:rPr>
                <w:noProof/>
                <w:webHidden/>
              </w:rPr>
              <w:tab/>
            </w:r>
            <w:r w:rsidR="00567C48">
              <w:rPr>
                <w:noProof/>
                <w:webHidden/>
              </w:rPr>
              <w:fldChar w:fldCharType="begin"/>
            </w:r>
            <w:r w:rsidR="00567C48">
              <w:rPr>
                <w:noProof/>
                <w:webHidden/>
              </w:rPr>
              <w:instrText xml:space="preserve"> PAGEREF _Toc40085697 \h </w:instrText>
            </w:r>
            <w:r w:rsidR="00567C48">
              <w:rPr>
                <w:noProof/>
                <w:webHidden/>
              </w:rPr>
            </w:r>
            <w:r w:rsidR="00567C48">
              <w:rPr>
                <w:noProof/>
                <w:webHidden/>
              </w:rPr>
              <w:fldChar w:fldCharType="separate"/>
            </w:r>
            <w:r w:rsidR="00567C48">
              <w:rPr>
                <w:noProof/>
                <w:webHidden/>
              </w:rPr>
              <w:t>27</w:t>
            </w:r>
            <w:r w:rsidR="00567C48">
              <w:rPr>
                <w:noProof/>
                <w:webHidden/>
              </w:rPr>
              <w:fldChar w:fldCharType="end"/>
            </w:r>
          </w:hyperlink>
        </w:p>
        <w:p w14:paraId="42734CD8" w14:textId="0E8ABBD4" w:rsidR="00567C48" w:rsidRDefault="00FA789F">
          <w:pPr>
            <w:pStyle w:val="TM1"/>
            <w:tabs>
              <w:tab w:val="right" w:leader="dot" w:pos="9062"/>
            </w:tabs>
            <w:rPr>
              <w:rFonts w:eastAsiaTheme="minorEastAsia"/>
              <w:noProof/>
              <w:lang w:eastAsia="fr-FR"/>
            </w:rPr>
          </w:pPr>
          <w:hyperlink w:anchor="_Toc40085698" w:history="1">
            <w:r w:rsidR="00567C48" w:rsidRPr="00C27C17">
              <w:rPr>
                <w:rStyle w:val="Lienhypertexte"/>
                <w:noProof/>
              </w:rPr>
              <w:t>Clôture de projet</w:t>
            </w:r>
            <w:r w:rsidR="00567C48">
              <w:rPr>
                <w:noProof/>
                <w:webHidden/>
              </w:rPr>
              <w:tab/>
            </w:r>
            <w:r w:rsidR="00567C48">
              <w:rPr>
                <w:noProof/>
                <w:webHidden/>
              </w:rPr>
              <w:fldChar w:fldCharType="begin"/>
            </w:r>
            <w:r w:rsidR="00567C48">
              <w:rPr>
                <w:noProof/>
                <w:webHidden/>
              </w:rPr>
              <w:instrText xml:space="preserve"> PAGEREF _Toc40085698 \h </w:instrText>
            </w:r>
            <w:r w:rsidR="00567C48">
              <w:rPr>
                <w:noProof/>
                <w:webHidden/>
              </w:rPr>
            </w:r>
            <w:r w:rsidR="00567C48">
              <w:rPr>
                <w:noProof/>
                <w:webHidden/>
              </w:rPr>
              <w:fldChar w:fldCharType="separate"/>
            </w:r>
            <w:r w:rsidR="00567C48">
              <w:rPr>
                <w:noProof/>
                <w:webHidden/>
              </w:rPr>
              <w:t>29</w:t>
            </w:r>
            <w:r w:rsidR="00567C48">
              <w:rPr>
                <w:noProof/>
                <w:webHidden/>
              </w:rPr>
              <w:fldChar w:fldCharType="end"/>
            </w:r>
          </w:hyperlink>
        </w:p>
        <w:p w14:paraId="5C57D9B4" w14:textId="1A10AC74" w:rsidR="00567C48" w:rsidRDefault="00FA789F">
          <w:pPr>
            <w:pStyle w:val="TM2"/>
            <w:tabs>
              <w:tab w:val="right" w:leader="dot" w:pos="9062"/>
            </w:tabs>
            <w:rPr>
              <w:rFonts w:eastAsiaTheme="minorEastAsia"/>
              <w:noProof/>
              <w:lang w:eastAsia="fr-FR"/>
            </w:rPr>
          </w:pPr>
          <w:hyperlink w:anchor="_Toc40085699" w:history="1">
            <w:r w:rsidR="00567C48" w:rsidRPr="00C27C17">
              <w:rPr>
                <w:rStyle w:val="Lienhypertexte"/>
                <w:noProof/>
              </w:rPr>
              <w:t>Budget final</w:t>
            </w:r>
            <w:r w:rsidR="00567C48">
              <w:rPr>
                <w:noProof/>
                <w:webHidden/>
              </w:rPr>
              <w:tab/>
            </w:r>
            <w:r w:rsidR="00567C48">
              <w:rPr>
                <w:noProof/>
                <w:webHidden/>
              </w:rPr>
              <w:fldChar w:fldCharType="begin"/>
            </w:r>
            <w:r w:rsidR="00567C48">
              <w:rPr>
                <w:noProof/>
                <w:webHidden/>
              </w:rPr>
              <w:instrText xml:space="preserve"> PAGEREF _Toc40085699 \h </w:instrText>
            </w:r>
            <w:r w:rsidR="00567C48">
              <w:rPr>
                <w:noProof/>
                <w:webHidden/>
              </w:rPr>
            </w:r>
            <w:r w:rsidR="00567C48">
              <w:rPr>
                <w:noProof/>
                <w:webHidden/>
              </w:rPr>
              <w:fldChar w:fldCharType="separate"/>
            </w:r>
            <w:r w:rsidR="00567C48">
              <w:rPr>
                <w:noProof/>
                <w:webHidden/>
              </w:rPr>
              <w:t>29</w:t>
            </w:r>
            <w:r w:rsidR="00567C48">
              <w:rPr>
                <w:noProof/>
                <w:webHidden/>
              </w:rPr>
              <w:fldChar w:fldCharType="end"/>
            </w:r>
          </w:hyperlink>
        </w:p>
        <w:p w14:paraId="3147A310" w14:textId="78A4F749" w:rsidR="00567C48" w:rsidRDefault="00FA789F">
          <w:pPr>
            <w:pStyle w:val="TM2"/>
            <w:tabs>
              <w:tab w:val="right" w:leader="dot" w:pos="9062"/>
            </w:tabs>
            <w:rPr>
              <w:rFonts w:eastAsiaTheme="minorEastAsia"/>
              <w:noProof/>
              <w:lang w:eastAsia="fr-FR"/>
            </w:rPr>
          </w:pPr>
          <w:hyperlink w:anchor="_Toc40085700" w:history="1">
            <w:r w:rsidR="00567C48" w:rsidRPr="00C27C17">
              <w:rPr>
                <w:rStyle w:val="Lienhypertexte"/>
                <w:noProof/>
              </w:rPr>
              <w:t>Planning final</w:t>
            </w:r>
            <w:r w:rsidR="00567C48">
              <w:rPr>
                <w:noProof/>
                <w:webHidden/>
              </w:rPr>
              <w:tab/>
            </w:r>
            <w:r w:rsidR="00567C48">
              <w:rPr>
                <w:noProof/>
                <w:webHidden/>
              </w:rPr>
              <w:fldChar w:fldCharType="begin"/>
            </w:r>
            <w:r w:rsidR="00567C48">
              <w:rPr>
                <w:noProof/>
                <w:webHidden/>
              </w:rPr>
              <w:instrText xml:space="preserve"> PAGEREF _Toc40085700 \h </w:instrText>
            </w:r>
            <w:r w:rsidR="00567C48">
              <w:rPr>
                <w:noProof/>
                <w:webHidden/>
              </w:rPr>
            </w:r>
            <w:r w:rsidR="00567C48">
              <w:rPr>
                <w:noProof/>
                <w:webHidden/>
              </w:rPr>
              <w:fldChar w:fldCharType="separate"/>
            </w:r>
            <w:r w:rsidR="00567C48">
              <w:rPr>
                <w:noProof/>
                <w:webHidden/>
              </w:rPr>
              <w:t>30</w:t>
            </w:r>
            <w:r w:rsidR="00567C48">
              <w:rPr>
                <w:noProof/>
                <w:webHidden/>
              </w:rPr>
              <w:fldChar w:fldCharType="end"/>
            </w:r>
          </w:hyperlink>
        </w:p>
        <w:p w14:paraId="24475A08" w14:textId="0D835525" w:rsidR="00567C48" w:rsidRDefault="00FA789F">
          <w:pPr>
            <w:pStyle w:val="TM2"/>
            <w:tabs>
              <w:tab w:val="right" w:leader="dot" w:pos="9062"/>
            </w:tabs>
            <w:rPr>
              <w:rFonts w:eastAsiaTheme="minorEastAsia"/>
              <w:noProof/>
              <w:lang w:eastAsia="fr-FR"/>
            </w:rPr>
          </w:pPr>
          <w:hyperlink w:anchor="_Toc40085701" w:history="1">
            <w:r w:rsidR="00567C48" w:rsidRPr="00C27C17">
              <w:rPr>
                <w:rStyle w:val="Lienhypertexte"/>
                <w:noProof/>
              </w:rPr>
              <w:t>Indicateurs</w:t>
            </w:r>
            <w:r w:rsidR="00567C48">
              <w:rPr>
                <w:noProof/>
                <w:webHidden/>
              </w:rPr>
              <w:tab/>
            </w:r>
            <w:r w:rsidR="00567C48">
              <w:rPr>
                <w:noProof/>
                <w:webHidden/>
              </w:rPr>
              <w:fldChar w:fldCharType="begin"/>
            </w:r>
            <w:r w:rsidR="00567C48">
              <w:rPr>
                <w:noProof/>
                <w:webHidden/>
              </w:rPr>
              <w:instrText xml:space="preserve"> PAGEREF _Toc40085701 \h </w:instrText>
            </w:r>
            <w:r w:rsidR="00567C48">
              <w:rPr>
                <w:noProof/>
                <w:webHidden/>
              </w:rPr>
            </w:r>
            <w:r w:rsidR="00567C48">
              <w:rPr>
                <w:noProof/>
                <w:webHidden/>
              </w:rPr>
              <w:fldChar w:fldCharType="separate"/>
            </w:r>
            <w:r w:rsidR="00567C48">
              <w:rPr>
                <w:noProof/>
                <w:webHidden/>
              </w:rPr>
              <w:t>31</w:t>
            </w:r>
            <w:r w:rsidR="00567C48">
              <w:rPr>
                <w:noProof/>
                <w:webHidden/>
              </w:rPr>
              <w:fldChar w:fldCharType="end"/>
            </w:r>
          </w:hyperlink>
        </w:p>
        <w:p w14:paraId="6055A7BE" w14:textId="3F31B45C" w:rsidR="00567C48" w:rsidRDefault="00FA789F">
          <w:pPr>
            <w:pStyle w:val="TM2"/>
            <w:tabs>
              <w:tab w:val="right" w:leader="dot" w:pos="9062"/>
            </w:tabs>
            <w:rPr>
              <w:rFonts w:eastAsiaTheme="minorEastAsia"/>
              <w:noProof/>
              <w:lang w:eastAsia="fr-FR"/>
            </w:rPr>
          </w:pPr>
          <w:hyperlink w:anchor="_Toc40085702" w:history="1">
            <w:r w:rsidR="00567C48" w:rsidRPr="00C27C17">
              <w:rPr>
                <w:rStyle w:val="Lienhypertexte"/>
                <w:noProof/>
              </w:rPr>
              <w:t>Gestion des risques</w:t>
            </w:r>
            <w:r w:rsidR="00567C48">
              <w:rPr>
                <w:noProof/>
                <w:webHidden/>
              </w:rPr>
              <w:tab/>
            </w:r>
            <w:r w:rsidR="00567C48">
              <w:rPr>
                <w:noProof/>
                <w:webHidden/>
              </w:rPr>
              <w:fldChar w:fldCharType="begin"/>
            </w:r>
            <w:r w:rsidR="00567C48">
              <w:rPr>
                <w:noProof/>
                <w:webHidden/>
              </w:rPr>
              <w:instrText xml:space="preserve"> PAGEREF _Toc40085702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5110FEC3" w14:textId="32D11BCF" w:rsidR="00567C48" w:rsidRDefault="00FA789F">
          <w:pPr>
            <w:pStyle w:val="TM3"/>
            <w:tabs>
              <w:tab w:val="right" w:leader="dot" w:pos="9062"/>
            </w:tabs>
            <w:rPr>
              <w:rFonts w:eastAsiaTheme="minorEastAsia"/>
              <w:noProof/>
              <w:lang w:eastAsia="fr-FR"/>
            </w:rPr>
          </w:pPr>
          <w:hyperlink w:anchor="_Toc40085703" w:history="1">
            <w:r w:rsidR="00567C48" w:rsidRPr="00C27C17">
              <w:rPr>
                <w:rStyle w:val="Lienhypertexte"/>
                <w:noProof/>
              </w:rPr>
              <w:t>Risque exceptionnel COVID-19</w:t>
            </w:r>
            <w:r w:rsidR="00567C48">
              <w:rPr>
                <w:noProof/>
                <w:webHidden/>
              </w:rPr>
              <w:tab/>
            </w:r>
            <w:r w:rsidR="00567C48">
              <w:rPr>
                <w:noProof/>
                <w:webHidden/>
              </w:rPr>
              <w:fldChar w:fldCharType="begin"/>
            </w:r>
            <w:r w:rsidR="00567C48">
              <w:rPr>
                <w:noProof/>
                <w:webHidden/>
              </w:rPr>
              <w:instrText xml:space="preserve"> PAGEREF _Toc40085703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140A5768" w14:textId="0F067F4E" w:rsidR="00567C48" w:rsidRDefault="00FA789F">
          <w:pPr>
            <w:pStyle w:val="TM2"/>
            <w:tabs>
              <w:tab w:val="right" w:leader="dot" w:pos="9062"/>
            </w:tabs>
            <w:rPr>
              <w:rFonts w:eastAsiaTheme="minorEastAsia"/>
              <w:noProof/>
              <w:lang w:eastAsia="fr-FR"/>
            </w:rPr>
          </w:pPr>
          <w:hyperlink w:anchor="_Toc40085704" w:history="1">
            <w:r w:rsidR="00567C48" w:rsidRPr="00C27C17">
              <w:rPr>
                <w:rStyle w:val="Lienhypertexte"/>
                <w:noProof/>
              </w:rPr>
              <w:t>Retour d’expérience (REX)</w:t>
            </w:r>
            <w:r w:rsidR="00567C48">
              <w:rPr>
                <w:noProof/>
                <w:webHidden/>
              </w:rPr>
              <w:tab/>
            </w:r>
            <w:r w:rsidR="00567C48">
              <w:rPr>
                <w:noProof/>
                <w:webHidden/>
              </w:rPr>
              <w:fldChar w:fldCharType="begin"/>
            </w:r>
            <w:r w:rsidR="00567C48">
              <w:rPr>
                <w:noProof/>
                <w:webHidden/>
              </w:rPr>
              <w:instrText xml:space="preserve"> PAGEREF _Toc40085704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6BC7FF14" w14:textId="49E9024C" w:rsidR="00567C48" w:rsidRDefault="00FA789F">
          <w:pPr>
            <w:pStyle w:val="TM1"/>
            <w:tabs>
              <w:tab w:val="right" w:leader="dot" w:pos="9062"/>
            </w:tabs>
            <w:rPr>
              <w:rFonts w:eastAsiaTheme="minorEastAsia"/>
              <w:noProof/>
              <w:lang w:eastAsia="fr-FR"/>
            </w:rPr>
          </w:pPr>
          <w:hyperlink w:anchor="_Toc40085705" w:history="1">
            <w:r w:rsidR="00567C48" w:rsidRPr="00C27C17">
              <w:rPr>
                <w:rStyle w:val="Lienhypertexte"/>
                <w:noProof/>
              </w:rPr>
              <w:t>Glossaire</w:t>
            </w:r>
            <w:r w:rsidR="00567C48">
              <w:rPr>
                <w:noProof/>
                <w:webHidden/>
              </w:rPr>
              <w:tab/>
            </w:r>
            <w:r w:rsidR="00567C48">
              <w:rPr>
                <w:noProof/>
                <w:webHidden/>
              </w:rPr>
              <w:fldChar w:fldCharType="begin"/>
            </w:r>
            <w:r w:rsidR="00567C48">
              <w:rPr>
                <w:noProof/>
                <w:webHidden/>
              </w:rPr>
              <w:instrText xml:space="preserve"> PAGEREF _Toc40085705 \h </w:instrText>
            </w:r>
            <w:r w:rsidR="00567C48">
              <w:rPr>
                <w:noProof/>
                <w:webHidden/>
              </w:rPr>
            </w:r>
            <w:r w:rsidR="00567C48">
              <w:rPr>
                <w:noProof/>
                <w:webHidden/>
              </w:rPr>
              <w:fldChar w:fldCharType="separate"/>
            </w:r>
            <w:r w:rsidR="00567C48">
              <w:rPr>
                <w:noProof/>
                <w:webHidden/>
              </w:rPr>
              <w:t>33</w:t>
            </w:r>
            <w:r w:rsidR="00567C48">
              <w:rPr>
                <w:noProof/>
                <w:webHidden/>
              </w:rPr>
              <w:fldChar w:fldCharType="end"/>
            </w:r>
          </w:hyperlink>
        </w:p>
        <w:p w14:paraId="72919B59" w14:textId="3F4ADD63" w:rsidR="00567C48" w:rsidRDefault="00FA789F">
          <w:pPr>
            <w:pStyle w:val="TM1"/>
            <w:tabs>
              <w:tab w:val="right" w:leader="dot" w:pos="9062"/>
            </w:tabs>
            <w:rPr>
              <w:rFonts w:eastAsiaTheme="minorEastAsia"/>
              <w:noProof/>
              <w:lang w:eastAsia="fr-FR"/>
            </w:rPr>
          </w:pPr>
          <w:hyperlink w:anchor="_Toc40085706" w:history="1">
            <w:r w:rsidR="00567C48" w:rsidRPr="00C27C17">
              <w:rPr>
                <w:rStyle w:val="Lienhypertexte"/>
                <w:noProof/>
              </w:rPr>
              <w:t>Annexes</w:t>
            </w:r>
            <w:r w:rsidR="00567C48">
              <w:rPr>
                <w:noProof/>
                <w:webHidden/>
              </w:rPr>
              <w:tab/>
            </w:r>
            <w:r w:rsidR="00567C48">
              <w:rPr>
                <w:noProof/>
                <w:webHidden/>
              </w:rPr>
              <w:fldChar w:fldCharType="begin"/>
            </w:r>
            <w:r w:rsidR="00567C48">
              <w:rPr>
                <w:noProof/>
                <w:webHidden/>
              </w:rPr>
              <w:instrText xml:space="preserve"> PAGEREF _Toc40085706 \h </w:instrText>
            </w:r>
            <w:r w:rsidR="00567C48">
              <w:rPr>
                <w:noProof/>
                <w:webHidden/>
              </w:rPr>
            </w:r>
            <w:r w:rsidR="00567C48">
              <w:rPr>
                <w:noProof/>
                <w:webHidden/>
              </w:rPr>
              <w:fldChar w:fldCharType="separate"/>
            </w:r>
            <w:r w:rsidR="00567C48">
              <w:rPr>
                <w:noProof/>
                <w:webHidden/>
              </w:rPr>
              <w:t>33</w:t>
            </w:r>
            <w:r w:rsidR="00567C48">
              <w:rPr>
                <w:noProof/>
                <w:webHidden/>
              </w:rPr>
              <w:fldChar w:fldCharType="end"/>
            </w:r>
          </w:hyperlink>
        </w:p>
        <w:p w14:paraId="5701938D" w14:textId="5E23BA13" w:rsidR="00567C48" w:rsidRDefault="00FA789F">
          <w:pPr>
            <w:pStyle w:val="TM2"/>
            <w:tabs>
              <w:tab w:val="right" w:leader="dot" w:pos="9062"/>
            </w:tabs>
            <w:rPr>
              <w:rFonts w:eastAsiaTheme="minorEastAsia"/>
              <w:noProof/>
              <w:lang w:eastAsia="fr-FR"/>
            </w:rPr>
          </w:pPr>
          <w:hyperlink w:anchor="_Toc40085707" w:history="1">
            <w:r w:rsidR="00567C48" w:rsidRPr="00C27C17">
              <w:rPr>
                <w:rStyle w:val="Lienhypertexte"/>
                <w:noProof/>
              </w:rPr>
              <w:t>Rendu final</w:t>
            </w:r>
            <w:r w:rsidR="00567C48">
              <w:rPr>
                <w:noProof/>
                <w:webHidden/>
              </w:rPr>
              <w:tab/>
            </w:r>
            <w:r w:rsidR="00567C48">
              <w:rPr>
                <w:noProof/>
                <w:webHidden/>
              </w:rPr>
              <w:fldChar w:fldCharType="begin"/>
            </w:r>
            <w:r w:rsidR="00567C48">
              <w:rPr>
                <w:noProof/>
                <w:webHidden/>
              </w:rPr>
              <w:instrText xml:space="preserve"> PAGEREF _Toc40085707 \h </w:instrText>
            </w:r>
            <w:r w:rsidR="00567C48">
              <w:rPr>
                <w:noProof/>
                <w:webHidden/>
              </w:rPr>
            </w:r>
            <w:r w:rsidR="00567C48">
              <w:rPr>
                <w:noProof/>
                <w:webHidden/>
              </w:rPr>
              <w:fldChar w:fldCharType="separate"/>
            </w:r>
            <w:r w:rsidR="00567C48">
              <w:rPr>
                <w:noProof/>
                <w:webHidden/>
              </w:rPr>
              <w:t>39</w:t>
            </w:r>
            <w:r w:rsidR="00567C48">
              <w:rPr>
                <w:noProof/>
                <w:webHidden/>
              </w:rPr>
              <w:fldChar w:fldCharType="end"/>
            </w:r>
          </w:hyperlink>
        </w:p>
        <w:p w14:paraId="7286698D" w14:textId="25E3517C" w:rsidR="00567C48" w:rsidRDefault="00FA789F">
          <w:pPr>
            <w:pStyle w:val="TM2"/>
            <w:tabs>
              <w:tab w:val="right" w:leader="dot" w:pos="9062"/>
            </w:tabs>
            <w:rPr>
              <w:rFonts w:eastAsiaTheme="minorEastAsia"/>
              <w:noProof/>
              <w:lang w:eastAsia="fr-FR"/>
            </w:rPr>
          </w:pPr>
          <w:hyperlink w:anchor="_Toc40085708" w:history="1">
            <w:r w:rsidR="00567C48" w:rsidRPr="00C27C17">
              <w:rPr>
                <w:rStyle w:val="Lienhypertexte"/>
                <w:noProof/>
              </w:rPr>
              <w:t>Planning final détaillé</w:t>
            </w:r>
            <w:r w:rsidR="00567C48">
              <w:rPr>
                <w:noProof/>
                <w:webHidden/>
              </w:rPr>
              <w:tab/>
            </w:r>
            <w:r w:rsidR="00567C48">
              <w:rPr>
                <w:noProof/>
                <w:webHidden/>
              </w:rPr>
              <w:fldChar w:fldCharType="begin"/>
            </w:r>
            <w:r w:rsidR="00567C48">
              <w:rPr>
                <w:noProof/>
                <w:webHidden/>
              </w:rPr>
              <w:instrText xml:space="preserve"> PAGEREF _Toc40085708 \h </w:instrText>
            </w:r>
            <w:r w:rsidR="00567C48">
              <w:rPr>
                <w:noProof/>
                <w:webHidden/>
              </w:rPr>
            </w:r>
            <w:r w:rsidR="00567C48">
              <w:rPr>
                <w:noProof/>
                <w:webHidden/>
              </w:rPr>
              <w:fldChar w:fldCharType="separate"/>
            </w:r>
            <w:r w:rsidR="00567C48">
              <w:rPr>
                <w:noProof/>
                <w:webHidden/>
              </w:rPr>
              <w:t>40</w:t>
            </w:r>
            <w:r w:rsidR="00567C48">
              <w:rPr>
                <w:noProof/>
                <w:webHidden/>
              </w:rPr>
              <w:fldChar w:fldCharType="end"/>
            </w:r>
          </w:hyperlink>
        </w:p>
        <w:p w14:paraId="298C448E" w14:textId="525F2F82" w:rsidR="00567C48" w:rsidRDefault="00FA789F">
          <w:pPr>
            <w:pStyle w:val="TM2"/>
            <w:tabs>
              <w:tab w:val="right" w:leader="dot" w:pos="9062"/>
            </w:tabs>
            <w:rPr>
              <w:rFonts w:eastAsiaTheme="minorEastAsia"/>
              <w:noProof/>
              <w:lang w:eastAsia="fr-FR"/>
            </w:rPr>
          </w:pPr>
          <w:hyperlink w:anchor="_Toc40085709" w:history="1">
            <w:r w:rsidR="00567C48" w:rsidRPr="00C27C17">
              <w:rPr>
                <w:rStyle w:val="Lienhypertexte"/>
                <w:noProof/>
              </w:rPr>
              <w:t>Procédure de déploiement</w:t>
            </w:r>
            <w:r w:rsidR="00567C48">
              <w:rPr>
                <w:noProof/>
                <w:webHidden/>
              </w:rPr>
              <w:tab/>
            </w:r>
            <w:r w:rsidR="00567C48">
              <w:rPr>
                <w:noProof/>
                <w:webHidden/>
              </w:rPr>
              <w:fldChar w:fldCharType="begin"/>
            </w:r>
            <w:r w:rsidR="00567C48">
              <w:rPr>
                <w:noProof/>
                <w:webHidden/>
              </w:rPr>
              <w:instrText xml:space="preserve"> PAGEREF _Toc40085709 \h </w:instrText>
            </w:r>
            <w:r w:rsidR="00567C48">
              <w:rPr>
                <w:noProof/>
                <w:webHidden/>
              </w:rPr>
            </w:r>
            <w:r w:rsidR="00567C48">
              <w:rPr>
                <w:noProof/>
                <w:webHidden/>
              </w:rPr>
              <w:fldChar w:fldCharType="separate"/>
            </w:r>
            <w:r w:rsidR="00567C48">
              <w:rPr>
                <w:noProof/>
                <w:webHidden/>
              </w:rPr>
              <w:t>41</w:t>
            </w:r>
            <w:r w:rsidR="00567C48">
              <w:rPr>
                <w:noProof/>
                <w:webHidden/>
              </w:rPr>
              <w:fldChar w:fldCharType="end"/>
            </w:r>
          </w:hyperlink>
        </w:p>
        <w:p w14:paraId="26C4D8EA" w14:textId="29F391B2"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85664"/>
      <w:r>
        <w:lastRenderedPageBreak/>
        <w:t>Projet</w:t>
      </w:r>
      <w:bookmarkEnd w:id="1"/>
    </w:p>
    <w:p w14:paraId="3330C280" w14:textId="6B51A968" w:rsidR="00AF6D3A" w:rsidRPr="00AF6D3A" w:rsidRDefault="0060268B" w:rsidP="00786981">
      <w:pPr>
        <w:pStyle w:val="Titre2"/>
      </w:pPr>
      <w:bookmarkStart w:id="2" w:name="_Toc40085665"/>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85666"/>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85667"/>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85668"/>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85669"/>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w:t>
      </w:r>
      <w:proofErr w:type="spellStart"/>
      <w:r>
        <w:t>Backlog</w:t>
      </w:r>
      <w:proofErr w:type="spellEnd"/>
      <w:r>
        <w:t xml:space="preserve"> »  </w:t>
      </w:r>
    </w:p>
    <w:p w14:paraId="709ACE33" w14:textId="0CB0C329"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85670"/>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77777777" w:rsidR="00716E1E" w:rsidRPr="00716E1E" w:rsidRDefault="00716E1E" w:rsidP="00104DC0">
      <w:pPr>
        <w:pStyle w:val="Titre3"/>
      </w:pPr>
      <w:bookmarkStart w:id="8" w:name="_Toc40085671"/>
      <w:r>
        <w:t>Equipe projet</w:t>
      </w:r>
      <w:bookmarkEnd w:id="8"/>
    </w:p>
    <w:p w14:paraId="7420E3FB" w14:textId="236BCA1D" w:rsidR="00716E1E" w:rsidRDefault="00716E1E" w:rsidP="00716E1E">
      <w:r w:rsidRPr="00716E1E">
        <w:rPr>
          <w:b/>
          <w:bCs/>
        </w:rPr>
        <w:t>Scrum Master :</w:t>
      </w:r>
      <w:r>
        <w:t xml:space="preserve"> </w:t>
      </w:r>
      <w:r w:rsidR="00EB2290" w:rsidRPr="008B4BD1">
        <w:t>Ulrich HASSED</w:t>
      </w:r>
    </w:p>
    <w:p w14:paraId="2CD707B9" w14:textId="77777777" w:rsidR="00716E1E" w:rsidRDefault="00716E1E" w:rsidP="00716E1E">
      <w:r w:rsidRPr="00716E1E">
        <w:rPr>
          <w:b/>
          <w:bCs/>
        </w:rPr>
        <w:t>Product Owner :</w:t>
      </w:r>
      <w: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85672"/>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85673"/>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85674"/>
      <w:r>
        <w:t>Analyses des risques</w:t>
      </w:r>
      <w:bookmarkEnd w:id="11"/>
    </w:p>
    <w:p w14:paraId="18ED21B3" w14:textId="77777777" w:rsidR="00F507E2" w:rsidRDefault="00F507E2" w:rsidP="00F507E2">
      <w:pPr>
        <w:pStyle w:val="Titre3"/>
      </w:pPr>
      <w:bookmarkStart w:id="12" w:name="_Toc4008567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85676"/>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85677"/>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85678"/>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85679"/>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85680"/>
      <w:r>
        <w:t>Versioning</w:t>
      </w:r>
      <w:bookmarkEnd w:id="20"/>
      <w:bookmarkEnd w:id="21"/>
    </w:p>
    <w:p w14:paraId="666F98B7" w14:textId="77777777" w:rsidR="008E0EA0" w:rsidRDefault="008E0EA0" w:rsidP="008E0EA0">
      <w:r>
        <w:t xml:space="preserve">Dans le cadre du projet Madera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85681"/>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85682"/>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85683"/>
      <w:r>
        <w:lastRenderedPageBreak/>
        <w:t>Technique</w:t>
      </w:r>
      <w:bookmarkEnd w:id="25"/>
    </w:p>
    <w:p w14:paraId="24543C3F" w14:textId="5658C259" w:rsidR="000350A0" w:rsidRDefault="000350A0" w:rsidP="000350A0">
      <w:pPr>
        <w:pStyle w:val="Titre2"/>
      </w:pPr>
      <w:bookmarkStart w:id="26" w:name="_Toc40085684"/>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85685"/>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85686"/>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85687"/>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40085688"/>
      <w:r>
        <w:lastRenderedPageBreak/>
        <w:t>UML</w:t>
      </w:r>
      <w:bookmarkEnd w:id="31"/>
    </w:p>
    <w:p w14:paraId="2A167F19" w14:textId="3527E042" w:rsidR="008E0EA0" w:rsidRDefault="008E0EA0" w:rsidP="008E0EA0">
      <w:pPr>
        <w:pStyle w:val="Titre3"/>
      </w:pPr>
      <w:bookmarkStart w:id="32" w:name="_Toc5979653"/>
      <w:bookmarkStart w:id="33" w:name="_Toc40085689"/>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40085690"/>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5" w:name="_Toc40085691"/>
      <w:r>
        <w:lastRenderedPageBreak/>
        <w:t>MCD</w:t>
      </w:r>
      <w:bookmarkEnd w:id="35"/>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6" w:name="_Toc40085692"/>
      <w:r>
        <w:lastRenderedPageBreak/>
        <w:t>Scénario de t</w:t>
      </w:r>
      <w:r w:rsidR="00906596">
        <w:t>ests</w:t>
      </w:r>
      <w:bookmarkEnd w:id="36"/>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A5563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492FCB8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FF0000"/>
            <w:noWrap/>
            <w:vAlign w:val="center"/>
          </w:tcPr>
          <w:p w14:paraId="79D9C916" w14:textId="40972D1A"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3045B50" w14:textId="14547485"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A corriger asap hein </w:t>
            </w:r>
            <w:r w:rsidRPr="00A5563C">
              <w:rPr>
                <mc:AlternateContent>
                  <mc:Choice Requires="w16se">
                    <w:rFonts w:ascii="Arial" w:eastAsia="Times New Roman" w:hAnsi="Arial" w:cs="Arial"/>
                  </mc:Choice>
                  <mc:Fallback>
                    <w:rFonts w:ascii="Segoe UI Emoji" w:eastAsia="Segoe UI Emoji" w:hAnsi="Segoe UI Emoji" w:cs="Segoe UI Emoji"/>
                  </mc:Fallback>
                </mc:AlternateContent>
                <w:color w:val="000000"/>
                <w:sz w:val="16"/>
                <w:szCs w:val="16"/>
                <w:lang w:eastAsia="fr-FR"/>
              </w:rPr>
              <mc:AlternateContent>
                <mc:Choice Requires="w16se">
                  <w16se:symEx w16se:font="Segoe UI Emoji" w16se:char="1F60A"/>
                </mc:Choice>
                <mc:Fallback>
                  <w:t>😊</w:t>
                </mc:Fallback>
              </mc:AlternateContent>
            </w:r>
            <w:r>
              <w:rPr>
                <w:rFonts w:ascii="Arial" w:eastAsia="Times New Roman" w:hAnsi="Arial" w:cs="Arial"/>
                <w:color w:val="000000"/>
                <w:sz w:val="16"/>
                <w:szCs w:val="16"/>
                <w:lang w:eastAsia="fr-FR"/>
              </w:rPr>
              <w:t xml:space="preserve"> </w:t>
            </w: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7" w:name="_Toc40085693"/>
      <w:r>
        <w:t>Déploiement</w:t>
      </w:r>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7"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6E9A58BB"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324AFF56" w14:textId="27F48B7A" w:rsidR="00DF6B8A" w:rsidRDefault="00DF6B8A" w:rsidP="00DF6B8A"/>
    <w:p w14:paraId="6B979073" w14:textId="77777777" w:rsidR="00DF6B8A" w:rsidRDefault="00DF6B8A" w:rsidP="00DF6B8A"/>
    <w:p w14:paraId="05D32553" w14:textId="77777777" w:rsidR="002B3400" w:rsidRDefault="002B3400" w:rsidP="002B3400">
      <w:pPr>
        <w:pStyle w:val="Titre1"/>
      </w:pPr>
      <w:bookmarkStart w:id="38" w:name="_Toc40085694"/>
      <w:r>
        <w:lastRenderedPageBreak/>
        <w:t>Maintenance</w:t>
      </w:r>
      <w:bookmarkEnd w:id="38"/>
    </w:p>
    <w:p w14:paraId="104BA737" w14:textId="475F6C0E" w:rsidR="00416215" w:rsidRDefault="00416215" w:rsidP="00416215">
      <w:r>
        <w:t>Une fois l’application livrée aux utilisateurs, nous assurerons une maintenance sur l’outil tout en restant continuellement en contact avec les clients afin de leur fournir la meilleure expérience</w:t>
      </w:r>
    </w:p>
    <w:p w14:paraId="2EBBE1C4" w14:textId="77777777" w:rsidR="00DF6B8A" w:rsidRDefault="00DF6B8A" w:rsidP="00416215"/>
    <w:p w14:paraId="298F0776" w14:textId="24FC9E16" w:rsidR="00DF6B8A" w:rsidRPr="00416215" w:rsidRDefault="00DF6B8A" w:rsidP="00DF6B8A">
      <w:pPr>
        <w:pStyle w:val="Titre2"/>
      </w:pPr>
      <w:bookmarkStart w:id="39" w:name="_Toc40085695"/>
      <w:r>
        <w:t>PRA/PCA</w:t>
      </w:r>
      <w:bookmarkEnd w:id="39"/>
      <w:r>
        <w:br w:type="page"/>
      </w:r>
    </w:p>
    <w:p w14:paraId="415A9616" w14:textId="77777777" w:rsidR="00141A99" w:rsidRDefault="00141A99" w:rsidP="00141A99">
      <w:pPr>
        <w:pStyle w:val="Titre2"/>
      </w:pPr>
      <w:bookmarkStart w:id="40" w:name="_Toc40085696"/>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1" w:name="_Toc40085697"/>
      <w:r>
        <w:t>Formation</w:t>
      </w:r>
      <w:r w:rsidR="002E46AE">
        <w:t>s</w:t>
      </w:r>
      <w:bookmarkEnd w:id="41"/>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1408AE">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1408AE">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1408AE">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1408AE">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1408AE">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1408AE">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1408AE">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 xml:space="preserve">Les différentes présentations (Madera,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1408AE">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1408AE">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1408A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1408AE">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1408A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81FA3FF" w14:textId="77777777" w:rsidR="00970AC8" w:rsidRDefault="00970AC8" w:rsidP="0060268B">
      <w:pPr>
        <w:pStyle w:val="Titre1"/>
      </w:pPr>
    </w:p>
    <w:p w14:paraId="7DF99AED" w14:textId="4FA99756" w:rsidR="0060268B" w:rsidRDefault="0060268B" w:rsidP="0060268B">
      <w:pPr>
        <w:pStyle w:val="Titre1"/>
      </w:pPr>
      <w:bookmarkStart w:id="42" w:name="_Toc40085698"/>
      <w:r>
        <w:t>Clôture de projet</w:t>
      </w:r>
      <w:bookmarkEnd w:id="42"/>
    </w:p>
    <w:p w14:paraId="25C84D2C" w14:textId="30E33ABD" w:rsidR="00651494" w:rsidRDefault="0060268B" w:rsidP="00970AC8">
      <w:pPr>
        <w:pStyle w:val="Titre2"/>
      </w:pPr>
      <w:bookmarkStart w:id="43" w:name="_Toc40085699"/>
      <w:r>
        <w:t>Budget final</w:t>
      </w:r>
      <w:bookmarkEnd w:id="43"/>
      <w:r>
        <w:t xml:space="preserve"> </w:t>
      </w:r>
    </w:p>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41F6FC95" w14:textId="363343CC" w:rsidR="0060268B" w:rsidRDefault="003554CA" w:rsidP="0060268B">
      <w:pPr>
        <w:pStyle w:val="Titre2"/>
      </w:pPr>
      <w:bookmarkStart w:id="44" w:name="_Toc40085700"/>
      <w:r w:rsidRPr="003554CA">
        <w:rPr>
          <w:noProof/>
        </w:rPr>
        <w:lastRenderedPageBreak/>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4"/>
    </w:p>
    <w:p w14:paraId="559B5AD1" w14:textId="5FAE4770" w:rsidR="008D6E82" w:rsidRDefault="003554CA">
      <w:pPr>
        <w:sectPr w:rsidR="008D6E82" w:rsidSect="008D6E82">
          <w:pgSz w:w="16838" w:h="11906" w:orient="landscape"/>
          <w:pgMar w:top="1418" w:right="1418" w:bottom="1418" w:left="1418" w:header="709" w:footer="709" w:gutter="0"/>
          <w:cols w:space="708"/>
          <w:docGrid w:linePitch="360"/>
        </w:sectPr>
      </w:pPr>
      <w:r>
        <w:t xml:space="preserve">Voici </w:t>
      </w:r>
      <w:r w:rsidR="00A918E2">
        <w:t>le planning</w:t>
      </w:r>
      <w:r>
        <w:t xml:space="preserve"> final, celui ici aura été mis à jour durant toute la durée du projet</w:t>
      </w:r>
      <w:r w:rsidR="008D6E82">
        <w:t xml:space="preserve"> (Planning détaillé en Annexe)</w:t>
      </w:r>
    </w:p>
    <w:p w14:paraId="12A44164" w14:textId="03B9FD34" w:rsidR="00FA2755" w:rsidRDefault="00FA2755" w:rsidP="00400B39">
      <w:pPr>
        <w:pStyle w:val="Titre2"/>
      </w:pPr>
      <w:bookmarkStart w:id="45" w:name="_Toc40085701"/>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85702"/>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85703"/>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85704"/>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85705"/>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85706"/>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7969E43B" w14:textId="00CDBCD1" w:rsidR="008D6E82" w:rsidRDefault="00767E11" w:rsidP="00767E11">
      <w:r w:rsidRPr="00D34168">
        <w:rPr>
          <w:noProof/>
        </w:rPr>
        <w:lastRenderedPageBreak/>
        <w:drawing>
          <wp:anchor distT="0" distB="0" distL="114300" distR="114300" simplePos="0" relativeHeight="251683840" behindDoc="0" locked="0" layoutInCell="1" allowOverlap="1" wp14:anchorId="2C249343" wp14:editId="6FD160AF">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rsidR="00ED6348">
        <w:t xml:space="preserve">Exemple de devis généré par l’application. </w:t>
      </w:r>
    </w:p>
    <w:p w14:paraId="0D71063D" w14:textId="77777777" w:rsidR="00FA789F" w:rsidRDefault="00FA789F">
      <w:pPr>
        <w:rPr>
          <w:rFonts w:asciiTheme="majorHAnsi" w:eastAsiaTheme="majorEastAsia" w:hAnsiTheme="majorHAnsi" w:cstheme="majorBidi"/>
          <w:color w:val="2F5496" w:themeColor="accent1" w:themeShade="BF"/>
          <w:sz w:val="26"/>
          <w:szCs w:val="26"/>
        </w:rPr>
      </w:pPr>
      <w:bookmarkStart w:id="51" w:name="_Toc40085707"/>
      <w:r>
        <w:br w:type="page"/>
      </w:r>
    </w:p>
    <w:p w14:paraId="113F4008" w14:textId="131450EB" w:rsidR="00906596" w:rsidRDefault="00906596" w:rsidP="00906596">
      <w:pPr>
        <w:pStyle w:val="Titre2"/>
      </w:pPr>
      <w:bookmarkStart w:id="52" w:name="_GoBack"/>
      <w:bookmarkEnd w:id="52"/>
      <w:r>
        <w:lastRenderedPageBreak/>
        <w:t>Rendu final</w:t>
      </w:r>
      <w:bookmarkEnd w:id="51"/>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3" w:name="_Toc40085708"/>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3"/>
    </w:p>
    <w:p w14:paraId="062ECA67" w14:textId="675D3652" w:rsidR="008D6E82" w:rsidRDefault="008D6E82" w:rsidP="008D6E82"/>
    <w:p w14:paraId="2630BE6E" w14:textId="505CB012" w:rsidR="008D6E82" w:rsidRDefault="008D6E82">
      <w:r>
        <w:br w:type="page"/>
      </w:r>
    </w:p>
    <w:p w14:paraId="42882914" w14:textId="6E659741" w:rsidR="00906596" w:rsidRDefault="00906596" w:rsidP="00906596">
      <w:pPr>
        <w:pStyle w:val="Titre2"/>
      </w:pPr>
      <w:bookmarkStart w:id="54" w:name="_Toc40085709"/>
      <w:r>
        <w:lastRenderedPageBreak/>
        <w:t>Procédure de déploiement</w:t>
      </w:r>
      <w:bookmarkEnd w:id="54"/>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6"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1"/>
  </w:num>
  <w:num w:numId="4">
    <w:abstractNumId w:val="10"/>
  </w:num>
  <w:num w:numId="5">
    <w:abstractNumId w:val="17"/>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3C4C50"/>
    <w:rsid w:val="00400B39"/>
    <w:rsid w:val="00416215"/>
    <w:rsid w:val="004164F9"/>
    <w:rsid w:val="004175E0"/>
    <w:rsid w:val="004B0A1A"/>
    <w:rsid w:val="004C7331"/>
    <w:rsid w:val="004D60F3"/>
    <w:rsid w:val="004D7B88"/>
    <w:rsid w:val="005148E0"/>
    <w:rsid w:val="00567C48"/>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86981"/>
    <w:rsid w:val="007B7CA0"/>
    <w:rsid w:val="00815C85"/>
    <w:rsid w:val="008B4BD1"/>
    <w:rsid w:val="008D6E82"/>
    <w:rsid w:val="008E0EA0"/>
    <w:rsid w:val="00906596"/>
    <w:rsid w:val="009436E9"/>
    <w:rsid w:val="00970648"/>
    <w:rsid w:val="00970AC8"/>
    <w:rsid w:val="009E0BAE"/>
    <w:rsid w:val="009E3951"/>
    <w:rsid w:val="00A30285"/>
    <w:rsid w:val="00A5563C"/>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utilisateur%7d@127.0.0.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1.xml"/><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utilisateur%7d@127.0.0.1" TargetMode="External"/><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41065-89B6-426A-A1E1-C848FAAFA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43</Pages>
  <Words>5996</Words>
  <Characters>32983</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CHRETIEN Romain</cp:lastModifiedBy>
  <cp:revision>62</cp:revision>
  <dcterms:created xsi:type="dcterms:W3CDTF">2020-04-19T10:22:00Z</dcterms:created>
  <dcterms:modified xsi:type="dcterms:W3CDTF">2020-05-11T08:45:00Z</dcterms:modified>
</cp:coreProperties>
</file>