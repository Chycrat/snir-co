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C51918" w:rsidRPr="00497F39" w:rsidRDefault="00C51918"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C51918" w:rsidRPr="00497F39" w:rsidRDefault="00C51918"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C51918" w:rsidRPr="00497F39" w:rsidRDefault="00C51918"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C51918" w:rsidRPr="00497F39" w:rsidRDefault="00C51918"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C51918" w:rsidRDefault="00C51918"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C51918" w:rsidRDefault="00C51918" w:rsidP="000350A0">
                            <w:pPr>
                              <w:pStyle w:val="Sansinterligne"/>
                              <w:rPr>
                                <w:rFonts w:ascii="Source Sans Pro" w:hAnsi="Source Sans Pro"/>
                                <w:b/>
                                <w:color w:val="FFFFFF" w:themeColor="background1"/>
                                <w:sz w:val="56"/>
                                <w:szCs w:val="56"/>
                                <w:lang w:val="fr-FR"/>
                              </w:rPr>
                            </w:pPr>
                          </w:p>
                          <w:p w14:paraId="7427A011" w14:textId="77777777" w:rsidR="00C51918" w:rsidRPr="00715561" w:rsidRDefault="00C51918"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C51918" w:rsidRDefault="00C51918"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C51918" w:rsidRDefault="00C51918" w:rsidP="000350A0">
                      <w:pPr>
                        <w:pStyle w:val="Sansinterligne"/>
                        <w:rPr>
                          <w:rFonts w:ascii="Source Sans Pro" w:hAnsi="Source Sans Pro"/>
                          <w:b/>
                          <w:color w:val="FFFFFF" w:themeColor="background1"/>
                          <w:sz w:val="56"/>
                          <w:szCs w:val="56"/>
                          <w:lang w:val="fr-FR"/>
                        </w:rPr>
                      </w:pPr>
                    </w:p>
                    <w:p w14:paraId="7427A011" w14:textId="77777777" w:rsidR="00C51918" w:rsidRPr="00715561" w:rsidRDefault="00C51918"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C51918" w:rsidRPr="00DF162D" w:rsidRDefault="00C51918"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C51918" w:rsidRPr="00DF162D" w:rsidRDefault="00C51918"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C51918" w:rsidRPr="00DF162D" w:rsidRDefault="00C51918"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C51918" w:rsidRPr="00DF162D" w:rsidRDefault="00C51918"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C51918" w:rsidRPr="00DF162D" w:rsidRDefault="00C51918"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9"/>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proofErr w:type="gramStart"/>
      <w:r w:rsidR="003B3F9A">
        <w:t>w</w:t>
      </w:r>
      <w:proofErr w:type="gramEnd"/>
      <w:r>
        <w:br w:type="page"/>
      </w:r>
    </w:p>
    <w:sdt>
      <w:sdtPr>
        <w:rPr>
          <w:rFonts w:asciiTheme="minorHAnsi" w:eastAsiaTheme="minorHAnsi" w:hAnsiTheme="minorHAnsi" w:cstheme="minorBidi"/>
          <w:b w:val="0"/>
          <w:color w:val="auto"/>
          <w:sz w:val="22"/>
          <w:szCs w:val="22"/>
          <w:lang w:eastAsia="en-US"/>
        </w:rPr>
        <w:id w:val="-1549985434"/>
        <w:docPartObj>
          <w:docPartGallery w:val="Table of Contents"/>
          <w:docPartUnique/>
        </w:docPartObj>
      </w:sdtPr>
      <w:sdtEndPr>
        <w:rPr>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0D03C51C" w14:textId="6F80FABF" w:rsidR="00985A2D"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168672" w:history="1">
            <w:r w:rsidR="00985A2D" w:rsidRPr="00B2754B">
              <w:rPr>
                <w:rStyle w:val="Lienhypertexte"/>
                <w:noProof/>
              </w:rPr>
              <w:t>Projet</w:t>
            </w:r>
            <w:r w:rsidR="00985A2D">
              <w:rPr>
                <w:noProof/>
                <w:webHidden/>
              </w:rPr>
              <w:tab/>
            </w:r>
            <w:r w:rsidR="00985A2D">
              <w:rPr>
                <w:noProof/>
                <w:webHidden/>
              </w:rPr>
              <w:fldChar w:fldCharType="begin"/>
            </w:r>
            <w:r w:rsidR="00985A2D">
              <w:rPr>
                <w:noProof/>
                <w:webHidden/>
              </w:rPr>
              <w:instrText xml:space="preserve"> PAGEREF _Toc40168672 \h </w:instrText>
            </w:r>
            <w:r w:rsidR="00985A2D">
              <w:rPr>
                <w:noProof/>
                <w:webHidden/>
              </w:rPr>
            </w:r>
            <w:r w:rsidR="00985A2D">
              <w:rPr>
                <w:noProof/>
                <w:webHidden/>
              </w:rPr>
              <w:fldChar w:fldCharType="separate"/>
            </w:r>
            <w:r w:rsidR="00985A2D">
              <w:rPr>
                <w:noProof/>
                <w:webHidden/>
              </w:rPr>
              <w:t>4</w:t>
            </w:r>
            <w:r w:rsidR="00985A2D">
              <w:rPr>
                <w:noProof/>
                <w:webHidden/>
              </w:rPr>
              <w:fldChar w:fldCharType="end"/>
            </w:r>
          </w:hyperlink>
        </w:p>
        <w:p w14:paraId="64AD7AC4" w14:textId="7EC3CE29" w:rsidR="00985A2D" w:rsidRDefault="00985A2D">
          <w:pPr>
            <w:pStyle w:val="TM2"/>
            <w:tabs>
              <w:tab w:val="right" w:leader="dot" w:pos="9062"/>
            </w:tabs>
            <w:rPr>
              <w:rFonts w:eastAsiaTheme="minorEastAsia"/>
              <w:noProof/>
              <w:lang w:eastAsia="fr-FR"/>
            </w:rPr>
          </w:pPr>
          <w:hyperlink w:anchor="_Toc40168673" w:history="1">
            <w:r w:rsidRPr="00B2754B">
              <w:rPr>
                <w:rStyle w:val="Lienhypertexte"/>
                <w:noProof/>
              </w:rPr>
              <w:t>Introduction</w:t>
            </w:r>
            <w:r>
              <w:rPr>
                <w:noProof/>
                <w:webHidden/>
              </w:rPr>
              <w:tab/>
            </w:r>
            <w:r>
              <w:rPr>
                <w:noProof/>
                <w:webHidden/>
              </w:rPr>
              <w:fldChar w:fldCharType="begin"/>
            </w:r>
            <w:r>
              <w:rPr>
                <w:noProof/>
                <w:webHidden/>
              </w:rPr>
              <w:instrText xml:space="preserve"> PAGEREF _Toc40168673 \h </w:instrText>
            </w:r>
            <w:r>
              <w:rPr>
                <w:noProof/>
                <w:webHidden/>
              </w:rPr>
            </w:r>
            <w:r>
              <w:rPr>
                <w:noProof/>
                <w:webHidden/>
              </w:rPr>
              <w:fldChar w:fldCharType="separate"/>
            </w:r>
            <w:r>
              <w:rPr>
                <w:noProof/>
                <w:webHidden/>
              </w:rPr>
              <w:t>4</w:t>
            </w:r>
            <w:r>
              <w:rPr>
                <w:noProof/>
                <w:webHidden/>
              </w:rPr>
              <w:fldChar w:fldCharType="end"/>
            </w:r>
          </w:hyperlink>
        </w:p>
        <w:p w14:paraId="6E4BA8DC" w14:textId="3B30CE36" w:rsidR="00985A2D" w:rsidRDefault="00985A2D">
          <w:pPr>
            <w:pStyle w:val="TM2"/>
            <w:tabs>
              <w:tab w:val="right" w:leader="dot" w:pos="9062"/>
            </w:tabs>
            <w:rPr>
              <w:rFonts w:eastAsiaTheme="minorEastAsia"/>
              <w:noProof/>
              <w:lang w:eastAsia="fr-FR"/>
            </w:rPr>
          </w:pPr>
          <w:hyperlink w:anchor="_Toc40168674" w:history="1">
            <w:r w:rsidRPr="00B2754B">
              <w:rPr>
                <w:rStyle w:val="Lienhypertexte"/>
                <w:noProof/>
              </w:rPr>
              <w:t>Contexte</w:t>
            </w:r>
            <w:r>
              <w:rPr>
                <w:noProof/>
                <w:webHidden/>
              </w:rPr>
              <w:tab/>
            </w:r>
            <w:r>
              <w:rPr>
                <w:noProof/>
                <w:webHidden/>
              </w:rPr>
              <w:fldChar w:fldCharType="begin"/>
            </w:r>
            <w:r>
              <w:rPr>
                <w:noProof/>
                <w:webHidden/>
              </w:rPr>
              <w:instrText xml:space="preserve"> PAGEREF _Toc40168674 \h </w:instrText>
            </w:r>
            <w:r>
              <w:rPr>
                <w:noProof/>
                <w:webHidden/>
              </w:rPr>
            </w:r>
            <w:r>
              <w:rPr>
                <w:noProof/>
                <w:webHidden/>
              </w:rPr>
              <w:fldChar w:fldCharType="separate"/>
            </w:r>
            <w:r>
              <w:rPr>
                <w:noProof/>
                <w:webHidden/>
              </w:rPr>
              <w:t>4</w:t>
            </w:r>
            <w:r>
              <w:rPr>
                <w:noProof/>
                <w:webHidden/>
              </w:rPr>
              <w:fldChar w:fldCharType="end"/>
            </w:r>
          </w:hyperlink>
        </w:p>
        <w:p w14:paraId="679A0332" w14:textId="05638D3A" w:rsidR="00985A2D" w:rsidRDefault="00985A2D">
          <w:pPr>
            <w:pStyle w:val="TM2"/>
            <w:tabs>
              <w:tab w:val="right" w:leader="dot" w:pos="9062"/>
            </w:tabs>
            <w:rPr>
              <w:rFonts w:eastAsiaTheme="minorEastAsia"/>
              <w:noProof/>
              <w:lang w:eastAsia="fr-FR"/>
            </w:rPr>
          </w:pPr>
          <w:hyperlink w:anchor="_Toc40168675" w:history="1">
            <w:r w:rsidRPr="00B2754B">
              <w:rPr>
                <w:rStyle w:val="Lienhypertexte"/>
                <w:noProof/>
              </w:rPr>
              <w:t>Besoin</w:t>
            </w:r>
            <w:r>
              <w:rPr>
                <w:noProof/>
                <w:webHidden/>
              </w:rPr>
              <w:tab/>
            </w:r>
            <w:r>
              <w:rPr>
                <w:noProof/>
                <w:webHidden/>
              </w:rPr>
              <w:fldChar w:fldCharType="begin"/>
            </w:r>
            <w:r>
              <w:rPr>
                <w:noProof/>
                <w:webHidden/>
              </w:rPr>
              <w:instrText xml:space="preserve"> PAGEREF _Toc40168675 \h </w:instrText>
            </w:r>
            <w:r>
              <w:rPr>
                <w:noProof/>
                <w:webHidden/>
              </w:rPr>
            </w:r>
            <w:r>
              <w:rPr>
                <w:noProof/>
                <w:webHidden/>
              </w:rPr>
              <w:fldChar w:fldCharType="separate"/>
            </w:r>
            <w:r>
              <w:rPr>
                <w:noProof/>
                <w:webHidden/>
              </w:rPr>
              <w:t>5</w:t>
            </w:r>
            <w:r>
              <w:rPr>
                <w:noProof/>
                <w:webHidden/>
              </w:rPr>
              <w:fldChar w:fldCharType="end"/>
            </w:r>
          </w:hyperlink>
        </w:p>
        <w:p w14:paraId="1A7977FF" w14:textId="01EC18E0" w:rsidR="00985A2D" w:rsidRDefault="00985A2D">
          <w:pPr>
            <w:pStyle w:val="TM3"/>
            <w:tabs>
              <w:tab w:val="right" w:leader="dot" w:pos="9062"/>
            </w:tabs>
            <w:rPr>
              <w:rFonts w:eastAsiaTheme="minorEastAsia"/>
              <w:noProof/>
              <w:lang w:eastAsia="fr-FR"/>
            </w:rPr>
          </w:pPr>
          <w:hyperlink w:anchor="_Toc40168676" w:history="1">
            <w:r w:rsidRPr="00B2754B">
              <w:rPr>
                <w:rStyle w:val="Lienhypertexte"/>
                <w:noProof/>
              </w:rPr>
              <w:t>Pieuvre</w:t>
            </w:r>
            <w:r>
              <w:rPr>
                <w:noProof/>
                <w:webHidden/>
              </w:rPr>
              <w:tab/>
            </w:r>
            <w:r>
              <w:rPr>
                <w:noProof/>
                <w:webHidden/>
              </w:rPr>
              <w:fldChar w:fldCharType="begin"/>
            </w:r>
            <w:r>
              <w:rPr>
                <w:noProof/>
                <w:webHidden/>
              </w:rPr>
              <w:instrText xml:space="preserve"> PAGEREF _Toc40168676 \h </w:instrText>
            </w:r>
            <w:r>
              <w:rPr>
                <w:noProof/>
                <w:webHidden/>
              </w:rPr>
            </w:r>
            <w:r>
              <w:rPr>
                <w:noProof/>
                <w:webHidden/>
              </w:rPr>
              <w:fldChar w:fldCharType="separate"/>
            </w:r>
            <w:r>
              <w:rPr>
                <w:noProof/>
                <w:webHidden/>
              </w:rPr>
              <w:t>6</w:t>
            </w:r>
            <w:r>
              <w:rPr>
                <w:noProof/>
                <w:webHidden/>
              </w:rPr>
              <w:fldChar w:fldCharType="end"/>
            </w:r>
          </w:hyperlink>
        </w:p>
        <w:p w14:paraId="40FD3B84" w14:textId="385335DB" w:rsidR="00985A2D" w:rsidRDefault="00985A2D">
          <w:pPr>
            <w:pStyle w:val="TM3"/>
            <w:tabs>
              <w:tab w:val="right" w:leader="dot" w:pos="9062"/>
            </w:tabs>
            <w:rPr>
              <w:rFonts w:eastAsiaTheme="minorEastAsia"/>
              <w:noProof/>
              <w:lang w:eastAsia="fr-FR"/>
            </w:rPr>
          </w:pPr>
          <w:hyperlink w:anchor="_Toc40168677" w:history="1">
            <w:r w:rsidRPr="00B2754B">
              <w:rPr>
                <w:rStyle w:val="Lienhypertexte"/>
                <w:noProof/>
              </w:rPr>
              <w:t>Tableau de fonction</w:t>
            </w:r>
            <w:r>
              <w:rPr>
                <w:noProof/>
                <w:webHidden/>
              </w:rPr>
              <w:tab/>
            </w:r>
            <w:r>
              <w:rPr>
                <w:noProof/>
                <w:webHidden/>
              </w:rPr>
              <w:fldChar w:fldCharType="begin"/>
            </w:r>
            <w:r>
              <w:rPr>
                <w:noProof/>
                <w:webHidden/>
              </w:rPr>
              <w:instrText xml:space="preserve"> PAGEREF _Toc40168677 \h </w:instrText>
            </w:r>
            <w:r>
              <w:rPr>
                <w:noProof/>
                <w:webHidden/>
              </w:rPr>
            </w:r>
            <w:r>
              <w:rPr>
                <w:noProof/>
                <w:webHidden/>
              </w:rPr>
              <w:fldChar w:fldCharType="separate"/>
            </w:r>
            <w:r>
              <w:rPr>
                <w:noProof/>
                <w:webHidden/>
              </w:rPr>
              <w:t>7</w:t>
            </w:r>
            <w:r>
              <w:rPr>
                <w:noProof/>
                <w:webHidden/>
              </w:rPr>
              <w:fldChar w:fldCharType="end"/>
            </w:r>
          </w:hyperlink>
        </w:p>
        <w:p w14:paraId="4DE1148A" w14:textId="3E65B203" w:rsidR="00985A2D" w:rsidRDefault="00985A2D">
          <w:pPr>
            <w:pStyle w:val="TM2"/>
            <w:tabs>
              <w:tab w:val="right" w:leader="dot" w:pos="9062"/>
            </w:tabs>
            <w:rPr>
              <w:rFonts w:eastAsiaTheme="minorEastAsia"/>
              <w:noProof/>
              <w:lang w:eastAsia="fr-FR"/>
            </w:rPr>
          </w:pPr>
          <w:hyperlink w:anchor="_Toc40168678" w:history="1">
            <w:r w:rsidRPr="00B2754B">
              <w:rPr>
                <w:rStyle w:val="Lienhypertexte"/>
                <w:noProof/>
              </w:rPr>
              <w:t>Objectif du projet</w:t>
            </w:r>
            <w:r>
              <w:rPr>
                <w:noProof/>
                <w:webHidden/>
              </w:rPr>
              <w:tab/>
            </w:r>
            <w:r>
              <w:rPr>
                <w:noProof/>
                <w:webHidden/>
              </w:rPr>
              <w:fldChar w:fldCharType="begin"/>
            </w:r>
            <w:r>
              <w:rPr>
                <w:noProof/>
                <w:webHidden/>
              </w:rPr>
              <w:instrText xml:space="preserve"> PAGEREF _Toc40168678 \h </w:instrText>
            </w:r>
            <w:r>
              <w:rPr>
                <w:noProof/>
                <w:webHidden/>
              </w:rPr>
            </w:r>
            <w:r>
              <w:rPr>
                <w:noProof/>
                <w:webHidden/>
              </w:rPr>
              <w:fldChar w:fldCharType="separate"/>
            </w:r>
            <w:r>
              <w:rPr>
                <w:noProof/>
                <w:webHidden/>
              </w:rPr>
              <w:t>8</w:t>
            </w:r>
            <w:r>
              <w:rPr>
                <w:noProof/>
                <w:webHidden/>
              </w:rPr>
              <w:fldChar w:fldCharType="end"/>
            </w:r>
          </w:hyperlink>
        </w:p>
        <w:p w14:paraId="4EDDC6F3" w14:textId="7AE2A048" w:rsidR="00985A2D" w:rsidRDefault="00985A2D">
          <w:pPr>
            <w:pStyle w:val="TM2"/>
            <w:tabs>
              <w:tab w:val="right" w:leader="dot" w:pos="9062"/>
            </w:tabs>
            <w:rPr>
              <w:rFonts w:eastAsiaTheme="minorEastAsia"/>
              <w:noProof/>
              <w:lang w:eastAsia="fr-FR"/>
            </w:rPr>
          </w:pPr>
          <w:hyperlink w:anchor="_Toc40168679" w:history="1">
            <w:r w:rsidRPr="00B2754B">
              <w:rPr>
                <w:rStyle w:val="Lienhypertexte"/>
                <w:noProof/>
              </w:rPr>
              <w:t>Agilité</w:t>
            </w:r>
            <w:r>
              <w:rPr>
                <w:noProof/>
                <w:webHidden/>
              </w:rPr>
              <w:tab/>
            </w:r>
            <w:r>
              <w:rPr>
                <w:noProof/>
                <w:webHidden/>
              </w:rPr>
              <w:fldChar w:fldCharType="begin"/>
            </w:r>
            <w:r>
              <w:rPr>
                <w:noProof/>
                <w:webHidden/>
              </w:rPr>
              <w:instrText xml:space="preserve"> PAGEREF _Toc40168679 \h </w:instrText>
            </w:r>
            <w:r>
              <w:rPr>
                <w:noProof/>
                <w:webHidden/>
              </w:rPr>
            </w:r>
            <w:r>
              <w:rPr>
                <w:noProof/>
                <w:webHidden/>
              </w:rPr>
              <w:fldChar w:fldCharType="separate"/>
            </w:r>
            <w:r>
              <w:rPr>
                <w:noProof/>
                <w:webHidden/>
              </w:rPr>
              <w:t>9</w:t>
            </w:r>
            <w:r>
              <w:rPr>
                <w:noProof/>
                <w:webHidden/>
              </w:rPr>
              <w:fldChar w:fldCharType="end"/>
            </w:r>
          </w:hyperlink>
        </w:p>
        <w:p w14:paraId="2D2649CC" w14:textId="7456EB4D" w:rsidR="00985A2D" w:rsidRDefault="00985A2D">
          <w:pPr>
            <w:pStyle w:val="TM3"/>
            <w:tabs>
              <w:tab w:val="right" w:leader="dot" w:pos="9062"/>
            </w:tabs>
            <w:rPr>
              <w:rFonts w:eastAsiaTheme="minorEastAsia"/>
              <w:noProof/>
              <w:lang w:eastAsia="fr-FR"/>
            </w:rPr>
          </w:pPr>
          <w:hyperlink w:anchor="_Toc40168680" w:history="1">
            <w:r w:rsidRPr="00B2754B">
              <w:rPr>
                <w:rStyle w:val="Lienhypertexte"/>
                <w:noProof/>
              </w:rPr>
              <w:t>Réunions</w:t>
            </w:r>
            <w:r>
              <w:rPr>
                <w:noProof/>
                <w:webHidden/>
              </w:rPr>
              <w:tab/>
            </w:r>
            <w:r>
              <w:rPr>
                <w:noProof/>
                <w:webHidden/>
              </w:rPr>
              <w:fldChar w:fldCharType="begin"/>
            </w:r>
            <w:r>
              <w:rPr>
                <w:noProof/>
                <w:webHidden/>
              </w:rPr>
              <w:instrText xml:space="preserve"> PAGEREF _Toc40168680 \h </w:instrText>
            </w:r>
            <w:r>
              <w:rPr>
                <w:noProof/>
                <w:webHidden/>
              </w:rPr>
            </w:r>
            <w:r>
              <w:rPr>
                <w:noProof/>
                <w:webHidden/>
              </w:rPr>
              <w:fldChar w:fldCharType="separate"/>
            </w:r>
            <w:r>
              <w:rPr>
                <w:noProof/>
                <w:webHidden/>
              </w:rPr>
              <w:t>10</w:t>
            </w:r>
            <w:r>
              <w:rPr>
                <w:noProof/>
                <w:webHidden/>
              </w:rPr>
              <w:fldChar w:fldCharType="end"/>
            </w:r>
          </w:hyperlink>
        </w:p>
        <w:p w14:paraId="30E9D1B4" w14:textId="1F03EA96" w:rsidR="00985A2D" w:rsidRDefault="00985A2D">
          <w:pPr>
            <w:pStyle w:val="TM3"/>
            <w:tabs>
              <w:tab w:val="right" w:leader="dot" w:pos="9062"/>
            </w:tabs>
            <w:rPr>
              <w:rFonts w:eastAsiaTheme="minorEastAsia"/>
              <w:noProof/>
              <w:lang w:eastAsia="fr-FR"/>
            </w:rPr>
          </w:pPr>
          <w:hyperlink w:anchor="_Toc40168681" w:history="1">
            <w:r w:rsidRPr="00B2754B">
              <w:rPr>
                <w:rStyle w:val="Lienhypertexte"/>
                <w:noProof/>
                <w:lang w:val="en-US"/>
              </w:rPr>
              <w:t>Equipe projet</w:t>
            </w:r>
            <w:r>
              <w:rPr>
                <w:noProof/>
                <w:webHidden/>
              </w:rPr>
              <w:tab/>
            </w:r>
            <w:r>
              <w:rPr>
                <w:noProof/>
                <w:webHidden/>
              </w:rPr>
              <w:fldChar w:fldCharType="begin"/>
            </w:r>
            <w:r>
              <w:rPr>
                <w:noProof/>
                <w:webHidden/>
              </w:rPr>
              <w:instrText xml:space="preserve"> PAGEREF _Toc40168681 \h </w:instrText>
            </w:r>
            <w:r>
              <w:rPr>
                <w:noProof/>
                <w:webHidden/>
              </w:rPr>
            </w:r>
            <w:r>
              <w:rPr>
                <w:noProof/>
                <w:webHidden/>
              </w:rPr>
              <w:fldChar w:fldCharType="separate"/>
            </w:r>
            <w:r>
              <w:rPr>
                <w:noProof/>
                <w:webHidden/>
              </w:rPr>
              <w:t>11</w:t>
            </w:r>
            <w:r>
              <w:rPr>
                <w:noProof/>
                <w:webHidden/>
              </w:rPr>
              <w:fldChar w:fldCharType="end"/>
            </w:r>
          </w:hyperlink>
        </w:p>
        <w:p w14:paraId="151EC1E2" w14:textId="193A76BE" w:rsidR="00985A2D" w:rsidRDefault="00985A2D">
          <w:pPr>
            <w:pStyle w:val="TM2"/>
            <w:tabs>
              <w:tab w:val="right" w:leader="dot" w:pos="9062"/>
            </w:tabs>
            <w:rPr>
              <w:rFonts w:eastAsiaTheme="minorEastAsia"/>
              <w:noProof/>
              <w:lang w:eastAsia="fr-FR"/>
            </w:rPr>
          </w:pPr>
          <w:hyperlink w:anchor="_Toc40168682" w:history="1">
            <w:r w:rsidRPr="00B2754B">
              <w:rPr>
                <w:rStyle w:val="Lienhypertexte"/>
                <w:noProof/>
              </w:rPr>
              <w:t>Planning prévisionnel (Gantt)</w:t>
            </w:r>
            <w:r>
              <w:rPr>
                <w:noProof/>
                <w:webHidden/>
              </w:rPr>
              <w:tab/>
            </w:r>
            <w:r>
              <w:rPr>
                <w:noProof/>
                <w:webHidden/>
              </w:rPr>
              <w:fldChar w:fldCharType="begin"/>
            </w:r>
            <w:r>
              <w:rPr>
                <w:noProof/>
                <w:webHidden/>
              </w:rPr>
              <w:instrText xml:space="preserve"> PAGEREF _Toc40168682 \h </w:instrText>
            </w:r>
            <w:r>
              <w:rPr>
                <w:noProof/>
                <w:webHidden/>
              </w:rPr>
            </w:r>
            <w:r>
              <w:rPr>
                <w:noProof/>
                <w:webHidden/>
              </w:rPr>
              <w:fldChar w:fldCharType="separate"/>
            </w:r>
            <w:r>
              <w:rPr>
                <w:noProof/>
                <w:webHidden/>
              </w:rPr>
              <w:t>12</w:t>
            </w:r>
            <w:r>
              <w:rPr>
                <w:noProof/>
                <w:webHidden/>
              </w:rPr>
              <w:fldChar w:fldCharType="end"/>
            </w:r>
          </w:hyperlink>
        </w:p>
        <w:p w14:paraId="5800A642" w14:textId="442CA6B1" w:rsidR="00985A2D" w:rsidRDefault="00985A2D">
          <w:pPr>
            <w:pStyle w:val="TM2"/>
            <w:tabs>
              <w:tab w:val="right" w:leader="dot" w:pos="9062"/>
            </w:tabs>
            <w:rPr>
              <w:rFonts w:eastAsiaTheme="minorEastAsia"/>
              <w:noProof/>
              <w:lang w:eastAsia="fr-FR"/>
            </w:rPr>
          </w:pPr>
          <w:hyperlink w:anchor="_Toc40168683" w:history="1">
            <w:r w:rsidRPr="00B2754B">
              <w:rPr>
                <w:rStyle w:val="Lienhypertexte"/>
                <w:noProof/>
              </w:rPr>
              <w:t>Budget prévisionnel</w:t>
            </w:r>
            <w:r>
              <w:rPr>
                <w:noProof/>
                <w:webHidden/>
              </w:rPr>
              <w:tab/>
            </w:r>
            <w:r>
              <w:rPr>
                <w:noProof/>
                <w:webHidden/>
              </w:rPr>
              <w:fldChar w:fldCharType="begin"/>
            </w:r>
            <w:r>
              <w:rPr>
                <w:noProof/>
                <w:webHidden/>
              </w:rPr>
              <w:instrText xml:space="preserve"> PAGEREF _Toc40168683 \h </w:instrText>
            </w:r>
            <w:r>
              <w:rPr>
                <w:noProof/>
                <w:webHidden/>
              </w:rPr>
            </w:r>
            <w:r>
              <w:rPr>
                <w:noProof/>
                <w:webHidden/>
              </w:rPr>
              <w:fldChar w:fldCharType="separate"/>
            </w:r>
            <w:r>
              <w:rPr>
                <w:noProof/>
                <w:webHidden/>
              </w:rPr>
              <w:t>13</w:t>
            </w:r>
            <w:r>
              <w:rPr>
                <w:noProof/>
                <w:webHidden/>
              </w:rPr>
              <w:fldChar w:fldCharType="end"/>
            </w:r>
          </w:hyperlink>
        </w:p>
        <w:p w14:paraId="2BF723CB" w14:textId="2EE66B98" w:rsidR="00985A2D" w:rsidRDefault="00985A2D">
          <w:pPr>
            <w:pStyle w:val="TM2"/>
            <w:tabs>
              <w:tab w:val="right" w:leader="dot" w:pos="9062"/>
            </w:tabs>
            <w:rPr>
              <w:rFonts w:eastAsiaTheme="minorEastAsia"/>
              <w:noProof/>
              <w:lang w:eastAsia="fr-FR"/>
            </w:rPr>
          </w:pPr>
          <w:hyperlink w:anchor="_Toc40168684" w:history="1">
            <w:r w:rsidRPr="00B2754B">
              <w:rPr>
                <w:rStyle w:val="Lienhypertexte"/>
                <w:noProof/>
              </w:rPr>
              <w:t>Analyses des risques</w:t>
            </w:r>
            <w:r>
              <w:rPr>
                <w:noProof/>
                <w:webHidden/>
              </w:rPr>
              <w:tab/>
            </w:r>
            <w:r>
              <w:rPr>
                <w:noProof/>
                <w:webHidden/>
              </w:rPr>
              <w:fldChar w:fldCharType="begin"/>
            </w:r>
            <w:r>
              <w:rPr>
                <w:noProof/>
                <w:webHidden/>
              </w:rPr>
              <w:instrText xml:space="preserve"> PAGEREF _Toc40168684 \h </w:instrText>
            </w:r>
            <w:r>
              <w:rPr>
                <w:noProof/>
                <w:webHidden/>
              </w:rPr>
            </w:r>
            <w:r>
              <w:rPr>
                <w:noProof/>
                <w:webHidden/>
              </w:rPr>
              <w:fldChar w:fldCharType="separate"/>
            </w:r>
            <w:r>
              <w:rPr>
                <w:noProof/>
                <w:webHidden/>
              </w:rPr>
              <w:t>14</w:t>
            </w:r>
            <w:r>
              <w:rPr>
                <w:noProof/>
                <w:webHidden/>
              </w:rPr>
              <w:fldChar w:fldCharType="end"/>
            </w:r>
          </w:hyperlink>
        </w:p>
        <w:p w14:paraId="4324F937" w14:textId="5B77C7C6" w:rsidR="00985A2D" w:rsidRDefault="00985A2D">
          <w:pPr>
            <w:pStyle w:val="TM3"/>
            <w:tabs>
              <w:tab w:val="right" w:leader="dot" w:pos="9062"/>
            </w:tabs>
            <w:rPr>
              <w:rFonts w:eastAsiaTheme="minorEastAsia"/>
              <w:noProof/>
              <w:lang w:eastAsia="fr-FR"/>
            </w:rPr>
          </w:pPr>
          <w:hyperlink w:anchor="_Toc40168685" w:history="1">
            <w:r w:rsidRPr="00B2754B">
              <w:rPr>
                <w:rStyle w:val="Lienhypertexte"/>
                <w:noProof/>
              </w:rPr>
              <w:t>SWOT</w:t>
            </w:r>
            <w:r>
              <w:rPr>
                <w:noProof/>
                <w:webHidden/>
              </w:rPr>
              <w:tab/>
            </w:r>
            <w:r>
              <w:rPr>
                <w:noProof/>
                <w:webHidden/>
              </w:rPr>
              <w:fldChar w:fldCharType="begin"/>
            </w:r>
            <w:r>
              <w:rPr>
                <w:noProof/>
                <w:webHidden/>
              </w:rPr>
              <w:instrText xml:space="preserve"> PAGEREF _Toc40168685 \h </w:instrText>
            </w:r>
            <w:r>
              <w:rPr>
                <w:noProof/>
                <w:webHidden/>
              </w:rPr>
            </w:r>
            <w:r>
              <w:rPr>
                <w:noProof/>
                <w:webHidden/>
              </w:rPr>
              <w:fldChar w:fldCharType="separate"/>
            </w:r>
            <w:r>
              <w:rPr>
                <w:noProof/>
                <w:webHidden/>
              </w:rPr>
              <w:t>14</w:t>
            </w:r>
            <w:r>
              <w:rPr>
                <w:noProof/>
                <w:webHidden/>
              </w:rPr>
              <w:fldChar w:fldCharType="end"/>
            </w:r>
          </w:hyperlink>
        </w:p>
        <w:p w14:paraId="7C797DFB" w14:textId="74D79025" w:rsidR="00985A2D" w:rsidRDefault="00985A2D">
          <w:pPr>
            <w:pStyle w:val="TM3"/>
            <w:tabs>
              <w:tab w:val="right" w:leader="dot" w:pos="9062"/>
            </w:tabs>
            <w:rPr>
              <w:rFonts w:eastAsiaTheme="minorEastAsia"/>
              <w:noProof/>
              <w:lang w:eastAsia="fr-FR"/>
            </w:rPr>
          </w:pPr>
          <w:hyperlink w:anchor="_Toc40168686" w:history="1">
            <w:r w:rsidRPr="00B2754B">
              <w:rPr>
                <w:rStyle w:val="Lienhypertexte"/>
                <w:noProof/>
              </w:rPr>
              <w:t>Tableau des risques</w:t>
            </w:r>
            <w:r>
              <w:rPr>
                <w:noProof/>
                <w:webHidden/>
              </w:rPr>
              <w:tab/>
            </w:r>
            <w:r>
              <w:rPr>
                <w:noProof/>
                <w:webHidden/>
              </w:rPr>
              <w:fldChar w:fldCharType="begin"/>
            </w:r>
            <w:r>
              <w:rPr>
                <w:noProof/>
                <w:webHidden/>
              </w:rPr>
              <w:instrText xml:space="preserve"> PAGEREF _Toc40168686 \h </w:instrText>
            </w:r>
            <w:r>
              <w:rPr>
                <w:noProof/>
                <w:webHidden/>
              </w:rPr>
            </w:r>
            <w:r>
              <w:rPr>
                <w:noProof/>
                <w:webHidden/>
              </w:rPr>
              <w:fldChar w:fldCharType="separate"/>
            </w:r>
            <w:r>
              <w:rPr>
                <w:noProof/>
                <w:webHidden/>
              </w:rPr>
              <w:t>14</w:t>
            </w:r>
            <w:r>
              <w:rPr>
                <w:noProof/>
                <w:webHidden/>
              </w:rPr>
              <w:fldChar w:fldCharType="end"/>
            </w:r>
          </w:hyperlink>
        </w:p>
        <w:p w14:paraId="5BE2FF91" w14:textId="3F661591" w:rsidR="00985A2D" w:rsidRDefault="00985A2D">
          <w:pPr>
            <w:pStyle w:val="TM2"/>
            <w:tabs>
              <w:tab w:val="right" w:leader="dot" w:pos="9062"/>
            </w:tabs>
            <w:rPr>
              <w:rFonts w:eastAsiaTheme="minorEastAsia"/>
              <w:noProof/>
              <w:lang w:eastAsia="fr-FR"/>
            </w:rPr>
          </w:pPr>
          <w:hyperlink w:anchor="_Toc40168687" w:history="1">
            <w:r w:rsidRPr="00B2754B">
              <w:rPr>
                <w:rStyle w:val="Lienhypertexte"/>
                <w:noProof/>
              </w:rPr>
              <w:t>Indicateurs</w:t>
            </w:r>
            <w:r>
              <w:rPr>
                <w:noProof/>
                <w:webHidden/>
              </w:rPr>
              <w:tab/>
            </w:r>
            <w:r>
              <w:rPr>
                <w:noProof/>
                <w:webHidden/>
              </w:rPr>
              <w:fldChar w:fldCharType="begin"/>
            </w:r>
            <w:r>
              <w:rPr>
                <w:noProof/>
                <w:webHidden/>
              </w:rPr>
              <w:instrText xml:space="preserve"> PAGEREF _Toc40168687 \h </w:instrText>
            </w:r>
            <w:r>
              <w:rPr>
                <w:noProof/>
                <w:webHidden/>
              </w:rPr>
            </w:r>
            <w:r>
              <w:rPr>
                <w:noProof/>
                <w:webHidden/>
              </w:rPr>
              <w:fldChar w:fldCharType="separate"/>
            </w:r>
            <w:r>
              <w:rPr>
                <w:noProof/>
                <w:webHidden/>
              </w:rPr>
              <w:t>16</w:t>
            </w:r>
            <w:r>
              <w:rPr>
                <w:noProof/>
                <w:webHidden/>
              </w:rPr>
              <w:fldChar w:fldCharType="end"/>
            </w:r>
          </w:hyperlink>
        </w:p>
        <w:p w14:paraId="2E734168" w14:textId="5B6EF6D2" w:rsidR="00985A2D" w:rsidRDefault="00985A2D">
          <w:pPr>
            <w:pStyle w:val="TM2"/>
            <w:tabs>
              <w:tab w:val="right" w:leader="dot" w:pos="9062"/>
            </w:tabs>
            <w:rPr>
              <w:rFonts w:eastAsiaTheme="minorEastAsia"/>
              <w:noProof/>
              <w:lang w:eastAsia="fr-FR"/>
            </w:rPr>
          </w:pPr>
          <w:hyperlink w:anchor="_Toc40168688" w:history="1">
            <w:r w:rsidRPr="00B2754B">
              <w:rPr>
                <w:rStyle w:val="Lienhypertexte"/>
                <w:noProof/>
              </w:rPr>
              <w:t>Communications</w:t>
            </w:r>
            <w:r>
              <w:rPr>
                <w:noProof/>
                <w:webHidden/>
              </w:rPr>
              <w:tab/>
            </w:r>
            <w:r>
              <w:rPr>
                <w:noProof/>
                <w:webHidden/>
              </w:rPr>
              <w:fldChar w:fldCharType="begin"/>
            </w:r>
            <w:r>
              <w:rPr>
                <w:noProof/>
                <w:webHidden/>
              </w:rPr>
              <w:instrText xml:space="preserve"> PAGEREF _Toc40168688 \h </w:instrText>
            </w:r>
            <w:r>
              <w:rPr>
                <w:noProof/>
                <w:webHidden/>
              </w:rPr>
            </w:r>
            <w:r>
              <w:rPr>
                <w:noProof/>
                <w:webHidden/>
              </w:rPr>
              <w:fldChar w:fldCharType="separate"/>
            </w:r>
            <w:r>
              <w:rPr>
                <w:noProof/>
                <w:webHidden/>
              </w:rPr>
              <w:t>17</w:t>
            </w:r>
            <w:r>
              <w:rPr>
                <w:noProof/>
                <w:webHidden/>
              </w:rPr>
              <w:fldChar w:fldCharType="end"/>
            </w:r>
          </w:hyperlink>
        </w:p>
        <w:p w14:paraId="16A1038F" w14:textId="78347592" w:rsidR="00985A2D" w:rsidRDefault="00985A2D">
          <w:pPr>
            <w:pStyle w:val="TM2"/>
            <w:tabs>
              <w:tab w:val="right" w:leader="dot" w:pos="9062"/>
            </w:tabs>
            <w:rPr>
              <w:rFonts w:eastAsiaTheme="minorEastAsia"/>
              <w:noProof/>
              <w:lang w:eastAsia="fr-FR"/>
            </w:rPr>
          </w:pPr>
          <w:hyperlink w:anchor="_Toc40168689" w:history="1">
            <w:r w:rsidRPr="00B2754B">
              <w:rPr>
                <w:rStyle w:val="Lienhypertexte"/>
                <w:noProof/>
              </w:rPr>
              <w:t>Gestion du système documentaire</w:t>
            </w:r>
            <w:r>
              <w:rPr>
                <w:noProof/>
                <w:webHidden/>
              </w:rPr>
              <w:tab/>
            </w:r>
            <w:r>
              <w:rPr>
                <w:noProof/>
                <w:webHidden/>
              </w:rPr>
              <w:fldChar w:fldCharType="begin"/>
            </w:r>
            <w:r>
              <w:rPr>
                <w:noProof/>
                <w:webHidden/>
              </w:rPr>
              <w:instrText xml:space="preserve"> PAGEREF _Toc40168689 \h </w:instrText>
            </w:r>
            <w:r>
              <w:rPr>
                <w:noProof/>
                <w:webHidden/>
              </w:rPr>
            </w:r>
            <w:r>
              <w:rPr>
                <w:noProof/>
                <w:webHidden/>
              </w:rPr>
              <w:fldChar w:fldCharType="separate"/>
            </w:r>
            <w:r>
              <w:rPr>
                <w:noProof/>
                <w:webHidden/>
              </w:rPr>
              <w:t>18</w:t>
            </w:r>
            <w:r>
              <w:rPr>
                <w:noProof/>
                <w:webHidden/>
              </w:rPr>
              <w:fldChar w:fldCharType="end"/>
            </w:r>
          </w:hyperlink>
        </w:p>
        <w:p w14:paraId="3A123115" w14:textId="21CEA3A2" w:rsidR="00985A2D" w:rsidRDefault="00985A2D">
          <w:pPr>
            <w:pStyle w:val="TM3"/>
            <w:tabs>
              <w:tab w:val="right" w:leader="dot" w:pos="9062"/>
            </w:tabs>
            <w:rPr>
              <w:rFonts w:eastAsiaTheme="minorEastAsia"/>
              <w:noProof/>
              <w:lang w:eastAsia="fr-FR"/>
            </w:rPr>
          </w:pPr>
          <w:hyperlink w:anchor="_Toc40168690" w:history="1">
            <w:r w:rsidRPr="00B2754B">
              <w:rPr>
                <w:rStyle w:val="Lienhypertexte"/>
                <w:noProof/>
              </w:rPr>
              <w:t>Versioning</w:t>
            </w:r>
            <w:r>
              <w:rPr>
                <w:noProof/>
                <w:webHidden/>
              </w:rPr>
              <w:tab/>
            </w:r>
            <w:r>
              <w:rPr>
                <w:noProof/>
                <w:webHidden/>
              </w:rPr>
              <w:fldChar w:fldCharType="begin"/>
            </w:r>
            <w:r>
              <w:rPr>
                <w:noProof/>
                <w:webHidden/>
              </w:rPr>
              <w:instrText xml:space="preserve"> PAGEREF _Toc40168690 \h </w:instrText>
            </w:r>
            <w:r>
              <w:rPr>
                <w:noProof/>
                <w:webHidden/>
              </w:rPr>
            </w:r>
            <w:r>
              <w:rPr>
                <w:noProof/>
                <w:webHidden/>
              </w:rPr>
              <w:fldChar w:fldCharType="separate"/>
            </w:r>
            <w:r>
              <w:rPr>
                <w:noProof/>
                <w:webHidden/>
              </w:rPr>
              <w:t>18</w:t>
            </w:r>
            <w:r>
              <w:rPr>
                <w:noProof/>
                <w:webHidden/>
              </w:rPr>
              <w:fldChar w:fldCharType="end"/>
            </w:r>
          </w:hyperlink>
        </w:p>
        <w:p w14:paraId="66F1CBF1" w14:textId="68C3DB67" w:rsidR="00985A2D" w:rsidRDefault="00985A2D">
          <w:pPr>
            <w:pStyle w:val="TM3"/>
            <w:tabs>
              <w:tab w:val="right" w:leader="dot" w:pos="9062"/>
            </w:tabs>
            <w:rPr>
              <w:rFonts w:eastAsiaTheme="minorEastAsia"/>
              <w:noProof/>
              <w:lang w:eastAsia="fr-FR"/>
            </w:rPr>
          </w:pPr>
          <w:hyperlink w:anchor="_Toc40168691" w:history="1">
            <w:r w:rsidRPr="00B2754B">
              <w:rPr>
                <w:rStyle w:val="Lienhypertexte"/>
                <w:noProof/>
              </w:rPr>
              <w:t>Gestion des fichiers</w:t>
            </w:r>
            <w:r>
              <w:rPr>
                <w:noProof/>
                <w:webHidden/>
              </w:rPr>
              <w:tab/>
            </w:r>
            <w:r>
              <w:rPr>
                <w:noProof/>
                <w:webHidden/>
              </w:rPr>
              <w:fldChar w:fldCharType="begin"/>
            </w:r>
            <w:r>
              <w:rPr>
                <w:noProof/>
                <w:webHidden/>
              </w:rPr>
              <w:instrText xml:space="preserve"> PAGEREF _Toc40168691 \h </w:instrText>
            </w:r>
            <w:r>
              <w:rPr>
                <w:noProof/>
                <w:webHidden/>
              </w:rPr>
            </w:r>
            <w:r>
              <w:rPr>
                <w:noProof/>
                <w:webHidden/>
              </w:rPr>
              <w:fldChar w:fldCharType="separate"/>
            </w:r>
            <w:r>
              <w:rPr>
                <w:noProof/>
                <w:webHidden/>
              </w:rPr>
              <w:t>18</w:t>
            </w:r>
            <w:r>
              <w:rPr>
                <w:noProof/>
                <w:webHidden/>
              </w:rPr>
              <w:fldChar w:fldCharType="end"/>
            </w:r>
          </w:hyperlink>
        </w:p>
        <w:p w14:paraId="6529CA2B" w14:textId="16C57F06" w:rsidR="00985A2D" w:rsidRDefault="00985A2D">
          <w:pPr>
            <w:pStyle w:val="TM2"/>
            <w:tabs>
              <w:tab w:val="right" w:leader="dot" w:pos="9062"/>
            </w:tabs>
            <w:rPr>
              <w:rFonts w:eastAsiaTheme="minorEastAsia"/>
              <w:noProof/>
              <w:lang w:eastAsia="fr-FR"/>
            </w:rPr>
          </w:pPr>
          <w:hyperlink w:anchor="_Toc40168692" w:history="1">
            <w:r w:rsidRPr="00B2754B">
              <w:rPr>
                <w:rStyle w:val="Lienhypertexte"/>
                <w:noProof/>
              </w:rPr>
              <w:t>Sécurité</w:t>
            </w:r>
            <w:r>
              <w:rPr>
                <w:noProof/>
                <w:webHidden/>
              </w:rPr>
              <w:tab/>
            </w:r>
            <w:r>
              <w:rPr>
                <w:noProof/>
                <w:webHidden/>
              </w:rPr>
              <w:fldChar w:fldCharType="begin"/>
            </w:r>
            <w:r>
              <w:rPr>
                <w:noProof/>
                <w:webHidden/>
              </w:rPr>
              <w:instrText xml:space="preserve"> PAGEREF _Toc40168692 \h </w:instrText>
            </w:r>
            <w:r>
              <w:rPr>
                <w:noProof/>
                <w:webHidden/>
              </w:rPr>
            </w:r>
            <w:r>
              <w:rPr>
                <w:noProof/>
                <w:webHidden/>
              </w:rPr>
              <w:fldChar w:fldCharType="separate"/>
            </w:r>
            <w:r>
              <w:rPr>
                <w:noProof/>
                <w:webHidden/>
              </w:rPr>
              <w:t>19</w:t>
            </w:r>
            <w:r>
              <w:rPr>
                <w:noProof/>
                <w:webHidden/>
              </w:rPr>
              <w:fldChar w:fldCharType="end"/>
            </w:r>
          </w:hyperlink>
        </w:p>
        <w:p w14:paraId="0F3DC9DC" w14:textId="4096DFA4" w:rsidR="00985A2D" w:rsidRDefault="00985A2D">
          <w:pPr>
            <w:pStyle w:val="TM1"/>
            <w:tabs>
              <w:tab w:val="right" w:leader="dot" w:pos="9062"/>
            </w:tabs>
            <w:rPr>
              <w:rFonts w:eastAsiaTheme="minorEastAsia"/>
              <w:noProof/>
              <w:lang w:eastAsia="fr-FR"/>
            </w:rPr>
          </w:pPr>
          <w:hyperlink w:anchor="_Toc40168693" w:history="1">
            <w:r w:rsidRPr="00B2754B">
              <w:rPr>
                <w:rStyle w:val="Lienhypertexte"/>
                <w:noProof/>
              </w:rPr>
              <w:t>Technique</w:t>
            </w:r>
            <w:r>
              <w:rPr>
                <w:noProof/>
                <w:webHidden/>
              </w:rPr>
              <w:tab/>
            </w:r>
            <w:r>
              <w:rPr>
                <w:noProof/>
                <w:webHidden/>
              </w:rPr>
              <w:fldChar w:fldCharType="begin"/>
            </w:r>
            <w:r>
              <w:rPr>
                <w:noProof/>
                <w:webHidden/>
              </w:rPr>
              <w:instrText xml:space="preserve"> PAGEREF _Toc40168693 \h </w:instrText>
            </w:r>
            <w:r>
              <w:rPr>
                <w:noProof/>
                <w:webHidden/>
              </w:rPr>
            </w:r>
            <w:r>
              <w:rPr>
                <w:noProof/>
                <w:webHidden/>
              </w:rPr>
              <w:fldChar w:fldCharType="separate"/>
            </w:r>
            <w:r>
              <w:rPr>
                <w:noProof/>
                <w:webHidden/>
              </w:rPr>
              <w:t>23</w:t>
            </w:r>
            <w:r>
              <w:rPr>
                <w:noProof/>
                <w:webHidden/>
              </w:rPr>
              <w:fldChar w:fldCharType="end"/>
            </w:r>
          </w:hyperlink>
        </w:p>
        <w:p w14:paraId="5075C886" w14:textId="04E6B19F" w:rsidR="00985A2D" w:rsidRDefault="00985A2D">
          <w:pPr>
            <w:pStyle w:val="TM2"/>
            <w:tabs>
              <w:tab w:val="right" w:leader="dot" w:pos="9062"/>
            </w:tabs>
            <w:rPr>
              <w:rFonts w:eastAsiaTheme="minorEastAsia"/>
              <w:noProof/>
              <w:lang w:eastAsia="fr-FR"/>
            </w:rPr>
          </w:pPr>
          <w:hyperlink w:anchor="_Toc40168694" w:history="1">
            <w:r w:rsidRPr="00B2754B">
              <w:rPr>
                <w:rStyle w:val="Lienhypertexte"/>
                <w:noProof/>
              </w:rPr>
              <w:t>Langage</w:t>
            </w:r>
            <w:r>
              <w:rPr>
                <w:noProof/>
                <w:webHidden/>
              </w:rPr>
              <w:tab/>
            </w:r>
            <w:r>
              <w:rPr>
                <w:noProof/>
                <w:webHidden/>
              </w:rPr>
              <w:fldChar w:fldCharType="begin"/>
            </w:r>
            <w:r>
              <w:rPr>
                <w:noProof/>
                <w:webHidden/>
              </w:rPr>
              <w:instrText xml:space="preserve"> PAGEREF _Toc40168694 \h </w:instrText>
            </w:r>
            <w:r>
              <w:rPr>
                <w:noProof/>
                <w:webHidden/>
              </w:rPr>
            </w:r>
            <w:r>
              <w:rPr>
                <w:noProof/>
                <w:webHidden/>
              </w:rPr>
              <w:fldChar w:fldCharType="separate"/>
            </w:r>
            <w:r>
              <w:rPr>
                <w:noProof/>
                <w:webHidden/>
              </w:rPr>
              <w:t>23</w:t>
            </w:r>
            <w:r>
              <w:rPr>
                <w:noProof/>
                <w:webHidden/>
              </w:rPr>
              <w:fldChar w:fldCharType="end"/>
            </w:r>
          </w:hyperlink>
        </w:p>
        <w:p w14:paraId="519AA115" w14:textId="2EF2783F" w:rsidR="00985A2D" w:rsidRDefault="00985A2D">
          <w:pPr>
            <w:pStyle w:val="TM2"/>
            <w:tabs>
              <w:tab w:val="right" w:leader="dot" w:pos="9062"/>
            </w:tabs>
            <w:rPr>
              <w:rFonts w:eastAsiaTheme="minorEastAsia"/>
              <w:noProof/>
              <w:lang w:eastAsia="fr-FR"/>
            </w:rPr>
          </w:pPr>
          <w:hyperlink w:anchor="_Toc40168695" w:history="1">
            <w:r w:rsidRPr="00B2754B">
              <w:rPr>
                <w:rStyle w:val="Lienhypertexte"/>
                <w:noProof/>
              </w:rPr>
              <w:t>Outils</w:t>
            </w:r>
            <w:r>
              <w:rPr>
                <w:noProof/>
                <w:webHidden/>
              </w:rPr>
              <w:tab/>
            </w:r>
            <w:r>
              <w:rPr>
                <w:noProof/>
                <w:webHidden/>
              </w:rPr>
              <w:fldChar w:fldCharType="begin"/>
            </w:r>
            <w:r>
              <w:rPr>
                <w:noProof/>
                <w:webHidden/>
              </w:rPr>
              <w:instrText xml:space="preserve"> PAGEREF _Toc40168695 \h </w:instrText>
            </w:r>
            <w:r>
              <w:rPr>
                <w:noProof/>
                <w:webHidden/>
              </w:rPr>
            </w:r>
            <w:r>
              <w:rPr>
                <w:noProof/>
                <w:webHidden/>
              </w:rPr>
              <w:fldChar w:fldCharType="separate"/>
            </w:r>
            <w:r>
              <w:rPr>
                <w:noProof/>
                <w:webHidden/>
              </w:rPr>
              <w:t>23</w:t>
            </w:r>
            <w:r>
              <w:rPr>
                <w:noProof/>
                <w:webHidden/>
              </w:rPr>
              <w:fldChar w:fldCharType="end"/>
            </w:r>
          </w:hyperlink>
        </w:p>
        <w:p w14:paraId="34228BC1" w14:textId="45BA978B" w:rsidR="00985A2D" w:rsidRDefault="00985A2D">
          <w:pPr>
            <w:pStyle w:val="TM2"/>
            <w:tabs>
              <w:tab w:val="right" w:leader="dot" w:pos="9062"/>
            </w:tabs>
            <w:rPr>
              <w:rFonts w:eastAsiaTheme="minorEastAsia"/>
              <w:noProof/>
              <w:lang w:eastAsia="fr-FR"/>
            </w:rPr>
          </w:pPr>
          <w:hyperlink w:anchor="_Toc40168696" w:history="1">
            <w:r w:rsidRPr="00B2754B">
              <w:rPr>
                <w:rStyle w:val="Lienhypertexte"/>
                <w:noProof/>
              </w:rPr>
              <w:t>Système de gestion de base de données relationnelle</w:t>
            </w:r>
            <w:r>
              <w:rPr>
                <w:noProof/>
                <w:webHidden/>
              </w:rPr>
              <w:tab/>
            </w:r>
            <w:r>
              <w:rPr>
                <w:noProof/>
                <w:webHidden/>
              </w:rPr>
              <w:fldChar w:fldCharType="begin"/>
            </w:r>
            <w:r>
              <w:rPr>
                <w:noProof/>
                <w:webHidden/>
              </w:rPr>
              <w:instrText xml:space="preserve"> PAGEREF _Toc40168696 \h </w:instrText>
            </w:r>
            <w:r>
              <w:rPr>
                <w:noProof/>
                <w:webHidden/>
              </w:rPr>
            </w:r>
            <w:r>
              <w:rPr>
                <w:noProof/>
                <w:webHidden/>
              </w:rPr>
              <w:fldChar w:fldCharType="separate"/>
            </w:r>
            <w:r>
              <w:rPr>
                <w:noProof/>
                <w:webHidden/>
              </w:rPr>
              <w:t>24</w:t>
            </w:r>
            <w:r>
              <w:rPr>
                <w:noProof/>
                <w:webHidden/>
              </w:rPr>
              <w:fldChar w:fldCharType="end"/>
            </w:r>
          </w:hyperlink>
        </w:p>
        <w:p w14:paraId="2C583EE2" w14:textId="0BC93488" w:rsidR="00985A2D" w:rsidRDefault="00985A2D">
          <w:pPr>
            <w:pStyle w:val="TM2"/>
            <w:tabs>
              <w:tab w:val="right" w:leader="dot" w:pos="9062"/>
            </w:tabs>
            <w:rPr>
              <w:rFonts w:eastAsiaTheme="minorEastAsia"/>
              <w:noProof/>
              <w:lang w:eastAsia="fr-FR"/>
            </w:rPr>
          </w:pPr>
          <w:hyperlink w:anchor="_Toc40168697" w:history="1">
            <w:r w:rsidRPr="00B2754B">
              <w:rPr>
                <w:rStyle w:val="Lienhypertexte"/>
                <w:noProof/>
              </w:rPr>
              <w:t>Architecture</w:t>
            </w:r>
            <w:r>
              <w:rPr>
                <w:noProof/>
                <w:webHidden/>
              </w:rPr>
              <w:tab/>
            </w:r>
            <w:r>
              <w:rPr>
                <w:noProof/>
                <w:webHidden/>
              </w:rPr>
              <w:fldChar w:fldCharType="begin"/>
            </w:r>
            <w:r>
              <w:rPr>
                <w:noProof/>
                <w:webHidden/>
              </w:rPr>
              <w:instrText xml:space="preserve"> PAGEREF _Toc40168697 \h </w:instrText>
            </w:r>
            <w:r>
              <w:rPr>
                <w:noProof/>
                <w:webHidden/>
              </w:rPr>
            </w:r>
            <w:r>
              <w:rPr>
                <w:noProof/>
                <w:webHidden/>
              </w:rPr>
              <w:fldChar w:fldCharType="separate"/>
            </w:r>
            <w:r>
              <w:rPr>
                <w:noProof/>
                <w:webHidden/>
              </w:rPr>
              <w:t>25</w:t>
            </w:r>
            <w:r>
              <w:rPr>
                <w:noProof/>
                <w:webHidden/>
              </w:rPr>
              <w:fldChar w:fldCharType="end"/>
            </w:r>
          </w:hyperlink>
        </w:p>
        <w:p w14:paraId="507140CA" w14:textId="62F67A28" w:rsidR="00985A2D" w:rsidRDefault="00985A2D">
          <w:pPr>
            <w:pStyle w:val="TM2"/>
            <w:tabs>
              <w:tab w:val="right" w:leader="dot" w:pos="9062"/>
            </w:tabs>
            <w:rPr>
              <w:rFonts w:eastAsiaTheme="minorEastAsia"/>
              <w:noProof/>
              <w:lang w:eastAsia="fr-FR"/>
            </w:rPr>
          </w:pPr>
          <w:hyperlink w:anchor="_Toc40168698" w:history="1">
            <w:r w:rsidRPr="00B2754B">
              <w:rPr>
                <w:rStyle w:val="Lienhypertexte"/>
                <w:noProof/>
              </w:rPr>
              <w:t>Environnements</w:t>
            </w:r>
            <w:r>
              <w:rPr>
                <w:noProof/>
                <w:webHidden/>
              </w:rPr>
              <w:tab/>
            </w:r>
            <w:r>
              <w:rPr>
                <w:noProof/>
                <w:webHidden/>
              </w:rPr>
              <w:fldChar w:fldCharType="begin"/>
            </w:r>
            <w:r>
              <w:rPr>
                <w:noProof/>
                <w:webHidden/>
              </w:rPr>
              <w:instrText xml:space="preserve"> PAGEREF _Toc40168698 \h </w:instrText>
            </w:r>
            <w:r>
              <w:rPr>
                <w:noProof/>
                <w:webHidden/>
              </w:rPr>
            </w:r>
            <w:r>
              <w:rPr>
                <w:noProof/>
                <w:webHidden/>
              </w:rPr>
              <w:fldChar w:fldCharType="separate"/>
            </w:r>
            <w:r>
              <w:rPr>
                <w:noProof/>
                <w:webHidden/>
              </w:rPr>
              <w:t>26</w:t>
            </w:r>
            <w:r>
              <w:rPr>
                <w:noProof/>
                <w:webHidden/>
              </w:rPr>
              <w:fldChar w:fldCharType="end"/>
            </w:r>
          </w:hyperlink>
        </w:p>
        <w:p w14:paraId="23CF534F" w14:textId="7533AB9A" w:rsidR="00985A2D" w:rsidRDefault="00985A2D">
          <w:pPr>
            <w:pStyle w:val="TM2"/>
            <w:tabs>
              <w:tab w:val="right" w:leader="dot" w:pos="9062"/>
            </w:tabs>
            <w:rPr>
              <w:rFonts w:eastAsiaTheme="minorEastAsia"/>
              <w:noProof/>
              <w:lang w:eastAsia="fr-FR"/>
            </w:rPr>
          </w:pPr>
          <w:hyperlink w:anchor="_Toc40168699" w:history="1">
            <w:r w:rsidRPr="00B2754B">
              <w:rPr>
                <w:rStyle w:val="Lienhypertexte"/>
                <w:noProof/>
              </w:rPr>
              <w:t>UML</w:t>
            </w:r>
            <w:r>
              <w:rPr>
                <w:noProof/>
                <w:webHidden/>
              </w:rPr>
              <w:tab/>
            </w:r>
            <w:r>
              <w:rPr>
                <w:noProof/>
                <w:webHidden/>
              </w:rPr>
              <w:fldChar w:fldCharType="begin"/>
            </w:r>
            <w:r>
              <w:rPr>
                <w:noProof/>
                <w:webHidden/>
              </w:rPr>
              <w:instrText xml:space="preserve"> PAGEREF _Toc40168699 \h </w:instrText>
            </w:r>
            <w:r>
              <w:rPr>
                <w:noProof/>
                <w:webHidden/>
              </w:rPr>
            </w:r>
            <w:r>
              <w:rPr>
                <w:noProof/>
                <w:webHidden/>
              </w:rPr>
              <w:fldChar w:fldCharType="separate"/>
            </w:r>
            <w:r>
              <w:rPr>
                <w:noProof/>
                <w:webHidden/>
              </w:rPr>
              <w:t>26</w:t>
            </w:r>
            <w:r>
              <w:rPr>
                <w:noProof/>
                <w:webHidden/>
              </w:rPr>
              <w:fldChar w:fldCharType="end"/>
            </w:r>
          </w:hyperlink>
        </w:p>
        <w:p w14:paraId="63BBD3F1" w14:textId="03118110" w:rsidR="00985A2D" w:rsidRDefault="00985A2D">
          <w:pPr>
            <w:pStyle w:val="TM3"/>
            <w:tabs>
              <w:tab w:val="right" w:leader="dot" w:pos="9062"/>
            </w:tabs>
            <w:rPr>
              <w:rFonts w:eastAsiaTheme="minorEastAsia"/>
              <w:noProof/>
              <w:lang w:eastAsia="fr-FR"/>
            </w:rPr>
          </w:pPr>
          <w:hyperlink w:anchor="_Toc40168700" w:history="1">
            <w:r w:rsidRPr="00B2754B">
              <w:rPr>
                <w:rStyle w:val="Lienhypertexte"/>
                <w:noProof/>
              </w:rPr>
              <w:t>Diagramme de cas d’utilisations</w:t>
            </w:r>
            <w:r>
              <w:rPr>
                <w:noProof/>
                <w:webHidden/>
              </w:rPr>
              <w:tab/>
            </w:r>
            <w:r>
              <w:rPr>
                <w:noProof/>
                <w:webHidden/>
              </w:rPr>
              <w:fldChar w:fldCharType="begin"/>
            </w:r>
            <w:r>
              <w:rPr>
                <w:noProof/>
                <w:webHidden/>
              </w:rPr>
              <w:instrText xml:space="preserve"> PAGEREF _Toc40168700 \h </w:instrText>
            </w:r>
            <w:r>
              <w:rPr>
                <w:noProof/>
                <w:webHidden/>
              </w:rPr>
            </w:r>
            <w:r>
              <w:rPr>
                <w:noProof/>
                <w:webHidden/>
              </w:rPr>
              <w:fldChar w:fldCharType="separate"/>
            </w:r>
            <w:r>
              <w:rPr>
                <w:noProof/>
                <w:webHidden/>
              </w:rPr>
              <w:t>26</w:t>
            </w:r>
            <w:r>
              <w:rPr>
                <w:noProof/>
                <w:webHidden/>
              </w:rPr>
              <w:fldChar w:fldCharType="end"/>
            </w:r>
          </w:hyperlink>
        </w:p>
        <w:p w14:paraId="37BEA103" w14:textId="4B8BF32F" w:rsidR="00985A2D" w:rsidRDefault="00985A2D">
          <w:pPr>
            <w:pStyle w:val="TM3"/>
            <w:tabs>
              <w:tab w:val="right" w:leader="dot" w:pos="9062"/>
            </w:tabs>
            <w:rPr>
              <w:rFonts w:eastAsiaTheme="minorEastAsia"/>
              <w:noProof/>
              <w:lang w:eastAsia="fr-FR"/>
            </w:rPr>
          </w:pPr>
          <w:hyperlink w:anchor="_Toc40168701" w:history="1">
            <w:r w:rsidRPr="00B2754B">
              <w:rPr>
                <w:rStyle w:val="Lienhypertexte"/>
                <w:noProof/>
              </w:rPr>
              <w:t>Diagramme de séquence : Création d’un plan</w:t>
            </w:r>
            <w:r>
              <w:rPr>
                <w:noProof/>
                <w:webHidden/>
              </w:rPr>
              <w:tab/>
            </w:r>
            <w:r>
              <w:rPr>
                <w:noProof/>
                <w:webHidden/>
              </w:rPr>
              <w:fldChar w:fldCharType="begin"/>
            </w:r>
            <w:r>
              <w:rPr>
                <w:noProof/>
                <w:webHidden/>
              </w:rPr>
              <w:instrText xml:space="preserve"> PAGEREF _Toc40168701 \h </w:instrText>
            </w:r>
            <w:r>
              <w:rPr>
                <w:noProof/>
                <w:webHidden/>
              </w:rPr>
            </w:r>
            <w:r>
              <w:rPr>
                <w:noProof/>
                <w:webHidden/>
              </w:rPr>
              <w:fldChar w:fldCharType="separate"/>
            </w:r>
            <w:r>
              <w:rPr>
                <w:noProof/>
                <w:webHidden/>
              </w:rPr>
              <w:t>27</w:t>
            </w:r>
            <w:r>
              <w:rPr>
                <w:noProof/>
                <w:webHidden/>
              </w:rPr>
              <w:fldChar w:fldCharType="end"/>
            </w:r>
          </w:hyperlink>
        </w:p>
        <w:p w14:paraId="2733CF7A" w14:textId="28305EB2" w:rsidR="00985A2D" w:rsidRDefault="00985A2D">
          <w:pPr>
            <w:pStyle w:val="TM2"/>
            <w:tabs>
              <w:tab w:val="right" w:leader="dot" w:pos="9062"/>
            </w:tabs>
            <w:rPr>
              <w:rFonts w:eastAsiaTheme="minorEastAsia"/>
              <w:noProof/>
              <w:lang w:eastAsia="fr-FR"/>
            </w:rPr>
          </w:pPr>
          <w:hyperlink w:anchor="_Toc40168702" w:history="1">
            <w:r w:rsidRPr="00B2754B">
              <w:rPr>
                <w:rStyle w:val="Lienhypertexte"/>
                <w:noProof/>
              </w:rPr>
              <w:t>IHM</w:t>
            </w:r>
            <w:r>
              <w:rPr>
                <w:noProof/>
                <w:webHidden/>
              </w:rPr>
              <w:tab/>
            </w:r>
            <w:r>
              <w:rPr>
                <w:noProof/>
                <w:webHidden/>
              </w:rPr>
              <w:fldChar w:fldCharType="begin"/>
            </w:r>
            <w:r>
              <w:rPr>
                <w:noProof/>
                <w:webHidden/>
              </w:rPr>
              <w:instrText xml:space="preserve"> PAGEREF _Toc40168702 \h </w:instrText>
            </w:r>
            <w:r>
              <w:rPr>
                <w:noProof/>
                <w:webHidden/>
              </w:rPr>
            </w:r>
            <w:r>
              <w:rPr>
                <w:noProof/>
                <w:webHidden/>
              </w:rPr>
              <w:fldChar w:fldCharType="separate"/>
            </w:r>
            <w:r>
              <w:rPr>
                <w:noProof/>
                <w:webHidden/>
              </w:rPr>
              <w:t>28</w:t>
            </w:r>
            <w:r>
              <w:rPr>
                <w:noProof/>
                <w:webHidden/>
              </w:rPr>
              <w:fldChar w:fldCharType="end"/>
            </w:r>
          </w:hyperlink>
        </w:p>
        <w:p w14:paraId="09AB3791" w14:textId="507F67FF" w:rsidR="00985A2D" w:rsidRDefault="00985A2D">
          <w:pPr>
            <w:pStyle w:val="TM2"/>
            <w:tabs>
              <w:tab w:val="right" w:leader="dot" w:pos="9062"/>
            </w:tabs>
            <w:rPr>
              <w:rFonts w:eastAsiaTheme="minorEastAsia"/>
              <w:noProof/>
              <w:lang w:eastAsia="fr-FR"/>
            </w:rPr>
          </w:pPr>
          <w:hyperlink w:anchor="_Toc40168703" w:history="1">
            <w:r w:rsidRPr="00B2754B">
              <w:rPr>
                <w:rStyle w:val="Lienhypertexte"/>
                <w:noProof/>
              </w:rPr>
              <w:t>MCD</w:t>
            </w:r>
            <w:r>
              <w:rPr>
                <w:noProof/>
                <w:webHidden/>
              </w:rPr>
              <w:tab/>
            </w:r>
            <w:r>
              <w:rPr>
                <w:noProof/>
                <w:webHidden/>
              </w:rPr>
              <w:fldChar w:fldCharType="begin"/>
            </w:r>
            <w:r>
              <w:rPr>
                <w:noProof/>
                <w:webHidden/>
              </w:rPr>
              <w:instrText xml:space="preserve"> PAGEREF _Toc40168703 \h </w:instrText>
            </w:r>
            <w:r>
              <w:rPr>
                <w:noProof/>
                <w:webHidden/>
              </w:rPr>
            </w:r>
            <w:r>
              <w:rPr>
                <w:noProof/>
                <w:webHidden/>
              </w:rPr>
              <w:fldChar w:fldCharType="separate"/>
            </w:r>
            <w:r>
              <w:rPr>
                <w:noProof/>
                <w:webHidden/>
              </w:rPr>
              <w:t>29</w:t>
            </w:r>
            <w:r>
              <w:rPr>
                <w:noProof/>
                <w:webHidden/>
              </w:rPr>
              <w:fldChar w:fldCharType="end"/>
            </w:r>
          </w:hyperlink>
        </w:p>
        <w:p w14:paraId="087F6AA7" w14:textId="67E3B5A9" w:rsidR="00985A2D" w:rsidRDefault="00985A2D">
          <w:pPr>
            <w:pStyle w:val="TM2"/>
            <w:tabs>
              <w:tab w:val="right" w:leader="dot" w:pos="9062"/>
            </w:tabs>
            <w:rPr>
              <w:rFonts w:eastAsiaTheme="minorEastAsia"/>
              <w:noProof/>
              <w:lang w:eastAsia="fr-FR"/>
            </w:rPr>
          </w:pPr>
          <w:hyperlink w:anchor="_Toc40168704" w:history="1">
            <w:r w:rsidRPr="00B2754B">
              <w:rPr>
                <w:rStyle w:val="Lienhypertexte"/>
                <w:noProof/>
              </w:rPr>
              <w:t>Scénario de tests</w:t>
            </w:r>
            <w:r>
              <w:rPr>
                <w:noProof/>
                <w:webHidden/>
              </w:rPr>
              <w:tab/>
            </w:r>
            <w:r>
              <w:rPr>
                <w:noProof/>
                <w:webHidden/>
              </w:rPr>
              <w:fldChar w:fldCharType="begin"/>
            </w:r>
            <w:r>
              <w:rPr>
                <w:noProof/>
                <w:webHidden/>
              </w:rPr>
              <w:instrText xml:space="preserve"> PAGEREF _Toc40168704 \h </w:instrText>
            </w:r>
            <w:r>
              <w:rPr>
                <w:noProof/>
                <w:webHidden/>
              </w:rPr>
            </w:r>
            <w:r>
              <w:rPr>
                <w:noProof/>
                <w:webHidden/>
              </w:rPr>
              <w:fldChar w:fldCharType="separate"/>
            </w:r>
            <w:r>
              <w:rPr>
                <w:noProof/>
                <w:webHidden/>
              </w:rPr>
              <w:t>30</w:t>
            </w:r>
            <w:r>
              <w:rPr>
                <w:noProof/>
                <w:webHidden/>
              </w:rPr>
              <w:fldChar w:fldCharType="end"/>
            </w:r>
          </w:hyperlink>
        </w:p>
        <w:p w14:paraId="1B2B4C42" w14:textId="7A1921FA" w:rsidR="00985A2D" w:rsidRDefault="00985A2D">
          <w:pPr>
            <w:pStyle w:val="TM2"/>
            <w:tabs>
              <w:tab w:val="right" w:leader="dot" w:pos="9062"/>
            </w:tabs>
            <w:rPr>
              <w:rFonts w:eastAsiaTheme="minorEastAsia"/>
              <w:noProof/>
              <w:lang w:eastAsia="fr-FR"/>
            </w:rPr>
          </w:pPr>
          <w:hyperlink w:anchor="_Toc40168705" w:history="1">
            <w:r w:rsidRPr="00B2754B">
              <w:rPr>
                <w:rStyle w:val="Lienhypertexte"/>
                <w:noProof/>
              </w:rPr>
              <w:t>Déploiement</w:t>
            </w:r>
            <w:r>
              <w:rPr>
                <w:noProof/>
                <w:webHidden/>
              </w:rPr>
              <w:tab/>
            </w:r>
            <w:r>
              <w:rPr>
                <w:noProof/>
                <w:webHidden/>
              </w:rPr>
              <w:fldChar w:fldCharType="begin"/>
            </w:r>
            <w:r>
              <w:rPr>
                <w:noProof/>
                <w:webHidden/>
              </w:rPr>
              <w:instrText xml:space="preserve"> PAGEREF _Toc40168705 \h </w:instrText>
            </w:r>
            <w:r>
              <w:rPr>
                <w:noProof/>
                <w:webHidden/>
              </w:rPr>
            </w:r>
            <w:r>
              <w:rPr>
                <w:noProof/>
                <w:webHidden/>
              </w:rPr>
              <w:fldChar w:fldCharType="separate"/>
            </w:r>
            <w:r>
              <w:rPr>
                <w:noProof/>
                <w:webHidden/>
              </w:rPr>
              <w:t>30</w:t>
            </w:r>
            <w:r>
              <w:rPr>
                <w:noProof/>
                <w:webHidden/>
              </w:rPr>
              <w:fldChar w:fldCharType="end"/>
            </w:r>
          </w:hyperlink>
        </w:p>
        <w:p w14:paraId="67192D4E" w14:textId="2D874ED4" w:rsidR="00985A2D" w:rsidRDefault="00985A2D">
          <w:pPr>
            <w:pStyle w:val="TM1"/>
            <w:tabs>
              <w:tab w:val="right" w:leader="dot" w:pos="9062"/>
            </w:tabs>
            <w:rPr>
              <w:rFonts w:eastAsiaTheme="minorEastAsia"/>
              <w:noProof/>
              <w:lang w:eastAsia="fr-FR"/>
            </w:rPr>
          </w:pPr>
          <w:hyperlink w:anchor="_Toc40168706" w:history="1">
            <w:r w:rsidRPr="00B2754B">
              <w:rPr>
                <w:rStyle w:val="Lienhypertexte"/>
                <w:noProof/>
              </w:rPr>
              <w:t>Maintenance</w:t>
            </w:r>
            <w:r>
              <w:rPr>
                <w:noProof/>
                <w:webHidden/>
              </w:rPr>
              <w:tab/>
            </w:r>
            <w:r>
              <w:rPr>
                <w:noProof/>
                <w:webHidden/>
              </w:rPr>
              <w:fldChar w:fldCharType="begin"/>
            </w:r>
            <w:r>
              <w:rPr>
                <w:noProof/>
                <w:webHidden/>
              </w:rPr>
              <w:instrText xml:space="preserve"> PAGEREF _Toc40168706 \h </w:instrText>
            </w:r>
            <w:r>
              <w:rPr>
                <w:noProof/>
                <w:webHidden/>
              </w:rPr>
            </w:r>
            <w:r>
              <w:rPr>
                <w:noProof/>
                <w:webHidden/>
              </w:rPr>
              <w:fldChar w:fldCharType="separate"/>
            </w:r>
            <w:r>
              <w:rPr>
                <w:noProof/>
                <w:webHidden/>
              </w:rPr>
              <w:t>31</w:t>
            </w:r>
            <w:r>
              <w:rPr>
                <w:noProof/>
                <w:webHidden/>
              </w:rPr>
              <w:fldChar w:fldCharType="end"/>
            </w:r>
          </w:hyperlink>
        </w:p>
        <w:p w14:paraId="4BEC056B" w14:textId="3C38DB62" w:rsidR="00985A2D" w:rsidRDefault="00985A2D">
          <w:pPr>
            <w:pStyle w:val="TM2"/>
            <w:tabs>
              <w:tab w:val="right" w:leader="dot" w:pos="9062"/>
            </w:tabs>
            <w:rPr>
              <w:rFonts w:eastAsiaTheme="minorEastAsia"/>
              <w:noProof/>
              <w:lang w:eastAsia="fr-FR"/>
            </w:rPr>
          </w:pPr>
          <w:hyperlink w:anchor="_Toc40168707" w:history="1">
            <w:r w:rsidRPr="00B2754B">
              <w:rPr>
                <w:rStyle w:val="Lienhypertexte"/>
                <w:noProof/>
              </w:rPr>
              <w:t>Support/Demande d’évolution</w:t>
            </w:r>
            <w:r>
              <w:rPr>
                <w:noProof/>
                <w:webHidden/>
              </w:rPr>
              <w:tab/>
            </w:r>
            <w:r>
              <w:rPr>
                <w:noProof/>
                <w:webHidden/>
              </w:rPr>
              <w:fldChar w:fldCharType="begin"/>
            </w:r>
            <w:r>
              <w:rPr>
                <w:noProof/>
                <w:webHidden/>
              </w:rPr>
              <w:instrText xml:space="preserve"> PAGEREF _Toc40168707 \h </w:instrText>
            </w:r>
            <w:r>
              <w:rPr>
                <w:noProof/>
                <w:webHidden/>
              </w:rPr>
            </w:r>
            <w:r>
              <w:rPr>
                <w:noProof/>
                <w:webHidden/>
              </w:rPr>
              <w:fldChar w:fldCharType="separate"/>
            </w:r>
            <w:r>
              <w:rPr>
                <w:noProof/>
                <w:webHidden/>
              </w:rPr>
              <w:t>31</w:t>
            </w:r>
            <w:r>
              <w:rPr>
                <w:noProof/>
                <w:webHidden/>
              </w:rPr>
              <w:fldChar w:fldCharType="end"/>
            </w:r>
          </w:hyperlink>
        </w:p>
        <w:p w14:paraId="3898ABEB" w14:textId="1A7207E0" w:rsidR="00985A2D" w:rsidRDefault="00985A2D">
          <w:pPr>
            <w:pStyle w:val="TM2"/>
            <w:tabs>
              <w:tab w:val="right" w:leader="dot" w:pos="9062"/>
            </w:tabs>
            <w:rPr>
              <w:rFonts w:eastAsiaTheme="minorEastAsia"/>
              <w:noProof/>
              <w:lang w:eastAsia="fr-FR"/>
            </w:rPr>
          </w:pPr>
          <w:hyperlink w:anchor="_Toc40168708" w:history="1">
            <w:r w:rsidRPr="00B2754B">
              <w:rPr>
                <w:rStyle w:val="Lienhypertexte"/>
                <w:noProof/>
              </w:rPr>
              <w:t>Formations</w:t>
            </w:r>
            <w:r>
              <w:rPr>
                <w:noProof/>
                <w:webHidden/>
              </w:rPr>
              <w:tab/>
            </w:r>
            <w:r>
              <w:rPr>
                <w:noProof/>
                <w:webHidden/>
              </w:rPr>
              <w:fldChar w:fldCharType="begin"/>
            </w:r>
            <w:r>
              <w:rPr>
                <w:noProof/>
                <w:webHidden/>
              </w:rPr>
              <w:instrText xml:space="preserve"> PAGEREF _Toc40168708 \h </w:instrText>
            </w:r>
            <w:r>
              <w:rPr>
                <w:noProof/>
                <w:webHidden/>
              </w:rPr>
            </w:r>
            <w:r>
              <w:rPr>
                <w:noProof/>
                <w:webHidden/>
              </w:rPr>
              <w:fldChar w:fldCharType="separate"/>
            </w:r>
            <w:r>
              <w:rPr>
                <w:noProof/>
                <w:webHidden/>
              </w:rPr>
              <w:t>31</w:t>
            </w:r>
            <w:r>
              <w:rPr>
                <w:noProof/>
                <w:webHidden/>
              </w:rPr>
              <w:fldChar w:fldCharType="end"/>
            </w:r>
          </w:hyperlink>
        </w:p>
        <w:p w14:paraId="54082C3D" w14:textId="1A9CA23A" w:rsidR="00985A2D" w:rsidRDefault="00985A2D">
          <w:pPr>
            <w:pStyle w:val="TM1"/>
            <w:tabs>
              <w:tab w:val="right" w:leader="dot" w:pos="9062"/>
            </w:tabs>
            <w:rPr>
              <w:rFonts w:eastAsiaTheme="minorEastAsia"/>
              <w:noProof/>
              <w:lang w:eastAsia="fr-FR"/>
            </w:rPr>
          </w:pPr>
          <w:hyperlink w:anchor="_Toc40168709" w:history="1">
            <w:r w:rsidRPr="00B2754B">
              <w:rPr>
                <w:rStyle w:val="Lienhypertexte"/>
                <w:noProof/>
              </w:rPr>
              <w:t>Clôture de projet</w:t>
            </w:r>
            <w:r>
              <w:rPr>
                <w:noProof/>
                <w:webHidden/>
              </w:rPr>
              <w:tab/>
            </w:r>
            <w:r>
              <w:rPr>
                <w:noProof/>
                <w:webHidden/>
              </w:rPr>
              <w:fldChar w:fldCharType="begin"/>
            </w:r>
            <w:r>
              <w:rPr>
                <w:noProof/>
                <w:webHidden/>
              </w:rPr>
              <w:instrText xml:space="preserve"> PAGEREF _Toc40168709 \h </w:instrText>
            </w:r>
            <w:r>
              <w:rPr>
                <w:noProof/>
                <w:webHidden/>
              </w:rPr>
            </w:r>
            <w:r>
              <w:rPr>
                <w:noProof/>
                <w:webHidden/>
              </w:rPr>
              <w:fldChar w:fldCharType="separate"/>
            </w:r>
            <w:r>
              <w:rPr>
                <w:noProof/>
                <w:webHidden/>
              </w:rPr>
              <w:t>33</w:t>
            </w:r>
            <w:r>
              <w:rPr>
                <w:noProof/>
                <w:webHidden/>
              </w:rPr>
              <w:fldChar w:fldCharType="end"/>
            </w:r>
          </w:hyperlink>
        </w:p>
        <w:p w14:paraId="58960024" w14:textId="419EC730" w:rsidR="00985A2D" w:rsidRDefault="00985A2D">
          <w:pPr>
            <w:pStyle w:val="TM2"/>
            <w:tabs>
              <w:tab w:val="right" w:leader="dot" w:pos="9062"/>
            </w:tabs>
            <w:rPr>
              <w:rFonts w:eastAsiaTheme="minorEastAsia"/>
              <w:noProof/>
              <w:lang w:eastAsia="fr-FR"/>
            </w:rPr>
          </w:pPr>
          <w:hyperlink w:anchor="_Toc40168710" w:history="1">
            <w:r w:rsidRPr="00B2754B">
              <w:rPr>
                <w:rStyle w:val="Lienhypertexte"/>
                <w:noProof/>
              </w:rPr>
              <w:t>Planning réel</w:t>
            </w:r>
            <w:r>
              <w:rPr>
                <w:noProof/>
                <w:webHidden/>
              </w:rPr>
              <w:tab/>
            </w:r>
            <w:r>
              <w:rPr>
                <w:noProof/>
                <w:webHidden/>
              </w:rPr>
              <w:fldChar w:fldCharType="begin"/>
            </w:r>
            <w:r>
              <w:rPr>
                <w:noProof/>
                <w:webHidden/>
              </w:rPr>
              <w:instrText xml:space="preserve"> PAGEREF _Toc40168710 \h </w:instrText>
            </w:r>
            <w:r>
              <w:rPr>
                <w:noProof/>
                <w:webHidden/>
              </w:rPr>
            </w:r>
            <w:r>
              <w:rPr>
                <w:noProof/>
                <w:webHidden/>
              </w:rPr>
              <w:fldChar w:fldCharType="separate"/>
            </w:r>
            <w:r>
              <w:rPr>
                <w:noProof/>
                <w:webHidden/>
              </w:rPr>
              <w:t>33</w:t>
            </w:r>
            <w:r>
              <w:rPr>
                <w:noProof/>
                <w:webHidden/>
              </w:rPr>
              <w:fldChar w:fldCharType="end"/>
            </w:r>
          </w:hyperlink>
        </w:p>
        <w:p w14:paraId="0D905912" w14:textId="5244E81E" w:rsidR="00985A2D" w:rsidRDefault="00985A2D">
          <w:pPr>
            <w:pStyle w:val="TM2"/>
            <w:tabs>
              <w:tab w:val="right" w:leader="dot" w:pos="9062"/>
            </w:tabs>
            <w:rPr>
              <w:rFonts w:eastAsiaTheme="minorEastAsia"/>
              <w:noProof/>
              <w:lang w:eastAsia="fr-FR"/>
            </w:rPr>
          </w:pPr>
          <w:hyperlink w:anchor="_Toc40168711" w:history="1">
            <w:r w:rsidRPr="00B2754B">
              <w:rPr>
                <w:rStyle w:val="Lienhypertexte"/>
                <w:noProof/>
              </w:rPr>
              <w:t>Budget final</w:t>
            </w:r>
            <w:r>
              <w:rPr>
                <w:noProof/>
                <w:webHidden/>
              </w:rPr>
              <w:tab/>
            </w:r>
            <w:r>
              <w:rPr>
                <w:noProof/>
                <w:webHidden/>
              </w:rPr>
              <w:fldChar w:fldCharType="begin"/>
            </w:r>
            <w:r>
              <w:rPr>
                <w:noProof/>
                <w:webHidden/>
              </w:rPr>
              <w:instrText xml:space="preserve"> PAGEREF _Toc40168711 \h </w:instrText>
            </w:r>
            <w:r>
              <w:rPr>
                <w:noProof/>
                <w:webHidden/>
              </w:rPr>
            </w:r>
            <w:r>
              <w:rPr>
                <w:noProof/>
                <w:webHidden/>
              </w:rPr>
              <w:fldChar w:fldCharType="separate"/>
            </w:r>
            <w:r>
              <w:rPr>
                <w:noProof/>
                <w:webHidden/>
              </w:rPr>
              <w:t>34</w:t>
            </w:r>
            <w:r>
              <w:rPr>
                <w:noProof/>
                <w:webHidden/>
              </w:rPr>
              <w:fldChar w:fldCharType="end"/>
            </w:r>
          </w:hyperlink>
        </w:p>
        <w:p w14:paraId="75B5C1E8" w14:textId="7963F673" w:rsidR="00985A2D" w:rsidRDefault="00985A2D">
          <w:pPr>
            <w:pStyle w:val="TM2"/>
            <w:tabs>
              <w:tab w:val="right" w:leader="dot" w:pos="9062"/>
            </w:tabs>
            <w:rPr>
              <w:rFonts w:eastAsiaTheme="minorEastAsia"/>
              <w:noProof/>
              <w:lang w:eastAsia="fr-FR"/>
            </w:rPr>
          </w:pPr>
          <w:hyperlink w:anchor="_Toc40168712" w:history="1">
            <w:r w:rsidRPr="00B2754B">
              <w:rPr>
                <w:rStyle w:val="Lienhypertexte"/>
                <w:noProof/>
              </w:rPr>
              <w:t>Indicateurs</w:t>
            </w:r>
            <w:r>
              <w:rPr>
                <w:noProof/>
                <w:webHidden/>
              </w:rPr>
              <w:tab/>
            </w:r>
            <w:r>
              <w:rPr>
                <w:noProof/>
                <w:webHidden/>
              </w:rPr>
              <w:fldChar w:fldCharType="begin"/>
            </w:r>
            <w:r>
              <w:rPr>
                <w:noProof/>
                <w:webHidden/>
              </w:rPr>
              <w:instrText xml:space="preserve"> PAGEREF _Toc40168712 \h </w:instrText>
            </w:r>
            <w:r>
              <w:rPr>
                <w:noProof/>
                <w:webHidden/>
              </w:rPr>
            </w:r>
            <w:r>
              <w:rPr>
                <w:noProof/>
                <w:webHidden/>
              </w:rPr>
              <w:fldChar w:fldCharType="separate"/>
            </w:r>
            <w:r>
              <w:rPr>
                <w:noProof/>
                <w:webHidden/>
              </w:rPr>
              <w:t>35</w:t>
            </w:r>
            <w:r>
              <w:rPr>
                <w:noProof/>
                <w:webHidden/>
              </w:rPr>
              <w:fldChar w:fldCharType="end"/>
            </w:r>
          </w:hyperlink>
        </w:p>
        <w:p w14:paraId="58DCCE3A" w14:textId="4169A5D6" w:rsidR="00985A2D" w:rsidRDefault="00985A2D">
          <w:pPr>
            <w:pStyle w:val="TM2"/>
            <w:tabs>
              <w:tab w:val="right" w:leader="dot" w:pos="9062"/>
            </w:tabs>
            <w:rPr>
              <w:rFonts w:eastAsiaTheme="minorEastAsia"/>
              <w:noProof/>
              <w:lang w:eastAsia="fr-FR"/>
            </w:rPr>
          </w:pPr>
          <w:hyperlink w:anchor="_Toc40168713" w:history="1">
            <w:r w:rsidRPr="00B2754B">
              <w:rPr>
                <w:rStyle w:val="Lienhypertexte"/>
                <w:noProof/>
              </w:rPr>
              <w:t>Gestion des risques</w:t>
            </w:r>
            <w:r>
              <w:rPr>
                <w:noProof/>
                <w:webHidden/>
              </w:rPr>
              <w:tab/>
            </w:r>
            <w:r>
              <w:rPr>
                <w:noProof/>
                <w:webHidden/>
              </w:rPr>
              <w:fldChar w:fldCharType="begin"/>
            </w:r>
            <w:r>
              <w:rPr>
                <w:noProof/>
                <w:webHidden/>
              </w:rPr>
              <w:instrText xml:space="preserve"> PAGEREF _Toc40168713 \h </w:instrText>
            </w:r>
            <w:r>
              <w:rPr>
                <w:noProof/>
                <w:webHidden/>
              </w:rPr>
            </w:r>
            <w:r>
              <w:rPr>
                <w:noProof/>
                <w:webHidden/>
              </w:rPr>
              <w:fldChar w:fldCharType="separate"/>
            </w:r>
            <w:r>
              <w:rPr>
                <w:noProof/>
                <w:webHidden/>
              </w:rPr>
              <w:t>36</w:t>
            </w:r>
            <w:r>
              <w:rPr>
                <w:noProof/>
                <w:webHidden/>
              </w:rPr>
              <w:fldChar w:fldCharType="end"/>
            </w:r>
          </w:hyperlink>
        </w:p>
        <w:p w14:paraId="29E0651B" w14:textId="16EA124C" w:rsidR="00985A2D" w:rsidRDefault="00985A2D">
          <w:pPr>
            <w:pStyle w:val="TM3"/>
            <w:tabs>
              <w:tab w:val="right" w:leader="dot" w:pos="9062"/>
            </w:tabs>
            <w:rPr>
              <w:rFonts w:eastAsiaTheme="minorEastAsia"/>
              <w:noProof/>
              <w:lang w:eastAsia="fr-FR"/>
            </w:rPr>
          </w:pPr>
          <w:hyperlink w:anchor="_Toc40168714" w:history="1">
            <w:r w:rsidRPr="00B2754B">
              <w:rPr>
                <w:rStyle w:val="Lienhypertexte"/>
                <w:noProof/>
              </w:rPr>
              <w:t>Risque exceptionnel COVID-19</w:t>
            </w:r>
            <w:r>
              <w:rPr>
                <w:noProof/>
                <w:webHidden/>
              </w:rPr>
              <w:tab/>
            </w:r>
            <w:r>
              <w:rPr>
                <w:noProof/>
                <w:webHidden/>
              </w:rPr>
              <w:fldChar w:fldCharType="begin"/>
            </w:r>
            <w:r>
              <w:rPr>
                <w:noProof/>
                <w:webHidden/>
              </w:rPr>
              <w:instrText xml:space="preserve"> PAGEREF _Toc40168714 \h </w:instrText>
            </w:r>
            <w:r>
              <w:rPr>
                <w:noProof/>
                <w:webHidden/>
              </w:rPr>
            </w:r>
            <w:r>
              <w:rPr>
                <w:noProof/>
                <w:webHidden/>
              </w:rPr>
              <w:fldChar w:fldCharType="separate"/>
            </w:r>
            <w:r>
              <w:rPr>
                <w:noProof/>
                <w:webHidden/>
              </w:rPr>
              <w:t>36</w:t>
            </w:r>
            <w:r>
              <w:rPr>
                <w:noProof/>
                <w:webHidden/>
              </w:rPr>
              <w:fldChar w:fldCharType="end"/>
            </w:r>
          </w:hyperlink>
        </w:p>
        <w:p w14:paraId="20939514" w14:textId="4DE6E53C" w:rsidR="00985A2D" w:rsidRDefault="00985A2D">
          <w:pPr>
            <w:pStyle w:val="TM2"/>
            <w:tabs>
              <w:tab w:val="right" w:leader="dot" w:pos="9062"/>
            </w:tabs>
            <w:rPr>
              <w:rFonts w:eastAsiaTheme="minorEastAsia"/>
              <w:noProof/>
              <w:lang w:eastAsia="fr-FR"/>
            </w:rPr>
          </w:pPr>
          <w:hyperlink w:anchor="_Toc40168715" w:history="1">
            <w:r w:rsidRPr="00B2754B">
              <w:rPr>
                <w:rStyle w:val="Lienhypertexte"/>
                <w:noProof/>
              </w:rPr>
              <w:t>Retour d’expérience (REX)</w:t>
            </w:r>
            <w:r>
              <w:rPr>
                <w:noProof/>
                <w:webHidden/>
              </w:rPr>
              <w:tab/>
            </w:r>
            <w:r>
              <w:rPr>
                <w:noProof/>
                <w:webHidden/>
              </w:rPr>
              <w:fldChar w:fldCharType="begin"/>
            </w:r>
            <w:r>
              <w:rPr>
                <w:noProof/>
                <w:webHidden/>
              </w:rPr>
              <w:instrText xml:space="preserve"> PAGEREF _Toc40168715 \h </w:instrText>
            </w:r>
            <w:r>
              <w:rPr>
                <w:noProof/>
                <w:webHidden/>
              </w:rPr>
            </w:r>
            <w:r>
              <w:rPr>
                <w:noProof/>
                <w:webHidden/>
              </w:rPr>
              <w:fldChar w:fldCharType="separate"/>
            </w:r>
            <w:r>
              <w:rPr>
                <w:noProof/>
                <w:webHidden/>
              </w:rPr>
              <w:t>37</w:t>
            </w:r>
            <w:r>
              <w:rPr>
                <w:noProof/>
                <w:webHidden/>
              </w:rPr>
              <w:fldChar w:fldCharType="end"/>
            </w:r>
          </w:hyperlink>
        </w:p>
        <w:p w14:paraId="58CAD2B1" w14:textId="3360D39E" w:rsidR="00985A2D" w:rsidRDefault="00985A2D">
          <w:pPr>
            <w:pStyle w:val="TM1"/>
            <w:tabs>
              <w:tab w:val="right" w:leader="dot" w:pos="9062"/>
            </w:tabs>
            <w:rPr>
              <w:rFonts w:eastAsiaTheme="minorEastAsia"/>
              <w:noProof/>
              <w:lang w:eastAsia="fr-FR"/>
            </w:rPr>
          </w:pPr>
          <w:hyperlink w:anchor="_Toc40168716" w:history="1">
            <w:r w:rsidRPr="00B2754B">
              <w:rPr>
                <w:rStyle w:val="Lienhypertexte"/>
                <w:noProof/>
              </w:rPr>
              <w:t>Glossaire</w:t>
            </w:r>
            <w:r>
              <w:rPr>
                <w:noProof/>
                <w:webHidden/>
              </w:rPr>
              <w:tab/>
            </w:r>
            <w:r>
              <w:rPr>
                <w:noProof/>
                <w:webHidden/>
              </w:rPr>
              <w:fldChar w:fldCharType="begin"/>
            </w:r>
            <w:r>
              <w:rPr>
                <w:noProof/>
                <w:webHidden/>
              </w:rPr>
              <w:instrText xml:space="preserve"> PAGEREF _Toc40168716 \h </w:instrText>
            </w:r>
            <w:r>
              <w:rPr>
                <w:noProof/>
                <w:webHidden/>
              </w:rPr>
            </w:r>
            <w:r>
              <w:rPr>
                <w:noProof/>
                <w:webHidden/>
              </w:rPr>
              <w:fldChar w:fldCharType="separate"/>
            </w:r>
            <w:r>
              <w:rPr>
                <w:noProof/>
                <w:webHidden/>
              </w:rPr>
              <w:t>38</w:t>
            </w:r>
            <w:r>
              <w:rPr>
                <w:noProof/>
                <w:webHidden/>
              </w:rPr>
              <w:fldChar w:fldCharType="end"/>
            </w:r>
          </w:hyperlink>
        </w:p>
        <w:p w14:paraId="7801B381" w14:textId="41E1F5BE" w:rsidR="00985A2D" w:rsidRDefault="00985A2D">
          <w:pPr>
            <w:pStyle w:val="TM1"/>
            <w:tabs>
              <w:tab w:val="right" w:leader="dot" w:pos="9062"/>
            </w:tabs>
            <w:rPr>
              <w:rFonts w:eastAsiaTheme="minorEastAsia"/>
              <w:noProof/>
              <w:lang w:eastAsia="fr-FR"/>
            </w:rPr>
          </w:pPr>
          <w:hyperlink w:anchor="_Toc40168717" w:history="1">
            <w:r w:rsidRPr="00B2754B">
              <w:rPr>
                <w:rStyle w:val="Lienhypertexte"/>
                <w:noProof/>
              </w:rPr>
              <w:t>Annexes</w:t>
            </w:r>
            <w:r>
              <w:rPr>
                <w:noProof/>
                <w:webHidden/>
              </w:rPr>
              <w:tab/>
            </w:r>
            <w:r>
              <w:rPr>
                <w:noProof/>
                <w:webHidden/>
              </w:rPr>
              <w:fldChar w:fldCharType="begin"/>
            </w:r>
            <w:r>
              <w:rPr>
                <w:noProof/>
                <w:webHidden/>
              </w:rPr>
              <w:instrText xml:space="preserve"> PAGEREF _Toc40168717 \h </w:instrText>
            </w:r>
            <w:r>
              <w:rPr>
                <w:noProof/>
                <w:webHidden/>
              </w:rPr>
            </w:r>
            <w:r>
              <w:rPr>
                <w:noProof/>
                <w:webHidden/>
              </w:rPr>
              <w:fldChar w:fldCharType="separate"/>
            </w:r>
            <w:r>
              <w:rPr>
                <w:noProof/>
                <w:webHidden/>
              </w:rPr>
              <w:t>39</w:t>
            </w:r>
            <w:r>
              <w:rPr>
                <w:noProof/>
                <w:webHidden/>
              </w:rPr>
              <w:fldChar w:fldCharType="end"/>
            </w:r>
          </w:hyperlink>
        </w:p>
        <w:p w14:paraId="74504895" w14:textId="7CDD9D74" w:rsidR="00985A2D" w:rsidRDefault="00985A2D">
          <w:pPr>
            <w:pStyle w:val="TM2"/>
            <w:tabs>
              <w:tab w:val="right" w:leader="dot" w:pos="9062"/>
            </w:tabs>
            <w:rPr>
              <w:rFonts w:eastAsiaTheme="minorEastAsia"/>
              <w:noProof/>
              <w:lang w:eastAsia="fr-FR"/>
            </w:rPr>
          </w:pPr>
          <w:hyperlink w:anchor="_Toc40168718" w:history="1">
            <w:r w:rsidRPr="00B2754B">
              <w:rPr>
                <w:rStyle w:val="Lienhypertexte"/>
                <w:noProof/>
              </w:rPr>
              <w:t>Rendu final</w:t>
            </w:r>
            <w:r>
              <w:rPr>
                <w:noProof/>
                <w:webHidden/>
              </w:rPr>
              <w:tab/>
            </w:r>
            <w:r>
              <w:rPr>
                <w:noProof/>
                <w:webHidden/>
              </w:rPr>
              <w:fldChar w:fldCharType="begin"/>
            </w:r>
            <w:r>
              <w:rPr>
                <w:noProof/>
                <w:webHidden/>
              </w:rPr>
              <w:instrText xml:space="preserve"> PAGEREF _Toc40168718 \h </w:instrText>
            </w:r>
            <w:r>
              <w:rPr>
                <w:noProof/>
                <w:webHidden/>
              </w:rPr>
            </w:r>
            <w:r>
              <w:rPr>
                <w:noProof/>
                <w:webHidden/>
              </w:rPr>
              <w:fldChar w:fldCharType="separate"/>
            </w:r>
            <w:r>
              <w:rPr>
                <w:noProof/>
                <w:webHidden/>
              </w:rPr>
              <w:t>44</w:t>
            </w:r>
            <w:r>
              <w:rPr>
                <w:noProof/>
                <w:webHidden/>
              </w:rPr>
              <w:fldChar w:fldCharType="end"/>
            </w:r>
          </w:hyperlink>
        </w:p>
        <w:p w14:paraId="46FD6B8C" w14:textId="049F0B76" w:rsidR="00985A2D" w:rsidRDefault="00985A2D">
          <w:pPr>
            <w:pStyle w:val="TM2"/>
            <w:tabs>
              <w:tab w:val="right" w:leader="dot" w:pos="9062"/>
            </w:tabs>
            <w:rPr>
              <w:rFonts w:eastAsiaTheme="minorEastAsia"/>
              <w:noProof/>
              <w:lang w:eastAsia="fr-FR"/>
            </w:rPr>
          </w:pPr>
          <w:hyperlink w:anchor="_Toc40168719" w:history="1">
            <w:r w:rsidRPr="00B2754B">
              <w:rPr>
                <w:rStyle w:val="Lienhypertexte"/>
                <w:noProof/>
              </w:rPr>
              <w:t>Planning final détaillé</w:t>
            </w:r>
            <w:r>
              <w:rPr>
                <w:noProof/>
                <w:webHidden/>
              </w:rPr>
              <w:tab/>
            </w:r>
            <w:r>
              <w:rPr>
                <w:noProof/>
                <w:webHidden/>
              </w:rPr>
              <w:fldChar w:fldCharType="begin"/>
            </w:r>
            <w:r>
              <w:rPr>
                <w:noProof/>
                <w:webHidden/>
              </w:rPr>
              <w:instrText xml:space="preserve"> PAGEREF _Toc40168719 \h </w:instrText>
            </w:r>
            <w:r>
              <w:rPr>
                <w:noProof/>
                <w:webHidden/>
              </w:rPr>
            </w:r>
            <w:r>
              <w:rPr>
                <w:noProof/>
                <w:webHidden/>
              </w:rPr>
              <w:fldChar w:fldCharType="separate"/>
            </w:r>
            <w:r>
              <w:rPr>
                <w:noProof/>
                <w:webHidden/>
              </w:rPr>
              <w:t>47</w:t>
            </w:r>
            <w:r>
              <w:rPr>
                <w:noProof/>
                <w:webHidden/>
              </w:rPr>
              <w:fldChar w:fldCharType="end"/>
            </w:r>
          </w:hyperlink>
        </w:p>
        <w:p w14:paraId="0313B799" w14:textId="26A03B44" w:rsidR="00985A2D" w:rsidRDefault="00985A2D">
          <w:pPr>
            <w:pStyle w:val="TM2"/>
            <w:tabs>
              <w:tab w:val="right" w:leader="dot" w:pos="9062"/>
            </w:tabs>
            <w:rPr>
              <w:rFonts w:eastAsiaTheme="minorEastAsia"/>
              <w:noProof/>
              <w:lang w:eastAsia="fr-FR"/>
            </w:rPr>
          </w:pPr>
          <w:hyperlink w:anchor="_Toc40168720" w:history="1">
            <w:r w:rsidRPr="00B2754B">
              <w:rPr>
                <w:rStyle w:val="Lienhypertexte"/>
                <w:noProof/>
              </w:rPr>
              <w:t>Procédure de déploiement</w:t>
            </w:r>
            <w:r>
              <w:rPr>
                <w:noProof/>
                <w:webHidden/>
              </w:rPr>
              <w:tab/>
            </w:r>
            <w:r>
              <w:rPr>
                <w:noProof/>
                <w:webHidden/>
              </w:rPr>
              <w:fldChar w:fldCharType="begin"/>
            </w:r>
            <w:r>
              <w:rPr>
                <w:noProof/>
                <w:webHidden/>
              </w:rPr>
              <w:instrText xml:space="preserve"> PAGEREF _Toc40168720 \h </w:instrText>
            </w:r>
            <w:r>
              <w:rPr>
                <w:noProof/>
                <w:webHidden/>
              </w:rPr>
            </w:r>
            <w:r>
              <w:rPr>
                <w:noProof/>
                <w:webHidden/>
              </w:rPr>
              <w:fldChar w:fldCharType="separate"/>
            </w:r>
            <w:r>
              <w:rPr>
                <w:noProof/>
                <w:webHidden/>
              </w:rPr>
              <w:t>49</w:t>
            </w:r>
            <w:r>
              <w:rPr>
                <w:noProof/>
                <w:webHidden/>
              </w:rPr>
              <w:fldChar w:fldCharType="end"/>
            </w:r>
          </w:hyperlink>
        </w:p>
        <w:p w14:paraId="26C4D8EA" w14:textId="267724FA"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168672"/>
      <w:r>
        <w:lastRenderedPageBreak/>
        <w:t>Projet</w:t>
      </w:r>
      <w:bookmarkEnd w:id="1"/>
    </w:p>
    <w:p w14:paraId="3330C280" w14:textId="6B51A968" w:rsidR="00AF6D3A" w:rsidRPr="00AF6D3A" w:rsidRDefault="0060268B" w:rsidP="00786981">
      <w:pPr>
        <w:pStyle w:val="Titre2"/>
      </w:pPr>
      <w:bookmarkStart w:id="2" w:name="_Toc40168673"/>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168674"/>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proofErr w:type="spellStart"/>
      <w:r w:rsidRPr="00A13DAA">
        <w:rPr>
          <w:rStyle w:val="spellingerror"/>
          <w:rFonts w:asciiTheme="minorHAnsi" w:hAnsiTheme="minorHAnsi" w:cstheme="minorHAnsi"/>
          <w:sz w:val="22"/>
          <w:szCs w:val="22"/>
        </w:rPr>
        <w:t>Madera</w:t>
      </w:r>
      <w:proofErr w:type="spellEnd"/>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383E8D96"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w:t>
      </w:r>
      <w:r w:rsidR="00CC1EFB">
        <w:rPr>
          <w:rStyle w:val="normaltextrun"/>
          <w:rFonts w:asciiTheme="minorHAnsi" w:hAnsiTheme="minorHAnsi" w:cstheme="minorHAnsi"/>
          <w:sz w:val="22"/>
          <w:szCs w:val="22"/>
        </w:rPr>
        <w:t>e</w:t>
      </w:r>
      <w:r w:rsidRPr="00A13DAA">
        <w:rPr>
          <w:rStyle w:val="normaltextrun"/>
          <w:rFonts w:asciiTheme="minorHAnsi" w:hAnsiTheme="minorHAnsi" w:cstheme="minorHAnsi"/>
          <w:sz w:val="22"/>
          <w:szCs w:val="22"/>
        </w:rPr>
        <w:t xml:space="preserve">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02E55A5F" w:rsidR="000350A0" w:rsidRDefault="0060268B" w:rsidP="00400B39">
      <w:pPr>
        <w:pStyle w:val="Titre2"/>
      </w:pPr>
      <w:bookmarkStart w:id="4" w:name="_Toc40168675"/>
      <w:r>
        <w:lastRenderedPageBreak/>
        <w:t>Besoin</w:t>
      </w:r>
      <w:bookmarkEnd w:id="4"/>
    </w:p>
    <w:p w14:paraId="711975AF" w14:textId="33C8AD3A" w:rsidR="00716E1E" w:rsidRDefault="002249DA" w:rsidP="00716E1E">
      <w:pPr>
        <w:jc w:val="center"/>
      </w:pPr>
      <w:r w:rsidRPr="00F84505">
        <w:rPr>
          <w:noProof/>
        </w:rPr>
        <w:drawing>
          <wp:anchor distT="0" distB="0" distL="114300" distR="114300" simplePos="0" relativeHeight="251701248" behindDoc="1" locked="0" layoutInCell="1" allowOverlap="1" wp14:anchorId="018836B7" wp14:editId="373B34E9">
            <wp:simplePos x="0" y="0"/>
            <wp:positionH relativeFrom="column">
              <wp:posOffset>3481070</wp:posOffset>
            </wp:positionH>
            <wp:positionV relativeFrom="paragraph">
              <wp:posOffset>173659</wp:posOffset>
            </wp:positionV>
            <wp:extent cx="2811439" cy="2134372"/>
            <wp:effectExtent l="0" t="0" r="8255" b="0"/>
            <wp:wrapTight wrapText="bothSides">
              <wp:wrapPolygon edited="0">
                <wp:start x="0" y="0"/>
                <wp:lineTo x="0" y="21401"/>
                <wp:lineTo x="21517" y="21401"/>
                <wp:lineTo x="2151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1439" cy="2134372"/>
                    </a:xfrm>
                    <a:prstGeom prst="rect">
                      <a:avLst/>
                    </a:prstGeom>
                  </pic:spPr>
                </pic:pic>
              </a:graphicData>
            </a:graphic>
          </wp:anchor>
        </w:drawing>
      </w:r>
    </w:p>
    <w:p w14:paraId="78C4A784" w14:textId="77777777" w:rsidR="00716E1E" w:rsidRDefault="00716E1E" w:rsidP="00716E1E">
      <w:pPr>
        <w:jc w:val="both"/>
      </w:pPr>
      <w:r>
        <w:t xml:space="preserve">Le groupe </w:t>
      </w:r>
      <w:proofErr w:type="spellStart"/>
      <w:r>
        <w:t>Madera</w:t>
      </w:r>
      <w:proofErr w:type="spellEnd"/>
      <w:r>
        <w:t xml:space="preserve">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 xml:space="preserve">Le groupe </w:t>
      </w:r>
      <w:proofErr w:type="spellStart"/>
      <w:r>
        <w:t>Madera</w:t>
      </w:r>
      <w:proofErr w:type="spellEnd"/>
      <w:r>
        <w:t xml:space="preserve">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4E328AD1" w:rsidR="00716E1E" w:rsidRDefault="00716E1E" w:rsidP="00716E1E">
      <w:pPr>
        <w:pStyle w:val="Paragraphedeliste"/>
        <w:ind w:firstLine="696"/>
        <w:jc w:val="both"/>
      </w:pPr>
      <w:r>
        <w:t>Dans la création de l’habitation le client choisi l</w:t>
      </w:r>
      <w:r w:rsidR="009D10B7">
        <w:t>es</w:t>
      </w:r>
      <w:r>
        <w:t xml:space="preserve"> </w:t>
      </w:r>
      <w:r w:rsidR="009D10B7">
        <w:t>dimensions</w:t>
      </w:r>
      <w:r>
        <w:t xml:space="preserve">, c’est-à-dire le socle sur lequel vas reposer la maison. Ensuite les murs extérieurs suivront </w:t>
      </w:r>
      <w:r w:rsidR="009D10B7">
        <w:t>les dimensions sélectionnées</w:t>
      </w:r>
      <w:r>
        <w:t xml:space="preserve">.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CC1EFB">
      <w:bookmarkStart w:id="5" w:name="_Toc40168676"/>
      <w:r w:rsidRPr="00CC1EFB">
        <w:rPr>
          <w:rStyle w:val="Titre3Car"/>
        </w:rPr>
        <w:lastRenderedPageBreak/>
        <w:t>Pieuvre</w:t>
      </w:r>
      <w:bookmarkEnd w:id="5"/>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headerReference w:type="default" r:id="rId12"/>
          <w:footerReference w:type="default" r:id="rId13"/>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bookmarkStart w:id="6" w:name="_Toc40168677"/>
      <w:r>
        <w:t>Tableau de fonction</w:t>
      </w:r>
      <w:bookmarkEnd w:id="6"/>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p>
    <w:p w14:paraId="766755B2" w14:textId="4EC9B990" w:rsidR="00716E1E" w:rsidRDefault="00716E1E" w:rsidP="00EF7A22">
      <w:pPr>
        <w:pStyle w:val="Titre2"/>
      </w:pPr>
      <w:bookmarkStart w:id="7" w:name="_Toc40168678"/>
      <w:r>
        <w:lastRenderedPageBreak/>
        <w:t>Objectif du projet</w:t>
      </w:r>
      <w:bookmarkEnd w:id="7"/>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17693C6D"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w:t>
      </w:r>
      <w:r w:rsidR="009D10B7">
        <w:rPr>
          <w:rFonts w:eastAsia="Times New Roman" w:cstheme="minorHAnsi"/>
          <w:lang w:eastAsia="fr-FR"/>
        </w:rPr>
        <w:t xml:space="preserve"> commerciaux</w:t>
      </w:r>
      <w:r w:rsidRPr="002E3E09">
        <w:rPr>
          <w:rFonts w:eastAsia="Times New Roman" w:cstheme="minorHAnsi"/>
          <w:lang w:eastAsia="fr-FR"/>
        </w:rPr>
        <w:t xml:space="preserve">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8" w:name="_Toc40168679"/>
      <w:r>
        <w:lastRenderedPageBreak/>
        <w:t>Agilité</w:t>
      </w:r>
      <w:bookmarkEnd w:id="8"/>
    </w:p>
    <w:p w14:paraId="1A152ABE" w14:textId="0A1B5408" w:rsidR="00716E1E" w:rsidRDefault="00716E1E" w:rsidP="00716E1E">
      <w:pPr>
        <w:rPr>
          <w:rFonts w:cstheme="minorHAnsi"/>
        </w:rPr>
      </w:pPr>
      <w:r w:rsidRPr="00CF7AFE">
        <w:rPr>
          <w:rFonts w:cstheme="minorHAnsi"/>
        </w:rPr>
        <w:t>Nous avons pour but de réaliser ce projet sous forme « Agile »</w:t>
      </w:r>
      <w:r w:rsidR="00DC6C76">
        <w:rPr>
          <w:rFonts w:cstheme="minorHAnsi"/>
        </w:rPr>
        <w:t>.</w:t>
      </w:r>
    </w:p>
    <w:p w14:paraId="29812EAE" w14:textId="0CED722D" w:rsidR="00FE53C0" w:rsidRDefault="00FE53C0" w:rsidP="00716E1E">
      <w:r w:rsidRPr="0042534F">
        <w:t>La méthode agile est une méthode de gestion et de développement de projets</w:t>
      </w:r>
      <w:r>
        <w:t xml:space="preserve">. </w:t>
      </w:r>
      <w:r w:rsidR="00CC1EFB">
        <w:t xml:space="preserve">La </w:t>
      </w:r>
      <w:r>
        <w:t>culture agile vient assouplir la gestion d’un projet mais d’également optimiser la conduite face au changement ce qui laisse place à la créativité et l’adaptation d</w:t>
      </w:r>
      <w:r w:rsidR="00CC1EFB">
        <w:t>e</w:t>
      </w:r>
      <w:r>
        <w:t xml:space="preserve"> nouveau</w:t>
      </w:r>
      <w:r w:rsidR="00CC1EFB">
        <w:t>x</w:t>
      </w:r>
      <w:r>
        <w:t xml:space="preserve"> besoin</w:t>
      </w:r>
      <w:r w:rsidR="00CC1EFB">
        <w:t>s</w:t>
      </w:r>
      <w:r>
        <w:t>.</w:t>
      </w:r>
    </w:p>
    <w:p w14:paraId="4864C8DC" w14:textId="77C6309A" w:rsidR="00F11401"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557364C3"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r w:rsidR="00DC6C76">
        <w:t>.</w:t>
      </w:r>
    </w:p>
    <w:p w14:paraId="01706BDF" w14:textId="3235E704"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w:t>
      </w:r>
      <w:r w:rsidR="00CC1EFB">
        <w:t>s</w:t>
      </w:r>
      <w:r w:rsidR="00A845FA">
        <w:t xml:space="preserve"> même</w:t>
      </w:r>
      <w:r w:rsidR="00CC1EFB">
        <w:t>s</w:t>
      </w:r>
      <w:r w:rsidR="00A845FA">
        <w:t xml:space="preserve"> </w:t>
      </w:r>
      <w:r w:rsidR="00CC1EFB">
        <w:t>responsabilités</w:t>
      </w:r>
      <w:r w:rsidR="00A845FA">
        <w:t xml:space="preserve"> dans l’équipe, ce qui peut créer des débats entre les collaborateurs et peut générer de nouvelles idées</w:t>
      </w:r>
      <w:r w:rsidR="00DC6C76">
        <w:t>.</w:t>
      </w:r>
    </w:p>
    <w:p w14:paraId="34F664B9" w14:textId="09436F8C" w:rsidR="00A845FA"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w:t>
      </w:r>
      <w:r w:rsidR="00905AA0">
        <w:t xml:space="preserve">bien </w:t>
      </w:r>
      <w:r w:rsidR="00A845FA">
        <w:t>avoir un nouveau rendu toutes les 3 semaines. Il est impossible de définir une date final précise du projet.</w:t>
      </w:r>
    </w:p>
    <w:p w14:paraId="7B1AFB0A" w14:textId="2FD13C24" w:rsidR="00F11401" w:rsidRPr="007E0172" w:rsidRDefault="00F11401" w:rsidP="00F11401">
      <w:r w:rsidRPr="00F11401">
        <w:rPr>
          <w:noProof/>
        </w:rPr>
        <w:drawing>
          <wp:inline distT="0" distB="0" distL="0" distR="0" wp14:anchorId="08FCF38B" wp14:editId="17812936">
            <wp:extent cx="5760720" cy="2200275"/>
            <wp:effectExtent l="190500" t="190500" r="182880" b="200025"/>
            <wp:docPr id="1026" name="Picture 2" descr="Wavenet">
              <a:extLst xmlns:a="http://schemas.openxmlformats.org/drawingml/2006/main">
                <a:ext uri="{FF2B5EF4-FFF2-40B4-BE49-F238E27FC236}">
                  <a16:creationId xmlns:a16="http://schemas.microsoft.com/office/drawing/2014/main" id="{A1B08586-6E0F-4B8B-BDCF-5A5D86D27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avenet">
                      <a:extLst>
                        <a:ext uri="{FF2B5EF4-FFF2-40B4-BE49-F238E27FC236}">
                          <a16:creationId xmlns:a16="http://schemas.microsoft.com/office/drawing/2014/main" id="{A1B08586-6E0F-4B8B-BDCF-5A5D86D27D9E}"/>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20027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66EAD2FF" w14:textId="77777777" w:rsidR="00F11401" w:rsidRDefault="00F11401">
      <w:pPr>
        <w:rPr>
          <w:b/>
          <w:bCs/>
        </w:rPr>
      </w:pPr>
      <w:r>
        <w:rPr>
          <w:b/>
          <w:bCs/>
        </w:rPr>
        <w:br w:type="page"/>
      </w:r>
    </w:p>
    <w:p w14:paraId="0611BC44" w14:textId="3ACD094E" w:rsidR="002537B8" w:rsidRPr="002537B8" w:rsidRDefault="002537B8" w:rsidP="00716E1E">
      <w:pPr>
        <w:rPr>
          <w:b/>
          <w:bCs/>
        </w:rPr>
      </w:pPr>
      <w:r w:rsidRPr="002537B8">
        <w:rPr>
          <w:b/>
          <w:bCs/>
        </w:rPr>
        <w:lastRenderedPageBreak/>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w:t>
      </w:r>
      <w:proofErr w:type="spellStart"/>
      <w:r w:rsidR="0025795B">
        <w:t>Owner</w:t>
      </w:r>
      <w:proofErr w:type="spellEnd"/>
      <w:r w:rsidR="0025795B">
        <w:t xml:space="preserve">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4F10ADC4" w14:textId="6ABF88A1" w:rsidR="00F32DB9" w:rsidRPr="00F11401" w:rsidRDefault="00FE4F9B">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w:t>
      </w:r>
      <w:proofErr w:type="spellStart"/>
      <w:r>
        <w:t>Owner</w:t>
      </w:r>
      <w:proofErr w:type="spellEnd"/>
      <w:r>
        <w:t xml:space="preserve"> ainsi que par le Scrum Master. Mais ces tâches ne restent pas là indéfiniment, en effet elles sont en attente d’être transférer vers ce l’on appelle le « Sprint </w:t>
      </w:r>
      <w:proofErr w:type="spellStart"/>
      <w:r>
        <w:t>Backlog</w:t>
      </w:r>
      <w:proofErr w:type="spellEnd"/>
      <w:r>
        <w:t> »</w:t>
      </w:r>
      <w:r w:rsidR="00DC6C76">
        <w:t>.</w:t>
      </w:r>
      <w:r>
        <w:t xml:space="preserve">  </w:t>
      </w:r>
    </w:p>
    <w:p w14:paraId="709ACE33" w14:textId="4BA9E05A"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 xml:space="preserve">En amont du commencement d’un Sprint, le Product </w:t>
      </w:r>
      <w:proofErr w:type="spellStart"/>
      <w:r w:rsidRPr="00FE4F9B">
        <w:t>Owner</w:t>
      </w:r>
      <w:proofErr w:type="spellEnd"/>
      <w:r w:rsidRPr="00FE4F9B">
        <w:t xml:space="preserve">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 xml:space="preserve">Product </w:t>
      </w:r>
      <w:proofErr w:type="spellStart"/>
      <w:r w:rsidR="00716E1E" w:rsidRPr="00EF740E">
        <w:rPr>
          <w:rFonts w:cstheme="minorHAnsi"/>
          <w:b/>
        </w:rPr>
        <w:t>Owner</w:t>
      </w:r>
      <w:proofErr w:type="spellEnd"/>
      <w:r w:rsidR="00716E1E" w:rsidRPr="00EF740E">
        <w:rPr>
          <w:rFonts w:cstheme="minorHAnsi"/>
          <w:b/>
        </w:rPr>
        <w:t xml:space="preserve">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9" w:name="_Toc40168680"/>
      <w:r>
        <w:t>Réunions</w:t>
      </w:r>
      <w:bookmarkEnd w:id="9"/>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lastRenderedPageBreak/>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2A2C6B9" w:rsidR="002537B8" w:rsidRPr="002537B8" w:rsidRDefault="002537B8" w:rsidP="00104DC0">
      <w:r w:rsidRPr="002537B8">
        <w:t>Un planning</w:t>
      </w:r>
      <w:r>
        <w:t xml:space="preserve"> poker à lieu en amont de chacun des sprints, l’équipe projet ainsi que le client y sont présents. Cette réunion </w:t>
      </w:r>
      <w:r w:rsidR="00DC6C76">
        <w:t>a</w:t>
      </w:r>
      <w:r>
        <w:t xml:space="preserve"> pour but de présenter les tâches au préalable sélectionnées par le Product </w:t>
      </w:r>
      <w:proofErr w:type="spellStart"/>
      <w:r>
        <w:t>Owner</w:t>
      </w:r>
      <w:proofErr w:type="spellEnd"/>
      <w:r>
        <w:t xml:space="preserve">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 xml:space="preserve">Sprint </w:t>
      </w:r>
      <w:proofErr w:type="spellStart"/>
      <w:r w:rsidRPr="00104DC0">
        <w:rPr>
          <w:b/>
          <w:bCs/>
        </w:rPr>
        <w:t>Review</w:t>
      </w:r>
      <w:proofErr w:type="spellEnd"/>
      <w:r w:rsidRPr="00104DC0">
        <w:rPr>
          <w:b/>
          <w:bCs/>
        </w:rPr>
        <w:t> :</w:t>
      </w:r>
    </w:p>
    <w:p w14:paraId="37BF9E3C" w14:textId="258D7542" w:rsidR="00F32DB9" w:rsidRPr="00F11401" w:rsidRDefault="00104DC0">
      <w:r>
        <w:t xml:space="preserve">La Sprint </w:t>
      </w:r>
      <w:proofErr w:type="spellStart"/>
      <w:r>
        <w:t>Review</w:t>
      </w:r>
      <w:proofErr w:type="spellEnd"/>
      <w:r>
        <w:t xml:space="preserve">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4DE72692"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w:t>
      </w:r>
      <w:proofErr w:type="spellStart"/>
      <w:r>
        <w:t>Owner</w:t>
      </w:r>
      <w:proofErr w:type="spellEnd"/>
      <w:r>
        <w:t>.</w:t>
      </w:r>
    </w:p>
    <w:p w14:paraId="38A02E66" w14:textId="16A2F15F" w:rsidR="00716E1E" w:rsidRPr="00130B60" w:rsidRDefault="00716E1E" w:rsidP="00104DC0">
      <w:pPr>
        <w:pStyle w:val="Titre3"/>
        <w:rPr>
          <w:lang w:val="en-US"/>
        </w:rPr>
      </w:pPr>
      <w:bookmarkStart w:id="10" w:name="_Toc40168681"/>
      <w:proofErr w:type="spellStart"/>
      <w:r w:rsidRPr="00130B60">
        <w:rPr>
          <w:lang w:val="en-US"/>
        </w:rPr>
        <w:t>Equipe</w:t>
      </w:r>
      <w:proofErr w:type="spellEnd"/>
      <w:r w:rsidRPr="00130B60">
        <w:rPr>
          <w:lang w:val="en-US"/>
        </w:rPr>
        <w:t xml:space="preserve"> </w:t>
      </w:r>
      <w:proofErr w:type="spellStart"/>
      <w:r w:rsidRPr="00130B60">
        <w:rPr>
          <w:lang w:val="en-US"/>
        </w:rPr>
        <w:t>projet</w:t>
      </w:r>
      <w:bookmarkEnd w:id="10"/>
      <w:proofErr w:type="spellEnd"/>
    </w:p>
    <w:p w14:paraId="7420E3FB" w14:textId="236BCA1D" w:rsidR="00716E1E" w:rsidRPr="00130B60" w:rsidRDefault="00716E1E" w:rsidP="00716E1E">
      <w:pPr>
        <w:rPr>
          <w:lang w:val="en-US"/>
        </w:rPr>
      </w:pPr>
      <w:r w:rsidRPr="00130B60">
        <w:rPr>
          <w:b/>
          <w:bCs/>
          <w:lang w:val="en-US"/>
        </w:rPr>
        <w:t xml:space="preserve">Scrum </w:t>
      </w:r>
      <w:proofErr w:type="gramStart"/>
      <w:r w:rsidRPr="00130B60">
        <w:rPr>
          <w:b/>
          <w:bCs/>
          <w:lang w:val="en-US"/>
        </w:rPr>
        <w:t>Master :</w:t>
      </w:r>
      <w:proofErr w:type="gramEnd"/>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 xml:space="preserve">Product </w:t>
      </w:r>
      <w:proofErr w:type="gramStart"/>
      <w:r w:rsidRPr="00130B60">
        <w:rPr>
          <w:b/>
          <w:bCs/>
          <w:lang w:val="en-US"/>
        </w:rPr>
        <w:t>Owner :</w:t>
      </w:r>
      <w:proofErr w:type="gramEnd"/>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1" w:name="_Toc40168682"/>
      <w:r>
        <w:lastRenderedPageBreak/>
        <w:t>Planning</w:t>
      </w:r>
      <w:r w:rsidR="0060268B">
        <w:t xml:space="preserve"> </w:t>
      </w:r>
      <w:r w:rsidR="00B2600E">
        <w:t>prévisionnel (Gantt)</w:t>
      </w:r>
      <w:bookmarkEnd w:id="11"/>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6">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2" w:name="_Toc40168683"/>
      <w:r>
        <w:lastRenderedPageBreak/>
        <w:t>Budget</w:t>
      </w:r>
      <w:r w:rsidR="0060268B">
        <w:t xml:space="preserve"> prévisionnel</w:t>
      </w:r>
      <w:bookmarkEnd w:id="12"/>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w:t>
      </w:r>
      <w:proofErr w:type="spellStart"/>
      <w:r>
        <w:t>Madera</w:t>
      </w:r>
      <w:proofErr w:type="spellEnd"/>
      <w:r>
        <w:t xml:space="preserve">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3" w:name="_Toc40168684"/>
      <w:r>
        <w:t>Analyses des risques</w:t>
      </w:r>
      <w:bookmarkEnd w:id="13"/>
    </w:p>
    <w:p w14:paraId="18ED21B3" w14:textId="77777777" w:rsidR="00F507E2" w:rsidRDefault="00F507E2" w:rsidP="00F507E2">
      <w:pPr>
        <w:pStyle w:val="Titre3"/>
      </w:pPr>
      <w:bookmarkStart w:id="14" w:name="_Toc40168685"/>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4"/>
    </w:p>
    <w:p w14:paraId="5C329EB3" w14:textId="77777777" w:rsidR="00F507E2" w:rsidRPr="00F507E2" w:rsidRDefault="00F507E2" w:rsidP="00F507E2"/>
    <w:p w14:paraId="1CFF2E98" w14:textId="77777777" w:rsidR="00F507E2" w:rsidRDefault="00F507E2" w:rsidP="00F507E2">
      <w:pPr>
        <w:pStyle w:val="Titre3"/>
      </w:pPr>
      <w:bookmarkStart w:id="15" w:name="_Toc40168686"/>
      <w:r>
        <w:t>Tableau des risques</w:t>
      </w:r>
      <w:bookmarkEnd w:id="15"/>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9">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6" w:name="_Toc4507654"/>
      <w:bookmarkStart w:id="17" w:name="_Toc4658407"/>
      <w:bookmarkStart w:id="18"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6"/>
    <w:bookmarkEnd w:id="17"/>
    <w:bookmarkEnd w:id="18"/>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9" w:name="_Toc40168687"/>
      <w:r>
        <w:lastRenderedPageBreak/>
        <w:t>Indicateurs</w:t>
      </w:r>
      <w:bookmarkEnd w:id="19"/>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20" w:name="_Toc40168688"/>
      <w:r>
        <w:lastRenderedPageBreak/>
        <w:t>Communications</w:t>
      </w:r>
      <w:bookmarkEnd w:id="20"/>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791E731B"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09D3133E" w14:textId="134FD802" w:rsidR="008E0EA0" w:rsidRDefault="008E0EA0" w:rsidP="008E0EA0">
      <w:pPr>
        <w:pStyle w:val="Titre2"/>
      </w:pPr>
      <w:bookmarkStart w:id="21" w:name="_Toc40168689"/>
      <w:r>
        <w:lastRenderedPageBreak/>
        <w:t>Gestion du système documentaire</w:t>
      </w:r>
      <w:bookmarkEnd w:id="21"/>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2" w:name="_Toc5979648"/>
      <w:bookmarkStart w:id="23" w:name="_Toc40168690"/>
      <w:r>
        <w:t>Versioning</w:t>
      </w:r>
      <w:bookmarkEnd w:id="22"/>
      <w:bookmarkEnd w:id="23"/>
    </w:p>
    <w:p w14:paraId="666F98B7" w14:textId="77777777" w:rsidR="008E0EA0" w:rsidRDefault="008E0EA0" w:rsidP="008E0EA0">
      <w:r>
        <w:t xml:space="preserve">Dans le cadre du projet </w:t>
      </w:r>
      <w:proofErr w:type="spellStart"/>
      <w:r>
        <w:t>Madera</w:t>
      </w:r>
      <w:proofErr w:type="spellEnd"/>
      <w:r>
        <w:t xml:space="preserve">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4" w:name="_Toc5979649"/>
      <w:bookmarkStart w:id="25" w:name="_Toc40168691"/>
      <w:r>
        <w:t>Gestion des fichiers</w:t>
      </w:r>
      <w:bookmarkEnd w:id="24"/>
      <w:bookmarkEnd w:id="25"/>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6" w:name="_Toc40168692"/>
      <w:r>
        <w:lastRenderedPageBreak/>
        <w:t>Sécurité</w:t>
      </w:r>
      <w:bookmarkEnd w:id="26"/>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w:t>
      </w:r>
      <w:proofErr w:type="spellStart"/>
      <w:r w:rsidRPr="004044EE">
        <w:rPr>
          <w:rFonts w:cstheme="minorHAnsi"/>
          <w:color w:val="000000"/>
          <w:u w:color="000000"/>
        </w:rPr>
        <w:t>Madera</w:t>
      </w:r>
      <w:proofErr w:type="spellEnd"/>
      <w:r w:rsidRPr="004044EE">
        <w:rPr>
          <w:rFonts w:cstheme="minorHAnsi"/>
          <w:color w:val="000000"/>
          <w:u w:color="000000"/>
        </w:rPr>
        <w:t>,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21B2BB92" w14:textId="77777777" w:rsidR="00AD5533" w:rsidRDefault="00AD5533">
      <w:pPr>
        <w:rPr>
          <w:rFonts w:cstheme="minorHAnsi"/>
          <w:color w:val="2F5496" w:themeColor="accent1" w:themeShade="BF"/>
          <w:u w:val="single" w:color="000000"/>
        </w:rPr>
      </w:pPr>
      <w:r>
        <w:rPr>
          <w:rFonts w:cstheme="minorHAnsi"/>
          <w:color w:val="2F5496" w:themeColor="accent1" w:themeShade="BF"/>
          <w:u w:val="single" w:color="000000"/>
        </w:rPr>
        <w:br w:type="page"/>
      </w:r>
    </w:p>
    <w:p w14:paraId="0AF07A5F" w14:textId="0BDC68F2"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lastRenderedPageBreak/>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48F75B0A" w:rsidR="009D10B7" w:rsidRDefault="00BB3B97" w:rsidP="00BB3B97">
      <w:r>
        <w:t>Enfin, l’entreprise peut surveiller l’efficacité de ses processus au moyen de données mesurables si possible.</w:t>
      </w:r>
    </w:p>
    <w:p w14:paraId="546C5849" w14:textId="77777777" w:rsidR="009D10B7" w:rsidRDefault="009D10B7">
      <w:r>
        <w:br w:type="page"/>
      </w:r>
    </w:p>
    <w:p w14:paraId="16C57D3F" w14:textId="779B242D" w:rsidR="00332C3D" w:rsidRPr="00332C3D" w:rsidRDefault="000350A0" w:rsidP="00332C3D">
      <w:pPr>
        <w:pStyle w:val="Titre1"/>
      </w:pPr>
      <w:bookmarkStart w:id="27" w:name="_Toc40168693"/>
      <w:r>
        <w:lastRenderedPageBreak/>
        <w:t>Technique</w:t>
      </w:r>
      <w:bookmarkEnd w:id="27"/>
    </w:p>
    <w:p w14:paraId="24543C3F" w14:textId="5658C259" w:rsidR="000350A0" w:rsidRDefault="000350A0" w:rsidP="000350A0">
      <w:pPr>
        <w:pStyle w:val="Titre2"/>
      </w:pPr>
      <w:bookmarkStart w:id="28" w:name="_Toc40168694"/>
      <w:r>
        <w:t>Langage</w:t>
      </w:r>
      <w:bookmarkEnd w:id="28"/>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1DC7B383" w14:textId="6BF1907E" w:rsidR="00FA789F" w:rsidRDefault="000F6DB9">
      <w:r>
        <w:t xml:space="preserve">De plus la mise à disposition de l’application a tous les collaborateurs, commerciaux sera grandement simplifié. </w:t>
      </w:r>
    </w:p>
    <w:p w14:paraId="591CFF62" w14:textId="643F1C89" w:rsidR="00FB729B" w:rsidRDefault="00FB729B" w:rsidP="00FB729B">
      <w:pPr>
        <w:pStyle w:val="Titre2"/>
      </w:pPr>
      <w:bookmarkStart w:id="29" w:name="_Toc40168695"/>
      <w:r>
        <w:t>Outils</w:t>
      </w:r>
      <w:bookmarkEnd w:id="29"/>
    </w:p>
    <w:p w14:paraId="41042E4E" w14:textId="2D41222B" w:rsidR="00FA789F" w:rsidRPr="009D10B7"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FA789F">
        <w:rPr>
          <w:b/>
          <w:bCs/>
        </w:rPr>
        <w:t>Wrike</w:t>
      </w:r>
      <w:proofErr w:type="spellEnd"/>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w:t>
      </w:r>
      <w:proofErr w:type="spellStart"/>
      <w:r>
        <w:t>Review</w:t>
      </w:r>
      <w:proofErr w:type="spellEnd"/>
      <w:r>
        <w:t xml:space="preserve">, planning poker…) </w:t>
      </w:r>
    </w:p>
    <w:p w14:paraId="186399B2" w14:textId="02BA6DA8" w:rsidR="009D10B7" w:rsidRPr="009D10B7" w:rsidRDefault="009D10B7" w:rsidP="009D10B7">
      <w:pPr>
        <w:rPr>
          <w:b/>
          <w:bCs/>
        </w:rPr>
      </w:pPr>
      <w:r>
        <w:rPr>
          <w:b/>
          <w:bCs/>
        </w:rPr>
        <w:br w:type="page"/>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proofErr w:type="spellStart"/>
      <w:r w:rsidRPr="00FA789F">
        <w:rPr>
          <w:b/>
          <w:bCs/>
        </w:rPr>
        <w:t>PHPStorm</w:t>
      </w:r>
      <w:proofErr w:type="spellEnd"/>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xml:space="preserve"> a été choisi pour la partie </w:t>
      </w:r>
      <w:proofErr w:type="spellStart"/>
      <w:r>
        <w:t>Front-End</w:t>
      </w:r>
      <w:proofErr w:type="spellEnd"/>
      <w:r>
        <w:t xml:space="preserve">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30" w:name="_Toc17992433"/>
      <w:bookmarkStart w:id="31" w:name="_Toc40168696"/>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30"/>
      <w:bookmarkEnd w:id="31"/>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2" w:name="_Toc40168697"/>
      <w:r>
        <w:lastRenderedPageBreak/>
        <w:t>Architecture</w:t>
      </w:r>
      <w:bookmarkEnd w:id="32"/>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w:t>
      </w:r>
      <w:proofErr w:type="spellStart"/>
      <w:r>
        <w:t>Madera</w:t>
      </w:r>
      <w:proofErr w:type="spellEnd"/>
      <w:r>
        <w:t xml:space="preserve">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55973149" w14:textId="77777777" w:rsidR="00B71028" w:rsidRDefault="00B71028">
      <w:pPr>
        <w:rPr>
          <w:rFonts w:asciiTheme="majorHAnsi" w:eastAsiaTheme="majorEastAsia" w:hAnsiTheme="majorHAnsi" w:cstheme="majorBidi"/>
          <w:color w:val="2F5496" w:themeColor="accent1" w:themeShade="BF"/>
          <w:sz w:val="26"/>
          <w:szCs w:val="26"/>
        </w:rPr>
      </w:pPr>
      <w:r>
        <w:br w:type="page"/>
      </w:r>
    </w:p>
    <w:p w14:paraId="31C6ECB3" w14:textId="2032BD5C" w:rsidR="007E0172" w:rsidRDefault="007E0172" w:rsidP="007E0172">
      <w:pPr>
        <w:pStyle w:val="Titre2"/>
      </w:pPr>
      <w:bookmarkStart w:id="33" w:name="_Toc40168698"/>
      <w:r w:rsidRPr="007E0172">
        <w:lastRenderedPageBreak/>
        <w:t>Environnements</w:t>
      </w:r>
      <w:bookmarkEnd w:id="33"/>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w:t>
      </w:r>
      <w:proofErr w:type="spellStart"/>
      <w:r>
        <w:t>Madera</w:t>
      </w:r>
      <w:proofErr w:type="spellEnd"/>
      <w:r>
        <w:t xml:space="preserve">. </w:t>
      </w:r>
    </w:p>
    <w:p w14:paraId="3A034262" w14:textId="1CE25440" w:rsidR="008E0EA0" w:rsidRDefault="008E0EA0" w:rsidP="008E0EA0">
      <w:pPr>
        <w:pStyle w:val="Titre2"/>
      </w:pPr>
      <w:bookmarkStart w:id="34" w:name="_Toc40168699"/>
      <w:r>
        <w:t>UML</w:t>
      </w:r>
      <w:bookmarkEnd w:id="34"/>
    </w:p>
    <w:p w14:paraId="2629CD55" w14:textId="77777777" w:rsidR="00564904" w:rsidRPr="005B16D9" w:rsidRDefault="00564904" w:rsidP="00564904">
      <w:pPr>
        <w:pStyle w:val="Titre3"/>
        <w:rPr>
          <w:b/>
          <w:bCs/>
          <w:u w:val="single"/>
        </w:rPr>
      </w:pPr>
      <w:bookmarkStart w:id="35" w:name="_Toc5979653"/>
      <w:bookmarkStart w:id="36" w:name="_Toc40168700"/>
      <w:r>
        <w:t>Diagramme de cas d’utilisations</w:t>
      </w:r>
      <w:bookmarkEnd w:id="35"/>
      <w:bookmarkEnd w:id="36"/>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848C7B" w14:textId="77777777" w:rsidR="007D0202" w:rsidRDefault="007D0202" w:rsidP="007D0202">
      <w:r>
        <w:t xml:space="preserve">Le diagramme de cas d’utilisation établit un premier schéma global des actions réalisables par le commercial lors de l’utilisation de l’application </w:t>
      </w:r>
      <w:proofErr w:type="spellStart"/>
      <w:r>
        <w:t>Madera</w:t>
      </w:r>
      <w:proofErr w:type="spellEnd"/>
      <w:r>
        <w:t>.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21CF7B16" w14:textId="0785F30A" w:rsidR="00564904" w:rsidRPr="00564904" w:rsidRDefault="00564904" w:rsidP="00564904">
      <w:pPr>
        <w:pStyle w:val="Titre3"/>
        <w:rPr>
          <w:b/>
          <w:bCs/>
          <w:u w:val="single"/>
        </w:rPr>
      </w:pPr>
      <w:bookmarkStart w:id="37" w:name="_Toc40168701"/>
      <w:r>
        <w:lastRenderedPageBreak/>
        <w:t>Diagramme de séquence : Création d’un plan</w:t>
      </w:r>
      <w:bookmarkEnd w:id="37"/>
    </w:p>
    <w:p w14:paraId="56F0FC6D" w14:textId="77777777" w:rsidR="00564904" w:rsidRDefault="00564904" w:rsidP="00564904">
      <w:pPr>
        <w:rPr>
          <w:b/>
          <w:bCs/>
        </w:rPr>
      </w:pPr>
      <w:r>
        <w:rPr>
          <w:noProof/>
        </w:rPr>
        <w:drawing>
          <wp:inline distT="0" distB="0" distL="0" distR="0" wp14:anchorId="58470219" wp14:editId="37285672">
            <wp:extent cx="5322570" cy="3933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933825"/>
                    </a:xfrm>
                    <a:prstGeom prst="rect">
                      <a:avLst/>
                    </a:prstGeom>
                    <a:noFill/>
                    <a:ln>
                      <a:noFill/>
                    </a:ln>
                  </pic:spPr>
                </pic:pic>
              </a:graphicData>
            </a:graphic>
          </wp:inline>
        </w:drawing>
      </w:r>
    </w:p>
    <w:p w14:paraId="7610D210" w14:textId="77777777" w:rsidR="00564904" w:rsidRDefault="00564904" w:rsidP="00564904">
      <w:pPr>
        <w:rPr>
          <w:b/>
          <w:bCs/>
        </w:rPr>
      </w:pPr>
    </w:p>
    <w:p w14:paraId="7E57A24D" w14:textId="77777777" w:rsidR="00564904" w:rsidRDefault="00564904" w:rsidP="00564904">
      <w:r>
        <w:t>Sur le diagramme de séquence suivant nous pouvons observer le scénario type de la création d’un devis.</w:t>
      </w:r>
    </w:p>
    <w:p w14:paraId="02FA52CC" w14:textId="119E47EA" w:rsidR="00564904" w:rsidRPr="00847BB1" w:rsidRDefault="00564904" w:rsidP="00564904">
      <w:r>
        <w:t>L’utilisateur, après avoir accédé à la page de configuration des plans, cré</w:t>
      </w:r>
      <w:r w:rsidR="00B71028">
        <w:t>er</w:t>
      </w:r>
      <w:r>
        <w:t xml:space="preserve"> un plan auquel il associera un ou plusieurs modules avant de valider provoquant la génération d’un devis.</w:t>
      </w:r>
    </w:p>
    <w:p w14:paraId="3F5C673A" w14:textId="77777777" w:rsidR="00564904" w:rsidRDefault="00564904" w:rsidP="007D0202"/>
    <w:p w14:paraId="6F99C44E" w14:textId="3F2AACB7" w:rsidR="007D0202" w:rsidRPr="00D733E1" w:rsidRDefault="007D0202" w:rsidP="007D0202">
      <w:pPr>
        <w:rPr>
          <w:b/>
          <w:bCs/>
        </w:rPr>
      </w:pPr>
      <w:r>
        <w:rPr>
          <w:b/>
          <w:bCs/>
        </w:rPr>
        <w:t>Vous trouverez en annexe les différents diagrammes de séquences décrivant les fonctionnalités présentes sur le diagramme de cas d’</w:t>
      </w:r>
      <w:r w:rsidR="00B71028">
        <w:rPr>
          <w:b/>
          <w:bCs/>
        </w:rPr>
        <w:t>u</w:t>
      </w:r>
      <w:r>
        <w:rPr>
          <w:b/>
          <w:bCs/>
        </w:rPr>
        <w:t>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0D2D1C4E" w14:textId="746810F5" w:rsidR="0033551B" w:rsidRPr="0033551B" w:rsidRDefault="00906596" w:rsidP="001E1AE3">
      <w:pPr>
        <w:pStyle w:val="Titre2"/>
      </w:pPr>
      <w:bookmarkStart w:id="38" w:name="_Toc40168702"/>
      <w:r>
        <w:lastRenderedPageBreak/>
        <w:t>IHM</w:t>
      </w:r>
      <w:bookmarkEnd w:id="38"/>
    </w:p>
    <w:p w14:paraId="68DEA015" w14:textId="3DE0CEBD"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4885749D" w14:textId="77777777" w:rsidR="009D10B7" w:rsidRDefault="009D10B7" w:rsidP="00400B39">
      <w:pPr>
        <w:pStyle w:val="Titre2"/>
        <w:sectPr w:rsidR="009D10B7">
          <w:pgSz w:w="11906" w:h="16838"/>
          <w:pgMar w:top="1417" w:right="1417" w:bottom="1417" w:left="1417" w:header="708" w:footer="708" w:gutter="0"/>
          <w:cols w:space="708"/>
          <w:docGrid w:linePitch="360"/>
        </w:sectPr>
      </w:pPr>
    </w:p>
    <w:p w14:paraId="2226E90D" w14:textId="0159C394" w:rsidR="00400B39" w:rsidRDefault="00400B39" w:rsidP="00400B39">
      <w:pPr>
        <w:pStyle w:val="Titre2"/>
      </w:pPr>
      <w:bookmarkStart w:id="39" w:name="_Toc40168703"/>
      <w:r>
        <w:lastRenderedPageBreak/>
        <w:t>MCD</w:t>
      </w:r>
      <w:bookmarkEnd w:id="39"/>
    </w:p>
    <w:p w14:paraId="7F8ADC19" w14:textId="0320B458" w:rsidR="00ED6348" w:rsidRPr="00B1706D" w:rsidRDefault="009D10B7" w:rsidP="00B1706D">
      <w:r w:rsidRPr="00D61642">
        <w:rPr>
          <w:noProof/>
        </w:rPr>
        <w:drawing>
          <wp:anchor distT="0" distB="0" distL="114300" distR="114300" simplePos="0" relativeHeight="251700224" behindDoc="0" locked="0" layoutInCell="1" allowOverlap="1" wp14:anchorId="158D4775" wp14:editId="745CC26B">
            <wp:simplePos x="0" y="0"/>
            <wp:positionH relativeFrom="margin">
              <wp:align>left</wp:align>
            </wp:positionH>
            <wp:positionV relativeFrom="paragraph">
              <wp:posOffset>338455</wp:posOffset>
            </wp:positionV>
            <wp:extent cx="7988300" cy="4813300"/>
            <wp:effectExtent l="0" t="0" r="0" b="635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929" r="5995" b="4782"/>
                    <a:stretch/>
                  </pic:blipFill>
                  <pic:spPr bwMode="auto">
                    <a:xfrm>
                      <a:off x="0" y="0"/>
                      <a:ext cx="7988300" cy="481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31B3">
        <w:t>Ce MCD a pour but de définir l’architecture de notre base de données allant accueillir toutes les information présentes dans l’application</w:t>
      </w:r>
    </w:p>
    <w:p w14:paraId="61AC9010" w14:textId="77777777" w:rsidR="009D10B7" w:rsidRDefault="009D10B7" w:rsidP="00767E11">
      <w:pPr>
        <w:pStyle w:val="Titre2"/>
        <w:sectPr w:rsidR="009D10B7" w:rsidSect="009D10B7">
          <w:pgSz w:w="16838" w:h="11906" w:orient="landscape"/>
          <w:pgMar w:top="1418" w:right="1418" w:bottom="1418" w:left="1418" w:header="709" w:footer="709" w:gutter="0"/>
          <w:cols w:space="708"/>
          <w:docGrid w:linePitch="360"/>
        </w:sectPr>
      </w:pPr>
    </w:p>
    <w:p w14:paraId="419267A1" w14:textId="42D788EC" w:rsidR="00ED6348" w:rsidRDefault="00ED6348" w:rsidP="00767E11">
      <w:pPr>
        <w:pStyle w:val="Titre2"/>
      </w:pPr>
      <w:bookmarkStart w:id="40" w:name="_Toc40168704"/>
      <w:r>
        <w:lastRenderedPageBreak/>
        <w:t>Scénario de t</w:t>
      </w:r>
      <w:r w:rsidR="00906596">
        <w:t>ests</w:t>
      </w:r>
      <w:bookmarkEnd w:id="40"/>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r w:rsidR="00C51918" w:rsidRPr="0097604C" w14:paraId="66DAF1A7" w14:textId="77777777" w:rsidTr="00772F49">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0CBB2E" w14:textId="7B118709" w:rsidR="00C51918" w:rsidRDefault="00C51918"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US021</w:t>
            </w:r>
          </w:p>
        </w:tc>
        <w:tc>
          <w:tcPr>
            <w:tcW w:w="994" w:type="dxa"/>
            <w:tcBorders>
              <w:top w:val="single" w:sz="4" w:space="0" w:color="auto"/>
              <w:left w:val="nil"/>
              <w:bottom w:val="single" w:sz="4" w:space="0" w:color="auto"/>
              <w:right w:val="nil"/>
            </w:tcBorders>
            <w:shd w:val="clear" w:color="auto" w:fill="auto"/>
            <w:noWrap/>
            <w:vAlign w:val="center"/>
          </w:tcPr>
          <w:p w14:paraId="1B75C42E" w14:textId="0B737810" w:rsidR="00C51918" w:rsidRDefault="00C51918"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F3E4EB" w14:textId="430C12A1" w:rsidR="00C51918" w:rsidRDefault="00C51918"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Appliquer une réduction a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1AA1B46F" w14:textId="6EBC57F2" w:rsidR="00C51918" w:rsidRDefault="00C51918"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Réduction devis</w:t>
            </w:r>
          </w:p>
        </w:tc>
        <w:tc>
          <w:tcPr>
            <w:tcW w:w="510" w:type="dxa"/>
            <w:tcBorders>
              <w:top w:val="single" w:sz="4" w:space="0" w:color="auto"/>
              <w:left w:val="single" w:sz="4" w:space="0" w:color="auto"/>
              <w:bottom w:val="single" w:sz="4" w:space="0" w:color="auto"/>
              <w:right w:val="single" w:sz="4" w:space="0" w:color="auto"/>
            </w:tcBorders>
            <w:shd w:val="clear" w:color="auto" w:fill="FF0000"/>
            <w:noWrap/>
          </w:tcPr>
          <w:p w14:paraId="4893CE7B" w14:textId="5C0BD853" w:rsidR="00C51918" w:rsidRPr="00296CB9" w:rsidRDefault="00772F49" w:rsidP="003B3F9A">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127" w:type="dxa"/>
            <w:tcBorders>
              <w:top w:val="single" w:sz="4" w:space="0" w:color="auto"/>
              <w:left w:val="nil"/>
              <w:bottom w:val="single" w:sz="4" w:space="0" w:color="auto"/>
              <w:right w:val="single" w:sz="4" w:space="0" w:color="auto"/>
            </w:tcBorders>
            <w:shd w:val="clear" w:color="auto" w:fill="auto"/>
            <w:noWrap/>
          </w:tcPr>
          <w:p w14:paraId="69651B73" w14:textId="77777777" w:rsidR="00C51918" w:rsidRPr="0097604C" w:rsidRDefault="00C51918"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41" w:name="_Toc40168705"/>
      <w:r>
        <w:t>Déploiement</w:t>
      </w:r>
      <w:bookmarkEnd w:id="41"/>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6B979073" w14:textId="55191B95" w:rsidR="00DF6B8A" w:rsidRDefault="00A97E3B" w:rsidP="00DF6B8A">
      <w:r>
        <w:t xml:space="preserve">Une MEP (mise en production) sera effectué après chaque sprint ainsi qu’une semaine de test sur les environnements de développement puis de recette. Ainsi une communication sera mise en place pour prévenir que le serveur sera coupé le temps de la MEP et à quelle heure sera revenue l’accès. </w:t>
      </w:r>
    </w:p>
    <w:p w14:paraId="05ECD85A" w14:textId="77777777" w:rsidR="001E1AE3" w:rsidRDefault="001E1AE3">
      <w:pPr>
        <w:rPr>
          <w:rFonts w:asciiTheme="majorHAnsi" w:eastAsiaTheme="majorEastAsia" w:hAnsiTheme="majorHAnsi" w:cstheme="majorBidi"/>
          <w:b/>
          <w:color w:val="2F5496" w:themeColor="accent1" w:themeShade="BF"/>
          <w:sz w:val="32"/>
          <w:szCs w:val="32"/>
        </w:rPr>
      </w:pPr>
      <w:r>
        <w:br w:type="page"/>
      </w:r>
    </w:p>
    <w:p w14:paraId="05D32553" w14:textId="575F8136" w:rsidR="002B3400" w:rsidRDefault="002B3400" w:rsidP="002B3400">
      <w:pPr>
        <w:pStyle w:val="Titre1"/>
      </w:pPr>
      <w:bookmarkStart w:id="42" w:name="_Toc40168706"/>
      <w:r>
        <w:lastRenderedPageBreak/>
        <w:t>Maintenance</w:t>
      </w:r>
      <w:bookmarkEnd w:id="42"/>
    </w:p>
    <w:p w14:paraId="298F0776" w14:textId="6A349F1A" w:rsidR="00DF6B8A" w:rsidRPr="00416215" w:rsidRDefault="00416215" w:rsidP="004B6F8E">
      <w:r>
        <w:t>Une fois l’application livrée aux utilisateurs, nous assurerons une maintenance sur l’outil tout en restant continuellement en contact avec les clients afin de leur fournir la meilleure expérience</w:t>
      </w:r>
    </w:p>
    <w:p w14:paraId="415A9616" w14:textId="77777777" w:rsidR="00141A99" w:rsidRDefault="00141A99" w:rsidP="00141A99">
      <w:pPr>
        <w:pStyle w:val="Titre2"/>
      </w:pPr>
      <w:bookmarkStart w:id="43" w:name="_Toc40168707"/>
      <w:r>
        <w:t>Support</w:t>
      </w:r>
      <w:r w:rsidR="000A1235">
        <w:t>/Demande d’évolution</w:t>
      </w:r>
      <w:bookmarkEnd w:id="43"/>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4" w:name="_Toc40168708"/>
      <w:r>
        <w:t>Formation</w:t>
      </w:r>
      <w:r w:rsidR="002E46AE">
        <w:t>s</w:t>
      </w:r>
      <w:bookmarkEnd w:id="44"/>
    </w:p>
    <w:p w14:paraId="510C33B3" w14:textId="77777777" w:rsidR="00970AC8" w:rsidRDefault="00970AC8" w:rsidP="00970AC8">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4EE106A6" w14:textId="77777777" w:rsidR="001E1AE3" w:rsidRDefault="001E1AE3">
      <w:pPr>
        <w:rPr>
          <w:b/>
          <w:bCs/>
          <w:u w:val="single"/>
        </w:rPr>
      </w:pPr>
      <w:r>
        <w:rPr>
          <w:b/>
          <w:bCs/>
          <w:u w:val="single"/>
        </w:rPr>
        <w:br w:type="page"/>
      </w:r>
    </w:p>
    <w:p w14:paraId="1CDC52AA" w14:textId="7FC8A14D" w:rsidR="00970AC8" w:rsidRDefault="00970AC8" w:rsidP="00970AC8">
      <w:pPr>
        <w:rPr>
          <w:b/>
          <w:bCs/>
          <w:u w:val="single"/>
        </w:rPr>
      </w:pPr>
      <w:r>
        <w:rPr>
          <w:b/>
          <w:bCs/>
          <w:u w:val="single"/>
        </w:rPr>
        <w:lastRenderedPageBreak/>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auront comme support un Powerpoint reprenant les points principaux. Durant ces présentations, l’équipe technique sera chargée 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5" w:name="_Toc40168709"/>
      <w:r>
        <w:lastRenderedPageBreak/>
        <w:t>Clôture de projet</w:t>
      </w:r>
      <w:bookmarkEnd w:id="45"/>
    </w:p>
    <w:p w14:paraId="41F6FC95" w14:textId="731CA0DB" w:rsidR="0060268B" w:rsidRDefault="003554CA" w:rsidP="0060268B">
      <w:pPr>
        <w:pStyle w:val="Titre2"/>
      </w:pPr>
      <w:bookmarkStart w:id="46" w:name="_Toc40168710"/>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 xml:space="preserve">Planning </w:t>
      </w:r>
      <w:r w:rsidR="009D10B7">
        <w:t>réel</w:t>
      </w:r>
      <w:bookmarkEnd w:id="46"/>
    </w:p>
    <w:p w14:paraId="737BADC6" w14:textId="79A9AFB0" w:rsidR="008D6E82" w:rsidRDefault="003554CA">
      <w:r>
        <w:t xml:space="preserve">Voici </w:t>
      </w:r>
      <w:r w:rsidR="00A918E2">
        <w:t>le planning</w:t>
      </w:r>
      <w:r>
        <w:t xml:space="preserve"> </w:t>
      </w:r>
      <w:r w:rsidR="009D10B7">
        <w:t>réel</w:t>
      </w:r>
      <w:r>
        <w:t>,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7" w:name="_Toc40168711"/>
      <w:r>
        <w:lastRenderedPageBreak/>
        <w:t>Budget final</w:t>
      </w:r>
      <w:bookmarkEnd w:id="47"/>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8" w:name="_Toc40168712"/>
      <w:r>
        <w:lastRenderedPageBreak/>
        <w:t>Indicateurs</w:t>
      </w:r>
      <w:bookmarkEnd w:id="48"/>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9" w:name="_Toc40168713"/>
      <w:r>
        <w:lastRenderedPageBreak/>
        <w:t>Gestion des risques</w:t>
      </w:r>
      <w:bookmarkEnd w:id="49"/>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50" w:name="_Toc40168714"/>
      <w:r>
        <w:t>Risque exceptionnel COVID-19</w:t>
      </w:r>
      <w:bookmarkEnd w:id="50"/>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w:t>
      </w:r>
      <w:proofErr w:type="spellStart"/>
      <w:r>
        <w:t>Madera</w:t>
      </w:r>
      <w:proofErr w:type="spellEnd"/>
      <w:r>
        <w:t xml:space="preserve">.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51" w:name="_Toc40168715"/>
      <w:r>
        <w:lastRenderedPageBreak/>
        <w:t>Retour d’expérience</w:t>
      </w:r>
      <w:r w:rsidR="002B3400">
        <w:t xml:space="preserve"> (REX)</w:t>
      </w:r>
      <w:bookmarkEnd w:id="51"/>
    </w:p>
    <w:p w14:paraId="3A26F266" w14:textId="631AABBC" w:rsidR="009D10B7" w:rsidRDefault="009D10B7"/>
    <w:p w14:paraId="1EF45781" w14:textId="4FFEC4E8" w:rsidR="003B3AE1" w:rsidRDefault="003B3AE1">
      <w:r>
        <w:t xml:space="preserve">Dans le cadre de la clôture du projet </w:t>
      </w:r>
      <w:proofErr w:type="spellStart"/>
      <w:r>
        <w:t>Madera</w:t>
      </w:r>
      <w:proofErr w:type="spellEnd"/>
      <w:r>
        <w:t>, nous avons effectué une réunion en interne ayant pour but une analyse rétrospective sur l’évolution du projet et ses rendus.</w:t>
      </w:r>
    </w:p>
    <w:p w14:paraId="113B45F5" w14:textId="518446B1" w:rsidR="003B3AE1" w:rsidRDefault="003B3AE1">
      <w:r>
        <w:t>Dans l’ensemble, le produit répond aux attentes du client. Une majorité des objectifs fonctionnels ont été remplis et les contraintes clients respectés.</w:t>
      </w:r>
    </w:p>
    <w:p w14:paraId="5F7B2BC0" w14:textId="5DDDF835" w:rsidR="003B3AE1" w:rsidRDefault="003B3AE1">
      <w:r>
        <w:t xml:space="preserve">Pour ce qui est des délais, aucun retard n’a été signalé, tous les rendus se sont </w:t>
      </w:r>
      <w:r w:rsidR="00D260A2">
        <w:t>vus</w:t>
      </w:r>
      <w:r>
        <w:t xml:space="preserve"> livré dans les temps malgré certaine complication du au COVID-19</w:t>
      </w:r>
      <w:r w:rsidR="00D260A2">
        <w:t xml:space="preserve"> qui nous a demandé un temps d’adaptation, mise en place du télé travail, modification des rendus (livraison à distance, réunions à distance). </w:t>
      </w:r>
    </w:p>
    <w:p w14:paraId="26A50961" w14:textId="3E500070" w:rsidR="00D260A2" w:rsidRDefault="00D260A2">
      <w:r>
        <w:t xml:space="preserve">Le budget prévisionnel du projet est suffisant, on observe une marge de 2637€ une fois le projet clôturé. Cette somme peut participer à un budget de formation supplémentaire pour les équipes </w:t>
      </w:r>
      <w:proofErr w:type="spellStart"/>
      <w:r>
        <w:t>Madera</w:t>
      </w:r>
      <w:proofErr w:type="spellEnd"/>
      <w:r>
        <w:t xml:space="preserve">. </w:t>
      </w:r>
    </w:p>
    <w:p w14:paraId="3444896E" w14:textId="44590718" w:rsidR="008F2F99" w:rsidRDefault="008F2F99"/>
    <w:p w14:paraId="2671FE29" w14:textId="36D1643B" w:rsidR="008F2F99" w:rsidRDefault="008F2F99">
      <w:r>
        <w:t xml:space="preserve">Voici les principaux points positifs que nous avons relevés durant notre réunion : </w:t>
      </w:r>
    </w:p>
    <w:p w14:paraId="60D7D6BC" w14:textId="79658E00" w:rsidR="008F2F99" w:rsidRDefault="008F2F99" w:rsidP="008F2F99">
      <w:pPr>
        <w:pStyle w:val="Paragraphedeliste"/>
        <w:numPr>
          <w:ilvl w:val="0"/>
          <w:numId w:val="21"/>
        </w:numPr>
      </w:pPr>
      <w:r>
        <w:t xml:space="preserve">Respect des délais et de la durée des tâches. </w:t>
      </w:r>
    </w:p>
    <w:p w14:paraId="5355D8BE" w14:textId="38B541F1" w:rsidR="008F2F99" w:rsidRDefault="008F2F99" w:rsidP="008F2F99">
      <w:pPr>
        <w:pStyle w:val="Paragraphedeliste"/>
        <w:numPr>
          <w:ilvl w:val="0"/>
          <w:numId w:val="21"/>
        </w:numPr>
      </w:pPr>
      <w:r>
        <w:t>Répartition des tâches.</w:t>
      </w:r>
    </w:p>
    <w:p w14:paraId="1F68C0D3" w14:textId="3A351C48" w:rsidR="008F2F99" w:rsidRDefault="008F2F99" w:rsidP="008F2F99">
      <w:pPr>
        <w:pStyle w:val="Paragraphedeliste"/>
        <w:numPr>
          <w:ilvl w:val="0"/>
          <w:numId w:val="21"/>
        </w:numPr>
      </w:pPr>
      <w:r>
        <w:t>Organisation générale.</w:t>
      </w:r>
    </w:p>
    <w:p w14:paraId="54FB8E5D" w14:textId="688806E4" w:rsidR="008F2F99" w:rsidRDefault="008F2F99" w:rsidP="008F2F99">
      <w:pPr>
        <w:pStyle w:val="Paragraphedeliste"/>
        <w:numPr>
          <w:ilvl w:val="0"/>
          <w:numId w:val="21"/>
        </w:numPr>
      </w:pPr>
      <w:r>
        <w:t>A</w:t>
      </w:r>
      <w:r w:rsidRPr="008F2F99">
        <w:t>daptation et réactivité de l’équipe</w:t>
      </w:r>
      <w:r>
        <w:t xml:space="preserve"> (Cas COVID-19)</w:t>
      </w:r>
      <w:r w:rsidRPr="008F2F99">
        <w:t>.</w:t>
      </w:r>
    </w:p>
    <w:p w14:paraId="00234605" w14:textId="786474C5" w:rsidR="008F2F99" w:rsidRDefault="008F2F99" w:rsidP="008F2F99">
      <w:pPr>
        <w:pStyle w:val="Paragraphedeliste"/>
        <w:numPr>
          <w:ilvl w:val="0"/>
          <w:numId w:val="21"/>
        </w:numPr>
      </w:pPr>
      <w:r>
        <w:t>Respect du budget.</w:t>
      </w:r>
    </w:p>
    <w:p w14:paraId="40E09923" w14:textId="1583EEBF" w:rsidR="008F2F99" w:rsidRDefault="008F2F99" w:rsidP="008F2F99">
      <w:pPr>
        <w:pStyle w:val="Paragraphedeliste"/>
        <w:numPr>
          <w:ilvl w:val="0"/>
          <w:numId w:val="21"/>
        </w:numPr>
      </w:pPr>
      <w:r>
        <w:t>Bonne communication interne et avec le client.</w:t>
      </w:r>
    </w:p>
    <w:p w14:paraId="016AC7D1" w14:textId="77777777" w:rsidR="008F2F99" w:rsidRDefault="008F2F99" w:rsidP="008F2F99">
      <w:pPr>
        <w:pStyle w:val="Paragraphedeliste"/>
      </w:pPr>
    </w:p>
    <w:p w14:paraId="733DD704" w14:textId="788059C4" w:rsidR="008F2F99" w:rsidRDefault="008F2F99" w:rsidP="008F2F99">
      <w:r>
        <w:t xml:space="preserve">Cependant, il y a eu également des points négatifs : </w:t>
      </w:r>
    </w:p>
    <w:p w14:paraId="6F00A0EC" w14:textId="208F51A2" w:rsidR="008F2F99" w:rsidRDefault="008F2F99" w:rsidP="008F2F99">
      <w:pPr>
        <w:pStyle w:val="Paragraphedeliste"/>
        <w:numPr>
          <w:ilvl w:val="0"/>
          <w:numId w:val="22"/>
        </w:numPr>
      </w:pPr>
      <w:r>
        <w:t xml:space="preserve">Premier choix technique discutable : Une analyse plus approfondie a été réalisée pour rectifier ce choix. </w:t>
      </w:r>
    </w:p>
    <w:p w14:paraId="68F84E0B" w14:textId="30410656" w:rsidR="008F2F99" w:rsidRDefault="008F2F99" w:rsidP="008F2F99">
      <w:pPr>
        <w:pStyle w:val="Paragraphedeliste"/>
        <w:numPr>
          <w:ilvl w:val="0"/>
          <w:numId w:val="22"/>
        </w:numPr>
      </w:pPr>
      <w:r w:rsidRPr="008F2F99">
        <w:t>Certains risques non identifiés</w:t>
      </w:r>
      <w:r w:rsidR="00FA54CD">
        <w:t xml:space="preserve"> et non résolus : Axes d’évolutions.</w:t>
      </w:r>
    </w:p>
    <w:p w14:paraId="00532FE0" w14:textId="10DC199A" w:rsidR="008F2F99" w:rsidRDefault="00FA54CD" w:rsidP="008F2F99">
      <w:pPr>
        <w:pStyle w:val="Paragraphedeliste"/>
        <w:numPr>
          <w:ilvl w:val="0"/>
          <w:numId w:val="22"/>
        </w:numPr>
      </w:pPr>
      <w:r>
        <w:t>Manque de connaissance du métier du client pour répondre le plus efficacement et précisément à son besoin. Plus d’échange avec le client pour comprendre au mieux ses contraintes métiers.</w:t>
      </w:r>
    </w:p>
    <w:p w14:paraId="134381C2" w14:textId="04066F21" w:rsidR="00FA54CD" w:rsidRDefault="00FA54CD" w:rsidP="00FA54CD"/>
    <w:p w14:paraId="05E1E6EF" w14:textId="2420A584" w:rsidR="00FA54CD" w:rsidRDefault="00FA54CD" w:rsidP="00FA54CD">
      <w:r>
        <w:t xml:space="preserve">Dans l’ensemble nous sommes satisfaits de ce que notre équipe projet </w:t>
      </w:r>
      <w:proofErr w:type="gramStart"/>
      <w:r>
        <w:t>a</w:t>
      </w:r>
      <w:proofErr w:type="gramEnd"/>
      <w:r>
        <w:t xml:space="preserve"> livrer et de l’expérience acquise grâce </w:t>
      </w:r>
      <w:r w:rsidR="009F1A39">
        <w:t>à</w:t>
      </w:r>
      <w:r>
        <w:t xml:space="preserve"> ce projet.</w:t>
      </w:r>
    </w:p>
    <w:p w14:paraId="75F94F4F" w14:textId="77777777" w:rsidR="008F2F99" w:rsidRPr="008F2F99" w:rsidRDefault="008F2F99" w:rsidP="008F2F99"/>
    <w:p w14:paraId="19FF0B32" w14:textId="7E5FCB6D" w:rsidR="008F2F99" w:rsidRDefault="008F2F99" w:rsidP="008F2F99">
      <w:pPr>
        <w:pStyle w:val="Paragraphedeliste"/>
      </w:pPr>
    </w:p>
    <w:p w14:paraId="40561B3F" w14:textId="4260092B" w:rsidR="00D260A2" w:rsidRDefault="00D260A2"/>
    <w:p w14:paraId="794C82D2" w14:textId="77777777" w:rsidR="00D260A2" w:rsidRDefault="00D260A2"/>
    <w:p w14:paraId="6C06C6C7" w14:textId="77777777" w:rsidR="003B3AE1" w:rsidRDefault="003B3AE1"/>
    <w:p w14:paraId="1E857A57" w14:textId="56790B64" w:rsidR="009D10B7" w:rsidRDefault="009D10B7">
      <w:r>
        <w:t xml:space="preserve">  </w:t>
      </w:r>
      <w:r>
        <w:br w:type="page"/>
      </w:r>
    </w:p>
    <w:p w14:paraId="3D5EB766" w14:textId="72E2BCDC" w:rsidR="00400B39" w:rsidRDefault="00400B39" w:rsidP="00400B39">
      <w:pPr>
        <w:pStyle w:val="Titre1"/>
      </w:pPr>
      <w:bookmarkStart w:id="52" w:name="_Toc40168716"/>
      <w:r>
        <w:lastRenderedPageBreak/>
        <w:t>Glossaire</w:t>
      </w:r>
      <w:bookmarkEnd w:id="52"/>
    </w:p>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166DD37E" w14:textId="7F7169AD" w:rsidR="009D10B7" w:rsidRDefault="00AC295D" w:rsidP="000A1235">
      <w:pPr>
        <w:rPr>
          <w:lang w:val="en-US"/>
        </w:rPr>
      </w:pPr>
      <w:r w:rsidRPr="008B4BD1">
        <w:rPr>
          <w:lang w:val="en-US"/>
        </w:rPr>
        <w:t>MOE</w:t>
      </w:r>
    </w:p>
    <w:p w14:paraId="3CF012A6" w14:textId="77777777" w:rsidR="009D10B7" w:rsidRDefault="009D10B7">
      <w:pPr>
        <w:rPr>
          <w:lang w:val="en-US"/>
        </w:rPr>
      </w:pPr>
      <w:r>
        <w:rPr>
          <w:lang w:val="en-US"/>
        </w:rPr>
        <w:br w:type="page"/>
      </w:r>
    </w:p>
    <w:p w14:paraId="6B64B34B" w14:textId="17F8113D" w:rsidR="00400B39" w:rsidRDefault="00906596" w:rsidP="00400B39">
      <w:pPr>
        <w:pStyle w:val="Titre1"/>
      </w:pPr>
      <w:bookmarkStart w:id="53" w:name="_Toc40168717"/>
      <w:r>
        <w:lastRenderedPageBreak/>
        <w:t>Annexes</w:t>
      </w:r>
      <w:bookmarkEnd w:id="53"/>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lastRenderedPageBreak/>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lastRenderedPageBreak/>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lastRenderedPageBreak/>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lastRenderedPageBreak/>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4" w:name="_Toc40168718"/>
      <w:r>
        <w:lastRenderedPageBreak/>
        <w:t>Rendu final</w:t>
      </w:r>
      <w:bookmarkEnd w:id="54"/>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73560461">
            <wp:simplePos x="0" y="0"/>
            <wp:positionH relativeFrom="margin">
              <wp:align>right</wp:align>
            </wp:positionH>
            <wp:positionV relativeFrom="paragraph">
              <wp:posOffset>104775</wp:posOffset>
            </wp:positionV>
            <wp:extent cx="5760720" cy="2003425"/>
            <wp:effectExtent l="19050" t="19050" r="11430" b="15875"/>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a:ln>
                      <a:solidFill>
                        <a:schemeClr val="tx1"/>
                      </a:solidFill>
                    </a:ln>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3A774A04">
            <wp:simplePos x="0" y="0"/>
            <wp:positionH relativeFrom="margin">
              <wp:align>right</wp:align>
            </wp:positionH>
            <wp:positionV relativeFrom="paragraph">
              <wp:posOffset>358140</wp:posOffset>
            </wp:positionV>
            <wp:extent cx="5760720" cy="2143125"/>
            <wp:effectExtent l="19050" t="19050" r="11430" b="2857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a:ln>
                      <a:solidFill>
                        <a:schemeClr val="tx1"/>
                      </a:solidFill>
                    </a:ln>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5" w:name="_Toc40168719"/>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5"/>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6" w:name="_Toc40168720"/>
      <w:r>
        <w:lastRenderedPageBreak/>
        <w:t>Procédure de déploiement</w:t>
      </w:r>
      <w:bookmarkEnd w:id="56"/>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54"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3FA4B" w14:textId="77777777" w:rsidR="001624F4" w:rsidRDefault="001624F4" w:rsidP="00A877BD">
      <w:pPr>
        <w:spacing w:after="0" w:line="240" w:lineRule="auto"/>
      </w:pPr>
      <w:r>
        <w:separator/>
      </w:r>
    </w:p>
  </w:endnote>
  <w:endnote w:type="continuationSeparator" w:id="0">
    <w:p w14:paraId="54D89C53" w14:textId="77777777" w:rsidR="001624F4" w:rsidRDefault="001624F4" w:rsidP="00A87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413977248"/>
      <w:docPartObj>
        <w:docPartGallery w:val="Page Numbers (Bottom of Page)"/>
        <w:docPartUnique/>
      </w:docPartObj>
    </w:sdtPr>
    <w:sdtContent>
      <w:sdt>
        <w:sdtPr>
          <w:rPr>
            <w:rFonts w:asciiTheme="majorHAnsi" w:eastAsiaTheme="majorEastAsia" w:hAnsiTheme="majorHAnsi" w:cstheme="majorBidi"/>
          </w:rPr>
          <w:id w:val="1806425445"/>
        </w:sdtPr>
        <w:sdtContent>
          <w:p w14:paraId="0EA7F514" w14:textId="21B421C1" w:rsidR="00C51918" w:rsidRDefault="00C5191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032D3E51" wp14:editId="1C7848F9">
                      <wp:simplePos x="0" y="0"/>
                      <wp:positionH relativeFrom="margin">
                        <wp:align>center</wp:align>
                      </wp:positionH>
                      <wp:positionV relativeFrom="paragraph">
                        <wp:posOffset>197773</wp:posOffset>
                      </wp:positionV>
                      <wp:extent cx="7012689" cy="45719"/>
                      <wp:effectExtent l="0" t="0" r="0" b="0"/>
                      <wp:wrapNone/>
                      <wp:docPr id="52" name="Rectangle 52"/>
                      <wp:cNvGraphicFramePr/>
                      <a:graphic xmlns:a="http://schemas.openxmlformats.org/drawingml/2006/main">
                        <a:graphicData uri="http://schemas.microsoft.com/office/word/2010/wordprocessingShape">
                          <wps:wsp>
                            <wps:cNvSpPr/>
                            <wps:spPr>
                              <a:xfrm>
                                <a:off x="0" y="0"/>
                                <a:ext cx="7012689" cy="4571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B58311" id="Rectangle 52" o:spid="_x0000_s1026" style="position:absolute;margin-left:0;margin-top:15.55pt;width:552.2pt;height:3.6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" fillcolor="#4472c4 [3204]" stroked="f" strokeweight="1pt">
                      <w10:wrap anchorx="margin"/>
                    </v:rect>
                  </w:pict>
                </mc:Fallback>
              </mc:AlternateContent>
            </w:r>
          </w:p>
        </w:sdtContent>
      </w:sdt>
    </w:sdtContent>
  </w:sdt>
  <w:p w14:paraId="57DBF495" w14:textId="1C8EAA9D" w:rsidR="00C51918" w:rsidRDefault="00C51918">
    <w:pPr>
      <w:pStyle w:val="Pieddepage"/>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8CC8927" wp14:editId="61D4B99B">
              <wp:simplePos x="0" y="0"/>
              <wp:positionH relativeFrom="rightMargin">
                <wp:align>left</wp:align>
              </wp:positionH>
              <wp:positionV relativeFrom="bottomMargin">
                <wp:posOffset>331578</wp:posOffset>
              </wp:positionV>
              <wp:extent cx="474453" cy="454217"/>
              <wp:effectExtent l="0" t="0" r="1905" b="3175"/>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453" cy="454217"/>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9B68398" w14:textId="77777777" w:rsidR="00C51918" w:rsidRPr="00A877BD" w:rsidRDefault="00C51918"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C8927" id="Ellipse 12" o:spid="_x0000_s1029" style="position:absolute;margin-left:0;margin-top:26.1pt;width:37.35pt;height:35.75pt;z-index:251659264;visibility:visible;mso-wrap-style:square;mso-width-percent:0;mso-height-percent:0;mso-wrap-distance-left:9pt;mso-wrap-distance-top:0;mso-wrap-distance-right:9pt;mso-wrap-distance-bottom:0;mso-position-horizontal:left;mso-position-horizontal-relative:righ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" fillcolor="#40618b" stroked="f">
              <v:textbox>
                <w:txbxContent>
                  <w:p w14:paraId="39B68398" w14:textId="77777777" w:rsidR="00C51918" w:rsidRPr="00A877BD" w:rsidRDefault="00C51918" w:rsidP="00A877BD">
                    <w:pPr>
                      <w:pStyle w:val="Pieddepage"/>
                      <w:rPr>
                        <w:b/>
                        <w:bCs/>
                        <w:color w:val="FFFFFF" w:themeColor="background1"/>
                        <w:sz w:val="28"/>
                        <w:szCs w:val="28"/>
                      </w:rPr>
                    </w:pPr>
                    <w:r w:rsidRPr="00A877BD">
                      <w:rPr>
                        <w:sz w:val="20"/>
                        <w:szCs w:val="20"/>
                      </w:rPr>
                      <w:fldChar w:fldCharType="begin"/>
                    </w:r>
                    <w:r w:rsidRPr="00A877BD">
                      <w:rPr>
                        <w:sz w:val="20"/>
                        <w:szCs w:val="20"/>
                      </w:rPr>
                      <w:instrText>PAGE    \* MERGEFORMAT</w:instrText>
                    </w:r>
                    <w:r w:rsidRPr="00A877BD">
                      <w:rPr>
                        <w:sz w:val="20"/>
                        <w:szCs w:val="20"/>
                      </w:rPr>
                      <w:fldChar w:fldCharType="separate"/>
                    </w:r>
                    <w:r w:rsidRPr="00A877BD">
                      <w:rPr>
                        <w:b/>
                        <w:bCs/>
                        <w:color w:val="FFFFFF" w:themeColor="background1"/>
                        <w:sz w:val="28"/>
                        <w:szCs w:val="28"/>
                      </w:rPr>
                      <w:t>2</w:t>
                    </w:r>
                    <w:r w:rsidRPr="00A877BD">
                      <w:rPr>
                        <w:b/>
                        <w:bCs/>
                        <w:color w:val="FFFFFF" w:themeColor="background1"/>
                        <w:sz w:val="28"/>
                        <w:szCs w:val="28"/>
                      </w:rPr>
                      <w:fldChar w:fldCharType="end"/>
                    </w:r>
                  </w:p>
                </w:txbxContent>
              </v:textbox>
              <w10:wrap anchorx="margin" anchory="margin"/>
            </v:oval>
          </w:pict>
        </mc:Fallback>
      </mc:AlternateContent>
    </w:r>
    <w:r>
      <w:t>HALLAY Valentin, HASSED Ulrich, BROCHARD Allan, CHRETIEN Romain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B5350" w14:textId="77777777" w:rsidR="001624F4" w:rsidRDefault="001624F4" w:rsidP="00A877BD">
      <w:pPr>
        <w:spacing w:after="0" w:line="240" w:lineRule="auto"/>
      </w:pPr>
      <w:r>
        <w:separator/>
      </w:r>
    </w:p>
  </w:footnote>
  <w:footnote w:type="continuationSeparator" w:id="0">
    <w:p w14:paraId="76B224DB" w14:textId="77777777" w:rsidR="001624F4" w:rsidRDefault="001624F4" w:rsidP="00A87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948A7" w14:textId="6CB427C0" w:rsidR="00C51918" w:rsidRDefault="00C51918" w:rsidP="00A877BD">
    <w:pPr>
      <w:pStyle w:val="Pieddepage"/>
    </w:pPr>
    <w:r>
      <w:rPr>
        <w:noProof/>
      </w:rPr>
      <w:drawing>
        <wp:anchor distT="0" distB="0" distL="114300" distR="114300" simplePos="0" relativeHeight="251663360" behindDoc="0" locked="0" layoutInCell="1" allowOverlap="1" wp14:anchorId="49E27924" wp14:editId="022AA047">
          <wp:simplePos x="0" y="0"/>
          <wp:positionH relativeFrom="column">
            <wp:posOffset>4465500</wp:posOffset>
          </wp:positionH>
          <wp:positionV relativeFrom="paragraph">
            <wp:posOffset>-356247</wp:posOffset>
          </wp:positionV>
          <wp:extent cx="1983740" cy="584835"/>
          <wp:effectExtent l="0" t="0" r="0" b="0"/>
          <wp:wrapThrough wrapText="bothSides">
            <wp:wrapPolygon edited="0">
              <wp:start x="3941" y="0"/>
              <wp:lineTo x="0" y="2111"/>
              <wp:lineTo x="0" y="8443"/>
              <wp:lineTo x="622" y="14775"/>
              <wp:lineTo x="7467" y="18997"/>
              <wp:lineTo x="10371" y="20404"/>
              <wp:lineTo x="20950" y="20404"/>
              <wp:lineTo x="21157" y="18293"/>
              <wp:lineTo x="20328" y="15479"/>
              <wp:lineTo x="19083" y="12664"/>
              <wp:lineTo x="19498" y="8443"/>
              <wp:lineTo x="17839" y="7036"/>
              <wp:lineTo x="5393" y="0"/>
              <wp:lineTo x="3941" y="0"/>
            </wp:wrapPolygon>
          </wp:wrapThrough>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3740" cy="584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rPr>
      <mc:AlternateContent>
        <mc:Choice Requires="wps">
          <w:drawing>
            <wp:anchor distT="0" distB="0" distL="114300" distR="114300" simplePos="0" relativeHeight="251662336" behindDoc="0" locked="0" layoutInCell="1" allowOverlap="1" wp14:anchorId="0AE50237" wp14:editId="6119860C">
              <wp:simplePos x="0" y="0"/>
              <wp:positionH relativeFrom="margin">
                <wp:align>center</wp:align>
              </wp:positionH>
              <wp:positionV relativeFrom="paragraph">
                <wp:posOffset>283845</wp:posOffset>
              </wp:positionV>
              <wp:extent cx="7012305" cy="45085"/>
              <wp:effectExtent l="0" t="0" r="0" b="0"/>
              <wp:wrapNone/>
              <wp:docPr id="49" name="Rectangle 49"/>
              <wp:cNvGraphicFramePr/>
              <a:graphic xmlns:a="http://schemas.openxmlformats.org/drawingml/2006/main">
                <a:graphicData uri="http://schemas.microsoft.com/office/word/2010/wordprocessingShape">
                  <wps:wsp>
                    <wps:cNvSpPr/>
                    <wps:spPr>
                      <a:xfrm>
                        <a:off x="0" y="0"/>
                        <a:ext cx="7012305" cy="450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05393" id="Rectangle 49" o:spid="_x0000_s1026" style="position:absolute;margin-left:0;margin-top:22.35pt;width:552.15pt;height:3.5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" fillcolor="#4472c4 [3204]" stroked="f" strokeweight="1pt">
              <w10:wrap anchorx="margin"/>
            </v:rect>
          </w:pict>
        </mc:Fallback>
      </mc:AlternateContent>
    </w:r>
    <w:r>
      <w:t xml:space="preserve">Projet </w:t>
    </w:r>
    <w:proofErr w:type="spellStart"/>
    <w:r>
      <w:t>Madera</w:t>
    </w:r>
    <w:proofErr w:type="spellEnd"/>
    <w:r>
      <w:t xml:space="preserve"> - RIL 2018-2020</w:t>
    </w:r>
    <w:r>
      <w:tab/>
    </w:r>
  </w:p>
  <w:p w14:paraId="299033EA" w14:textId="3D791479" w:rsidR="00C51918" w:rsidRDefault="00C51918">
    <w:pPr>
      <w:pStyle w:val="En-tte"/>
    </w:pPr>
  </w:p>
  <w:p w14:paraId="36FFDA4C" w14:textId="280F4D29" w:rsidR="00C51918" w:rsidRDefault="00C5191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A2664"/>
    <w:multiLevelType w:val="hybridMultilevel"/>
    <w:tmpl w:val="15FA773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DD1541A"/>
    <w:multiLevelType w:val="hybridMultilevel"/>
    <w:tmpl w:val="57DAAD60"/>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0"/>
  </w:num>
  <w:num w:numId="3">
    <w:abstractNumId w:val="12"/>
  </w:num>
  <w:num w:numId="4">
    <w:abstractNumId w:val="11"/>
  </w:num>
  <w:num w:numId="5">
    <w:abstractNumId w:val="21"/>
  </w:num>
  <w:num w:numId="6">
    <w:abstractNumId w:val="13"/>
  </w:num>
  <w:num w:numId="7">
    <w:abstractNumId w:val="1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4"/>
  </w:num>
  <w:num w:numId="17">
    <w:abstractNumId w:val="16"/>
  </w:num>
  <w:num w:numId="18">
    <w:abstractNumId w:val="18"/>
  </w:num>
  <w:num w:numId="19">
    <w:abstractNumId w:val="19"/>
  </w:num>
  <w:num w:numId="20">
    <w:abstractNumId w:val="17"/>
  </w:num>
  <w:num w:numId="21">
    <w:abstractNumId w:val="15"/>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31020"/>
    <w:rsid w:val="00141A99"/>
    <w:rsid w:val="001624F4"/>
    <w:rsid w:val="001E1AE3"/>
    <w:rsid w:val="002249DA"/>
    <w:rsid w:val="00242E0F"/>
    <w:rsid w:val="002537B8"/>
    <w:rsid w:val="0025795B"/>
    <w:rsid w:val="00285A18"/>
    <w:rsid w:val="00287587"/>
    <w:rsid w:val="00294183"/>
    <w:rsid w:val="002B3400"/>
    <w:rsid w:val="002D6B1B"/>
    <w:rsid w:val="002E46AE"/>
    <w:rsid w:val="00332C3D"/>
    <w:rsid w:val="0033551B"/>
    <w:rsid w:val="003378C9"/>
    <w:rsid w:val="003554CA"/>
    <w:rsid w:val="003B3AE1"/>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4904"/>
    <w:rsid w:val="00567C48"/>
    <w:rsid w:val="00572369"/>
    <w:rsid w:val="005731B3"/>
    <w:rsid w:val="00590A97"/>
    <w:rsid w:val="005F24DC"/>
    <w:rsid w:val="0060268B"/>
    <w:rsid w:val="00614F61"/>
    <w:rsid w:val="00620125"/>
    <w:rsid w:val="00626154"/>
    <w:rsid w:val="00651494"/>
    <w:rsid w:val="006A1E33"/>
    <w:rsid w:val="006C1EAE"/>
    <w:rsid w:val="00706211"/>
    <w:rsid w:val="00712F23"/>
    <w:rsid w:val="00716E1E"/>
    <w:rsid w:val="00731E97"/>
    <w:rsid w:val="00767E11"/>
    <w:rsid w:val="00772F49"/>
    <w:rsid w:val="00780BD1"/>
    <w:rsid w:val="00786981"/>
    <w:rsid w:val="007B7CA0"/>
    <w:rsid w:val="007D0202"/>
    <w:rsid w:val="007E0172"/>
    <w:rsid w:val="00815C85"/>
    <w:rsid w:val="008B4BD1"/>
    <w:rsid w:val="008D6E82"/>
    <w:rsid w:val="008E0EA0"/>
    <w:rsid w:val="008F2F99"/>
    <w:rsid w:val="00905AA0"/>
    <w:rsid w:val="00906596"/>
    <w:rsid w:val="009436E9"/>
    <w:rsid w:val="00970648"/>
    <w:rsid w:val="00970AC8"/>
    <w:rsid w:val="00985A2D"/>
    <w:rsid w:val="009D10B7"/>
    <w:rsid w:val="009E0BAE"/>
    <w:rsid w:val="009E3951"/>
    <w:rsid w:val="009F1A39"/>
    <w:rsid w:val="00A16DCF"/>
    <w:rsid w:val="00A30285"/>
    <w:rsid w:val="00A5563C"/>
    <w:rsid w:val="00A845FA"/>
    <w:rsid w:val="00A877BD"/>
    <w:rsid w:val="00A918E2"/>
    <w:rsid w:val="00A97E3B"/>
    <w:rsid w:val="00AC295D"/>
    <w:rsid w:val="00AD5533"/>
    <w:rsid w:val="00AF6D3A"/>
    <w:rsid w:val="00B1706D"/>
    <w:rsid w:val="00B2600E"/>
    <w:rsid w:val="00B31058"/>
    <w:rsid w:val="00B55F1A"/>
    <w:rsid w:val="00B71028"/>
    <w:rsid w:val="00BB3B97"/>
    <w:rsid w:val="00BD27CB"/>
    <w:rsid w:val="00C51918"/>
    <w:rsid w:val="00C776B0"/>
    <w:rsid w:val="00C86737"/>
    <w:rsid w:val="00C973C8"/>
    <w:rsid w:val="00CC1EFB"/>
    <w:rsid w:val="00CC5697"/>
    <w:rsid w:val="00D260A2"/>
    <w:rsid w:val="00D47D4D"/>
    <w:rsid w:val="00D61642"/>
    <w:rsid w:val="00DC6C76"/>
    <w:rsid w:val="00DF6B8A"/>
    <w:rsid w:val="00E023FC"/>
    <w:rsid w:val="00E10451"/>
    <w:rsid w:val="00E43894"/>
    <w:rsid w:val="00E61A1A"/>
    <w:rsid w:val="00EB2290"/>
    <w:rsid w:val="00ED6348"/>
    <w:rsid w:val="00EF7A22"/>
    <w:rsid w:val="00F11401"/>
    <w:rsid w:val="00F123A0"/>
    <w:rsid w:val="00F32DB9"/>
    <w:rsid w:val="00F4326C"/>
    <w:rsid w:val="00F507E2"/>
    <w:rsid w:val="00F54E0E"/>
    <w:rsid w:val="00FA2755"/>
    <w:rsid w:val="00FA54CD"/>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C1EFB"/>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CC1EFB"/>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 w:type="paragraph" w:styleId="En-tte">
    <w:name w:val="header"/>
    <w:basedOn w:val="Normal"/>
    <w:link w:val="En-tteCar"/>
    <w:uiPriority w:val="99"/>
    <w:unhideWhenUsed/>
    <w:rsid w:val="00A877BD"/>
    <w:pPr>
      <w:tabs>
        <w:tab w:val="center" w:pos="4536"/>
        <w:tab w:val="right" w:pos="9072"/>
      </w:tabs>
      <w:spacing w:after="0" w:line="240" w:lineRule="auto"/>
    </w:pPr>
  </w:style>
  <w:style w:type="character" w:customStyle="1" w:styleId="En-tteCar">
    <w:name w:val="En-tête Car"/>
    <w:basedOn w:val="Policepardfaut"/>
    <w:link w:val="En-tte"/>
    <w:uiPriority w:val="99"/>
    <w:rsid w:val="00A877BD"/>
  </w:style>
  <w:style w:type="paragraph" w:styleId="Pieddepage">
    <w:name w:val="footer"/>
    <w:basedOn w:val="Normal"/>
    <w:link w:val="PieddepageCar"/>
    <w:uiPriority w:val="99"/>
    <w:unhideWhenUsed/>
    <w:rsid w:val="00A877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77BD"/>
  </w:style>
  <w:style w:type="paragraph" w:styleId="Textedebulles">
    <w:name w:val="Balloon Text"/>
    <w:basedOn w:val="Normal"/>
    <w:link w:val="TextedebullesCar"/>
    <w:uiPriority w:val="99"/>
    <w:semiHidden/>
    <w:unhideWhenUsed/>
    <w:rsid w:val="00FA54C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A5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1.xm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mailto:utilisateur%7d@127.0.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16E482-6F90-44D3-970E-EC4E1FA42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49</Pages>
  <Words>7035</Words>
  <Characters>38693</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Projet Madera</vt:lpstr>
    </vt:vector>
  </TitlesOfParts>
  <Company/>
  <LinksUpToDate>false</LinksUpToDate>
  <CharactersWithSpaces>45637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subject/>
  <dc:creator>Romain</dc:creator>
  <cp:keywords/>
  <dc:description/>
  <cp:lastModifiedBy>valentin hallay</cp:lastModifiedBy>
  <cp:revision>20</cp:revision>
  <cp:lastPrinted>2020-05-12T07:32:00Z</cp:lastPrinted>
  <dcterms:created xsi:type="dcterms:W3CDTF">2020-04-19T10:22:00Z</dcterms:created>
  <dcterms:modified xsi:type="dcterms:W3CDTF">2020-05-12T07:39:00Z</dcterms:modified>
</cp:coreProperties>
</file>