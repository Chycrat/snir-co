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42F852EB" w14:textId="204D1FAB" w:rsidR="004B6F8E"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90301" w:history="1">
            <w:r w:rsidR="004B6F8E" w:rsidRPr="00E1629D">
              <w:rPr>
                <w:rStyle w:val="Lienhypertexte"/>
                <w:noProof/>
              </w:rPr>
              <w:t>Projet</w:t>
            </w:r>
            <w:r w:rsidR="004B6F8E">
              <w:rPr>
                <w:noProof/>
                <w:webHidden/>
              </w:rPr>
              <w:tab/>
            </w:r>
            <w:r w:rsidR="004B6F8E">
              <w:rPr>
                <w:noProof/>
                <w:webHidden/>
              </w:rPr>
              <w:fldChar w:fldCharType="begin"/>
            </w:r>
            <w:r w:rsidR="004B6F8E">
              <w:rPr>
                <w:noProof/>
                <w:webHidden/>
              </w:rPr>
              <w:instrText xml:space="preserve"> PAGEREF _Toc40090301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4B91E21A" w14:textId="16D17B9B" w:rsidR="004B6F8E" w:rsidRDefault="004B6F8E">
          <w:pPr>
            <w:pStyle w:val="TM2"/>
            <w:tabs>
              <w:tab w:val="right" w:leader="dot" w:pos="9062"/>
            </w:tabs>
            <w:rPr>
              <w:rFonts w:eastAsiaTheme="minorEastAsia"/>
              <w:noProof/>
              <w:lang w:eastAsia="fr-FR"/>
            </w:rPr>
          </w:pPr>
          <w:hyperlink w:anchor="_Toc40090302" w:history="1">
            <w:r w:rsidRPr="00E1629D">
              <w:rPr>
                <w:rStyle w:val="Lienhypertexte"/>
                <w:noProof/>
              </w:rPr>
              <w:t>Introduction</w:t>
            </w:r>
            <w:r>
              <w:rPr>
                <w:noProof/>
                <w:webHidden/>
              </w:rPr>
              <w:tab/>
            </w:r>
            <w:r>
              <w:rPr>
                <w:noProof/>
                <w:webHidden/>
              </w:rPr>
              <w:fldChar w:fldCharType="begin"/>
            </w:r>
            <w:r>
              <w:rPr>
                <w:noProof/>
                <w:webHidden/>
              </w:rPr>
              <w:instrText xml:space="preserve"> PAGEREF _Toc40090302 \h </w:instrText>
            </w:r>
            <w:r>
              <w:rPr>
                <w:noProof/>
                <w:webHidden/>
              </w:rPr>
            </w:r>
            <w:r>
              <w:rPr>
                <w:noProof/>
                <w:webHidden/>
              </w:rPr>
              <w:fldChar w:fldCharType="separate"/>
            </w:r>
            <w:r>
              <w:rPr>
                <w:noProof/>
                <w:webHidden/>
              </w:rPr>
              <w:t>4</w:t>
            </w:r>
            <w:r>
              <w:rPr>
                <w:noProof/>
                <w:webHidden/>
              </w:rPr>
              <w:fldChar w:fldCharType="end"/>
            </w:r>
          </w:hyperlink>
        </w:p>
        <w:p w14:paraId="369BEC64" w14:textId="1B3F3736" w:rsidR="004B6F8E" w:rsidRDefault="004B6F8E">
          <w:pPr>
            <w:pStyle w:val="TM2"/>
            <w:tabs>
              <w:tab w:val="right" w:leader="dot" w:pos="9062"/>
            </w:tabs>
            <w:rPr>
              <w:rFonts w:eastAsiaTheme="minorEastAsia"/>
              <w:noProof/>
              <w:lang w:eastAsia="fr-FR"/>
            </w:rPr>
          </w:pPr>
          <w:hyperlink w:anchor="_Toc40090303" w:history="1">
            <w:r w:rsidRPr="00E1629D">
              <w:rPr>
                <w:rStyle w:val="Lienhypertexte"/>
                <w:noProof/>
              </w:rPr>
              <w:t>Contexte</w:t>
            </w:r>
            <w:r>
              <w:rPr>
                <w:noProof/>
                <w:webHidden/>
              </w:rPr>
              <w:tab/>
            </w:r>
            <w:r>
              <w:rPr>
                <w:noProof/>
                <w:webHidden/>
              </w:rPr>
              <w:fldChar w:fldCharType="begin"/>
            </w:r>
            <w:r>
              <w:rPr>
                <w:noProof/>
                <w:webHidden/>
              </w:rPr>
              <w:instrText xml:space="preserve"> PAGEREF _Toc40090303 \h </w:instrText>
            </w:r>
            <w:r>
              <w:rPr>
                <w:noProof/>
                <w:webHidden/>
              </w:rPr>
            </w:r>
            <w:r>
              <w:rPr>
                <w:noProof/>
                <w:webHidden/>
              </w:rPr>
              <w:fldChar w:fldCharType="separate"/>
            </w:r>
            <w:r>
              <w:rPr>
                <w:noProof/>
                <w:webHidden/>
              </w:rPr>
              <w:t>4</w:t>
            </w:r>
            <w:r>
              <w:rPr>
                <w:noProof/>
                <w:webHidden/>
              </w:rPr>
              <w:fldChar w:fldCharType="end"/>
            </w:r>
          </w:hyperlink>
        </w:p>
        <w:p w14:paraId="16C89637" w14:textId="58028FBC" w:rsidR="004B6F8E" w:rsidRDefault="004B6F8E">
          <w:pPr>
            <w:pStyle w:val="TM2"/>
            <w:tabs>
              <w:tab w:val="right" w:leader="dot" w:pos="9062"/>
            </w:tabs>
            <w:rPr>
              <w:rFonts w:eastAsiaTheme="minorEastAsia"/>
              <w:noProof/>
              <w:lang w:eastAsia="fr-FR"/>
            </w:rPr>
          </w:pPr>
          <w:hyperlink w:anchor="_Toc40090304" w:history="1">
            <w:r w:rsidRPr="00E1629D">
              <w:rPr>
                <w:rStyle w:val="Lienhypertexte"/>
                <w:noProof/>
              </w:rPr>
              <w:t>Besoin</w:t>
            </w:r>
            <w:r>
              <w:rPr>
                <w:noProof/>
                <w:webHidden/>
              </w:rPr>
              <w:tab/>
            </w:r>
            <w:r>
              <w:rPr>
                <w:noProof/>
                <w:webHidden/>
              </w:rPr>
              <w:fldChar w:fldCharType="begin"/>
            </w:r>
            <w:r>
              <w:rPr>
                <w:noProof/>
                <w:webHidden/>
              </w:rPr>
              <w:instrText xml:space="preserve"> PAGEREF _Toc40090304 \h </w:instrText>
            </w:r>
            <w:r>
              <w:rPr>
                <w:noProof/>
                <w:webHidden/>
              </w:rPr>
            </w:r>
            <w:r>
              <w:rPr>
                <w:noProof/>
                <w:webHidden/>
              </w:rPr>
              <w:fldChar w:fldCharType="separate"/>
            </w:r>
            <w:r>
              <w:rPr>
                <w:noProof/>
                <w:webHidden/>
              </w:rPr>
              <w:t>5</w:t>
            </w:r>
            <w:r>
              <w:rPr>
                <w:noProof/>
                <w:webHidden/>
              </w:rPr>
              <w:fldChar w:fldCharType="end"/>
            </w:r>
          </w:hyperlink>
        </w:p>
        <w:p w14:paraId="28378650" w14:textId="64E1985F" w:rsidR="004B6F8E" w:rsidRDefault="004B6F8E">
          <w:pPr>
            <w:pStyle w:val="TM2"/>
            <w:tabs>
              <w:tab w:val="right" w:leader="dot" w:pos="9062"/>
            </w:tabs>
            <w:rPr>
              <w:rFonts w:eastAsiaTheme="minorEastAsia"/>
              <w:noProof/>
              <w:lang w:eastAsia="fr-FR"/>
            </w:rPr>
          </w:pPr>
          <w:hyperlink w:anchor="_Toc40090305" w:history="1">
            <w:r w:rsidRPr="00E1629D">
              <w:rPr>
                <w:rStyle w:val="Lienhypertexte"/>
                <w:noProof/>
              </w:rPr>
              <w:t>Objectif du projet</w:t>
            </w:r>
            <w:r>
              <w:rPr>
                <w:noProof/>
                <w:webHidden/>
              </w:rPr>
              <w:tab/>
            </w:r>
            <w:r>
              <w:rPr>
                <w:noProof/>
                <w:webHidden/>
              </w:rPr>
              <w:fldChar w:fldCharType="begin"/>
            </w:r>
            <w:r>
              <w:rPr>
                <w:noProof/>
                <w:webHidden/>
              </w:rPr>
              <w:instrText xml:space="preserve"> PAGEREF _Toc40090305 \h </w:instrText>
            </w:r>
            <w:r>
              <w:rPr>
                <w:noProof/>
                <w:webHidden/>
              </w:rPr>
            </w:r>
            <w:r>
              <w:rPr>
                <w:noProof/>
                <w:webHidden/>
              </w:rPr>
              <w:fldChar w:fldCharType="separate"/>
            </w:r>
            <w:r>
              <w:rPr>
                <w:noProof/>
                <w:webHidden/>
              </w:rPr>
              <w:t>7</w:t>
            </w:r>
            <w:r>
              <w:rPr>
                <w:noProof/>
                <w:webHidden/>
              </w:rPr>
              <w:fldChar w:fldCharType="end"/>
            </w:r>
          </w:hyperlink>
        </w:p>
        <w:p w14:paraId="752865BA" w14:textId="0BFF3BDC" w:rsidR="004B6F8E" w:rsidRDefault="004B6F8E">
          <w:pPr>
            <w:pStyle w:val="TM2"/>
            <w:tabs>
              <w:tab w:val="right" w:leader="dot" w:pos="9062"/>
            </w:tabs>
            <w:rPr>
              <w:rFonts w:eastAsiaTheme="minorEastAsia"/>
              <w:noProof/>
              <w:lang w:eastAsia="fr-FR"/>
            </w:rPr>
          </w:pPr>
          <w:hyperlink w:anchor="_Toc40090306" w:history="1">
            <w:r w:rsidRPr="00E1629D">
              <w:rPr>
                <w:rStyle w:val="Lienhypertexte"/>
                <w:noProof/>
              </w:rPr>
              <w:t>Agilité</w:t>
            </w:r>
            <w:r>
              <w:rPr>
                <w:noProof/>
                <w:webHidden/>
              </w:rPr>
              <w:tab/>
            </w:r>
            <w:r>
              <w:rPr>
                <w:noProof/>
                <w:webHidden/>
              </w:rPr>
              <w:fldChar w:fldCharType="begin"/>
            </w:r>
            <w:r>
              <w:rPr>
                <w:noProof/>
                <w:webHidden/>
              </w:rPr>
              <w:instrText xml:space="preserve"> PAGEREF _Toc40090306 \h </w:instrText>
            </w:r>
            <w:r>
              <w:rPr>
                <w:noProof/>
                <w:webHidden/>
              </w:rPr>
            </w:r>
            <w:r>
              <w:rPr>
                <w:noProof/>
                <w:webHidden/>
              </w:rPr>
              <w:fldChar w:fldCharType="separate"/>
            </w:r>
            <w:r>
              <w:rPr>
                <w:noProof/>
                <w:webHidden/>
              </w:rPr>
              <w:t>8</w:t>
            </w:r>
            <w:r>
              <w:rPr>
                <w:noProof/>
                <w:webHidden/>
              </w:rPr>
              <w:fldChar w:fldCharType="end"/>
            </w:r>
          </w:hyperlink>
        </w:p>
        <w:p w14:paraId="29D39964" w14:textId="759F333E" w:rsidR="004B6F8E" w:rsidRDefault="004B6F8E">
          <w:pPr>
            <w:pStyle w:val="TM3"/>
            <w:tabs>
              <w:tab w:val="right" w:leader="dot" w:pos="9062"/>
            </w:tabs>
            <w:rPr>
              <w:rFonts w:eastAsiaTheme="minorEastAsia"/>
              <w:noProof/>
              <w:lang w:eastAsia="fr-FR"/>
            </w:rPr>
          </w:pPr>
          <w:hyperlink w:anchor="_Toc40090307" w:history="1">
            <w:r w:rsidRPr="00E1629D">
              <w:rPr>
                <w:rStyle w:val="Lienhypertexte"/>
                <w:noProof/>
              </w:rPr>
              <w:t>Réunions</w:t>
            </w:r>
            <w:r>
              <w:rPr>
                <w:noProof/>
                <w:webHidden/>
              </w:rPr>
              <w:tab/>
            </w:r>
            <w:r>
              <w:rPr>
                <w:noProof/>
                <w:webHidden/>
              </w:rPr>
              <w:fldChar w:fldCharType="begin"/>
            </w:r>
            <w:r>
              <w:rPr>
                <w:noProof/>
                <w:webHidden/>
              </w:rPr>
              <w:instrText xml:space="preserve"> PAGEREF _Toc40090307 \h </w:instrText>
            </w:r>
            <w:r>
              <w:rPr>
                <w:noProof/>
                <w:webHidden/>
              </w:rPr>
            </w:r>
            <w:r>
              <w:rPr>
                <w:noProof/>
                <w:webHidden/>
              </w:rPr>
              <w:fldChar w:fldCharType="separate"/>
            </w:r>
            <w:r>
              <w:rPr>
                <w:noProof/>
                <w:webHidden/>
              </w:rPr>
              <w:t>9</w:t>
            </w:r>
            <w:r>
              <w:rPr>
                <w:noProof/>
                <w:webHidden/>
              </w:rPr>
              <w:fldChar w:fldCharType="end"/>
            </w:r>
          </w:hyperlink>
        </w:p>
        <w:p w14:paraId="35B05EE1" w14:textId="3CED16A8" w:rsidR="004B6F8E" w:rsidRDefault="004B6F8E">
          <w:pPr>
            <w:pStyle w:val="TM3"/>
            <w:tabs>
              <w:tab w:val="right" w:leader="dot" w:pos="9062"/>
            </w:tabs>
            <w:rPr>
              <w:rFonts w:eastAsiaTheme="minorEastAsia"/>
              <w:noProof/>
              <w:lang w:eastAsia="fr-FR"/>
            </w:rPr>
          </w:pPr>
          <w:hyperlink w:anchor="_Toc40090308" w:history="1">
            <w:r w:rsidRPr="00E1629D">
              <w:rPr>
                <w:rStyle w:val="Lienhypertexte"/>
                <w:noProof/>
                <w:lang w:val="en-US"/>
              </w:rPr>
              <w:t>Equipe projet</w:t>
            </w:r>
            <w:r>
              <w:rPr>
                <w:noProof/>
                <w:webHidden/>
              </w:rPr>
              <w:tab/>
            </w:r>
            <w:r>
              <w:rPr>
                <w:noProof/>
                <w:webHidden/>
              </w:rPr>
              <w:fldChar w:fldCharType="begin"/>
            </w:r>
            <w:r>
              <w:rPr>
                <w:noProof/>
                <w:webHidden/>
              </w:rPr>
              <w:instrText xml:space="preserve"> PAGEREF _Toc40090308 \h </w:instrText>
            </w:r>
            <w:r>
              <w:rPr>
                <w:noProof/>
                <w:webHidden/>
              </w:rPr>
            </w:r>
            <w:r>
              <w:rPr>
                <w:noProof/>
                <w:webHidden/>
              </w:rPr>
              <w:fldChar w:fldCharType="separate"/>
            </w:r>
            <w:r>
              <w:rPr>
                <w:noProof/>
                <w:webHidden/>
              </w:rPr>
              <w:t>10</w:t>
            </w:r>
            <w:r>
              <w:rPr>
                <w:noProof/>
                <w:webHidden/>
              </w:rPr>
              <w:fldChar w:fldCharType="end"/>
            </w:r>
          </w:hyperlink>
        </w:p>
        <w:p w14:paraId="4A34B781" w14:textId="78E7E14E" w:rsidR="004B6F8E" w:rsidRDefault="004B6F8E">
          <w:pPr>
            <w:pStyle w:val="TM2"/>
            <w:tabs>
              <w:tab w:val="right" w:leader="dot" w:pos="9062"/>
            </w:tabs>
            <w:rPr>
              <w:rFonts w:eastAsiaTheme="minorEastAsia"/>
              <w:noProof/>
              <w:lang w:eastAsia="fr-FR"/>
            </w:rPr>
          </w:pPr>
          <w:hyperlink w:anchor="_Toc40090309" w:history="1">
            <w:r w:rsidRPr="00E1629D">
              <w:rPr>
                <w:rStyle w:val="Lienhypertexte"/>
                <w:noProof/>
              </w:rPr>
              <w:t>Planning prévisionnel (Gantt)</w:t>
            </w:r>
            <w:r>
              <w:rPr>
                <w:noProof/>
                <w:webHidden/>
              </w:rPr>
              <w:tab/>
            </w:r>
            <w:r>
              <w:rPr>
                <w:noProof/>
                <w:webHidden/>
              </w:rPr>
              <w:fldChar w:fldCharType="begin"/>
            </w:r>
            <w:r>
              <w:rPr>
                <w:noProof/>
                <w:webHidden/>
              </w:rPr>
              <w:instrText xml:space="preserve"> PAGEREF _Toc40090309 \h </w:instrText>
            </w:r>
            <w:r>
              <w:rPr>
                <w:noProof/>
                <w:webHidden/>
              </w:rPr>
            </w:r>
            <w:r>
              <w:rPr>
                <w:noProof/>
                <w:webHidden/>
              </w:rPr>
              <w:fldChar w:fldCharType="separate"/>
            </w:r>
            <w:r>
              <w:rPr>
                <w:noProof/>
                <w:webHidden/>
              </w:rPr>
              <w:t>11</w:t>
            </w:r>
            <w:r>
              <w:rPr>
                <w:noProof/>
                <w:webHidden/>
              </w:rPr>
              <w:fldChar w:fldCharType="end"/>
            </w:r>
          </w:hyperlink>
        </w:p>
        <w:p w14:paraId="63709A91" w14:textId="50E34084" w:rsidR="004B6F8E" w:rsidRDefault="004B6F8E">
          <w:pPr>
            <w:pStyle w:val="TM2"/>
            <w:tabs>
              <w:tab w:val="right" w:leader="dot" w:pos="9062"/>
            </w:tabs>
            <w:rPr>
              <w:rFonts w:eastAsiaTheme="minorEastAsia"/>
              <w:noProof/>
              <w:lang w:eastAsia="fr-FR"/>
            </w:rPr>
          </w:pPr>
          <w:hyperlink w:anchor="_Toc40090310" w:history="1">
            <w:r w:rsidRPr="00E1629D">
              <w:rPr>
                <w:rStyle w:val="Lienhypertexte"/>
                <w:noProof/>
              </w:rPr>
              <w:t>Budget prévisionnel</w:t>
            </w:r>
            <w:r>
              <w:rPr>
                <w:noProof/>
                <w:webHidden/>
              </w:rPr>
              <w:tab/>
            </w:r>
            <w:r>
              <w:rPr>
                <w:noProof/>
                <w:webHidden/>
              </w:rPr>
              <w:fldChar w:fldCharType="begin"/>
            </w:r>
            <w:r>
              <w:rPr>
                <w:noProof/>
                <w:webHidden/>
              </w:rPr>
              <w:instrText xml:space="preserve"> PAGEREF _Toc40090310 \h </w:instrText>
            </w:r>
            <w:r>
              <w:rPr>
                <w:noProof/>
                <w:webHidden/>
              </w:rPr>
            </w:r>
            <w:r>
              <w:rPr>
                <w:noProof/>
                <w:webHidden/>
              </w:rPr>
              <w:fldChar w:fldCharType="separate"/>
            </w:r>
            <w:r>
              <w:rPr>
                <w:noProof/>
                <w:webHidden/>
              </w:rPr>
              <w:t>12</w:t>
            </w:r>
            <w:r>
              <w:rPr>
                <w:noProof/>
                <w:webHidden/>
              </w:rPr>
              <w:fldChar w:fldCharType="end"/>
            </w:r>
          </w:hyperlink>
        </w:p>
        <w:p w14:paraId="71E68A2F" w14:textId="0B4BA82D" w:rsidR="004B6F8E" w:rsidRDefault="004B6F8E">
          <w:pPr>
            <w:pStyle w:val="TM2"/>
            <w:tabs>
              <w:tab w:val="right" w:leader="dot" w:pos="9062"/>
            </w:tabs>
            <w:rPr>
              <w:rFonts w:eastAsiaTheme="minorEastAsia"/>
              <w:noProof/>
              <w:lang w:eastAsia="fr-FR"/>
            </w:rPr>
          </w:pPr>
          <w:hyperlink w:anchor="_Toc40090311" w:history="1">
            <w:r w:rsidRPr="00E1629D">
              <w:rPr>
                <w:rStyle w:val="Lienhypertexte"/>
                <w:noProof/>
              </w:rPr>
              <w:t>Analyses des risques</w:t>
            </w:r>
            <w:r>
              <w:rPr>
                <w:noProof/>
                <w:webHidden/>
              </w:rPr>
              <w:tab/>
            </w:r>
            <w:r>
              <w:rPr>
                <w:noProof/>
                <w:webHidden/>
              </w:rPr>
              <w:fldChar w:fldCharType="begin"/>
            </w:r>
            <w:r>
              <w:rPr>
                <w:noProof/>
                <w:webHidden/>
              </w:rPr>
              <w:instrText xml:space="preserve"> PAGEREF _Toc40090311 \h </w:instrText>
            </w:r>
            <w:r>
              <w:rPr>
                <w:noProof/>
                <w:webHidden/>
              </w:rPr>
            </w:r>
            <w:r>
              <w:rPr>
                <w:noProof/>
                <w:webHidden/>
              </w:rPr>
              <w:fldChar w:fldCharType="separate"/>
            </w:r>
            <w:r>
              <w:rPr>
                <w:noProof/>
                <w:webHidden/>
              </w:rPr>
              <w:t>13</w:t>
            </w:r>
            <w:r>
              <w:rPr>
                <w:noProof/>
                <w:webHidden/>
              </w:rPr>
              <w:fldChar w:fldCharType="end"/>
            </w:r>
          </w:hyperlink>
        </w:p>
        <w:p w14:paraId="3450214A" w14:textId="14C752CE" w:rsidR="004B6F8E" w:rsidRDefault="004B6F8E">
          <w:pPr>
            <w:pStyle w:val="TM3"/>
            <w:tabs>
              <w:tab w:val="right" w:leader="dot" w:pos="9062"/>
            </w:tabs>
            <w:rPr>
              <w:rFonts w:eastAsiaTheme="minorEastAsia"/>
              <w:noProof/>
              <w:lang w:eastAsia="fr-FR"/>
            </w:rPr>
          </w:pPr>
          <w:hyperlink w:anchor="_Toc40090312" w:history="1">
            <w:r w:rsidRPr="00E1629D">
              <w:rPr>
                <w:rStyle w:val="Lienhypertexte"/>
                <w:noProof/>
              </w:rPr>
              <w:t>SWOT</w:t>
            </w:r>
            <w:r>
              <w:rPr>
                <w:noProof/>
                <w:webHidden/>
              </w:rPr>
              <w:tab/>
            </w:r>
            <w:r>
              <w:rPr>
                <w:noProof/>
                <w:webHidden/>
              </w:rPr>
              <w:fldChar w:fldCharType="begin"/>
            </w:r>
            <w:r>
              <w:rPr>
                <w:noProof/>
                <w:webHidden/>
              </w:rPr>
              <w:instrText xml:space="preserve"> PAGEREF _Toc40090312 \h </w:instrText>
            </w:r>
            <w:r>
              <w:rPr>
                <w:noProof/>
                <w:webHidden/>
              </w:rPr>
            </w:r>
            <w:r>
              <w:rPr>
                <w:noProof/>
                <w:webHidden/>
              </w:rPr>
              <w:fldChar w:fldCharType="separate"/>
            </w:r>
            <w:r>
              <w:rPr>
                <w:noProof/>
                <w:webHidden/>
              </w:rPr>
              <w:t>13</w:t>
            </w:r>
            <w:r>
              <w:rPr>
                <w:noProof/>
                <w:webHidden/>
              </w:rPr>
              <w:fldChar w:fldCharType="end"/>
            </w:r>
          </w:hyperlink>
        </w:p>
        <w:p w14:paraId="0119E33C" w14:textId="664D1517" w:rsidR="004B6F8E" w:rsidRDefault="004B6F8E">
          <w:pPr>
            <w:pStyle w:val="TM3"/>
            <w:tabs>
              <w:tab w:val="right" w:leader="dot" w:pos="9062"/>
            </w:tabs>
            <w:rPr>
              <w:rFonts w:eastAsiaTheme="minorEastAsia"/>
              <w:noProof/>
              <w:lang w:eastAsia="fr-FR"/>
            </w:rPr>
          </w:pPr>
          <w:hyperlink w:anchor="_Toc40090313" w:history="1">
            <w:r w:rsidRPr="00E1629D">
              <w:rPr>
                <w:rStyle w:val="Lienhypertexte"/>
                <w:noProof/>
              </w:rPr>
              <w:t>Tableau des risques</w:t>
            </w:r>
            <w:r>
              <w:rPr>
                <w:noProof/>
                <w:webHidden/>
              </w:rPr>
              <w:tab/>
            </w:r>
            <w:r>
              <w:rPr>
                <w:noProof/>
                <w:webHidden/>
              </w:rPr>
              <w:fldChar w:fldCharType="begin"/>
            </w:r>
            <w:r>
              <w:rPr>
                <w:noProof/>
                <w:webHidden/>
              </w:rPr>
              <w:instrText xml:space="preserve"> PAGEREF _Toc40090313 \h </w:instrText>
            </w:r>
            <w:r>
              <w:rPr>
                <w:noProof/>
                <w:webHidden/>
              </w:rPr>
            </w:r>
            <w:r>
              <w:rPr>
                <w:noProof/>
                <w:webHidden/>
              </w:rPr>
              <w:fldChar w:fldCharType="separate"/>
            </w:r>
            <w:r>
              <w:rPr>
                <w:noProof/>
                <w:webHidden/>
              </w:rPr>
              <w:t>13</w:t>
            </w:r>
            <w:r>
              <w:rPr>
                <w:noProof/>
                <w:webHidden/>
              </w:rPr>
              <w:fldChar w:fldCharType="end"/>
            </w:r>
          </w:hyperlink>
        </w:p>
        <w:p w14:paraId="592F35FC" w14:textId="6C5D0B08" w:rsidR="004B6F8E" w:rsidRDefault="004B6F8E">
          <w:pPr>
            <w:pStyle w:val="TM2"/>
            <w:tabs>
              <w:tab w:val="right" w:leader="dot" w:pos="9062"/>
            </w:tabs>
            <w:rPr>
              <w:rFonts w:eastAsiaTheme="minorEastAsia"/>
              <w:noProof/>
              <w:lang w:eastAsia="fr-FR"/>
            </w:rPr>
          </w:pPr>
          <w:hyperlink w:anchor="_Toc40090314" w:history="1">
            <w:r w:rsidRPr="00E1629D">
              <w:rPr>
                <w:rStyle w:val="Lienhypertexte"/>
                <w:noProof/>
              </w:rPr>
              <w:t>Indicateurs</w:t>
            </w:r>
            <w:r>
              <w:rPr>
                <w:noProof/>
                <w:webHidden/>
              </w:rPr>
              <w:tab/>
            </w:r>
            <w:r>
              <w:rPr>
                <w:noProof/>
                <w:webHidden/>
              </w:rPr>
              <w:fldChar w:fldCharType="begin"/>
            </w:r>
            <w:r>
              <w:rPr>
                <w:noProof/>
                <w:webHidden/>
              </w:rPr>
              <w:instrText xml:space="preserve"> PAGEREF _Toc40090314 \h </w:instrText>
            </w:r>
            <w:r>
              <w:rPr>
                <w:noProof/>
                <w:webHidden/>
              </w:rPr>
            </w:r>
            <w:r>
              <w:rPr>
                <w:noProof/>
                <w:webHidden/>
              </w:rPr>
              <w:fldChar w:fldCharType="separate"/>
            </w:r>
            <w:r>
              <w:rPr>
                <w:noProof/>
                <w:webHidden/>
              </w:rPr>
              <w:t>15</w:t>
            </w:r>
            <w:r>
              <w:rPr>
                <w:noProof/>
                <w:webHidden/>
              </w:rPr>
              <w:fldChar w:fldCharType="end"/>
            </w:r>
          </w:hyperlink>
        </w:p>
        <w:p w14:paraId="0336DF71" w14:textId="37EB748A" w:rsidR="004B6F8E" w:rsidRDefault="004B6F8E">
          <w:pPr>
            <w:pStyle w:val="TM2"/>
            <w:tabs>
              <w:tab w:val="right" w:leader="dot" w:pos="9062"/>
            </w:tabs>
            <w:rPr>
              <w:rFonts w:eastAsiaTheme="minorEastAsia"/>
              <w:noProof/>
              <w:lang w:eastAsia="fr-FR"/>
            </w:rPr>
          </w:pPr>
          <w:hyperlink w:anchor="_Toc40090315" w:history="1">
            <w:r w:rsidRPr="00E1629D">
              <w:rPr>
                <w:rStyle w:val="Lienhypertexte"/>
                <w:noProof/>
              </w:rPr>
              <w:t>Communications</w:t>
            </w:r>
            <w:r>
              <w:rPr>
                <w:noProof/>
                <w:webHidden/>
              </w:rPr>
              <w:tab/>
            </w:r>
            <w:r>
              <w:rPr>
                <w:noProof/>
                <w:webHidden/>
              </w:rPr>
              <w:fldChar w:fldCharType="begin"/>
            </w:r>
            <w:r>
              <w:rPr>
                <w:noProof/>
                <w:webHidden/>
              </w:rPr>
              <w:instrText xml:space="preserve"> PAGEREF _Toc40090315 \h </w:instrText>
            </w:r>
            <w:r>
              <w:rPr>
                <w:noProof/>
                <w:webHidden/>
              </w:rPr>
            </w:r>
            <w:r>
              <w:rPr>
                <w:noProof/>
                <w:webHidden/>
              </w:rPr>
              <w:fldChar w:fldCharType="separate"/>
            </w:r>
            <w:r>
              <w:rPr>
                <w:noProof/>
                <w:webHidden/>
              </w:rPr>
              <w:t>16</w:t>
            </w:r>
            <w:r>
              <w:rPr>
                <w:noProof/>
                <w:webHidden/>
              </w:rPr>
              <w:fldChar w:fldCharType="end"/>
            </w:r>
          </w:hyperlink>
        </w:p>
        <w:p w14:paraId="6B26974A" w14:textId="46B691FB" w:rsidR="004B6F8E" w:rsidRDefault="004B6F8E">
          <w:pPr>
            <w:pStyle w:val="TM2"/>
            <w:tabs>
              <w:tab w:val="right" w:leader="dot" w:pos="9062"/>
            </w:tabs>
            <w:rPr>
              <w:rFonts w:eastAsiaTheme="minorEastAsia"/>
              <w:noProof/>
              <w:lang w:eastAsia="fr-FR"/>
            </w:rPr>
          </w:pPr>
          <w:hyperlink w:anchor="_Toc40090316" w:history="1">
            <w:r w:rsidRPr="00E1629D">
              <w:rPr>
                <w:rStyle w:val="Lienhypertexte"/>
                <w:noProof/>
              </w:rPr>
              <w:t>Gestion du système documentaire</w:t>
            </w:r>
            <w:r>
              <w:rPr>
                <w:noProof/>
                <w:webHidden/>
              </w:rPr>
              <w:tab/>
            </w:r>
            <w:r>
              <w:rPr>
                <w:noProof/>
                <w:webHidden/>
              </w:rPr>
              <w:fldChar w:fldCharType="begin"/>
            </w:r>
            <w:r>
              <w:rPr>
                <w:noProof/>
                <w:webHidden/>
              </w:rPr>
              <w:instrText xml:space="preserve"> PAGEREF _Toc40090316 \h </w:instrText>
            </w:r>
            <w:r>
              <w:rPr>
                <w:noProof/>
                <w:webHidden/>
              </w:rPr>
            </w:r>
            <w:r>
              <w:rPr>
                <w:noProof/>
                <w:webHidden/>
              </w:rPr>
              <w:fldChar w:fldCharType="separate"/>
            </w:r>
            <w:r>
              <w:rPr>
                <w:noProof/>
                <w:webHidden/>
              </w:rPr>
              <w:t>16</w:t>
            </w:r>
            <w:r>
              <w:rPr>
                <w:noProof/>
                <w:webHidden/>
              </w:rPr>
              <w:fldChar w:fldCharType="end"/>
            </w:r>
          </w:hyperlink>
        </w:p>
        <w:p w14:paraId="4286D64A" w14:textId="36CFA83A" w:rsidR="004B6F8E" w:rsidRDefault="004B6F8E">
          <w:pPr>
            <w:pStyle w:val="TM3"/>
            <w:tabs>
              <w:tab w:val="right" w:leader="dot" w:pos="9062"/>
            </w:tabs>
            <w:rPr>
              <w:rFonts w:eastAsiaTheme="minorEastAsia"/>
              <w:noProof/>
              <w:lang w:eastAsia="fr-FR"/>
            </w:rPr>
          </w:pPr>
          <w:hyperlink w:anchor="_Toc40090317" w:history="1">
            <w:r w:rsidRPr="00E1629D">
              <w:rPr>
                <w:rStyle w:val="Lienhypertexte"/>
                <w:noProof/>
              </w:rPr>
              <w:t>Versioning</w:t>
            </w:r>
            <w:r>
              <w:rPr>
                <w:noProof/>
                <w:webHidden/>
              </w:rPr>
              <w:tab/>
            </w:r>
            <w:r>
              <w:rPr>
                <w:noProof/>
                <w:webHidden/>
              </w:rPr>
              <w:fldChar w:fldCharType="begin"/>
            </w:r>
            <w:r>
              <w:rPr>
                <w:noProof/>
                <w:webHidden/>
              </w:rPr>
              <w:instrText xml:space="preserve"> PAGEREF _Toc40090317 \h </w:instrText>
            </w:r>
            <w:r>
              <w:rPr>
                <w:noProof/>
                <w:webHidden/>
              </w:rPr>
            </w:r>
            <w:r>
              <w:rPr>
                <w:noProof/>
                <w:webHidden/>
              </w:rPr>
              <w:fldChar w:fldCharType="separate"/>
            </w:r>
            <w:r>
              <w:rPr>
                <w:noProof/>
                <w:webHidden/>
              </w:rPr>
              <w:t>16</w:t>
            </w:r>
            <w:r>
              <w:rPr>
                <w:noProof/>
                <w:webHidden/>
              </w:rPr>
              <w:fldChar w:fldCharType="end"/>
            </w:r>
          </w:hyperlink>
        </w:p>
        <w:p w14:paraId="49D7AEB9" w14:textId="175D55B6" w:rsidR="004B6F8E" w:rsidRDefault="004B6F8E">
          <w:pPr>
            <w:pStyle w:val="TM3"/>
            <w:tabs>
              <w:tab w:val="right" w:leader="dot" w:pos="9062"/>
            </w:tabs>
            <w:rPr>
              <w:rFonts w:eastAsiaTheme="minorEastAsia"/>
              <w:noProof/>
              <w:lang w:eastAsia="fr-FR"/>
            </w:rPr>
          </w:pPr>
          <w:hyperlink w:anchor="_Toc40090318" w:history="1">
            <w:r w:rsidRPr="00E1629D">
              <w:rPr>
                <w:rStyle w:val="Lienhypertexte"/>
                <w:noProof/>
              </w:rPr>
              <w:t>Gestion des fichiers</w:t>
            </w:r>
            <w:r>
              <w:rPr>
                <w:noProof/>
                <w:webHidden/>
              </w:rPr>
              <w:tab/>
            </w:r>
            <w:r>
              <w:rPr>
                <w:noProof/>
                <w:webHidden/>
              </w:rPr>
              <w:fldChar w:fldCharType="begin"/>
            </w:r>
            <w:r>
              <w:rPr>
                <w:noProof/>
                <w:webHidden/>
              </w:rPr>
              <w:instrText xml:space="preserve"> PAGEREF _Toc40090318 \h </w:instrText>
            </w:r>
            <w:r>
              <w:rPr>
                <w:noProof/>
                <w:webHidden/>
              </w:rPr>
            </w:r>
            <w:r>
              <w:rPr>
                <w:noProof/>
                <w:webHidden/>
              </w:rPr>
              <w:fldChar w:fldCharType="separate"/>
            </w:r>
            <w:r>
              <w:rPr>
                <w:noProof/>
                <w:webHidden/>
              </w:rPr>
              <w:t>17</w:t>
            </w:r>
            <w:r>
              <w:rPr>
                <w:noProof/>
                <w:webHidden/>
              </w:rPr>
              <w:fldChar w:fldCharType="end"/>
            </w:r>
          </w:hyperlink>
        </w:p>
        <w:p w14:paraId="7256C0E0" w14:textId="16F99831" w:rsidR="004B6F8E" w:rsidRDefault="004B6F8E">
          <w:pPr>
            <w:pStyle w:val="TM2"/>
            <w:tabs>
              <w:tab w:val="right" w:leader="dot" w:pos="9062"/>
            </w:tabs>
            <w:rPr>
              <w:rFonts w:eastAsiaTheme="minorEastAsia"/>
              <w:noProof/>
              <w:lang w:eastAsia="fr-FR"/>
            </w:rPr>
          </w:pPr>
          <w:hyperlink w:anchor="_Toc40090319" w:history="1">
            <w:r w:rsidRPr="00E1629D">
              <w:rPr>
                <w:rStyle w:val="Lienhypertexte"/>
                <w:noProof/>
              </w:rPr>
              <w:t>Sécurité</w:t>
            </w:r>
            <w:r>
              <w:rPr>
                <w:noProof/>
                <w:webHidden/>
              </w:rPr>
              <w:tab/>
            </w:r>
            <w:r>
              <w:rPr>
                <w:noProof/>
                <w:webHidden/>
              </w:rPr>
              <w:fldChar w:fldCharType="begin"/>
            </w:r>
            <w:r>
              <w:rPr>
                <w:noProof/>
                <w:webHidden/>
              </w:rPr>
              <w:instrText xml:space="preserve"> PAGEREF _Toc40090319 \h </w:instrText>
            </w:r>
            <w:r>
              <w:rPr>
                <w:noProof/>
                <w:webHidden/>
              </w:rPr>
            </w:r>
            <w:r>
              <w:rPr>
                <w:noProof/>
                <w:webHidden/>
              </w:rPr>
              <w:fldChar w:fldCharType="separate"/>
            </w:r>
            <w:r>
              <w:rPr>
                <w:noProof/>
                <w:webHidden/>
              </w:rPr>
              <w:t>18</w:t>
            </w:r>
            <w:r>
              <w:rPr>
                <w:noProof/>
                <w:webHidden/>
              </w:rPr>
              <w:fldChar w:fldCharType="end"/>
            </w:r>
          </w:hyperlink>
        </w:p>
        <w:p w14:paraId="05325122" w14:textId="248EB057" w:rsidR="004B6F8E" w:rsidRDefault="004B6F8E">
          <w:pPr>
            <w:pStyle w:val="TM1"/>
            <w:tabs>
              <w:tab w:val="right" w:leader="dot" w:pos="9062"/>
            </w:tabs>
            <w:rPr>
              <w:rFonts w:eastAsiaTheme="minorEastAsia"/>
              <w:noProof/>
              <w:lang w:eastAsia="fr-FR"/>
            </w:rPr>
          </w:pPr>
          <w:hyperlink w:anchor="_Toc40090320" w:history="1">
            <w:r w:rsidRPr="00E1629D">
              <w:rPr>
                <w:rStyle w:val="Lienhypertexte"/>
                <w:noProof/>
              </w:rPr>
              <w:t>Technique</w:t>
            </w:r>
            <w:r>
              <w:rPr>
                <w:noProof/>
                <w:webHidden/>
              </w:rPr>
              <w:tab/>
            </w:r>
            <w:r>
              <w:rPr>
                <w:noProof/>
                <w:webHidden/>
              </w:rPr>
              <w:fldChar w:fldCharType="begin"/>
            </w:r>
            <w:r>
              <w:rPr>
                <w:noProof/>
                <w:webHidden/>
              </w:rPr>
              <w:instrText xml:space="preserve"> PAGEREF _Toc40090320 \h </w:instrText>
            </w:r>
            <w:r>
              <w:rPr>
                <w:noProof/>
                <w:webHidden/>
              </w:rPr>
            </w:r>
            <w:r>
              <w:rPr>
                <w:noProof/>
                <w:webHidden/>
              </w:rPr>
              <w:fldChar w:fldCharType="separate"/>
            </w:r>
            <w:r>
              <w:rPr>
                <w:noProof/>
                <w:webHidden/>
              </w:rPr>
              <w:t>21</w:t>
            </w:r>
            <w:r>
              <w:rPr>
                <w:noProof/>
                <w:webHidden/>
              </w:rPr>
              <w:fldChar w:fldCharType="end"/>
            </w:r>
          </w:hyperlink>
        </w:p>
        <w:p w14:paraId="765F2D49" w14:textId="449D44EF" w:rsidR="004B6F8E" w:rsidRDefault="004B6F8E">
          <w:pPr>
            <w:pStyle w:val="TM2"/>
            <w:tabs>
              <w:tab w:val="right" w:leader="dot" w:pos="9062"/>
            </w:tabs>
            <w:rPr>
              <w:rFonts w:eastAsiaTheme="minorEastAsia"/>
              <w:noProof/>
              <w:lang w:eastAsia="fr-FR"/>
            </w:rPr>
          </w:pPr>
          <w:hyperlink w:anchor="_Toc40090321" w:history="1">
            <w:r w:rsidRPr="00E1629D">
              <w:rPr>
                <w:rStyle w:val="Lienhypertexte"/>
                <w:noProof/>
              </w:rPr>
              <w:t>Langage</w:t>
            </w:r>
            <w:r>
              <w:rPr>
                <w:noProof/>
                <w:webHidden/>
              </w:rPr>
              <w:tab/>
            </w:r>
            <w:r>
              <w:rPr>
                <w:noProof/>
                <w:webHidden/>
              </w:rPr>
              <w:fldChar w:fldCharType="begin"/>
            </w:r>
            <w:r>
              <w:rPr>
                <w:noProof/>
                <w:webHidden/>
              </w:rPr>
              <w:instrText xml:space="preserve"> PAGEREF _Toc40090321 \h </w:instrText>
            </w:r>
            <w:r>
              <w:rPr>
                <w:noProof/>
                <w:webHidden/>
              </w:rPr>
            </w:r>
            <w:r>
              <w:rPr>
                <w:noProof/>
                <w:webHidden/>
              </w:rPr>
              <w:fldChar w:fldCharType="separate"/>
            </w:r>
            <w:r>
              <w:rPr>
                <w:noProof/>
                <w:webHidden/>
              </w:rPr>
              <w:t>21</w:t>
            </w:r>
            <w:r>
              <w:rPr>
                <w:noProof/>
                <w:webHidden/>
              </w:rPr>
              <w:fldChar w:fldCharType="end"/>
            </w:r>
          </w:hyperlink>
        </w:p>
        <w:p w14:paraId="3C59429B" w14:textId="4B37577F" w:rsidR="004B6F8E" w:rsidRDefault="004B6F8E">
          <w:pPr>
            <w:pStyle w:val="TM2"/>
            <w:tabs>
              <w:tab w:val="right" w:leader="dot" w:pos="9062"/>
            </w:tabs>
            <w:rPr>
              <w:rFonts w:eastAsiaTheme="minorEastAsia"/>
              <w:noProof/>
              <w:lang w:eastAsia="fr-FR"/>
            </w:rPr>
          </w:pPr>
          <w:hyperlink w:anchor="_Toc40090322" w:history="1">
            <w:r w:rsidRPr="00E1629D">
              <w:rPr>
                <w:rStyle w:val="Lienhypertexte"/>
                <w:noProof/>
              </w:rPr>
              <w:t>Outils</w:t>
            </w:r>
            <w:r>
              <w:rPr>
                <w:noProof/>
                <w:webHidden/>
              </w:rPr>
              <w:tab/>
            </w:r>
            <w:r>
              <w:rPr>
                <w:noProof/>
                <w:webHidden/>
              </w:rPr>
              <w:fldChar w:fldCharType="begin"/>
            </w:r>
            <w:r>
              <w:rPr>
                <w:noProof/>
                <w:webHidden/>
              </w:rPr>
              <w:instrText xml:space="preserve"> PAGEREF _Toc40090322 \h </w:instrText>
            </w:r>
            <w:r>
              <w:rPr>
                <w:noProof/>
                <w:webHidden/>
              </w:rPr>
            </w:r>
            <w:r>
              <w:rPr>
                <w:noProof/>
                <w:webHidden/>
              </w:rPr>
              <w:fldChar w:fldCharType="separate"/>
            </w:r>
            <w:r>
              <w:rPr>
                <w:noProof/>
                <w:webHidden/>
              </w:rPr>
              <w:t>22</w:t>
            </w:r>
            <w:r>
              <w:rPr>
                <w:noProof/>
                <w:webHidden/>
              </w:rPr>
              <w:fldChar w:fldCharType="end"/>
            </w:r>
          </w:hyperlink>
        </w:p>
        <w:p w14:paraId="475CFC2A" w14:textId="37AA2A5D" w:rsidR="004B6F8E" w:rsidRDefault="004B6F8E">
          <w:pPr>
            <w:pStyle w:val="TM2"/>
            <w:tabs>
              <w:tab w:val="right" w:leader="dot" w:pos="9062"/>
            </w:tabs>
            <w:rPr>
              <w:rFonts w:eastAsiaTheme="minorEastAsia"/>
              <w:noProof/>
              <w:lang w:eastAsia="fr-FR"/>
            </w:rPr>
          </w:pPr>
          <w:hyperlink w:anchor="_Toc40090323" w:history="1">
            <w:r w:rsidRPr="00E1629D">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_Toc40090323 \h </w:instrText>
            </w:r>
            <w:r>
              <w:rPr>
                <w:noProof/>
                <w:webHidden/>
              </w:rPr>
            </w:r>
            <w:r>
              <w:rPr>
                <w:noProof/>
                <w:webHidden/>
              </w:rPr>
              <w:fldChar w:fldCharType="separate"/>
            </w:r>
            <w:r>
              <w:rPr>
                <w:noProof/>
                <w:webHidden/>
              </w:rPr>
              <w:t>22</w:t>
            </w:r>
            <w:r>
              <w:rPr>
                <w:noProof/>
                <w:webHidden/>
              </w:rPr>
              <w:fldChar w:fldCharType="end"/>
            </w:r>
          </w:hyperlink>
        </w:p>
        <w:p w14:paraId="5542B884" w14:textId="195264FD" w:rsidR="004B6F8E" w:rsidRDefault="004B6F8E">
          <w:pPr>
            <w:pStyle w:val="TM2"/>
            <w:tabs>
              <w:tab w:val="right" w:leader="dot" w:pos="9062"/>
            </w:tabs>
            <w:rPr>
              <w:rFonts w:eastAsiaTheme="minorEastAsia"/>
              <w:noProof/>
              <w:lang w:eastAsia="fr-FR"/>
            </w:rPr>
          </w:pPr>
          <w:hyperlink w:anchor="_Toc40090324" w:history="1">
            <w:r w:rsidRPr="00E1629D">
              <w:rPr>
                <w:rStyle w:val="Lienhypertexte"/>
                <w:noProof/>
              </w:rPr>
              <w:t>Architecture</w:t>
            </w:r>
            <w:r>
              <w:rPr>
                <w:noProof/>
                <w:webHidden/>
              </w:rPr>
              <w:tab/>
            </w:r>
            <w:r>
              <w:rPr>
                <w:noProof/>
                <w:webHidden/>
              </w:rPr>
              <w:fldChar w:fldCharType="begin"/>
            </w:r>
            <w:r>
              <w:rPr>
                <w:noProof/>
                <w:webHidden/>
              </w:rPr>
              <w:instrText xml:space="preserve"> PAGEREF _Toc40090324 \h </w:instrText>
            </w:r>
            <w:r>
              <w:rPr>
                <w:noProof/>
                <w:webHidden/>
              </w:rPr>
            </w:r>
            <w:r>
              <w:rPr>
                <w:noProof/>
                <w:webHidden/>
              </w:rPr>
              <w:fldChar w:fldCharType="separate"/>
            </w:r>
            <w:r>
              <w:rPr>
                <w:noProof/>
                <w:webHidden/>
              </w:rPr>
              <w:t>23</w:t>
            </w:r>
            <w:r>
              <w:rPr>
                <w:noProof/>
                <w:webHidden/>
              </w:rPr>
              <w:fldChar w:fldCharType="end"/>
            </w:r>
          </w:hyperlink>
        </w:p>
        <w:p w14:paraId="7BAD70F3" w14:textId="1DBCC41A" w:rsidR="004B6F8E" w:rsidRDefault="004B6F8E">
          <w:pPr>
            <w:pStyle w:val="TM2"/>
            <w:tabs>
              <w:tab w:val="right" w:leader="dot" w:pos="9062"/>
            </w:tabs>
            <w:rPr>
              <w:rFonts w:eastAsiaTheme="minorEastAsia"/>
              <w:noProof/>
              <w:lang w:eastAsia="fr-FR"/>
            </w:rPr>
          </w:pPr>
          <w:hyperlink w:anchor="_Toc40090325" w:history="1">
            <w:r w:rsidRPr="00E1629D">
              <w:rPr>
                <w:rStyle w:val="Lienhypertexte"/>
                <w:noProof/>
              </w:rPr>
              <w:t>Environnements</w:t>
            </w:r>
            <w:r>
              <w:rPr>
                <w:noProof/>
                <w:webHidden/>
              </w:rPr>
              <w:tab/>
            </w:r>
            <w:r>
              <w:rPr>
                <w:noProof/>
                <w:webHidden/>
              </w:rPr>
              <w:fldChar w:fldCharType="begin"/>
            </w:r>
            <w:r>
              <w:rPr>
                <w:noProof/>
                <w:webHidden/>
              </w:rPr>
              <w:instrText xml:space="preserve"> PAGEREF _Toc40090325 \h </w:instrText>
            </w:r>
            <w:r>
              <w:rPr>
                <w:noProof/>
                <w:webHidden/>
              </w:rPr>
            </w:r>
            <w:r>
              <w:rPr>
                <w:noProof/>
                <w:webHidden/>
              </w:rPr>
              <w:fldChar w:fldCharType="separate"/>
            </w:r>
            <w:r>
              <w:rPr>
                <w:noProof/>
                <w:webHidden/>
              </w:rPr>
              <w:t>23</w:t>
            </w:r>
            <w:r>
              <w:rPr>
                <w:noProof/>
                <w:webHidden/>
              </w:rPr>
              <w:fldChar w:fldCharType="end"/>
            </w:r>
          </w:hyperlink>
        </w:p>
        <w:p w14:paraId="47D301AE" w14:textId="12A1A948" w:rsidR="004B6F8E" w:rsidRDefault="004B6F8E">
          <w:pPr>
            <w:pStyle w:val="TM2"/>
            <w:tabs>
              <w:tab w:val="right" w:leader="dot" w:pos="9062"/>
            </w:tabs>
            <w:rPr>
              <w:rFonts w:eastAsiaTheme="minorEastAsia"/>
              <w:noProof/>
              <w:lang w:eastAsia="fr-FR"/>
            </w:rPr>
          </w:pPr>
          <w:hyperlink w:anchor="_Toc40090326" w:history="1">
            <w:r w:rsidRPr="00E1629D">
              <w:rPr>
                <w:rStyle w:val="Lienhypertexte"/>
                <w:noProof/>
              </w:rPr>
              <w:t>UML</w:t>
            </w:r>
            <w:r>
              <w:rPr>
                <w:noProof/>
                <w:webHidden/>
              </w:rPr>
              <w:tab/>
            </w:r>
            <w:r>
              <w:rPr>
                <w:noProof/>
                <w:webHidden/>
              </w:rPr>
              <w:fldChar w:fldCharType="begin"/>
            </w:r>
            <w:r>
              <w:rPr>
                <w:noProof/>
                <w:webHidden/>
              </w:rPr>
              <w:instrText xml:space="preserve"> PAGEREF _Toc40090326 \h </w:instrText>
            </w:r>
            <w:r>
              <w:rPr>
                <w:noProof/>
                <w:webHidden/>
              </w:rPr>
            </w:r>
            <w:r>
              <w:rPr>
                <w:noProof/>
                <w:webHidden/>
              </w:rPr>
              <w:fldChar w:fldCharType="separate"/>
            </w:r>
            <w:r>
              <w:rPr>
                <w:noProof/>
                <w:webHidden/>
              </w:rPr>
              <w:t>24</w:t>
            </w:r>
            <w:r>
              <w:rPr>
                <w:noProof/>
                <w:webHidden/>
              </w:rPr>
              <w:fldChar w:fldCharType="end"/>
            </w:r>
          </w:hyperlink>
        </w:p>
        <w:p w14:paraId="04F43D2B" w14:textId="707B1C52" w:rsidR="004B6F8E" w:rsidRDefault="004B6F8E">
          <w:pPr>
            <w:pStyle w:val="TM3"/>
            <w:tabs>
              <w:tab w:val="right" w:leader="dot" w:pos="9062"/>
            </w:tabs>
            <w:rPr>
              <w:rFonts w:eastAsiaTheme="minorEastAsia"/>
              <w:noProof/>
              <w:lang w:eastAsia="fr-FR"/>
            </w:rPr>
          </w:pPr>
          <w:hyperlink w:anchor="_Toc40090327" w:history="1">
            <w:r w:rsidRPr="00E1629D">
              <w:rPr>
                <w:rStyle w:val="Lienhypertexte"/>
                <w:noProof/>
              </w:rPr>
              <w:t>Diagramme de cas d’utilisations</w:t>
            </w:r>
            <w:r>
              <w:rPr>
                <w:noProof/>
                <w:webHidden/>
              </w:rPr>
              <w:tab/>
            </w:r>
            <w:r>
              <w:rPr>
                <w:noProof/>
                <w:webHidden/>
              </w:rPr>
              <w:fldChar w:fldCharType="begin"/>
            </w:r>
            <w:r>
              <w:rPr>
                <w:noProof/>
                <w:webHidden/>
              </w:rPr>
              <w:instrText xml:space="preserve"> PAGEREF _Toc40090327 \h </w:instrText>
            </w:r>
            <w:r>
              <w:rPr>
                <w:noProof/>
                <w:webHidden/>
              </w:rPr>
            </w:r>
            <w:r>
              <w:rPr>
                <w:noProof/>
                <w:webHidden/>
              </w:rPr>
              <w:fldChar w:fldCharType="separate"/>
            </w:r>
            <w:r>
              <w:rPr>
                <w:noProof/>
                <w:webHidden/>
              </w:rPr>
              <w:t>24</w:t>
            </w:r>
            <w:r>
              <w:rPr>
                <w:noProof/>
                <w:webHidden/>
              </w:rPr>
              <w:fldChar w:fldCharType="end"/>
            </w:r>
          </w:hyperlink>
        </w:p>
        <w:p w14:paraId="28DB3CA4" w14:textId="3D93EEDF" w:rsidR="004B6F8E" w:rsidRDefault="004B6F8E">
          <w:pPr>
            <w:pStyle w:val="TM2"/>
            <w:tabs>
              <w:tab w:val="right" w:leader="dot" w:pos="9062"/>
            </w:tabs>
            <w:rPr>
              <w:rFonts w:eastAsiaTheme="minorEastAsia"/>
              <w:noProof/>
              <w:lang w:eastAsia="fr-FR"/>
            </w:rPr>
          </w:pPr>
          <w:hyperlink w:anchor="_Toc40090328" w:history="1">
            <w:r w:rsidRPr="00E1629D">
              <w:rPr>
                <w:rStyle w:val="Lienhypertexte"/>
                <w:noProof/>
              </w:rPr>
              <w:t>IHM</w:t>
            </w:r>
            <w:r>
              <w:rPr>
                <w:noProof/>
                <w:webHidden/>
              </w:rPr>
              <w:tab/>
            </w:r>
            <w:r>
              <w:rPr>
                <w:noProof/>
                <w:webHidden/>
              </w:rPr>
              <w:fldChar w:fldCharType="begin"/>
            </w:r>
            <w:r>
              <w:rPr>
                <w:noProof/>
                <w:webHidden/>
              </w:rPr>
              <w:instrText xml:space="preserve"> PAGEREF _Toc40090328 \h </w:instrText>
            </w:r>
            <w:r>
              <w:rPr>
                <w:noProof/>
                <w:webHidden/>
              </w:rPr>
            </w:r>
            <w:r>
              <w:rPr>
                <w:noProof/>
                <w:webHidden/>
              </w:rPr>
              <w:fldChar w:fldCharType="separate"/>
            </w:r>
            <w:r>
              <w:rPr>
                <w:noProof/>
                <w:webHidden/>
              </w:rPr>
              <w:t>25</w:t>
            </w:r>
            <w:r>
              <w:rPr>
                <w:noProof/>
                <w:webHidden/>
              </w:rPr>
              <w:fldChar w:fldCharType="end"/>
            </w:r>
          </w:hyperlink>
        </w:p>
        <w:p w14:paraId="7DB224E2" w14:textId="416A379F" w:rsidR="004B6F8E" w:rsidRDefault="004B6F8E">
          <w:pPr>
            <w:pStyle w:val="TM2"/>
            <w:tabs>
              <w:tab w:val="right" w:leader="dot" w:pos="9062"/>
            </w:tabs>
            <w:rPr>
              <w:rFonts w:eastAsiaTheme="minorEastAsia"/>
              <w:noProof/>
              <w:lang w:eastAsia="fr-FR"/>
            </w:rPr>
          </w:pPr>
          <w:hyperlink w:anchor="_Toc40090329" w:history="1">
            <w:r w:rsidRPr="00E1629D">
              <w:rPr>
                <w:rStyle w:val="Lienhypertexte"/>
                <w:noProof/>
              </w:rPr>
              <w:t>MCD</w:t>
            </w:r>
            <w:r>
              <w:rPr>
                <w:noProof/>
                <w:webHidden/>
              </w:rPr>
              <w:tab/>
            </w:r>
            <w:r>
              <w:rPr>
                <w:noProof/>
                <w:webHidden/>
              </w:rPr>
              <w:fldChar w:fldCharType="begin"/>
            </w:r>
            <w:r>
              <w:rPr>
                <w:noProof/>
                <w:webHidden/>
              </w:rPr>
              <w:instrText xml:space="preserve"> PAGEREF _Toc40090329 \h </w:instrText>
            </w:r>
            <w:r>
              <w:rPr>
                <w:noProof/>
                <w:webHidden/>
              </w:rPr>
            </w:r>
            <w:r>
              <w:rPr>
                <w:noProof/>
                <w:webHidden/>
              </w:rPr>
              <w:fldChar w:fldCharType="separate"/>
            </w:r>
            <w:r>
              <w:rPr>
                <w:noProof/>
                <w:webHidden/>
              </w:rPr>
              <w:t>26</w:t>
            </w:r>
            <w:r>
              <w:rPr>
                <w:noProof/>
                <w:webHidden/>
              </w:rPr>
              <w:fldChar w:fldCharType="end"/>
            </w:r>
          </w:hyperlink>
        </w:p>
        <w:p w14:paraId="363DF2FB" w14:textId="1FEAAC5F" w:rsidR="004B6F8E" w:rsidRDefault="004B6F8E">
          <w:pPr>
            <w:pStyle w:val="TM2"/>
            <w:tabs>
              <w:tab w:val="right" w:leader="dot" w:pos="9062"/>
            </w:tabs>
            <w:rPr>
              <w:rFonts w:eastAsiaTheme="minorEastAsia"/>
              <w:noProof/>
              <w:lang w:eastAsia="fr-FR"/>
            </w:rPr>
          </w:pPr>
          <w:hyperlink w:anchor="_Toc40090330" w:history="1">
            <w:r w:rsidRPr="00E1629D">
              <w:rPr>
                <w:rStyle w:val="Lienhypertexte"/>
                <w:noProof/>
              </w:rPr>
              <w:t>Scénario de tests</w:t>
            </w:r>
            <w:r>
              <w:rPr>
                <w:noProof/>
                <w:webHidden/>
              </w:rPr>
              <w:tab/>
            </w:r>
            <w:r>
              <w:rPr>
                <w:noProof/>
                <w:webHidden/>
              </w:rPr>
              <w:fldChar w:fldCharType="begin"/>
            </w:r>
            <w:r>
              <w:rPr>
                <w:noProof/>
                <w:webHidden/>
              </w:rPr>
              <w:instrText xml:space="preserve"> PAGEREF _Toc40090330 \h </w:instrText>
            </w:r>
            <w:r>
              <w:rPr>
                <w:noProof/>
                <w:webHidden/>
              </w:rPr>
            </w:r>
            <w:r>
              <w:rPr>
                <w:noProof/>
                <w:webHidden/>
              </w:rPr>
              <w:fldChar w:fldCharType="separate"/>
            </w:r>
            <w:r>
              <w:rPr>
                <w:noProof/>
                <w:webHidden/>
              </w:rPr>
              <w:t>27</w:t>
            </w:r>
            <w:r>
              <w:rPr>
                <w:noProof/>
                <w:webHidden/>
              </w:rPr>
              <w:fldChar w:fldCharType="end"/>
            </w:r>
          </w:hyperlink>
        </w:p>
        <w:p w14:paraId="019F4AD9" w14:textId="77DED9CD" w:rsidR="004B6F8E" w:rsidRDefault="004B6F8E">
          <w:pPr>
            <w:pStyle w:val="TM2"/>
            <w:tabs>
              <w:tab w:val="right" w:leader="dot" w:pos="9062"/>
            </w:tabs>
            <w:rPr>
              <w:rFonts w:eastAsiaTheme="minorEastAsia"/>
              <w:noProof/>
              <w:lang w:eastAsia="fr-FR"/>
            </w:rPr>
          </w:pPr>
          <w:hyperlink w:anchor="_Toc40090331" w:history="1">
            <w:r w:rsidRPr="00E1629D">
              <w:rPr>
                <w:rStyle w:val="Lienhypertexte"/>
                <w:noProof/>
              </w:rPr>
              <w:t>Déploiement</w:t>
            </w:r>
            <w:r>
              <w:rPr>
                <w:noProof/>
                <w:webHidden/>
              </w:rPr>
              <w:tab/>
            </w:r>
            <w:r>
              <w:rPr>
                <w:noProof/>
                <w:webHidden/>
              </w:rPr>
              <w:fldChar w:fldCharType="begin"/>
            </w:r>
            <w:r>
              <w:rPr>
                <w:noProof/>
                <w:webHidden/>
              </w:rPr>
              <w:instrText xml:space="preserve"> PAGEREF _Toc40090331 \h </w:instrText>
            </w:r>
            <w:r>
              <w:rPr>
                <w:noProof/>
                <w:webHidden/>
              </w:rPr>
            </w:r>
            <w:r>
              <w:rPr>
                <w:noProof/>
                <w:webHidden/>
              </w:rPr>
              <w:fldChar w:fldCharType="separate"/>
            </w:r>
            <w:r>
              <w:rPr>
                <w:noProof/>
                <w:webHidden/>
              </w:rPr>
              <w:t>27</w:t>
            </w:r>
            <w:r>
              <w:rPr>
                <w:noProof/>
                <w:webHidden/>
              </w:rPr>
              <w:fldChar w:fldCharType="end"/>
            </w:r>
          </w:hyperlink>
        </w:p>
        <w:p w14:paraId="57071B22" w14:textId="73B4EC9C" w:rsidR="004B6F8E" w:rsidRDefault="004B6F8E">
          <w:pPr>
            <w:pStyle w:val="TM1"/>
            <w:tabs>
              <w:tab w:val="right" w:leader="dot" w:pos="9062"/>
            </w:tabs>
            <w:rPr>
              <w:rFonts w:eastAsiaTheme="minorEastAsia"/>
              <w:noProof/>
              <w:lang w:eastAsia="fr-FR"/>
            </w:rPr>
          </w:pPr>
          <w:hyperlink w:anchor="_Toc40090332" w:history="1">
            <w:r w:rsidRPr="00E1629D">
              <w:rPr>
                <w:rStyle w:val="Lienhypertexte"/>
                <w:noProof/>
              </w:rPr>
              <w:t>Maintenance</w:t>
            </w:r>
            <w:r>
              <w:rPr>
                <w:noProof/>
                <w:webHidden/>
              </w:rPr>
              <w:tab/>
            </w:r>
            <w:r>
              <w:rPr>
                <w:noProof/>
                <w:webHidden/>
              </w:rPr>
              <w:fldChar w:fldCharType="begin"/>
            </w:r>
            <w:r>
              <w:rPr>
                <w:noProof/>
                <w:webHidden/>
              </w:rPr>
              <w:instrText xml:space="preserve"> PAGEREF _Toc40090332 \h </w:instrText>
            </w:r>
            <w:r>
              <w:rPr>
                <w:noProof/>
                <w:webHidden/>
              </w:rPr>
            </w:r>
            <w:r>
              <w:rPr>
                <w:noProof/>
                <w:webHidden/>
              </w:rPr>
              <w:fldChar w:fldCharType="separate"/>
            </w:r>
            <w:r>
              <w:rPr>
                <w:noProof/>
                <w:webHidden/>
              </w:rPr>
              <w:t>27</w:t>
            </w:r>
            <w:r>
              <w:rPr>
                <w:noProof/>
                <w:webHidden/>
              </w:rPr>
              <w:fldChar w:fldCharType="end"/>
            </w:r>
          </w:hyperlink>
        </w:p>
        <w:p w14:paraId="46A8B8F3" w14:textId="462D23E0" w:rsidR="004B6F8E" w:rsidRDefault="004B6F8E">
          <w:pPr>
            <w:pStyle w:val="TM2"/>
            <w:tabs>
              <w:tab w:val="right" w:leader="dot" w:pos="9062"/>
            </w:tabs>
            <w:rPr>
              <w:rFonts w:eastAsiaTheme="minorEastAsia"/>
              <w:noProof/>
              <w:lang w:eastAsia="fr-FR"/>
            </w:rPr>
          </w:pPr>
          <w:hyperlink w:anchor="_Toc40090333" w:history="1">
            <w:r w:rsidRPr="00E1629D">
              <w:rPr>
                <w:rStyle w:val="Lienhypertexte"/>
                <w:noProof/>
              </w:rPr>
              <w:t>Support/Demande d’évolution</w:t>
            </w:r>
            <w:r>
              <w:rPr>
                <w:noProof/>
                <w:webHidden/>
              </w:rPr>
              <w:tab/>
            </w:r>
            <w:r>
              <w:rPr>
                <w:noProof/>
                <w:webHidden/>
              </w:rPr>
              <w:fldChar w:fldCharType="begin"/>
            </w:r>
            <w:r>
              <w:rPr>
                <w:noProof/>
                <w:webHidden/>
              </w:rPr>
              <w:instrText xml:space="preserve"> PAGEREF _Toc40090333 \h </w:instrText>
            </w:r>
            <w:r>
              <w:rPr>
                <w:noProof/>
                <w:webHidden/>
              </w:rPr>
            </w:r>
            <w:r>
              <w:rPr>
                <w:noProof/>
                <w:webHidden/>
              </w:rPr>
              <w:fldChar w:fldCharType="separate"/>
            </w:r>
            <w:r>
              <w:rPr>
                <w:noProof/>
                <w:webHidden/>
              </w:rPr>
              <w:t>28</w:t>
            </w:r>
            <w:r>
              <w:rPr>
                <w:noProof/>
                <w:webHidden/>
              </w:rPr>
              <w:fldChar w:fldCharType="end"/>
            </w:r>
          </w:hyperlink>
        </w:p>
        <w:p w14:paraId="51CC2029" w14:textId="62B611E5" w:rsidR="004B6F8E" w:rsidRDefault="004B6F8E">
          <w:pPr>
            <w:pStyle w:val="TM2"/>
            <w:tabs>
              <w:tab w:val="right" w:leader="dot" w:pos="9062"/>
            </w:tabs>
            <w:rPr>
              <w:rFonts w:eastAsiaTheme="minorEastAsia"/>
              <w:noProof/>
              <w:lang w:eastAsia="fr-FR"/>
            </w:rPr>
          </w:pPr>
          <w:hyperlink w:anchor="_Toc40090334" w:history="1">
            <w:r w:rsidRPr="00E1629D">
              <w:rPr>
                <w:rStyle w:val="Lienhypertexte"/>
                <w:noProof/>
              </w:rPr>
              <w:t>Formations</w:t>
            </w:r>
            <w:r>
              <w:rPr>
                <w:noProof/>
                <w:webHidden/>
              </w:rPr>
              <w:tab/>
            </w:r>
            <w:r>
              <w:rPr>
                <w:noProof/>
                <w:webHidden/>
              </w:rPr>
              <w:fldChar w:fldCharType="begin"/>
            </w:r>
            <w:r>
              <w:rPr>
                <w:noProof/>
                <w:webHidden/>
              </w:rPr>
              <w:instrText xml:space="preserve"> PAGEREF _Toc40090334 \h </w:instrText>
            </w:r>
            <w:r>
              <w:rPr>
                <w:noProof/>
                <w:webHidden/>
              </w:rPr>
            </w:r>
            <w:r>
              <w:rPr>
                <w:noProof/>
                <w:webHidden/>
              </w:rPr>
              <w:fldChar w:fldCharType="separate"/>
            </w:r>
            <w:r>
              <w:rPr>
                <w:noProof/>
                <w:webHidden/>
              </w:rPr>
              <w:t>28</w:t>
            </w:r>
            <w:r>
              <w:rPr>
                <w:noProof/>
                <w:webHidden/>
              </w:rPr>
              <w:fldChar w:fldCharType="end"/>
            </w:r>
          </w:hyperlink>
        </w:p>
        <w:p w14:paraId="1EFAB597" w14:textId="2B0D6E26" w:rsidR="004B6F8E" w:rsidRDefault="004B6F8E">
          <w:pPr>
            <w:pStyle w:val="TM1"/>
            <w:tabs>
              <w:tab w:val="right" w:leader="dot" w:pos="9062"/>
            </w:tabs>
            <w:rPr>
              <w:rFonts w:eastAsiaTheme="minorEastAsia"/>
              <w:noProof/>
              <w:lang w:eastAsia="fr-FR"/>
            </w:rPr>
          </w:pPr>
          <w:hyperlink w:anchor="_Toc40090335" w:history="1">
            <w:r w:rsidRPr="00E1629D">
              <w:rPr>
                <w:rStyle w:val="Lienhypertexte"/>
                <w:noProof/>
              </w:rPr>
              <w:t>Clôture de projet</w:t>
            </w:r>
            <w:r>
              <w:rPr>
                <w:noProof/>
                <w:webHidden/>
              </w:rPr>
              <w:tab/>
            </w:r>
            <w:r>
              <w:rPr>
                <w:noProof/>
                <w:webHidden/>
              </w:rPr>
              <w:fldChar w:fldCharType="begin"/>
            </w:r>
            <w:r>
              <w:rPr>
                <w:noProof/>
                <w:webHidden/>
              </w:rPr>
              <w:instrText xml:space="preserve"> PAGEREF _Toc40090335 \h </w:instrText>
            </w:r>
            <w:r>
              <w:rPr>
                <w:noProof/>
                <w:webHidden/>
              </w:rPr>
            </w:r>
            <w:r>
              <w:rPr>
                <w:noProof/>
                <w:webHidden/>
              </w:rPr>
              <w:fldChar w:fldCharType="separate"/>
            </w:r>
            <w:r>
              <w:rPr>
                <w:noProof/>
                <w:webHidden/>
              </w:rPr>
              <w:t>30</w:t>
            </w:r>
            <w:r>
              <w:rPr>
                <w:noProof/>
                <w:webHidden/>
              </w:rPr>
              <w:fldChar w:fldCharType="end"/>
            </w:r>
          </w:hyperlink>
        </w:p>
        <w:p w14:paraId="13151C87" w14:textId="4F001C47" w:rsidR="004B6F8E" w:rsidRDefault="004B6F8E">
          <w:pPr>
            <w:pStyle w:val="TM2"/>
            <w:tabs>
              <w:tab w:val="right" w:leader="dot" w:pos="9062"/>
            </w:tabs>
            <w:rPr>
              <w:rFonts w:eastAsiaTheme="minorEastAsia"/>
              <w:noProof/>
              <w:lang w:eastAsia="fr-FR"/>
            </w:rPr>
          </w:pPr>
          <w:hyperlink w:anchor="_Toc40090336" w:history="1">
            <w:r w:rsidRPr="00E1629D">
              <w:rPr>
                <w:rStyle w:val="Lienhypertexte"/>
                <w:noProof/>
              </w:rPr>
              <w:t>Planning final</w:t>
            </w:r>
            <w:r>
              <w:rPr>
                <w:noProof/>
                <w:webHidden/>
              </w:rPr>
              <w:tab/>
            </w:r>
            <w:r>
              <w:rPr>
                <w:noProof/>
                <w:webHidden/>
              </w:rPr>
              <w:fldChar w:fldCharType="begin"/>
            </w:r>
            <w:r>
              <w:rPr>
                <w:noProof/>
                <w:webHidden/>
              </w:rPr>
              <w:instrText xml:space="preserve"> PAGEREF _Toc40090336 \h </w:instrText>
            </w:r>
            <w:r>
              <w:rPr>
                <w:noProof/>
                <w:webHidden/>
              </w:rPr>
            </w:r>
            <w:r>
              <w:rPr>
                <w:noProof/>
                <w:webHidden/>
              </w:rPr>
              <w:fldChar w:fldCharType="separate"/>
            </w:r>
            <w:r>
              <w:rPr>
                <w:noProof/>
                <w:webHidden/>
              </w:rPr>
              <w:t>30</w:t>
            </w:r>
            <w:r>
              <w:rPr>
                <w:noProof/>
                <w:webHidden/>
              </w:rPr>
              <w:fldChar w:fldCharType="end"/>
            </w:r>
          </w:hyperlink>
        </w:p>
        <w:p w14:paraId="2BF42323" w14:textId="175C50CB" w:rsidR="004B6F8E" w:rsidRDefault="004B6F8E">
          <w:pPr>
            <w:pStyle w:val="TM2"/>
            <w:tabs>
              <w:tab w:val="right" w:leader="dot" w:pos="9062"/>
            </w:tabs>
            <w:rPr>
              <w:rFonts w:eastAsiaTheme="minorEastAsia"/>
              <w:noProof/>
              <w:lang w:eastAsia="fr-FR"/>
            </w:rPr>
          </w:pPr>
          <w:hyperlink w:anchor="_Toc40090337" w:history="1">
            <w:r w:rsidRPr="00E1629D">
              <w:rPr>
                <w:rStyle w:val="Lienhypertexte"/>
                <w:noProof/>
              </w:rPr>
              <w:t>Budget final</w:t>
            </w:r>
            <w:r>
              <w:rPr>
                <w:noProof/>
                <w:webHidden/>
              </w:rPr>
              <w:tab/>
            </w:r>
            <w:r>
              <w:rPr>
                <w:noProof/>
                <w:webHidden/>
              </w:rPr>
              <w:fldChar w:fldCharType="begin"/>
            </w:r>
            <w:r>
              <w:rPr>
                <w:noProof/>
                <w:webHidden/>
              </w:rPr>
              <w:instrText xml:space="preserve"> PAGEREF _Toc40090337 \h </w:instrText>
            </w:r>
            <w:r>
              <w:rPr>
                <w:noProof/>
                <w:webHidden/>
              </w:rPr>
            </w:r>
            <w:r>
              <w:rPr>
                <w:noProof/>
                <w:webHidden/>
              </w:rPr>
              <w:fldChar w:fldCharType="separate"/>
            </w:r>
            <w:r>
              <w:rPr>
                <w:noProof/>
                <w:webHidden/>
              </w:rPr>
              <w:t>31</w:t>
            </w:r>
            <w:r>
              <w:rPr>
                <w:noProof/>
                <w:webHidden/>
              </w:rPr>
              <w:fldChar w:fldCharType="end"/>
            </w:r>
          </w:hyperlink>
        </w:p>
        <w:p w14:paraId="4FF4C31D" w14:textId="7BD96B3F" w:rsidR="004B6F8E" w:rsidRDefault="004B6F8E">
          <w:pPr>
            <w:pStyle w:val="TM2"/>
            <w:tabs>
              <w:tab w:val="right" w:leader="dot" w:pos="9062"/>
            </w:tabs>
            <w:rPr>
              <w:rFonts w:eastAsiaTheme="minorEastAsia"/>
              <w:noProof/>
              <w:lang w:eastAsia="fr-FR"/>
            </w:rPr>
          </w:pPr>
          <w:hyperlink w:anchor="_Toc40090338" w:history="1">
            <w:r w:rsidRPr="00E1629D">
              <w:rPr>
                <w:rStyle w:val="Lienhypertexte"/>
                <w:noProof/>
              </w:rPr>
              <w:t>Indicateurs</w:t>
            </w:r>
            <w:r>
              <w:rPr>
                <w:noProof/>
                <w:webHidden/>
              </w:rPr>
              <w:tab/>
            </w:r>
            <w:r>
              <w:rPr>
                <w:noProof/>
                <w:webHidden/>
              </w:rPr>
              <w:fldChar w:fldCharType="begin"/>
            </w:r>
            <w:r>
              <w:rPr>
                <w:noProof/>
                <w:webHidden/>
              </w:rPr>
              <w:instrText xml:space="preserve"> PAGEREF _Toc40090338 \h </w:instrText>
            </w:r>
            <w:r>
              <w:rPr>
                <w:noProof/>
                <w:webHidden/>
              </w:rPr>
            </w:r>
            <w:r>
              <w:rPr>
                <w:noProof/>
                <w:webHidden/>
              </w:rPr>
              <w:fldChar w:fldCharType="separate"/>
            </w:r>
            <w:r>
              <w:rPr>
                <w:noProof/>
                <w:webHidden/>
              </w:rPr>
              <w:t>32</w:t>
            </w:r>
            <w:r>
              <w:rPr>
                <w:noProof/>
                <w:webHidden/>
              </w:rPr>
              <w:fldChar w:fldCharType="end"/>
            </w:r>
          </w:hyperlink>
        </w:p>
        <w:p w14:paraId="7BEE21B9" w14:textId="446F728C" w:rsidR="004B6F8E" w:rsidRDefault="004B6F8E">
          <w:pPr>
            <w:pStyle w:val="TM2"/>
            <w:tabs>
              <w:tab w:val="right" w:leader="dot" w:pos="9062"/>
            </w:tabs>
            <w:rPr>
              <w:rFonts w:eastAsiaTheme="minorEastAsia"/>
              <w:noProof/>
              <w:lang w:eastAsia="fr-FR"/>
            </w:rPr>
          </w:pPr>
          <w:hyperlink w:anchor="_Toc40090339" w:history="1">
            <w:r w:rsidRPr="00E1629D">
              <w:rPr>
                <w:rStyle w:val="Lienhypertexte"/>
                <w:noProof/>
              </w:rPr>
              <w:t>Gestion des risques</w:t>
            </w:r>
            <w:r>
              <w:rPr>
                <w:noProof/>
                <w:webHidden/>
              </w:rPr>
              <w:tab/>
            </w:r>
            <w:r>
              <w:rPr>
                <w:noProof/>
                <w:webHidden/>
              </w:rPr>
              <w:fldChar w:fldCharType="begin"/>
            </w:r>
            <w:r>
              <w:rPr>
                <w:noProof/>
                <w:webHidden/>
              </w:rPr>
              <w:instrText xml:space="preserve"> PAGEREF _Toc40090339 \h </w:instrText>
            </w:r>
            <w:r>
              <w:rPr>
                <w:noProof/>
                <w:webHidden/>
              </w:rPr>
            </w:r>
            <w:r>
              <w:rPr>
                <w:noProof/>
                <w:webHidden/>
              </w:rPr>
              <w:fldChar w:fldCharType="separate"/>
            </w:r>
            <w:r>
              <w:rPr>
                <w:noProof/>
                <w:webHidden/>
              </w:rPr>
              <w:t>33</w:t>
            </w:r>
            <w:r>
              <w:rPr>
                <w:noProof/>
                <w:webHidden/>
              </w:rPr>
              <w:fldChar w:fldCharType="end"/>
            </w:r>
          </w:hyperlink>
        </w:p>
        <w:p w14:paraId="7990AF83" w14:textId="6840FD98" w:rsidR="004B6F8E" w:rsidRDefault="004B6F8E">
          <w:pPr>
            <w:pStyle w:val="TM3"/>
            <w:tabs>
              <w:tab w:val="right" w:leader="dot" w:pos="9062"/>
            </w:tabs>
            <w:rPr>
              <w:rFonts w:eastAsiaTheme="minorEastAsia"/>
              <w:noProof/>
              <w:lang w:eastAsia="fr-FR"/>
            </w:rPr>
          </w:pPr>
          <w:hyperlink w:anchor="_Toc40090340" w:history="1">
            <w:r w:rsidRPr="00E1629D">
              <w:rPr>
                <w:rStyle w:val="Lienhypertexte"/>
                <w:noProof/>
              </w:rPr>
              <w:t>Risque exceptionnel COVID-19</w:t>
            </w:r>
            <w:r>
              <w:rPr>
                <w:noProof/>
                <w:webHidden/>
              </w:rPr>
              <w:tab/>
            </w:r>
            <w:r>
              <w:rPr>
                <w:noProof/>
                <w:webHidden/>
              </w:rPr>
              <w:fldChar w:fldCharType="begin"/>
            </w:r>
            <w:r>
              <w:rPr>
                <w:noProof/>
                <w:webHidden/>
              </w:rPr>
              <w:instrText xml:space="preserve"> PAGEREF _Toc40090340 \h </w:instrText>
            </w:r>
            <w:r>
              <w:rPr>
                <w:noProof/>
                <w:webHidden/>
              </w:rPr>
            </w:r>
            <w:r>
              <w:rPr>
                <w:noProof/>
                <w:webHidden/>
              </w:rPr>
              <w:fldChar w:fldCharType="separate"/>
            </w:r>
            <w:r>
              <w:rPr>
                <w:noProof/>
                <w:webHidden/>
              </w:rPr>
              <w:t>33</w:t>
            </w:r>
            <w:r>
              <w:rPr>
                <w:noProof/>
                <w:webHidden/>
              </w:rPr>
              <w:fldChar w:fldCharType="end"/>
            </w:r>
          </w:hyperlink>
        </w:p>
        <w:p w14:paraId="3EAA37CA" w14:textId="67171889" w:rsidR="004B6F8E" w:rsidRDefault="004B6F8E">
          <w:pPr>
            <w:pStyle w:val="TM2"/>
            <w:tabs>
              <w:tab w:val="right" w:leader="dot" w:pos="9062"/>
            </w:tabs>
            <w:rPr>
              <w:rFonts w:eastAsiaTheme="minorEastAsia"/>
              <w:noProof/>
              <w:lang w:eastAsia="fr-FR"/>
            </w:rPr>
          </w:pPr>
          <w:hyperlink w:anchor="_Toc40090341" w:history="1">
            <w:r w:rsidRPr="00E1629D">
              <w:rPr>
                <w:rStyle w:val="Lienhypertexte"/>
                <w:noProof/>
              </w:rPr>
              <w:t>Retour d’expérience (REX)</w:t>
            </w:r>
            <w:r>
              <w:rPr>
                <w:noProof/>
                <w:webHidden/>
              </w:rPr>
              <w:tab/>
            </w:r>
            <w:r>
              <w:rPr>
                <w:noProof/>
                <w:webHidden/>
              </w:rPr>
              <w:fldChar w:fldCharType="begin"/>
            </w:r>
            <w:r>
              <w:rPr>
                <w:noProof/>
                <w:webHidden/>
              </w:rPr>
              <w:instrText xml:space="preserve"> PAGEREF _Toc40090341 \h </w:instrText>
            </w:r>
            <w:r>
              <w:rPr>
                <w:noProof/>
                <w:webHidden/>
              </w:rPr>
            </w:r>
            <w:r>
              <w:rPr>
                <w:noProof/>
                <w:webHidden/>
              </w:rPr>
              <w:fldChar w:fldCharType="separate"/>
            </w:r>
            <w:r>
              <w:rPr>
                <w:noProof/>
                <w:webHidden/>
              </w:rPr>
              <w:t>34</w:t>
            </w:r>
            <w:r>
              <w:rPr>
                <w:noProof/>
                <w:webHidden/>
              </w:rPr>
              <w:fldChar w:fldCharType="end"/>
            </w:r>
          </w:hyperlink>
        </w:p>
        <w:p w14:paraId="232B1C52" w14:textId="29B5F4F6" w:rsidR="004B6F8E" w:rsidRDefault="004B6F8E">
          <w:pPr>
            <w:pStyle w:val="TM1"/>
            <w:tabs>
              <w:tab w:val="right" w:leader="dot" w:pos="9062"/>
            </w:tabs>
            <w:rPr>
              <w:rFonts w:eastAsiaTheme="minorEastAsia"/>
              <w:noProof/>
              <w:lang w:eastAsia="fr-FR"/>
            </w:rPr>
          </w:pPr>
          <w:hyperlink w:anchor="_Toc40090342" w:history="1">
            <w:r w:rsidRPr="00E1629D">
              <w:rPr>
                <w:rStyle w:val="Lienhypertexte"/>
                <w:noProof/>
              </w:rPr>
              <w:t>Glossaire</w:t>
            </w:r>
            <w:r>
              <w:rPr>
                <w:noProof/>
                <w:webHidden/>
              </w:rPr>
              <w:tab/>
            </w:r>
            <w:r>
              <w:rPr>
                <w:noProof/>
                <w:webHidden/>
              </w:rPr>
              <w:fldChar w:fldCharType="begin"/>
            </w:r>
            <w:r>
              <w:rPr>
                <w:noProof/>
                <w:webHidden/>
              </w:rPr>
              <w:instrText xml:space="preserve"> PAGEREF _Toc40090342 \h </w:instrText>
            </w:r>
            <w:r>
              <w:rPr>
                <w:noProof/>
                <w:webHidden/>
              </w:rPr>
            </w:r>
            <w:r>
              <w:rPr>
                <w:noProof/>
                <w:webHidden/>
              </w:rPr>
              <w:fldChar w:fldCharType="separate"/>
            </w:r>
            <w:r>
              <w:rPr>
                <w:noProof/>
                <w:webHidden/>
              </w:rPr>
              <w:t>34</w:t>
            </w:r>
            <w:r>
              <w:rPr>
                <w:noProof/>
                <w:webHidden/>
              </w:rPr>
              <w:fldChar w:fldCharType="end"/>
            </w:r>
          </w:hyperlink>
        </w:p>
        <w:p w14:paraId="47EA4AC2" w14:textId="6479DBB2" w:rsidR="004B6F8E" w:rsidRDefault="004B6F8E">
          <w:pPr>
            <w:pStyle w:val="TM1"/>
            <w:tabs>
              <w:tab w:val="right" w:leader="dot" w:pos="9062"/>
            </w:tabs>
            <w:rPr>
              <w:rFonts w:eastAsiaTheme="minorEastAsia"/>
              <w:noProof/>
              <w:lang w:eastAsia="fr-FR"/>
            </w:rPr>
          </w:pPr>
          <w:hyperlink w:anchor="_Toc40090343" w:history="1">
            <w:r w:rsidRPr="00E1629D">
              <w:rPr>
                <w:rStyle w:val="Lienhypertexte"/>
                <w:noProof/>
              </w:rPr>
              <w:t>Annexes</w:t>
            </w:r>
            <w:r>
              <w:rPr>
                <w:noProof/>
                <w:webHidden/>
              </w:rPr>
              <w:tab/>
            </w:r>
            <w:r>
              <w:rPr>
                <w:noProof/>
                <w:webHidden/>
              </w:rPr>
              <w:fldChar w:fldCharType="begin"/>
            </w:r>
            <w:r>
              <w:rPr>
                <w:noProof/>
                <w:webHidden/>
              </w:rPr>
              <w:instrText xml:space="preserve"> PAGEREF _Toc40090343 \h </w:instrText>
            </w:r>
            <w:r>
              <w:rPr>
                <w:noProof/>
                <w:webHidden/>
              </w:rPr>
            </w:r>
            <w:r>
              <w:rPr>
                <w:noProof/>
                <w:webHidden/>
              </w:rPr>
              <w:fldChar w:fldCharType="separate"/>
            </w:r>
            <w:r>
              <w:rPr>
                <w:noProof/>
                <w:webHidden/>
              </w:rPr>
              <w:t>34</w:t>
            </w:r>
            <w:r>
              <w:rPr>
                <w:noProof/>
                <w:webHidden/>
              </w:rPr>
              <w:fldChar w:fldCharType="end"/>
            </w:r>
          </w:hyperlink>
        </w:p>
        <w:p w14:paraId="0242CD92" w14:textId="036A605E" w:rsidR="004B6F8E" w:rsidRDefault="004B6F8E">
          <w:pPr>
            <w:pStyle w:val="TM2"/>
            <w:tabs>
              <w:tab w:val="right" w:leader="dot" w:pos="9062"/>
            </w:tabs>
            <w:rPr>
              <w:rFonts w:eastAsiaTheme="minorEastAsia"/>
              <w:noProof/>
              <w:lang w:eastAsia="fr-FR"/>
            </w:rPr>
          </w:pPr>
          <w:hyperlink w:anchor="_Toc40090344" w:history="1">
            <w:r w:rsidRPr="00E1629D">
              <w:rPr>
                <w:rStyle w:val="Lienhypertexte"/>
                <w:noProof/>
              </w:rPr>
              <w:t>Rendu final</w:t>
            </w:r>
            <w:r>
              <w:rPr>
                <w:noProof/>
                <w:webHidden/>
              </w:rPr>
              <w:tab/>
            </w:r>
            <w:r>
              <w:rPr>
                <w:noProof/>
                <w:webHidden/>
              </w:rPr>
              <w:fldChar w:fldCharType="begin"/>
            </w:r>
            <w:r>
              <w:rPr>
                <w:noProof/>
                <w:webHidden/>
              </w:rPr>
              <w:instrText xml:space="preserve"> PAGEREF _Toc40090344 \h </w:instrText>
            </w:r>
            <w:r>
              <w:rPr>
                <w:noProof/>
                <w:webHidden/>
              </w:rPr>
            </w:r>
            <w:r>
              <w:rPr>
                <w:noProof/>
                <w:webHidden/>
              </w:rPr>
              <w:fldChar w:fldCharType="separate"/>
            </w:r>
            <w:r>
              <w:rPr>
                <w:noProof/>
                <w:webHidden/>
              </w:rPr>
              <w:t>40</w:t>
            </w:r>
            <w:r>
              <w:rPr>
                <w:noProof/>
                <w:webHidden/>
              </w:rPr>
              <w:fldChar w:fldCharType="end"/>
            </w:r>
          </w:hyperlink>
        </w:p>
        <w:p w14:paraId="57D50C64" w14:textId="03A91565" w:rsidR="004B6F8E" w:rsidRDefault="004B6F8E">
          <w:pPr>
            <w:pStyle w:val="TM2"/>
            <w:tabs>
              <w:tab w:val="right" w:leader="dot" w:pos="9062"/>
            </w:tabs>
            <w:rPr>
              <w:rFonts w:eastAsiaTheme="minorEastAsia"/>
              <w:noProof/>
              <w:lang w:eastAsia="fr-FR"/>
            </w:rPr>
          </w:pPr>
          <w:hyperlink w:anchor="_Toc40090345" w:history="1">
            <w:r w:rsidRPr="00E1629D">
              <w:rPr>
                <w:rStyle w:val="Lienhypertexte"/>
                <w:noProof/>
              </w:rPr>
              <w:t>Planning final détaillé</w:t>
            </w:r>
            <w:r>
              <w:rPr>
                <w:noProof/>
                <w:webHidden/>
              </w:rPr>
              <w:tab/>
            </w:r>
            <w:r>
              <w:rPr>
                <w:noProof/>
                <w:webHidden/>
              </w:rPr>
              <w:fldChar w:fldCharType="begin"/>
            </w:r>
            <w:r>
              <w:rPr>
                <w:noProof/>
                <w:webHidden/>
              </w:rPr>
              <w:instrText xml:space="preserve"> PAGEREF _Toc40090345 \h </w:instrText>
            </w:r>
            <w:r>
              <w:rPr>
                <w:noProof/>
                <w:webHidden/>
              </w:rPr>
            </w:r>
            <w:r>
              <w:rPr>
                <w:noProof/>
                <w:webHidden/>
              </w:rPr>
              <w:fldChar w:fldCharType="separate"/>
            </w:r>
            <w:r>
              <w:rPr>
                <w:noProof/>
                <w:webHidden/>
              </w:rPr>
              <w:t>43</w:t>
            </w:r>
            <w:r>
              <w:rPr>
                <w:noProof/>
                <w:webHidden/>
              </w:rPr>
              <w:fldChar w:fldCharType="end"/>
            </w:r>
          </w:hyperlink>
        </w:p>
        <w:p w14:paraId="23493492" w14:textId="35C1A108" w:rsidR="004B6F8E" w:rsidRDefault="004B6F8E">
          <w:pPr>
            <w:pStyle w:val="TM2"/>
            <w:tabs>
              <w:tab w:val="right" w:leader="dot" w:pos="9062"/>
            </w:tabs>
            <w:rPr>
              <w:rFonts w:eastAsiaTheme="minorEastAsia"/>
              <w:noProof/>
              <w:lang w:eastAsia="fr-FR"/>
            </w:rPr>
          </w:pPr>
          <w:hyperlink w:anchor="_Toc40090346" w:history="1">
            <w:r w:rsidRPr="00E1629D">
              <w:rPr>
                <w:rStyle w:val="Lienhypertexte"/>
                <w:noProof/>
              </w:rPr>
              <w:t>Procédure de déploiement</w:t>
            </w:r>
            <w:r>
              <w:rPr>
                <w:noProof/>
                <w:webHidden/>
              </w:rPr>
              <w:tab/>
            </w:r>
            <w:r>
              <w:rPr>
                <w:noProof/>
                <w:webHidden/>
              </w:rPr>
              <w:fldChar w:fldCharType="begin"/>
            </w:r>
            <w:r>
              <w:rPr>
                <w:noProof/>
                <w:webHidden/>
              </w:rPr>
              <w:instrText xml:space="preserve"> PAGEREF _Toc40090346 \h </w:instrText>
            </w:r>
            <w:r>
              <w:rPr>
                <w:noProof/>
                <w:webHidden/>
              </w:rPr>
            </w:r>
            <w:r>
              <w:rPr>
                <w:noProof/>
                <w:webHidden/>
              </w:rPr>
              <w:fldChar w:fldCharType="separate"/>
            </w:r>
            <w:r>
              <w:rPr>
                <w:noProof/>
                <w:webHidden/>
              </w:rPr>
              <w:t>45</w:t>
            </w:r>
            <w:r>
              <w:rPr>
                <w:noProof/>
                <w:webHidden/>
              </w:rPr>
              <w:fldChar w:fldCharType="end"/>
            </w:r>
          </w:hyperlink>
        </w:p>
        <w:p w14:paraId="26C4D8EA" w14:textId="4A728028"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90301"/>
      <w:r>
        <w:lastRenderedPageBreak/>
        <w:t>Projet</w:t>
      </w:r>
      <w:bookmarkEnd w:id="1"/>
    </w:p>
    <w:p w14:paraId="3330C280" w14:textId="6B51A968" w:rsidR="00AF6D3A" w:rsidRPr="00AF6D3A" w:rsidRDefault="0060268B" w:rsidP="00786981">
      <w:pPr>
        <w:pStyle w:val="Titre2"/>
      </w:pPr>
      <w:bookmarkStart w:id="2" w:name="_Toc40090302"/>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90303"/>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90304"/>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90305"/>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90306"/>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90307"/>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74EF1F48" w14:textId="12F24ED5" w:rsidR="00104DC0" w:rsidRDefault="00104DC0" w:rsidP="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8" w:name="_Toc40090308"/>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8"/>
      <w:proofErr w:type="spellEnd"/>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90309"/>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90310"/>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90311"/>
      <w:r>
        <w:t>Analyses des risques</w:t>
      </w:r>
      <w:bookmarkEnd w:id="11"/>
    </w:p>
    <w:p w14:paraId="18ED21B3" w14:textId="77777777" w:rsidR="00F507E2" w:rsidRDefault="00F507E2" w:rsidP="00F507E2">
      <w:pPr>
        <w:pStyle w:val="Titre3"/>
      </w:pPr>
      <w:bookmarkStart w:id="12" w:name="_Toc40090312"/>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90313"/>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90314"/>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90315"/>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90316"/>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90317"/>
      <w:r>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90318"/>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90319"/>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Afin de prévenir le risque de suppression des données</w:t>
      </w:r>
      <w:r w:rsidR="00130B60">
        <w:t>,</w:t>
      </w:r>
      <w:r w:rsidR="00130B60">
        <w:t xml:space="preserve"> </w:t>
      </w:r>
      <w:r w:rsidR="00130B60">
        <w:t>une sauvegarde</w:t>
      </w:r>
      <w:r w:rsidR="00130B60">
        <w:t xml:space="preserve"> des données anonymisé</w:t>
      </w:r>
      <w:r w:rsidR="00130B60">
        <w:t>es</w:t>
      </w:r>
      <w:r w:rsidR="00130B60">
        <w:t xml:space="preserve"> sera effectué par une entreprise </w:t>
      </w:r>
      <w:r w:rsidR="00130B60">
        <w:t xml:space="preserve">de confiance </w:t>
      </w:r>
      <w:r w:rsidR="00130B60">
        <w:t>extérieure, et les données permettant de désanonymis</w:t>
      </w:r>
      <w:r w:rsidR="00130B60">
        <w:t>er</w:t>
      </w:r>
      <w:r w:rsidR="00130B60">
        <w:t xml:space="preserve">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 xml:space="preserve">sont ceux de la famille « ISO 27000 », la plus connu étant la norme ISO/IEC 27001 spécifiant les exigences relatives aux systèmes de management de la sécurité des informations </w:t>
      </w:r>
      <w:r>
        <w:lastRenderedPageBreak/>
        <w:t>(SMSI).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90320"/>
      <w:r>
        <w:t>Technique</w:t>
      </w:r>
      <w:bookmarkEnd w:id="25"/>
    </w:p>
    <w:p w14:paraId="24543C3F" w14:textId="5658C259" w:rsidR="000350A0" w:rsidRDefault="000350A0" w:rsidP="000350A0">
      <w:pPr>
        <w:pStyle w:val="Titre2"/>
      </w:pPr>
      <w:bookmarkStart w:id="26" w:name="_Toc40090321"/>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90322"/>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90323"/>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90324"/>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31C6ECB3" w14:textId="30B345F3" w:rsidR="007E0172" w:rsidRDefault="007E0172" w:rsidP="007E0172">
      <w:pPr>
        <w:pStyle w:val="Titre2"/>
      </w:pPr>
      <w:bookmarkStart w:id="31" w:name="_Toc40090325"/>
      <w:r w:rsidRPr="007E0172">
        <w:t>Environnements</w:t>
      </w:r>
      <w:bookmarkEnd w:id="31"/>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w:t>
      </w:r>
      <w:r>
        <w:lastRenderedPageBreak/>
        <w:t xml:space="preserve">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688F3CD6" w14:textId="77777777" w:rsidR="004A7B01" w:rsidRPr="004A7B01" w:rsidRDefault="004A7B01" w:rsidP="004A7B01"/>
    <w:p w14:paraId="3A034262" w14:textId="1CE25440" w:rsidR="008E0EA0" w:rsidRDefault="008E0EA0" w:rsidP="008E0EA0">
      <w:pPr>
        <w:pStyle w:val="Titre2"/>
      </w:pPr>
      <w:bookmarkStart w:id="32" w:name="_Toc40090326"/>
      <w:r>
        <w:t>UML</w:t>
      </w:r>
      <w:bookmarkEnd w:id="32"/>
    </w:p>
    <w:p w14:paraId="2A167F19" w14:textId="3527E042" w:rsidR="008E0EA0" w:rsidRDefault="008E0EA0" w:rsidP="008E0EA0">
      <w:pPr>
        <w:pStyle w:val="Titre3"/>
      </w:pPr>
      <w:bookmarkStart w:id="33" w:name="_Toc5979653"/>
      <w:bookmarkStart w:id="34" w:name="_Toc40090327"/>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3"/>
      <w:bookmarkEnd w:id="34"/>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90328"/>
      <w:r>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6" w:name="_Toc40090329"/>
      <w:r>
        <w:lastRenderedPageBreak/>
        <w:t>MCD</w:t>
      </w:r>
      <w:bookmarkEnd w:id="36"/>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7" w:name="_Toc40090330"/>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90331"/>
      <w:r>
        <w:t>Déploiement</w:t>
      </w:r>
      <w:bookmarkEnd w:id="38"/>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w:t>
      </w:r>
      <w:r>
        <w:t>Toutefois</w:t>
      </w:r>
      <w:r>
        <w:t xml:space="preserve">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324AFF56" w14:textId="26FDA7B6" w:rsidR="00DF6B8A" w:rsidRDefault="00414D9D" w:rsidP="00DF6B8A">
      <w:r>
        <w:t xml:space="preserve">Pour la mise en production une communication sera mise en place pour prévenir que le serveur sera coupé le temps de la MEP (mise en production) et à quelle heure sera revenue l’accès. </w:t>
      </w:r>
    </w:p>
    <w:p w14:paraId="6B979073" w14:textId="77777777" w:rsidR="00DF6B8A" w:rsidRDefault="00DF6B8A" w:rsidP="00DF6B8A"/>
    <w:p w14:paraId="05D32553" w14:textId="77777777" w:rsidR="002B3400" w:rsidRDefault="002B3400" w:rsidP="002B3400">
      <w:pPr>
        <w:pStyle w:val="Titre1"/>
      </w:pPr>
      <w:bookmarkStart w:id="39" w:name="_Toc40090332"/>
      <w:r>
        <w:t>Maintenance</w:t>
      </w:r>
      <w:bookmarkEnd w:id="39"/>
    </w:p>
    <w:p w14:paraId="298F0776" w14:textId="120E8F1F" w:rsidR="00DF6B8A" w:rsidRPr="00416215" w:rsidRDefault="00416215" w:rsidP="004B6F8E">
      <w:r>
        <w:t>Une fois l’application livrée aux utilisateurs, nous assurerons une maintenance sur l’outil tout en restant continuellement en contact avec les clients afin de leur fournir la meilleure expérience</w:t>
      </w:r>
      <w:r w:rsidR="00DF6B8A">
        <w:br w:type="page"/>
      </w:r>
    </w:p>
    <w:p w14:paraId="415A9616" w14:textId="77777777" w:rsidR="00141A99" w:rsidRDefault="00141A99" w:rsidP="00141A99">
      <w:pPr>
        <w:pStyle w:val="Titre2"/>
      </w:pPr>
      <w:bookmarkStart w:id="40" w:name="_Toc40090333"/>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1" w:name="_Toc40090334"/>
      <w:r>
        <w:t>Formation</w:t>
      </w:r>
      <w:r w:rsidR="002E46AE">
        <w:t>s</w:t>
      </w:r>
      <w:bookmarkEnd w:id="41"/>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90335"/>
      <w:r>
        <w:lastRenderedPageBreak/>
        <w:t>Clôture de projet</w:t>
      </w:r>
      <w:bookmarkEnd w:id="42"/>
    </w:p>
    <w:p w14:paraId="41F6FC95" w14:textId="55DE9489" w:rsidR="0060268B" w:rsidRDefault="003554CA" w:rsidP="0060268B">
      <w:pPr>
        <w:pStyle w:val="Titre2"/>
      </w:pPr>
      <w:bookmarkStart w:id="43" w:name="_Toc40090336"/>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90337"/>
      <w:r>
        <w:lastRenderedPageBreak/>
        <w:t>Budget final</w:t>
      </w:r>
      <w:bookmarkEnd w:id="44"/>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5" w:name="_Toc40090338"/>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90339"/>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90340"/>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90341"/>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90342"/>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90343"/>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1" w:name="_Toc40090344"/>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90345"/>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90346"/>
      <w:r>
        <w:lastRenderedPageBreak/>
        <w:t>Procédure de déploiement</w:t>
      </w:r>
      <w:bookmarkEnd w:id="53"/>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9DB93DF" w:rsidR="00294183" w:rsidRDefault="00294183" w:rsidP="00294183">
      <w:r>
        <w:t>Déploiement / installation</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49"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r>
        <w:t>doctrine:schema:update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r>
        <w:t>server:run</w:t>
      </w:r>
      <w:proofErr w:type="spell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7C48"/>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86981"/>
    <w:rsid w:val="007B7CA0"/>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mailto:utilisateur%7d@127.0.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78869-5F12-467A-95CF-0E474272C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45</Pages>
  <Words>6472</Words>
  <Characters>35602</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Allan Brochard</cp:lastModifiedBy>
  <cp:revision>73</cp:revision>
  <dcterms:created xsi:type="dcterms:W3CDTF">2020-04-19T10:22:00Z</dcterms:created>
  <dcterms:modified xsi:type="dcterms:W3CDTF">2020-05-11T09:53:00Z</dcterms:modified>
</cp:coreProperties>
</file>